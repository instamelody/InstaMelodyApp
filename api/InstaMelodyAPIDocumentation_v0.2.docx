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303E8ACC" w14:textId="77777777" w:rsidR="000012E4"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0012E4" w:rsidRPr="006D64F2">
        <w:rPr>
          <w:rFonts w:cs="Arial"/>
          <w:noProof/>
        </w:rPr>
        <w:t>1. Research</w:t>
      </w:r>
      <w:r w:rsidR="000012E4">
        <w:rPr>
          <w:noProof/>
        </w:rPr>
        <w:tab/>
      </w:r>
      <w:r w:rsidR="000012E4">
        <w:rPr>
          <w:noProof/>
        </w:rPr>
        <w:fldChar w:fldCharType="begin"/>
      </w:r>
      <w:r w:rsidR="000012E4">
        <w:rPr>
          <w:noProof/>
        </w:rPr>
        <w:instrText xml:space="preserve"> PAGEREF _Toc296355159 \h </w:instrText>
      </w:r>
      <w:r w:rsidR="000012E4">
        <w:rPr>
          <w:noProof/>
        </w:rPr>
      </w:r>
      <w:r w:rsidR="000012E4">
        <w:rPr>
          <w:noProof/>
        </w:rPr>
        <w:fldChar w:fldCharType="separate"/>
      </w:r>
      <w:r w:rsidR="000012E4">
        <w:rPr>
          <w:noProof/>
        </w:rPr>
        <w:t>4</w:t>
      </w:r>
      <w:r w:rsidR="000012E4">
        <w:rPr>
          <w:noProof/>
        </w:rPr>
        <w:fldChar w:fldCharType="end"/>
      </w:r>
    </w:p>
    <w:p w14:paraId="6A5F75D2"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1.1 Database Schema</w:t>
      </w:r>
      <w:r>
        <w:rPr>
          <w:noProof/>
        </w:rPr>
        <w:tab/>
      </w:r>
      <w:r>
        <w:rPr>
          <w:noProof/>
        </w:rPr>
        <w:fldChar w:fldCharType="begin"/>
      </w:r>
      <w:r>
        <w:rPr>
          <w:noProof/>
        </w:rPr>
        <w:instrText xml:space="preserve"> PAGEREF _Toc296355160 \h </w:instrText>
      </w:r>
      <w:r>
        <w:rPr>
          <w:noProof/>
        </w:rPr>
      </w:r>
      <w:r>
        <w:rPr>
          <w:noProof/>
        </w:rPr>
        <w:fldChar w:fldCharType="separate"/>
      </w:r>
      <w:r>
        <w:rPr>
          <w:noProof/>
        </w:rPr>
        <w:t>4</w:t>
      </w:r>
      <w:r>
        <w:rPr>
          <w:noProof/>
        </w:rPr>
        <w:fldChar w:fldCharType="end"/>
      </w:r>
    </w:p>
    <w:p w14:paraId="6B37DE97"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1.1.1 Schema Name</w:t>
      </w:r>
      <w:r>
        <w:rPr>
          <w:noProof/>
        </w:rPr>
        <w:tab/>
      </w:r>
      <w:r>
        <w:rPr>
          <w:noProof/>
        </w:rPr>
        <w:fldChar w:fldCharType="begin"/>
      </w:r>
      <w:r>
        <w:rPr>
          <w:noProof/>
        </w:rPr>
        <w:instrText xml:space="preserve"> PAGEREF _Toc296355161 \h </w:instrText>
      </w:r>
      <w:r>
        <w:rPr>
          <w:noProof/>
        </w:rPr>
      </w:r>
      <w:r>
        <w:rPr>
          <w:noProof/>
        </w:rPr>
        <w:fldChar w:fldCharType="separate"/>
      </w:r>
      <w:r>
        <w:rPr>
          <w:noProof/>
        </w:rPr>
        <w:t>4</w:t>
      </w:r>
      <w:r>
        <w:rPr>
          <w:noProof/>
        </w:rPr>
        <w:fldChar w:fldCharType="end"/>
      </w:r>
    </w:p>
    <w:p w14:paraId="596336DF"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1.1.2 Schema Tables for Authentication</w:t>
      </w:r>
      <w:r>
        <w:rPr>
          <w:noProof/>
        </w:rPr>
        <w:tab/>
      </w:r>
      <w:r>
        <w:rPr>
          <w:noProof/>
        </w:rPr>
        <w:fldChar w:fldCharType="begin"/>
      </w:r>
      <w:r>
        <w:rPr>
          <w:noProof/>
        </w:rPr>
        <w:instrText xml:space="preserve"> PAGEREF _Toc296355162 \h </w:instrText>
      </w:r>
      <w:r>
        <w:rPr>
          <w:noProof/>
        </w:rPr>
      </w:r>
      <w:r>
        <w:rPr>
          <w:noProof/>
        </w:rPr>
        <w:fldChar w:fldCharType="separate"/>
      </w:r>
      <w:r>
        <w:rPr>
          <w:noProof/>
        </w:rPr>
        <w:t>4</w:t>
      </w:r>
      <w:r>
        <w:rPr>
          <w:noProof/>
        </w:rPr>
        <w:fldChar w:fldCharType="end"/>
      </w:r>
    </w:p>
    <w:p w14:paraId="4E3CF821"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1.1.3 Schema Diagram</w:t>
      </w:r>
      <w:r>
        <w:rPr>
          <w:noProof/>
        </w:rPr>
        <w:tab/>
      </w:r>
      <w:r>
        <w:rPr>
          <w:noProof/>
        </w:rPr>
        <w:fldChar w:fldCharType="begin"/>
      </w:r>
      <w:r>
        <w:rPr>
          <w:noProof/>
        </w:rPr>
        <w:instrText xml:space="preserve"> PAGEREF _Toc296355163 \h </w:instrText>
      </w:r>
      <w:r>
        <w:rPr>
          <w:noProof/>
        </w:rPr>
      </w:r>
      <w:r>
        <w:rPr>
          <w:noProof/>
        </w:rPr>
        <w:fldChar w:fldCharType="separate"/>
      </w:r>
      <w:r>
        <w:rPr>
          <w:noProof/>
        </w:rPr>
        <w:t>5</w:t>
      </w:r>
      <w:r>
        <w:rPr>
          <w:noProof/>
        </w:rPr>
        <w:fldChar w:fldCharType="end"/>
      </w:r>
    </w:p>
    <w:p w14:paraId="1407F224"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1.1.4 Data Access</w:t>
      </w:r>
      <w:r>
        <w:rPr>
          <w:noProof/>
        </w:rPr>
        <w:tab/>
      </w:r>
      <w:r>
        <w:rPr>
          <w:noProof/>
        </w:rPr>
        <w:fldChar w:fldCharType="begin"/>
      </w:r>
      <w:r>
        <w:rPr>
          <w:noProof/>
        </w:rPr>
        <w:instrText xml:space="preserve"> PAGEREF _Toc296355164 \h </w:instrText>
      </w:r>
      <w:r>
        <w:rPr>
          <w:noProof/>
        </w:rPr>
      </w:r>
      <w:r>
        <w:rPr>
          <w:noProof/>
        </w:rPr>
        <w:fldChar w:fldCharType="separate"/>
      </w:r>
      <w:r>
        <w:rPr>
          <w:noProof/>
        </w:rPr>
        <w:t>6</w:t>
      </w:r>
      <w:r>
        <w:rPr>
          <w:noProof/>
        </w:rPr>
        <w:fldChar w:fldCharType="end"/>
      </w:r>
    </w:p>
    <w:p w14:paraId="0FE114FD"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1.2 System Analysis</w:t>
      </w:r>
      <w:r>
        <w:rPr>
          <w:noProof/>
        </w:rPr>
        <w:tab/>
      </w:r>
      <w:r>
        <w:rPr>
          <w:noProof/>
        </w:rPr>
        <w:fldChar w:fldCharType="begin"/>
      </w:r>
      <w:r>
        <w:rPr>
          <w:noProof/>
        </w:rPr>
        <w:instrText xml:space="preserve"> PAGEREF _Toc296355165 \h </w:instrText>
      </w:r>
      <w:r>
        <w:rPr>
          <w:noProof/>
        </w:rPr>
      </w:r>
      <w:r>
        <w:rPr>
          <w:noProof/>
        </w:rPr>
        <w:fldChar w:fldCharType="separate"/>
      </w:r>
      <w:r>
        <w:rPr>
          <w:noProof/>
        </w:rPr>
        <w:t>7</w:t>
      </w:r>
      <w:r>
        <w:rPr>
          <w:noProof/>
        </w:rPr>
        <w:fldChar w:fldCharType="end"/>
      </w:r>
    </w:p>
    <w:p w14:paraId="48EEF372"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1.2.1 Scope Definition</w:t>
      </w:r>
      <w:r>
        <w:rPr>
          <w:noProof/>
        </w:rPr>
        <w:tab/>
      </w:r>
      <w:r>
        <w:rPr>
          <w:noProof/>
        </w:rPr>
        <w:fldChar w:fldCharType="begin"/>
      </w:r>
      <w:r>
        <w:rPr>
          <w:noProof/>
        </w:rPr>
        <w:instrText xml:space="preserve"> PAGEREF _Toc296355166 \h </w:instrText>
      </w:r>
      <w:r>
        <w:rPr>
          <w:noProof/>
        </w:rPr>
      </w:r>
      <w:r>
        <w:rPr>
          <w:noProof/>
        </w:rPr>
        <w:fldChar w:fldCharType="separate"/>
      </w:r>
      <w:r>
        <w:rPr>
          <w:noProof/>
        </w:rPr>
        <w:t>7</w:t>
      </w:r>
      <w:r>
        <w:rPr>
          <w:noProof/>
        </w:rPr>
        <w:fldChar w:fldCharType="end"/>
      </w:r>
    </w:p>
    <w:p w14:paraId="11FE2579"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1.2.2 Problem Analysis</w:t>
      </w:r>
      <w:r>
        <w:rPr>
          <w:noProof/>
        </w:rPr>
        <w:tab/>
      </w:r>
      <w:r>
        <w:rPr>
          <w:noProof/>
        </w:rPr>
        <w:fldChar w:fldCharType="begin"/>
      </w:r>
      <w:r>
        <w:rPr>
          <w:noProof/>
        </w:rPr>
        <w:instrText xml:space="preserve"> PAGEREF _Toc296355167 \h </w:instrText>
      </w:r>
      <w:r>
        <w:rPr>
          <w:noProof/>
        </w:rPr>
      </w:r>
      <w:r>
        <w:rPr>
          <w:noProof/>
        </w:rPr>
        <w:fldChar w:fldCharType="separate"/>
      </w:r>
      <w:r>
        <w:rPr>
          <w:noProof/>
        </w:rPr>
        <w:t>7</w:t>
      </w:r>
      <w:r>
        <w:rPr>
          <w:noProof/>
        </w:rPr>
        <w:fldChar w:fldCharType="end"/>
      </w:r>
    </w:p>
    <w:p w14:paraId="5DF04A41"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1.2.3 Requirements Analysis</w:t>
      </w:r>
      <w:r>
        <w:rPr>
          <w:noProof/>
        </w:rPr>
        <w:tab/>
      </w:r>
      <w:r>
        <w:rPr>
          <w:noProof/>
        </w:rPr>
        <w:fldChar w:fldCharType="begin"/>
      </w:r>
      <w:r>
        <w:rPr>
          <w:noProof/>
        </w:rPr>
        <w:instrText xml:space="preserve"> PAGEREF _Toc296355168 \h </w:instrText>
      </w:r>
      <w:r>
        <w:rPr>
          <w:noProof/>
        </w:rPr>
      </w:r>
      <w:r>
        <w:rPr>
          <w:noProof/>
        </w:rPr>
        <w:fldChar w:fldCharType="separate"/>
      </w:r>
      <w:r>
        <w:rPr>
          <w:noProof/>
        </w:rPr>
        <w:t>7</w:t>
      </w:r>
      <w:r>
        <w:rPr>
          <w:noProof/>
        </w:rPr>
        <w:fldChar w:fldCharType="end"/>
      </w:r>
    </w:p>
    <w:p w14:paraId="665D7B66"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1.3 Application Structure</w:t>
      </w:r>
      <w:r>
        <w:rPr>
          <w:noProof/>
        </w:rPr>
        <w:tab/>
      </w:r>
      <w:r>
        <w:rPr>
          <w:noProof/>
        </w:rPr>
        <w:fldChar w:fldCharType="begin"/>
      </w:r>
      <w:r>
        <w:rPr>
          <w:noProof/>
        </w:rPr>
        <w:instrText xml:space="preserve"> PAGEREF _Toc296355169 \h </w:instrText>
      </w:r>
      <w:r>
        <w:rPr>
          <w:noProof/>
        </w:rPr>
      </w:r>
      <w:r>
        <w:rPr>
          <w:noProof/>
        </w:rPr>
        <w:fldChar w:fldCharType="separate"/>
      </w:r>
      <w:r>
        <w:rPr>
          <w:noProof/>
        </w:rPr>
        <w:t>8</w:t>
      </w:r>
      <w:r>
        <w:rPr>
          <w:noProof/>
        </w:rPr>
        <w:fldChar w:fldCharType="end"/>
      </w:r>
    </w:p>
    <w:p w14:paraId="2B53E574"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1.3.1 Application Components</w:t>
      </w:r>
      <w:r>
        <w:rPr>
          <w:noProof/>
        </w:rPr>
        <w:tab/>
      </w:r>
      <w:r>
        <w:rPr>
          <w:noProof/>
        </w:rPr>
        <w:fldChar w:fldCharType="begin"/>
      </w:r>
      <w:r>
        <w:rPr>
          <w:noProof/>
        </w:rPr>
        <w:instrText xml:space="preserve"> PAGEREF _Toc296355170 \h </w:instrText>
      </w:r>
      <w:r>
        <w:rPr>
          <w:noProof/>
        </w:rPr>
      </w:r>
      <w:r>
        <w:rPr>
          <w:noProof/>
        </w:rPr>
        <w:fldChar w:fldCharType="separate"/>
      </w:r>
      <w:r>
        <w:rPr>
          <w:noProof/>
        </w:rPr>
        <w:t>8</w:t>
      </w:r>
      <w:r>
        <w:rPr>
          <w:noProof/>
        </w:rPr>
        <w:fldChar w:fldCharType="end"/>
      </w:r>
    </w:p>
    <w:p w14:paraId="4C964E1C"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1.3.2 Logical Design</w:t>
      </w:r>
      <w:r>
        <w:rPr>
          <w:noProof/>
        </w:rPr>
        <w:tab/>
      </w:r>
      <w:r>
        <w:rPr>
          <w:noProof/>
        </w:rPr>
        <w:fldChar w:fldCharType="begin"/>
      </w:r>
      <w:r>
        <w:rPr>
          <w:noProof/>
        </w:rPr>
        <w:instrText xml:space="preserve"> PAGEREF _Toc296355171 \h </w:instrText>
      </w:r>
      <w:r>
        <w:rPr>
          <w:noProof/>
        </w:rPr>
      </w:r>
      <w:r>
        <w:rPr>
          <w:noProof/>
        </w:rPr>
        <w:fldChar w:fldCharType="separate"/>
      </w:r>
      <w:r>
        <w:rPr>
          <w:noProof/>
        </w:rPr>
        <w:t>9</w:t>
      </w:r>
      <w:r>
        <w:rPr>
          <w:noProof/>
        </w:rPr>
        <w:fldChar w:fldCharType="end"/>
      </w:r>
    </w:p>
    <w:p w14:paraId="3D3F6023"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1.3.3 API Functions</w:t>
      </w:r>
      <w:r>
        <w:rPr>
          <w:noProof/>
        </w:rPr>
        <w:tab/>
      </w:r>
      <w:r>
        <w:rPr>
          <w:noProof/>
        </w:rPr>
        <w:fldChar w:fldCharType="begin"/>
      </w:r>
      <w:r>
        <w:rPr>
          <w:noProof/>
        </w:rPr>
        <w:instrText xml:space="preserve"> PAGEREF _Toc296355172 \h </w:instrText>
      </w:r>
      <w:r>
        <w:rPr>
          <w:noProof/>
        </w:rPr>
      </w:r>
      <w:r>
        <w:rPr>
          <w:noProof/>
        </w:rPr>
        <w:fldChar w:fldCharType="separate"/>
      </w:r>
      <w:r>
        <w:rPr>
          <w:noProof/>
        </w:rPr>
        <w:t>10</w:t>
      </w:r>
      <w:r>
        <w:rPr>
          <w:noProof/>
        </w:rPr>
        <w:fldChar w:fldCharType="end"/>
      </w:r>
    </w:p>
    <w:p w14:paraId="435801FF"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1.3.4 Application Logging</w:t>
      </w:r>
      <w:r>
        <w:rPr>
          <w:noProof/>
        </w:rPr>
        <w:tab/>
      </w:r>
      <w:r>
        <w:rPr>
          <w:noProof/>
        </w:rPr>
        <w:fldChar w:fldCharType="begin"/>
      </w:r>
      <w:r>
        <w:rPr>
          <w:noProof/>
        </w:rPr>
        <w:instrText xml:space="preserve"> PAGEREF _Toc296355173 \h </w:instrText>
      </w:r>
      <w:r>
        <w:rPr>
          <w:noProof/>
        </w:rPr>
      </w:r>
      <w:r>
        <w:rPr>
          <w:noProof/>
        </w:rPr>
        <w:fldChar w:fldCharType="separate"/>
      </w:r>
      <w:r>
        <w:rPr>
          <w:noProof/>
        </w:rPr>
        <w:t>10</w:t>
      </w:r>
      <w:r>
        <w:rPr>
          <w:noProof/>
        </w:rPr>
        <w:fldChar w:fldCharType="end"/>
      </w:r>
    </w:p>
    <w:p w14:paraId="225160F7"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2. Planning</w:t>
      </w:r>
      <w:r>
        <w:rPr>
          <w:noProof/>
        </w:rPr>
        <w:tab/>
      </w:r>
      <w:r>
        <w:rPr>
          <w:noProof/>
        </w:rPr>
        <w:fldChar w:fldCharType="begin"/>
      </w:r>
      <w:r>
        <w:rPr>
          <w:noProof/>
        </w:rPr>
        <w:instrText xml:space="preserve"> PAGEREF _Toc296355174 \h </w:instrText>
      </w:r>
      <w:r>
        <w:rPr>
          <w:noProof/>
        </w:rPr>
      </w:r>
      <w:r>
        <w:rPr>
          <w:noProof/>
        </w:rPr>
        <w:fldChar w:fldCharType="separate"/>
      </w:r>
      <w:r>
        <w:rPr>
          <w:noProof/>
        </w:rPr>
        <w:t>11</w:t>
      </w:r>
      <w:r>
        <w:rPr>
          <w:noProof/>
        </w:rPr>
        <w:fldChar w:fldCharType="end"/>
      </w:r>
    </w:p>
    <w:p w14:paraId="2701A897"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2.1 Goals</w:t>
      </w:r>
      <w:r>
        <w:rPr>
          <w:noProof/>
        </w:rPr>
        <w:tab/>
      </w:r>
      <w:r>
        <w:rPr>
          <w:noProof/>
        </w:rPr>
        <w:fldChar w:fldCharType="begin"/>
      </w:r>
      <w:r>
        <w:rPr>
          <w:noProof/>
        </w:rPr>
        <w:instrText xml:space="preserve"> PAGEREF _Toc296355175 \h </w:instrText>
      </w:r>
      <w:r>
        <w:rPr>
          <w:noProof/>
        </w:rPr>
      </w:r>
      <w:r>
        <w:rPr>
          <w:noProof/>
        </w:rPr>
        <w:fldChar w:fldCharType="separate"/>
      </w:r>
      <w:r>
        <w:rPr>
          <w:noProof/>
        </w:rPr>
        <w:t>11</w:t>
      </w:r>
      <w:r>
        <w:rPr>
          <w:noProof/>
        </w:rPr>
        <w:fldChar w:fldCharType="end"/>
      </w:r>
    </w:p>
    <w:p w14:paraId="05AD7FED"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2.2 Ground Rules and Assumptions</w:t>
      </w:r>
      <w:r>
        <w:rPr>
          <w:noProof/>
        </w:rPr>
        <w:tab/>
      </w:r>
      <w:r>
        <w:rPr>
          <w:noProof/>
        </w:rPr>
        <w:fldChar w:fldCharType="begin"/>
      </w:r>
      <w:r>
        <w:rPr>
          <w:noProof/>
        </w:rPr>
        <w:instrText xml:space="preserve"> PAGEREF _Toc296355176 \h </w:instrText>
      </w:r>
      <w:r>
        <w:rPr>
          <w:noProof/>
        </w:rPr>
      </w:r>
      <w:r>
        <w:rPr>
          <w:noProof/>
        </w:rPr>
        <w:fldChar w:fldCharType="separate"/>
      </w:r>
      <w:r>
        <w:rPr>
          <w:noProof/>
        </w:rPr>
        <w:t>11</w:t>
      </w:r>
      <w:r>
        <w:rPr>
          <w:noProof/>
        </w:rPr>
        <w:fldChar w:fldCharType="end"/>
      </w:r>
    </w:p>
    <w:p w14:paraId="6C115D1E"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2.3 Environment and Software Specification</w:t>
      </w:r>
      <w:r>
        <w:rPr>
          <w:noProof/>
        </w:rPr>
        <w:tab/>
      </w:r>
      <w:r>
        <w:rPr>
          <w:noProof/>
        </w:rPr>
        <w:fldChar w:fldCharType="begin"/>
      </w:r>
      <w:r>
        <w:rPr>
          <w:noProof/>
        </w:rPr>
        <w:instrText xml:space="preserve"> PAGEREF _Toc296355177 \h </w:instrText>
      </w:r>
      <w:r>
        <w:rPr>
          <w:noProof/>
        </w:rPr>
      </w:r>
      <w:r>
        <w:rPr>
          <w:noProof/>
        </w:rPr>
        <w:fldChar w:fldCharType="separate"/>
      </w:r>
      <w:r>
        <w:rPr>
          <w:noProof/>
        </w:rPr>
        <w:t>12</w:t>
      </w:r>
      <w:r>
        <w:rPr>
          <w:noProof/>
        </w:rPr>
        <w:fldChar w:fldCharType="end"/>
      </w:r>
    </w:p>
    <w:p w14:paraId="712E46AD"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2.4 Deliverables</w:t>
      </w:r>
      <w:r>
        <w:rPr>
          <w:noProof/>
        </w:rPr>
        <w:tab/>
      </w:r>
      <w:r>
        <w:rPr>
          <w:noProof/>
        </w:rPr>
        <w:fldChar w:fldCharType="begin"/>
      </w:r>
      <w:r>
        <w:rPr>
          <w:noProof/>
        </w:rPr>
        <w:instrText xml:space="preserve"> PAGEREF _Toc296355178 \h </w:instrText>
      </w:r>
      <w:r>
        <w:rPr>
          <w:noProof/>
        </w:rPr>
      </w:r>
      <w:r>
        <w:rPr>
          <w:noProof/>
        </w:rPr>
        <w:fldChar w:fldCharType="separate"/>
      </w:r>
      <w:r>
        <w:rPr>
          <w:noProof/>
        </w:rPr>
        <w:t>12</w:t>
      </w:r>
      <w:r>
        <w:rPr>
          <w:noProof/>
        </w:rPr>
        <w:fldChar w:fldCharType="end"/>
      </w:r>
    </w:p>
    <w:p w14:paraId="175A4194"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2.5 Available Resources</w:t>
      </w:r>
      <w:r>
        <w:rPr>
          <w:noProof/>
        </w:rPr>
        <w:tab/>
      </w:r>
      <w:r>
        <w:rPr>
          <w:noProof/>
        </w:rPr>
        <w:fldChar w:fldCharType="begin"/>
      </w:r>
      <w:r>
        <w:rPr>
          <w:noProof/>
        </w:rPr>
        <w:instrText xml:space="preserve"> PAGEREF _Toc296355179 \h </w:instrText>
      </w:r>
      <w:r>
        <w:rPr>
          <w:noProof/>
        </w:rPr>
      </w:r>
      <w:r>
        <w:rPr>
          <w:noProof/>
        </w:rPr>
        <w:fldChar w:fldCharType="separate"/>
      </w:r>
      <w:r>
        <w:rPr>
          <w:noProof/>
        </w:rPr>
        <w:t>12</w:t>
      </w:r>
      <w:r>
        <w:rPr>
          <w:noProof/>
        </w:rPr>
        <w:fldChar w:fldCharType="end"/>
      </w:r>
    </w:p>
    <w:p w14:paraId="7C927F70" w14:textId="77777777" w:rsidR="000012E4" w:rsidRDefault="000012E4">
      <w:pPr>
        <w:pStyle w:val="TOC1"/>
        <w:tabs>
          <w:tab w:val="right" w:pos="10070"/>
        </w:tabs>
        <w:rPr>
          <w:rFonts w:eastAsiaTheme="minorEastAsia" w:cstheme="minorBidi"/>
          <w:b w:val="0"/>
          <w:noProof/>
          <w:kern w:val="0"/>
          <w:sz w:val="24"/>
          <w:szCs w:val="24"/>
          <w:lang w:eastAsia="ja-JP" w:bidi="ar-SA"/>
        </w:rPr>
      </w:pPr>
      <w:r w:rsidRPr="006D64F2">
        <w:rPr>
          <w:rFonts w:cs="Arial"/>
          <w:noProof/>
        </w:rPr>
        <w:t>3. Development</w:t>
      </w:r>
      <w:r>
        <w:rPr>
          <w:noProof/>
        </w:rPr>
        <w:tab/>
      </w:r>
      <w:r>
        <w:rPr>
          <w:noProof/>
        </w:rPr>
        <w:fldChar w:fldCharType="begin"/>
      </w:r>
      <w:r>
        <w:rPr>
          <w:noProof/>
        </w:rPr>
        <w:instrText xml:space="preserve"> PAGEREF _Toc296355180 \h </w:instrText>
      </w:r>
      <w:r>
        <w:rPr>
          <w:noProof/>
        </w:rPr>
      </w:r>
      <w:r>
        <w:rPr>
          <w:noProof/>
        </w:rPr>
        <w:fldChar w:fldCharType="separate"/>
      </w:r>
      <w:r>
        <w:rPr>
          <w:noProof/>
        </w:rPr>
        <w:t>13</w:t>
      </w:r>
      <w:r>
        <w:rPr>
          <w:noProof/>
        </w:rPr>
        <w:fldChar w:fldCharType="end"/>
      </w:r>
    </w:p>
    <w:p w14:paraId="1B2FE021"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3.1 User API</w:t>
      </w:r>
      <w:r>
        <w:rPr>
          <w:noProof/>
        </w:rPr>
        <w:tab/>
      </w:r>
      <w:r>
        <w:rPr>
          <w:noProof/>
        </w:rPr>
        <w:fldChar w:fldCharType="begin"/>
      </w:r>
      <w:r>
        <w:rPr>
          <w:noProof/>
        </w:rPr>
        <w:instrText xml:space="preserve"> PAGEREF _Toc296355181 \h </w:instrText>
      </w:r>
      <w:r>
        <w:rPr>
          <w:noProof/>
        </w:rPr>
      </w:r>
      <w:r>
        <w:rPr>
          <w:noProof/>
        </w:rPr>
        <w:fldChar w:fldCharType="separate"/>
      </w:r>
      <w:r>
        <w:rPr>
          <w:noProof/>
        </w:rPr>
        <w:t>13</w:t>
      </w:r>
      <w:r>
        <w:rPr>
          <w:noProof/>
        </w:rPr>
        <w:fldChar w:fldCharType="end"/>
      </w:r>
    </w:p>
    <w:p w14:paraId="16B60FF5"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3.1.1 CreateUser</w:t>
      </w:r>
      <w:r>
        <w:rPr>
          <w:noProof/>
        </w:rPr>
        <w:tab/>
      </w:r>
      <w:r>
        <w:rPr>
          <w:noProof/>
        </w:rPr>
        <w:fldChar w:fldCharType="begin"/>
      </w:r>
      <w:r>
        <w:rPr>
          <w:noProof/>
        </w:rPr>
        <w:instrText xml:space="preserve"> PAGEREF _Toc296355182 \h </w:instrText>
      </w:r>
      <w:r>
        <w:rPr>
          <w:noProof/>
        </w:rPr>
      </w:r>
      <w:r>
        <w:rPr>
          <w:noProof/>
        </w:rPr>
        <w:fldChar w:fldCharType="separate"/>
      </w:r>
      <w:r>
        <w:rPr>
          <w:noProof/>
        </w:rPr>
        <w:t>13</w:t>
      </w:r>
      <w:r>
        <w:rPr>
          <w:noProof/>
        </w:rPr>
        <w:fldChar w:fldCharType="end"/>
      </w:r>
    </w:p>
    <w:p w14:paraId="618EE5CC"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3.1.2 GetUser</w:t>
      </w:r>
      <w:r>
        <w:rPr>
          <w:noProof/>
        </w:rPr>
        <w:tab/>
      </w:r>
      <w:r>
        <w:rPr>
          <w:noProof/>
        </w:rPr>
        <w:fldChar w:fldCharType="begin"/>
      </w:r>
      <w:r>
        <w:rPr>
          <w:noProof/>
        </w:rPr>
        <w:instrText xml:space="preserve"> PAGEREF _Toc296355183 \h </w:instrText>
      </w:r>
      <w:r>
        <w:rPr>
          <w:noProof/>
        </w:rPr>
      </w:r>
      <w:r>
        <w:rPr>
          <w:noProof/>
        </w:rPr>
        <w:fldChar w:fldCharType="separate"/>
      </w:r>
      <w:r>
        <w:rPr>
          <w:noProof/>
        </w:rPr>
        <w:t>17</w:t>
      </w:r>
      <w:r>
        <w:rPr>
          <w:noProof/>
        </w:rPr>
        <w:fldChar w:fldCharType="end"/>
      </w:r>
    </w:p>
    <w:p w14:paraId="42129B00" w14:textId="77777777" w:rsidR="000012E4" w:rsidRDefault="000012E4">
      <w:pPr>
        <w:pStyle w:val="TOC2"/>
        <w:tabs>
          <w:tab w:val="right" w:pos="10070"/>
        </w:tabs>
        <w:rPr>
          <w:rFonts w:eastAsiaTheme="minorEastAsia" w:cstheme="minorBidi"/>
          <w:i w:val="0"/>
          <w:noProof/>
          <w:kern w:val="0"/>
          <w:sz w:val="24"/>
          <w:szCs w:val="24"/>
          <w:lang w:eastAsia="ja-JP" w:bidi="ar-SA"/>
        </w:rPr>
      </w:pPr>
      <w:r w:rsidRPr="006D64F2">
        <w:rPr>
          <w:rFonts w:cs="Arial"/>
          <w:noProof/>
        </w:rPr>
        <w:t>3.2 Authentication API</w:t>
      </w:r>
      <w:r>
        <w:rPr>
          <w:noProof/>
        </w:rPr>
        <w:tab/>
      </w:r>
      <w:r>
        <w:rPr>
          <w:noProof/>
        </w:rPr>
        <w:fldChar w:fldCharType="begin"/>
      </w:r>
      <w:r>
        <w:rPr>
          <w:noProof/>
        </w:rPr>
        <w:instrText xml:space="preserve"> PAGEREF _Toc296355184 \h </w:instrText>
      </w:r>
      <w:r>
        <w:rPr>
          <w:noProof/>
        </w:rPr>
      </w:r>
      <w:r>
        <w:rPr>
          <w:noProof/>
        </w:rPr>
        <w:fldChar w:fldCharType="separate"/>
      </w:r>
      <w:r>
        <w:rPr>
          <w:noProof/>
        </w:rPr>
        <w:t>19</w:t>
      </w:r>
      <w:r>
        <w:rPr>
          <w:noProof/>
        </w:rPr>
        <w:fldChar w:fldCharType="end"/>
      </w:r>
    </w:p>
    <w:p w14:paraId="5ED12B4F"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3.2.1 Authenticate (login)</w:t>
      </w:r>
      <w:r>
        <w:rPr>
          <w:noProof/>
        </w:rPr>
        <w:tab/>
      </w:r>
      <w:r>
        <w:rPr>
          <w:noProof/>
        </w:rPr>
        <w:fldChar w:fldCharType="begin"/>
      </w:r>
      <w:r>
        <w:rPr>
          <w:noProof/>
        </w:rPr>
        <w:instrText xml:space="preserve"> PAGEREF _Toc296355185 \h </w:instrText>
      </w:r>
      <w:r>
        <w:rPr>
          <w:noProof/>
        </w:rPr>
      </w:r>
      <w:r>
        <w:rPr>
          <w:noProof/>
        </w:rPr>
        <w:fldChar w:fldCharType="separate"/>
      </w:r>
      <w:r>
        <w:rPr>
          <w:noProof/>
        </w:rPr>
        <w:t>20</w:t>
      </w:r>
      <w:r>
        <w:rPr>
          <w:noProof/>
        </w:rPr>
        <w:fldChar w:fldCharType="end"/>
      </w:r>
    </w:p>
    <w:p w14:paraId="19776D83"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3.2.2 ValidateSession</w:t>
      </w:r>
      <w:r>
        <w:rPr>
          <w:noProof/>
        </w:rPr>
        <w:tab/>
      </w:r>
      <w:r>
        <w:rPr>
          <w:noProof/>
        </w:rPr>
        <w:fldChar w:fldCharType="begin"/>
      </w:r>
      <w:r>
        <w:rPr>
          <w:noProof/>
        </w:rPr>
        <w:instrText xml:space="preserve"> PAGEREF _Toc296355186 \h </w:instrText>
      </w:r>
      <w:r>
        <w:rPr>
          <w:noProof/>
        </w:rPr>
      </w:r>
      <w:r>
        <w:rPr>
          <w:noProof/>
        </w:rPr>
        <w:fldChar w:fldCharType="separate"/>
      </w:r>
      <w:r>
        <w:rPr>
          <w:noProof/>
        </w:rPr>
        <w:t>21</w:t>
      </w:r>
      <w:r>
        <w:rPr>
          <w:noProof/>
        </w:rPr>
        <w:fldChar w:fldCharType="end"/>
      </w:r>
    </w:p>
    <w:p w14:paraId="15B0FF14" w14:textId="77777777" w:rsidR="000012E4" w:rsidRDefault="000012E4">
      <w:pPr>
        <w:pStyle w:val="TOC3"/>
        <w:tabs>
          <w:tab w:val="right" w:pos="10070"/>
        </w:tabs>
        <w:rPr>
          <w:rFonts w:eastAsiaTheme="minorEastAsia" w:cstheme="minorBidi"/>
          <w:noProof/>
          <w:kern w:val="0"/>
          <w:sz w:val="24"/>
          <w:szCs w:val="24"/>
          <w:lang w:eastAsia="ja-JP" w:bidi="ar-SA"/>
        </w:rPr>
      </w:pPr>
      <w:r w:rsidRPr="006D64F2">
        <w:rPr>
          <w:rFonts w:cs="Arial"/>
          <w:noProof/>
        </w:rPr>
        <w:t>3.2.3 EndSession (logout)</w:t>
      </w:r>
      <w:r>
        <w:rPr>
          <w:noProof/>
        </w:rPr>
        <w:tab/>
      </w:r>
      <w:r>
        <w:rPr>
          <w:noProof/>
        </w:rPr>
        <w:fldChar w:fldCharType="begin"/>
      </w:r>
      <w:r>
        <w:rPr>
          <w:noProof/>
        </w:rPr>
        <w:instrText xml:space="preserve"> PAGEREF _Toc296355187 \h </w:instrText>
      </w:r>
      <w:r>
        <w:rPr>
          <w:noProof/>
        </w:rPr>
      </w:r>
      <w:r>
        <w:rPr>
          <w:noProof/>
        </w:rPr>
        <w:fldChar w:fldCharType="separate"/>
      </w:r>
      <w:r>
        <w:rPr>
          <w:noProof/>
        </w:rPr>
        <w:t>21</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0" w:name="__RefHeading__391_1612038280"/>
      <w:bookmarkStart w:id="1" w:name="__RefHeading__26411_376416404"/>
      <w:bookmarkStart w:id="2" w:name="__RefHeading__3265_1894371710"/>
      <w:bookmarkStart w:id="3" w:name="__RefHeading__424_1960307688"/>
      <w:bookmarkStart w:id="4" w:name="__RefHeading__4052_1894371710"/>
      <w:bookmarkStart w:id="5" w:name="__RefHeading__133_1612038280"/>
      <w:bookmarkStart w:id="6" w:name="__RefHeading__706_1612038280"/>
      <w:bookmarkStart w:id="7" w:name="_Toc408207294"/>
      <w:bookmarkStart w:id="8" w:name="_Toc408399700"/>
      <w:bookmarkEnd w:id="0"/>
      <w:bookmarkEnd w:id="1"/>
      <w:bookmarkEnd w:id="2"/>
      <w:bookmarkEnd w:id="3"/>
      <w:bookmarkEnd w:id="4"/>
      <w:bookmarkEnd w:id="5"/>
      <w:bookmarkEnd w:id="6"/>
      <w:r w:rsidRPr="00EC7593">
        <w:rPr>
          <w:rFonts w:cs="Arial"/>
        </w:rPr>
        <w:br w:type="column"/>
      </w:r>
      <w:bookmarkStart w:id="9" w:name="_Toc296355159"/>
      <w:r w:rsidR="00934CEE" w:rsidRPr="00EC7593">
        <w:rPr>
          <w:rFonts w:cs="Arial"/>
        </w:rPr>
        <w:lastRenderedPageBreak/>
        <w:t xml:space="preserve">1. </w:t>
      </w:r>
      <w:r w:rsidR="00890E7A" w:rsidRPr="00EC7593">
        <w:rPr>
          <w:rFonts w:cs="Arial"/>
        </w:rPr>
        <w:t>Research</w:t>
      </w:r>
      <w:bookmarkEnd w:id="7"/>
      <w:bookmarkEnd w:id="8"/>
      <w:bookmarkEnd w:id="9"/>
    </w:p>
    <w:p w14:paraId="4B253B4B" w14:textId="155C7F9C" w:rsidR="00890E7A" w:rsidRPr="00EC7593" w:rsidRDefault="004D5503" w:rsidP="00FF23D1">
      <w:pPr>
        <w:pStyle w:val="Heading2"/>
        <w:rPr>
          <w:rFonts w:cs="Arial"/>
        </w:rPr>
      </w:pPr>
      <w:bookmarkStart w:id="10" w:name="_Toc408207295"/>
      <w:bookmarkStart w:id="11" w:name="_Toc408399701"/>
      <w:bookmarkStart w:id="12" w:name="_Toc296355160"/>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0"/>
      <w:bookmarkEnd w:id="11"/>
      <w:bookmarkEnd w:id="12"/>
    </w:p>
    <w:p w14:paraId="6E6096B7" w14:textId="425D539F" w:rsidR="004D7A76" w:rsidRPr="00EC7593" w:rsidRDefault="004D7A76" w:rsidP="00FF23D1">
      <w:pPr>
        <w:pStyle w:val="Heading3"/>
        <w:rPr>
          <w:rFonts w:cs="Arial"/>
        </w:rPr>
      </w:pPr>
      <w:bookmarkStart w:id="13" w:name="_Toc408207296"/>
      <w:bookmarkStart w:id="14" w:name="_Toc408399702"/>
      <w:bookmarkStart w:id="15" w:name="_Toc296355161"/>
      <w:r w:rsidRPr="00EC7593">
        <w:rPr>
          <w:rFonts w:cs="Arial"/>
        </w:rPr>
        <w:t>1.1.1 Schema Name</w:t>
      </w:r>
      <w:bookmarkEnd w:id="13"/>
      <w:bookmarkEnd w:id="14"/>
      <w:bookmarkEnd w:id="15"/>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proofErr w:type="spellStart"/>
      <w:r w:rsidR="00AD0498" w:rsidRPr="00EC7593">
        <w:rPr>
          <w:rFonts w:ascii="Arial" w:hAnsi="Arial" w:cs="Arial"/>
          <w:sz w:val="24"/>
        </w:rPr>
        <w:t>dbo</w:t>
      </w:r>
      <w:proofErr w:type="spellEnd"/>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5290F9D5" w:rsidR="009C41E4" w:rsidRPr="00EC7593" w:rsidRDefault="004D7A76" w:rsidP="00FF23D1">
      <w:pPr>
        <w:pStyle w:val="Heading3"/>
        <w:rPr>
          <w:rFonts w:cs="Arial"/>
        </w:rPr>
      </w:pPr>
      <w:bookmarkStart w:id="16" w:name="_Toc408207297"/>
      <w:bookmarkStart w:id="17" w:name="_Toc408399703"/>
      <w:bookmarkStart w:id="18" w:name="_Toc296355162"/>
      <w:r w:rsidRPr="00EC7593">
        <w:rPr>
          <w:rFonts w:cs="Arial"/>
        </w:rPr>
        <w:t>1.1.2 Schema Tables</w:t>
      </w:r>
      <w:r w:rsidR="00BF53D9" w:rsidRPr="00EC7593">
        <w:rPr>
          <w:rFonts w:cs="Arial"/>
        </w:rPr>
        <w:t xml:space="preserve"> for Authentication</w:t>
      </w:r>
      <w:bookmarkEnd w:id="16"/>
      <w:bookmarkEnd w:id="17"/>
      <w:bookmarkEnd w:id="18"/>
    </w:p>
    <w:p w14:paraId="45CF8F31" w14:textId="39FDDEE2" w:rsidR="004D7A76"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2679"/>
        <w:gridCol w:w="4846"/>
        <w:gridCol w:w="2483"/>
      </w:tblGrid>
      <w:tr w:rsidR="00A253F7" w:rsidRPr="00EC7593" w14:paraId="7114B533" w14:textId="77777777" w:rsidTr="008E5D10">
        <w:tc>
          <w:tcPr>
            <w:tcW w:w="2731"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5117"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160"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E5D10">
        <w:tc>
          <w:tcPr>
            <w:tcW w:w="2731"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5117"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160"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2946986E" w14:textId="77777777" w:rsidTr="008E5D10">
        <w:tc>
          <w:tcPr>
            <w:tcW w:w="2731" w:type="dxa"/>
          </w:tcPr>
          <w:p w14:paraId="0476DBE1" w14:textId="23A769DE" w:rsidR="002F5FAD" w:rsidRPr="00EC7593" w:rsidRDefault="002F5FAD" w:rsidP="008E5D10">
            <w:pPr>
              <w:pStyle w:val="BodyText"/>
              <w:rPr>
                <w:rFonts w:ascii="Arial" w:hAnsi="Arial" w:cs="Arial"/>
                <w:sz w:val="24"/>
              </w:rPr>
            </w:pPr>
            <w:r w:rsidRPr="00EC7593">
              <w:rPr>
                <w:rFonts w:ascii="Arial" w:hAnsi="Arial" w:cs="Arial"/>
                <w:sz w:val="24"/>
              </w:rPr>
              <w:t>Stations</w:t>
            </w:r>
          </w:p>
        </w:tc>
        <w:tc>
          <w:tcPr>
            <w:tcW w:w="5117" w:type="dxa"/>
          </w:tcPr>
          <w:p w14:paraId="5EDDF26C" w14:textId="3EC0B1AD" w:rsidR="002F5FAD" w:rsidRPr="00EC7593" w:rsidRDefault="00533250" w:rsidP="008E5D10">
            <w:pPr>
              <w:pStyle w:val="BodyText"/>
              <w:rPr>
                <w:rFonts w:ascii="Arial" w:hAnsi="Arial" w:cs="Arial"/>
                <w:sz w:val="24"/>
              </w:rPr>
            </w:pPr>
            <w:r w:rsidRPr="00EC7593">
              <w:rPr>
                <w:rFonts w:ascii="Arial" w:hAnsi="Arial" w:cs="Arial"/>
                <w:sz w:val="24"/>
              </w:rPr>
              <w:t>Holds data to identify stations.</w:t>
            </w:r>
          </w:p>
        </w:tc>
        <w:tc>
          <w:tcPr>
            <w:tcW w:w="2160" w:type="dxa"/>
          </w:tcPr>
          <w:p w14:paraId="03A9EF1B" w14:textId="5868FFF3"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018D71C4" w14:textId="77777777" w:rsidTr="008E5D10">
        <w:tc>
          <w:tcPr>
            <w:tcW w:w="2731"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5117"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160"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60744119" w14:textId="77777777" w:rsidTr="008E5D10">
        <w:tc>
          <w:tcPr>
            <w:tcW w:w="2731"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5117"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160"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59EB7271" w14:textId="77777777" w:rsidTr="008E5D10">
        <w:tc>
          <w:tcPr>
            <w:tcW w:w="2731"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5117"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160"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E5D10">
        <w:tc>
          <w:tcPr>
            <w:tcW w:w="2731" w:type="dxa"/>
          </w:tcPr>
          <w:p w14:paraId="20D713C6" w14:textId="12554627" w:rsidR="002F5FAD" w:rsidRPr="00EC7593" w:rsidRDefault="002F5FAD" w:rsidP="008E5D10">
            <w:pPr>
              <w:pStyle w:val="BodyText"/>
              <w:rPr>
                <w:rFonts w:ascii="Arial" w:hAnsi="Arial" w:cs="Arial"/>
                <w:sz w:val="24"/>
              </w:rPr>
            </w:pPr>
            <w:proofErr w:type="spellStart"/>
            <w:r w:rsidRPr="00EC7593">
              <w:rPr>
                <w:rFonts w:ascii="Arial" w:hAnsi="Arial" w:cs="Arial"/>
                <w:sz w:val="24"/>
              </w:rPr>
              <w:t>UserSessions</w:t>
            </w:r>
            <w:proofErr w:type="spellEnd"/>
          </w:p>
        </w:tc>
        <w:tc>
          <w:tcPr>
            <w:tcW w:w="5117"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160"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E5D10">
        <w:tc>
          <w:tcPr>
            <w:tcW w:w="2731" w:type="dxa"/>
          </w:tcPr>
          <w:p w14:paraId="1F1AD044" w14:textId="6C71113E" w:rsidR="002F5FAD" w:rsidRPr="00EC7593" w:rsidRDefault="002F5FAD" w:rsidP="008E5D10">
            <w:pPr>
              <w:pStyle w:val="BodyText"/>
              <w:rPr>
                <w:rFonts w:ascii="Arial" w:hAnsi="Arial" w:cs="Arial"/>
                <w:sz w:val="24"/>
              </w:rPr>
            </w:pPr>
            <w:proofErr w:type="spellStart"/>
            <w:r w:rsidRPr="00EC7593">
              <w:rPr>
                <w:rFonts w:ascii="Arial" w:hAnsi="Arial" w:cs="Arial"/>
                <w:sz w:val="24"/>
              </w:rPr>
              <w:t>UserFriends</w:t>
            </w:r>
            <w:proofErr w:type="spellEnd"/>
          </w:p>
        </w:tc>
        <w:tc>
          <w:tcPr>
            <w:tcW w:w="5117"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160"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4C223B6E" w14:textId="77777777" w:rsidTr="008E5D10">
        <w:tc>
          <w:tcPr>
            <w:tcW w:w="2731" w:type="dxa"/>
          </w:tcPr>
          <w:p w14:paraId="54A851BA" w14:textId="430232E0" w:rsidR="002F5FAD" w:rsidRPr="00EC7593" w:rsidRDefault="00533250" w:rsidP="008E5D10">
            <w:pPr>
              <w:pStyle w:val="BodyText"/>
              <w:rPr>
                <w:rFonts w:ascii="Arial" w:hAnsi="Arial" w:cs="Arial"/>
                <w:sz w:val="24"/>
              </w:rPr>
            </w:pPr>
            <w:proofErr w:type="spellStart"/>
            <w:r w:rsidRPr="00EC7593">
              <w:rPr>
                <w:rFonts w:ascii="Arial" w:hAnsi="Arial" w:cs="Arial"/>
                <w:sz w:val="24"/>
              </w:rPr>
              <w:t>UserMessages</w:t>
            </w:r>
            <w:proofErr w:type="spellEnd"/>
          </w:p>
        </w:tc>
        <w:tc>
          <w:tcPr>
            <w:tcW w:w="5117" w:type="dxa"/>
          </w:tcPr>
          <w:p w14:paraId="585434B8" w14:textId="678F4DFA"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 and Messages.</w:t>
            </w:r>
          </w:p>
        </w:tc>
        <w:tc>
          <w:tcPr>
            <w:tcW w:w="2160" w:type="dxa"/>
          </w:tcPr>
          <w:p w14:paraId="3177631E" w14:textId="014919BC"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2F5FAD" w:rsidRPr="00EC7593" w14:paraId="38CFA033" w14:textId="77777777" w:rsidTr="008E5D10">
        <w:tc>
          <w:tcPr>
            <w:tcW w:w="2731" w:type="dxa"/>
          </w:tcPr>
          <w:p w14:paraId="583CBBB0" w14:textId="025A44FB" w:rsidR="002F5FAD" w:rsidRPr="00EC7593" w:rsidRDefault="00533250" w:rsidP="008E5D10">
            <w:pPr>
              <w:pStyle w:val="BodyText"/>
              <w:rPr>
                <w:rFonts w:ascii="Arial" w:hAnsi="Arial" w:cs="Arial"/>
                <w:sz w:val="24"/>
              </w:rPr>
            </w:pPr>
            <w:proofErr w:type="spellStart"/>
            <w:r w:rsidRPr="00EC7593">
              <w:rPr>
                <w:rFonts w:ascii="Arial" w:hAnsi="Arial" w:cs="Arial"/>
                <w:sz w:val="24"/>
              </w:rPr>
              <w:t>UserMelodies</w:t>
            </w:r>
            <w:proofErr w:type="spellEnd"/>
          </w:p>
        </w:tc>
        <w:tc>
          <w:tcPr>
            <w:tcW w:w="5117" w:type="dxa"/>
          </w:tcPr>
          <w:p w14:paraId="2CF9275B" w14:textId="3B8A571F"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 and Melodies.</w:t>
            </w:r>
          </w:p>
        </w:tc>
        <w:tc>
          <w:tcPr>
            <w:tcW w:w="2160" w:type="dxa"/>
          </w:tcPr>
          <w:p w14:paraId="6D678E6B" w14:textId="1B39539B" w:rsidR="002F5FAD"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4E062661" w14:textId="77777777" w:rsidTr="008E5D10">
        <w:tc>
          <w:tcPr>
            <w:tcW w:w="2731" w:type="dxa"/>
          </w:tcPr>
          <w:p w14:paraId="143E9013" w14:textId="743260DB" w:rsidR="00533250" w:rsidRPr="00EC7593" w:rsidRDefault="00533250" w:rsidP="008E5D10">
            <w:pPr>
              <w:pStyle w:val="BodyText"/>
              <w:rPr>
                <w:rFonts w:ascii="Arial" w:hAnsi="Arial" w:cs="Arial"/>
                <w:sz w:val="24"/>
              </w:rPr>
            </w:pPr>
            <w:proofErr w:type="spellStart"/>
            <w:r w:rsidRPr="00EC7593">
              <w:rPr>
                <w:rFonts w:ascii="Arial" w:hAnsi="Arial" w:cs="Arial"/>
                <w:sz w:val="24"/>
              </w:rPr>
              <w:t>MessageImages</w:t>
            </w:r>
            <w:proofErr w:type="spellEnd"/>
          </w:p>
        </w:tc>
        <w:tc>
          <w:tcPr>
            <w:tcW w:w="5117" w:type="dxa"/>
          </w:tcPr>
          <w:p w14:paraId="3F29E1A0" w14:textId="3BB39A0E" w:rsidR="00533250" w:rsidRPr="00EC7593" w:rsidRDefault="00533250" w:rsidP="00F92224">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identify </w:t>
            </w:r>
            <w:r w:rsidR="00F92224" w:rsidRPr="00EC7593">
              <w:rPr>
                <w:rFonts w:ascii="Arial" w:hAnsi="Arial" w:cs="Arial"/>
                <w:sz w:val="24"/>
              </w:rPr>
              <w:t>images within Messages content</w:t>
            </w:r>
            <w:r w:rsidR="00DB4B77" w:rsidRPr="00EC7593">
              <w:rPr>
                <w:rFonts w:ascii="Arial" w:hAnsi="Arial" w:cs="Arial"/>
                <w:sz w:val="24"/>
              </w:rPr>
              <w:t xml:space="preserve"> </w:t>
            </w:r>
          </w:p>
        </w:tc>
        <w:tc>
          <w:tcPr>
            <w:tcW w:w="2160" w:type="dxa"/>
          </w:tcPr>
          <w:p w14:paraId="44C17DDB" w14:textId="3896A79F"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541738C0" w14:textId="77777777" w:rsidTr="008E5D10">
        <w:tc>
          <w:tcPr>
            <w:tcW w:w="2731" w:type="dxa"/>
          </w:tcPr>
          <w:p w14:paraId="09BA6038" w14:textId="4BBAB25C" w:rsidR="00533250" w:rsidRPr="00EC7593" w:rsidRDefault="00533250" w:rsidP="008E5D10">
            <w:pPr>
              <w:pStyle w:val="BodyText"/>
              <w:rPr>
                <w:rFonts w:ascii="Arial" w:hAnsi="Arial" w:cs="Arial"/>
                <w:sz w:val="24"/>
              </w:rPr>
            </w:pPr>
            <w:proofErr w:type="spellStart"/>
            <w:r w:rsidRPr="00EC7593">
              <w:rPr>
                <w:rFonts w:ascii="Arial" w:hAnsi="Arial" w:cs="Arial"/>
                <w:sz w:val="24"/>
              </w:rPr>
              <w:t>MessageMelodies</w:t>
            </w:r>
            <w:proofErr w:type="spellEnd"/>
          </w:p>
        </w:tc>
        <w:tc>
          <w:tcPr>
            <w:tcW w:w="5117" w:type="dxa"/>
          </w:tcPr>
          <w:p w14:paraId="4E09EE3A" w14:textId="06AA84FD" w:rsidR="00533250" w:rsidRPr="00EC7593" w:rsidRDefault="00533250" w:rsidP="00F92224">
            <w:pPr>
              <w:pStyle w:val="BodyText"/>
              <w:rPr>
                <w:rFonts w:ascii="Arial" w:hAnsi="Arial" w:cs="Arial"/>
                <w:sz w:val="24"/>
              </w:rPr>
            </w:pPr>
            <w:r w:rsidRPr="00EC7593">
              <w:rPr>
                <w:rFonts w:ascii="Arial" w:hAnsi="Arial" w:cs="Arial"/>
                <w:sz w:val="24"/>
              </w:rPr>
              <w:t>Holds data to</w:t>
            </w:r>
            <w:r w:rsidR="00F92224" w:rsidRPr="00EC7593">
              <w:rPr>
                <w:rFonts w:ascii="Arial" w:hAnsi="Arial" w:cs="Arial"/>
                <w:sz w:val="24"/>
              </w:rPr>
              <w:t xml:space="preserve"> identify Melodies within Messages content</w:t>
            </w:r>
          </w:p>
        </w:tc>
        <w:tc>
          <w:tcPr>
            <w:tcW w:w="2160" w:type="dxa"/>
          </w:tcPr>
          <w:p w14:paraId="6E051583" w14:textId="06A959E1"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63653D2B" w14:textId="77777777" w:rsidTr="008E5D10">
        <w:tc>
          <w:tcPr>
            <w:tcW w:w="2731" w:type="dxa"/>
          </w:tcPr>
          <w:p w14:paraId="752D182F" w14:textId="5C14F7EC" w:rsidR="00533250" w:rsidRPr="00EC7593" w:rsidRDefault="00533250" w:rsidP="008E5D10">
            <w:pPr>
              <w:pStyle w:val="BodyText"/>
              <w:rPr>
                <w:rFonts w:ascii="Arial" w:hAnsi="Arial" w:cs="Arial"/>
                <w:sz w:val="24"/>
              </w:rPr>
            </w:pPr>
            <w:proofErr w:type="spellStart"/>
            <w:r w:rsidRPr="00EC7593">
              <w:rPr>
                <w:rFonts w:ascii="Arial" w:hAnsi="Arial" w:cs="Arial"/>
                <w:sz w:val="24"/>
              </w:rPr>
              <w:t>MelodyCategories</w:t>
            </w:r>
            <w:proofErr w:type="spellEnd"/>
          </w:p>
        </w:tc>
        <w:tc>
          <w:tcPr>
            <w:tcW w:w="5117" w:type="dxa"/>
          </w:tcPr>
          <w:p w14:paraId="5E05B0FE" w14:textId="1FE17FFB" w:rsidR="00533250" w:rsidRPr="00EC7593" w:rsidRDefault="00533250" w:rsidP="008E5D10">
            <w:pPr>
              <w:pStyle w:val="BodyText"/>
              <w:rPr>
                <w:rFonts w:ascii="Arial" w:hAnsi="Arial" w:cs="Arial"/>
                <w:sz w:val="24"/>
              </w:rPr>
            </w:pPr>
            <w:r w:rsidRPr="00EC7593">
              <w:rPr>
                <w:rFonts w:ascii="Arial" w:hAnsi="Arial" w:cs="Arial"/>
                <w:sz w:val="24"/>
              </w:rPr>
              <w:t>Holds data to maintain many-to-many relationships between Melodies and Categories.</w:t>
            </w:r>
          </w:p>
        </w:tc>
        <w:tc>
          <w:tcPr>
            <w:tcW w:w="2160" w:type="dxa"/>
          </w:tcPr>
          <w:p w14:paraId="1B63EC19" w14:textId="3EF42E07"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160BD825" w14:textId="77777777" w:rsidTr="008E5D10">
        <w:tc>
          <w:tcPr>
            <w:tcW w:w="2731" w:type="dxa"/>
          </w:tcPr>
          <w:p w14:paraId="098EE767" w14:textId="39D24B83" w:rsidR="00533250" w:rsidRPr="00EC7593" w:rsidRDefault="00533250" w:rsidP="008E5D10">
            <w:pPr>
              <w:pStyle w:val="BodyText"/>
              <w:rPr>
                <w:rFonts w:ascii="Arial" w:hAnsi="Arial" w:cs="Arial"/>
                <w:sz w:val="24"/>
              </w:rPr>
            </w:pPr>
            <w:proofErr w:type="spellStart"/>
            <w:r w:rsidRPr="00EC7593">
              <w:rPr>
                <w:rFonts w:ascii="Arial" w:hAnsi="Arial" w:cs="Arial"/>
                <w:sz w:val="24"/>
              </w:rPr>
              <w:t>StationMessages</w:t>
            </w:r>
            <w:proofErr w:type="spellEnd"/>
          </w:p>
        </w:tc>
        <w:tc>
          <w:tcPr>
            <w:tcW w:w="5117" w:type="dxa"/>
          </w:tcPr>
          <w:p w14:paraId="4A500A26" w14:textId="250002E1" w:rsidR="00533250"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Stations and Messages.</w:t>
            </w:r>
          </w:p>
        </w:tc>
        <w:tc>
          <w:tcPr>
            <w:tcW w:w="2160" w:type="dxa"/>
          </w:tcPr>
          <w:p w14:paraId="7BA22254" w14:textId="31AFC3B8"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7B32E5DF" w14:textId="77777777" w:rsidTr="008E5D10">
        <w:tc>
          <w:tcPr>
            <w:tcW w:w="2731" w:type="dxa"/>
          </w:tcPr>
          <w:p w14:paraId="26263C17" w14:textId="153FDA65" w:rsidR="00533250" w:rsidRPr="00EC7593" w:rsidRDefault="00533250" w:rsidP="008E5D10">
            <w:pPr>
              <w:pStyle w:val="BodyText"/>
              <w:rPr>
                <w:rFonts w:ascii="Arial" w:hAnsi="Arial" w:cs="Arial"/>
                <w:sz w:val="24"/>
              </w:rPr>
            </w:pPr>
            <w:proofErr w:type="spellStart"/>
            <w:r w:rsidRPr="00EC7593">
              <w:rPr>
                <w:rFonts w:ascii="Arial" w:hAnsi="Arial" w:cs="Arial"/>
                <w:sz w:val="24"/>
              </w:rPr>
              <w:t>StationCategories</w:t>
            </w:r>
            <w:proofErr w:type="spellEnd"/>
          </w:p>
        </w:tc>
        <w:tc>
          <w:tcPr>
            <w:tcW w:w="5117" w:type="dxa"/>
          </w:tcPr>
          <w:p w14:paraId="23DC0D68" w14:textId="6202EB0B" w:rsidR="00533250"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many-to-many relationships between Stations and Categories.</w:t>
            </w:r>
          </w:p>
        </w:tc>
        <w:tc>
          <w:tcPr>
            <w:tcW w:w="2160" w:type="dxa"/>
          </w:tcPr>
          <w:p w14:paraId="4BFB1A75" w14:textId="1614A94E"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04F6D0A2" w14:textId="77777777" w:rsidTr="008E5D10">
        <w:trPr>
          <w:trHeight w:val="90"/>
        </w:trPr>
        <w:tc>
          <w:tcPr>
            <w:tcW w:w="2731" w:type="dxa"/>
          </w:tcPr>
          <w:p w14:paraId="2E47EEE3" w14:textId="0DAF3AD1" w:rsidR="00533250" w:rsidRPr="00EC7593" w:rsidRDefault="00533250" w:rsidP="008E5D10">
            <w:pPr>
              <w:pStyle w:val="BodyText"/>
              <w:rPr>
                <w:rFonts w:ascii="Arial" w:hAnsi="Arial" w:cs="Arial"/>
                <w:sz w:val="24"/>
              </w:rPr>
            </w:pPr>
            <w:proofErr w:type="spellStart"/>
            <w:r w:rsidRPr="00EC7593">
              <w:rPr>
                <w:rFonts w:ascii="Arial" w:hAnsi="Arial" w:cs="Arial"/>
                <w:sz w:val="24"/>
              </w:rPr>
              <w:lastRenderedPageBreak/>
              <w:t>StationFollowers</w:t>
            </w:r>
            <w:proofErr w:type="spellEnd"/>
          </w:p>
        </w:tc>
        <w:tc>
          <w:tcPr>
            <w:tcW w:w="5117" w:type="dxa"/>
          </w:tcPr>
          <w:p w14:paraId="18A45295" w14:textId="0C7B2B36" w:rsidR="00533250"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Stations and Users.</w:t>
            </w:r>
          </w:p>
        </w:tc>
        <w:tc>
          <w:tcPr>
            <w:tcW w:w="2160" w:type="dxa"/>
          </w:tcPr>
          <w:p w14:paraId="7300E8FB" w14:textId="37000034"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3DADF023" w14:textId="77777777" w:rsidTr="008E5D10">
        <w:tc>
          <w:tcPr>
            <w:tcW w:w="2731" w:type="dxa"/>
          </w:tcPr>
          <w:p w14:paraId="04A000B8" w14:textId="648C641B" w:rsidR="00533250" w:rsidRPr="00EC7593" w:rsidRDefault="00533250" w:rsidP="008E5D10">
            <w:pPr>
              <w:pStyle w:val="BodyText"/>
              <w:rPr>
                <w:rFonts w:ascii="Arial" w:hAnsi="Arial" w:cs="Arial"/>
                <w:sz w:val="24"/>
              </w:rPr>
            </w:pPr>
            <w:proofErr w:type="spellStart"/>
            <w:r w:rsidRPr="00EC7593">
              <w:rPr>
                <w:rFonts w:ascii="Arial" w:hAnsi="Arial" w:cs="Arial"/>
                <w:sz w:val="24"/>
              </w:rPr>
              <w:t>MelodyLoops</w:t>
            </w:r>
            <w:proofErr w:type="spellEnd"/>
          </w:p>
        </w:tc>
        <w:tc>
          <w:tcPr>
            <w:tcW w:w="5117" w:type="dxa"/>
          </w:tcPr>
          <w:p w14:paraId="09484F51" w14:textId="7235396A" w:rsidR="00533250"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identify </w:t>
            </w:r>
            <w:r w:rsidR="008E5D10" w:rsidRPr="00EC7593">
              <w:rPr>
                <w:rFonts w:ascii="Arial" w:hAnsi="Arial" w:cs="Arial"/>
                <w:sz w:val="24"/>
              </w:rPr>
              <w:t>Melodies that are chained together to form loops</w:t>
            </w:r>
            <w:r w:rsidR="00DB4B77" w:rsidRPr="00EC7593">
              <w:rPr>
                <w:rFonts w:ascii="Arial" w:hAnsi="Arial" w:cs="Arial"/>
                <w:sz w:val="24"/>
              </w:rPr>
              <w:t>.</w:t>
            </w:r>
          </w:p>
        </w:tc>
        <w:tc>
          <w:tcPr>
            <w:tcW w:w="2160" w:type="dxa"/>
          </w:tcPr>
          <w:p w14:paraId="361779F1" w14:textId="56BC91FC"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743733C3" w14:textId="77777777" w:rsidTr="008E5D10">
        <w:tc>
          <w:tcPr>
            <w:tcW w:w="2731" w:type="dxa"/>
          </w:tcPr>
          <w:p w14:paraId="5F5898C9" w14:textId="2A0FBC0B" w:rsidR="00533250" w:rsidRPr="00EC7593" w:rsidRDefault="00533250" w:rsidP="008E5D10">
            <w:pPr>
              <w:pStyle w:val="BodyText"/>
              <w:rPr>
                <w:rFonts w:ascii="Arial" w:hAnsi="Arial" w:cs="Arial"/>
                <w:sz w:val="24"/>
              </w:rPr>
            </w:pPr>
            <w:proofErr w:type="spellStart"/>
            <w:r w:rsidRPr="00EC7593">
              <w:rPr>
                <w:rFonts w:ascii="Arial" w:hAnsi="Arial" w:cs="Arial"/>
                <w:sz w:val="24"/>
              </w:rPr>
              <w:t>MelodyLoopParts</w:t>
            </w:r>
            <w:proofErr w:type="spellEnd"/>
          </w:p>
        </w:tc>
        <w:tc>
          <w:tcPr>
            <w:tcW w:w="5117" w:type="dxa"/>
          </w:tcPr>
          <w:p w14:paraId="64EA4EE7" w14:textId="08B81920" w:rsidR="008E5D10"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many-to-many relationships between Melodies and </w:t>
            </w:r>
            <w:proofErr w:type="spellStart"/>
            <w:r w:rsidR="00DB4B77" w:rsidRPr="00EC7593">
              <w:rPr>
                <w:rFonts w:ascii="Arial" w:hAnsi="Arial" w:cs="Arial"/>
                <w:sz w:val="24"/>
              </w:rPr>
              <w:t>MelodyLoops</w:t>
            </w:r>
            <w:proofErr w:type="spellEnd"/>
            <w:r w:rsidR="00DB4B77" w:rsidRPr="00EC7593">
              <w:rPr>
                <w:rFonts w:ascii="Arial" w:hAnsi="Arial" w:cs="Arial"/>
                <w:sz w:val="24"/>
              </w:rPr>
              <w:t>.</w:t>
            </w:r>
          </w:p>
        </w:tc>
        <w:tc>
          <w:tcPr>
            <w:tcW w:w="2160" w:type="dxa"/>
          </w:tcPr>
          <w:p w14:paraId="0BE1E5BD" w14:textId="6F385D87"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r w:rsidR="00533250" w:rsidRPr="00EC7593" w14:paraId="2FA05DA5" w14:textId="77777777" w:rsidTr="008E5D10">
        <w:tc>
          <w:tcPr>
            <w:tcW w:w="2731" w:type="dxa"/>
          </w:tcPr>
          <w:p w14:paraId="3A77F58F" w14:textId="38ADB210" w:rsidR="00533250" w:rsidRPr="00EC7593" w:rsidRDefault="00533250" w:rsidP="008E5D10">
            <w:pPr>
              <w:pStyle w:val="BodyText"/>
              <w:rPr>
                <w:rFonts w:ascii="Arial" w:hAnsi="Arial" w:cs="Arial"/>
                <w:sz w:val="24"/>
              </w:rPr>
            </w:pPr>
            <w:proofErr w:type="spellStart"/>
            <w:r w:rsidRPr="00EC7593">
              <w:rPr>
                <w:rFonts w:ascii="Arial" w:hAnsi="Arial" w:cs="Arial"/>
                <w:sz w:val="24"/>
              </w:rPr>
              <w:t>MelodyLoopOrder</w:t>
            </w:r>
            <w:proofErr w:type="spellEnd"/>
          </w:p>
        </w:tc>
        <w:tc>
          <w:tcPr>
            <w:tcW w:w="5117" w:type="dxa"/>
          </w:tcPr>
          <w:p w14:paraId="271441D2" w14:textId="597CFEFD" w:rsidR="00533250"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identify the order of </w:t>
            </w:r>
            <w:proofErr w:type="spellStart"/>
            <w:r w:rsidR="00DB4B77" w:rsidRPr="00EC7593">
              <w:rPr>
                <w:rFonts w:ascii="Arial" w:hAnsi="Arial" w:cs="Arial"/>
                <w:sz w:val="24"/>
              </w:rPr>
              <w:t>MelodyLoopParts</w:t>
            </w:r>
            <w:proofErr w:type="spellEnd"/>
            <w:r w:rsidR="00DB4B77" w:rsidRPr="00EC7593">
              <w:rPr>
                <w:rFonts w:ascii="Arial" w:hAnsi="Arial" w:cs="Arial"/>
                <w:sz w:val="24"/>
              </w:rPr>
              <w:t xml:space="preserve"> that make up a </w:t>
            </w:r>
            <w:proofErr w:type="spellStart"/>
            <w:r w:rsidR="00DB4B77" w:rsidRPr="00EC7593">
              <w:rPr>
                <w:rFonts w:ascii="Arial" w:hAnsi="Arial" w:cs="Arial"/>
                <w:sz w:val="24"/>
              </w:rPr>
              <w:t>MelodyLoop</w:t>
            </w:r>
            <w:proofErr w:type="spellEnd"/>
            <w:r w:rsidR="00DB4B77" w:rsidRPr="00EC7593">
              <w:rPr>
                <w:rFonts w:ascii="Arial" w:hAnsi="Arial" w:cs="Arial"/>
                <w:sz w:val="24"/>
              </w:rPr>
              <w:t>.</w:t>
            </w:r>
          </w:p>
        </w:tc>
        <w:tc>
          <w:tcPr>
            <w:tcW w:w="2160" w:type="dxa"/>
          </w:tcPr>
          <w:p w14:paraId="4F2DEB15" w14:textId="6068FEB3" w:rsidR="00533250" w:rsidRPr="00EC7593" w:rsidRDefault="00F92224" w:rsidP="008E5D10">
            <w:pPr>
              <w:pStyle w:val="BodyText"/>
              <w:rPr>
                <w:rFonts w:ascii="Arial" w:hAnsi="Arial" w:cs="Arial"/>
                <w:sz w:val="24"/>
              </w:rPr>
            </w:pPr>
            <w:r w:rsidRPr="00EC7593">
              <w:rPr>
                <w:rFonts w:ascii="Arial" w:hAnsi="Arial" w:cs="Arial"/>
                <w:sz w:val="24"/>
              </w:rPr>
              <w:t xml:space="preserve">Id; </w:t>
            </w:r>
            <w:proofErr w:type="spellStart"/>
            <w:r w:rsidRPr="00EC7593">
              <w:rPr>
                <w:rFonts w:ascii="Arial" w:hAnsi="Arial" w:cs="Arial"/>
                <w:sz w:val="24"/>
              </w:rPr>
              <w:t>autoincrement</w:t>
            </w:r>
            <w:proofErr w:type="spellEnd"/>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19" w:name="_Toc296355163"/>
      <w:r w:rsidRPr="00EC7593">
        <w:rPr>
          <w:rFonts w:cs="Arial"/>
        </w:rPr>
        <w:t>1.1.3 Schema Diagram</w:t>
      </w:r>
      <w:bookmarkEnd w:id="19"/>
    </w:p>
    <w:p w14:paraId="58189136" w14:textId="06CEA96A" w:rsidR="004E108D" w:rsidRPr="00EC7593" w:rsidRDefault="00633E93" w:rsidP="004E108D">
      <w:pPr>
        <w:pStyle w:val="BodyText"/>
        <w:rPr>
          <w:rFonts w:ascii="Arial" w:hAnsi="Arial" w:cs="Arial"/>
        </w:rPr>
      </w:pPr>
      <w:r w:rsidRPr="00EC7593">
        <w:rPr>
          <w:rFonts w:ascii="Arial" w:hAnsi="Arial" w:cs="Arial"/>
          <w:noProof/>
          <w:lang w:eastAsia="en-US" w:bidi="ar-SA"/>
        </w:rPr>
        <w:drawing>
          <wp:inline distT="0" distB="0" distL="0" distR="0" wp14:anchorId="34785332" wp14:editId="4AF72837">
            <wp:extent cx="6400800" cy="4998720"/>
            <wp:effectExtent l="0" t="0" r="0" b="0"/>
            <wp:docPr id="2" name="Picture 2" descr="Macintosh HD:Users:jeffdennis:Desktop:InstaMelody ERD -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InstaMelody ERD - E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998720"/>
                    </a:xfrm>
                    <a:prstGeom prst="rect">
                      <a:avLst/>
                    </a:prstGeom>
                    <a:noFill/>
                    <a:ln>
                      <a:noFill/>
                    </a:ln>
                  </pic:spPr>
                </pic:pic>
              </a:graphicData>
            </a:graphic>
          </wp:inline>
        </w:drawing>
      </w:r>
    </w:p>
    <w:p w14:paraId="410B110D" w14:textId="77777777" w:rsidR="004E108D" w:rsidRPr="00EC7593" w:rsidRDefault="004E108D" w:rsidP="004E108D">
      <w:pPr>
        <w:pStyle w:val="BodyText"/>
        <w:rPr>
          <w:rFonts w:ascii="Arial" w:hAnsi="Arial" w:cs="Arial"/>
        </w:rPr>
      </w:pPr>
    </w:p>
    <w:p w14:paraId="7C1952E2" w14:textId="21D34502" w:rsidR="00906291" w:rsidRPr="00EC7593" w:rsidRDefault="004E108D" w:rsidP="00533250">
      <w:pPr>
        <w:pStyle w:val="Heading3"/>
        <w:numPr>
          <w:ilvl w:val="0"/>
          <w:numId w:val="0"/>
        </w:numPr>
        <w:rPr>
          <w:rFonts w:cs="Arial"/>
        </w:rPr>
      </w:pPr>
      <w:bookmarkStart w:id="20" w:name="_Toc408207301"/>
      <w:bookmarkStart w:id="21" w:name="_Toc408399707"/>
      <w:bookmarkStart w:id="22" w:name="_Toc296355164"/>
      <w:r w:rsidRPr="00EC7593">
        <w:rPr>
          <w:rFonts w:cs="Arial"/>
        </w:rPr>
        <w:lastRenderedPageBreak/>
        <w:t>1.1.4</w:t>
      </w:r>
      <w:r w:rsidR="00906291" w:rsidRPr="00EC7593">
        <w:rPr>
          <w:rFonts w:cs="Arial"/>
        </w:rPr>
        <w:t xml:space="preserve"> Data Access</w:t>
      </w:r>
      <w:bookmarkEnd w:id="20"/>
      <w:bookmarkEnd w:id="21"/>
      <w:bookmarkEnd w:id="22"/>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w:t>
      </w:r>
      <w:proofErr w:type="spellStart"/>
      <w:r w:rsidRPr="00EC7593">
        <w:rPr>
          <w:rFonts w:ascii="Arial" w:hAnsi="Arial" w:cs="Arial"/>
          <w:sz w:val="24"/>
        </w:rPr>
        <w:t>SProcs</w:t>
      </w:r>
      <w:proofErr w:type="spellEnd"/>
      <w:r w:rsidRPr="00EC7593">
        <w:rPr>
          <w:rFonts w:ascii="Arial" w:hAnsi="Arial" w:cs="Arial"/>
          <w:sz w:val="24"/>
        </w:rPr>
        <w:t>). Testing should identify which portions might benefit from this conversion.</w:t>
      </w:r>
    </w:p>
    <w:p w14:paraId="114DDC21" w14:textId="2AFCFF43" w:rsidR="00420C94" w:rsidRPr="00EC7593" w:rsidRDefault="004E108D" w:rsidP="0014162C">
      <w:pPr>
        <w:pStyle w:val="Heading2"/>
        <w:rPr>
          <w:rFonts w:cs="Arial"/>
        </w:rPr>
      </w:pPr>
      <w:bookmarkStart w:id="23" w:name="_Toc408207302"/>
      <w:bookmarkStart w:id="24" w:name="_Toc408399708"/>
      <w:r w:rsidRPr="00EC7593">
        <w:rPr>
          <w:rFonts w:cs="Arial"/>
        </w:rPr>
        <w:br w:type="column"/>
      </w:r>
      <w:bookmarkStart w:id="25" w:name="_Toc296355165"/>
      <w:r w:rsidR="00420C94" w:rsidRPr="00EC7593">
        <w:rPr>
          <w:rFonts w:cs="Arial"/>
        </w:rPr>
        <w:lastRenderedPageBreak/>
        <w:t>1.2 System Analysis</w:t>
      </w:r>
      <w:bookmarkEnd w:id="23"/>
      <w:bookmarkEnd w:id="24"/>
      <w:bookmarkEnd w:id="25"/>
    </w:p>
    <w:p w14:paraId="730291E9" w14:textId="7959478A" w:rsidR="00420C94" w:rsidRPr="00EC7593" w:rsidRDefault="00420C94" w:rsidP="00420C94">
      <w:pPr>
        <w:pStyle w:val="Heading3"/>
        <w:rPr>
          <w:rFonts w:cs="Arial"/>
        </w:rPr>
      </w:pPr>
      <w:bookmarkStart w:id="26" w:name="_Toc408207303"/>
      <w:bookmarkStart w:id="27" w:name="_Toc408399709"/>
      <w:bookmarkStart w:id="28" w:name="_Toc296355166"/>
      <w:r w:rsidRPr="00EC7593">
        <w:rPr>
          <w:rFonts w:cs="Arial"/>
        </w:rPr>
        <w:t>1.2.1 Scope Definition</w:t>
      </w:r>
      <w:bookmarkEnd w:id="26"/>
      <w:bookmarkEnd w:id="27"/>
      <w:bookmarkEnd w:id="28"/>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proofErr w:type="spellStart"/>
      <w:r w:rsidR="001951E8" w:rsidRPr="00EC7593">
        <w:rPr>
          <w:rFonts w:ascii="Arial" w:hAnsi="Arial" w:cs="Arial"/>
          <w:sz w:val="24"/>
        </w:rPr>
        <w:t>InstaMelody</w:t>
      </w:r>
      <w:proofErr w:type="spellEnd"/>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29" w:name="_Toc408207304"/>
      <w:bookmarkStart w:id="30" w:name="_Toc408399710"/>
      <w:bookmarkStart w:id="31" w:name="_Toc296355167"/>
      <w:r w:rsidRPr="00EC7593">
        <w:rPr>
          <w:rFonts w:cs="Arial"/>
        </w:rPr>
        <w:t>1.2.2 Problem Analysis</w:t>
      </w:r>
      <w:bookmarkEnd w:id="29"/>
      <w:bookmarkEnd w:id="30"/>
      <w:bookmarkEnd w:id="31"/>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proofErr w:type="spellStart"/>
      <w:r w:rsidR="001951E8" w:rsidRPr="00EC7593">
        <w:rPr>
          <w:rFonts w:ascii="Arial" w:hAnsi="Arial" w:cs="Arial"/>
          <w:sz w:val="24"/>
        </w:rPr>
        <w:t>InstaMelody</w:t>
      </w:r>
      <w:proofErr w:type="spellEnd"/>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2" w:name="_Toc408207305"/>
      <w:bookmarkStart w:id="33" w:name="_Toc408399711"/>
      <w:bookmarkStart w:id="34" w:name="_Toc296355168"/>
      <w:r w:rsidRPr="00EC7593">
        <w:rPr>
          <w:rFonts w:cs="Arial"/>
        </w:rPr>
        <w:t>1.2.3 Requirements Analysis</w:t>
      </w:r>
      <w:bookmarkEnd w:id="32"/>
      <w:bookmarkEnd w:id="33"/>
      <w:bookmarkEnd w:id="34"/>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5" w:name="_Toc408207306"/>
      <w:bookmarkStart w:id="36" w:name="_Toc408399712"/>
      <w:r w:rsidRPr="00EC7593">
        <w:rPr>
          <w:rFonts w:cs="Arial"/>
        </w:rPr>
        <w:br w:type="column"/>
      </w:r>
      <w:bookmarkStart w:id="37" w:name="_Toc296355169"/>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5"/>
      <w:bookmarkEnd w:id="36"/>
      <w:bookmarkEnd w:id="37"/>
    </w:p>
    <w:p w14:paraId="0030B193" w14:textId="7E688733" w:rsidR="00AB3E01" w:rsidRPr="00EC7593" w:rsidRDefault="0014162C" w:rsidP="00FF23D1">
      <w:pPr>
        <w:pStyle w:val="Heading3"/>
        <w:rPr>
          <w:rFonts w:cs="Arial"/>
        </w:rPr>
      </w:pPr>
      <w:bookmarkStart w:id="38" w:name="_Toc408207307"/>
      <w:bookmarkStart w:id="39" w:name="_Toc408399713"/>
      <w:bookmarkStart w:id="40" w:name="_Toc296355170"/>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8"/>
      <w:bookmarkEnd w:id="39"/>
      <w:bookmarkEnd w:id="40"/>
    </w:p>
    <w:p w14:paraId="67191224" w14:textId="3C20D9FE" w:rsidR="00AB3E01" w:rsidRPr="00EC7593" w:rsidRDefault="001951E8" w:rsidP="00DD4394">
      <w:pPr>
        <w:pStyle w:val="BodyText"/>
        <w:numPr>
          <w:ilvl w:val="0"/>
          <w:numId w:val="3"/>
        </w:numPr>
        <w:jc w:val="both"/>
        <w:rPr>
          <w:rFonts w:ascii="Arial" w:hAnsi="Arial" w:cs="Arial"/>
          <w:sz w:val="24"/>
        </w:rPr>
      </w:pPr>
      <w:proofErr w:type="spellStart"/>
      <w:r w:rsidRPr="00EC7593">
        <w:rPr>
          <w:rFonts w:ascii="Arial" w:hAnsi="Arial" w:cs="Arial"/>
          <w:sz w:val="24"/>
        </w:rPr>
        <w:t>InstaMelody</w:t>
      </w:r>
      <w:proofErr w:type="spellEnd"/>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1" w:name="_Toc408207308"/>
      <w:bookmarkStart w:id="42" w:name="_Toc408399714"/>
      <w:bookmarkStart w:id="43" w:name="_Toc296355171"/>
      <w:r w:rsidRPr="00EC7593">
        <w:rPr>
          <w:rFonts w:cs="Arial"/>
        </w:rPr>
        <w:lastRenderedPageBreak/>
        <w:t>1.3.2 Logical Design</w:t>
      </w:r>
      <w:bookmarkEnd w:id="41"/>
      <w:bookmarkEnd w:id="42"/>
      <w:bookmarkEnd w:id="43"/>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4" w:name="_Toc408207309"/>
      <w:bookmarkStart w:id="45" w:name="_Toc408399715"/>
      <w:r w:rsidRPr="00EC7593">
        <w:rPr>
          <w:rFonts w:cs="Arial"/>
        </w:rPr>
        <w:br w:type="column"/>
      </w:r>
      <w:bookmarkStart w:id="46" w:name="_Toc296355172"/>
      <w:r w:rsidR="00420C94" w:rsidRPr="00EC7593">
        <w:rPr>
          <w:rFonts w:cs="Arial"/>
        </w:rPr>
        <w:lastRenderedPageBreak/>
        <w:t>1.3.3</w:t>
      </w:r>
      <w:r w:rsidR="00F90669" w:rsidRPr="00EC7593">
        <w:rPr>
          <w:rFonts w:cs="Arial"/>
        </w:rPr>
        <w:t xml:space="preserve"> API Functions</w:t>
      </w:r>
      <w:bookmarkEnd w:id="44"/>
      <w:bookmarkEnd w:id="45"/>
      <w:bookmarkEnd w:id="46"/>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proofErr w:type="spellStart"/>
      <w:r w:rsidRPr="00EC7593">
        <w:rPr>
          <w:rFonts w:cs="Arial"/>
          <w:sz w:val="24"/>
          <w:szCs w:val="24"/>
        </w:rPr>
        <w:t>CreateUser</w:t>
      </w:r>
      <w:proofErr w:type="spellEnd"/>
    </w:p>
    <w:p w14:paraId="68DD32EF" w14:textId="5D2E5A7D" w:rsidR="00892300" w:rsidRPr="00EC7593" w:rsidRDefault="00892300" w:rsidP="00892300">
      <w:pPr>
        <w:pStyle w:val="BodyText"/>
        <w:numPr>
          <w:ilvl w:val="0"/>
          <w:numId w:val="19"/>
        </w:numPr>
        <w:rPr>
          <w:rFonts w:ascii="Arial" w:hAnsi="Arial" w:cs="Arial"/>
          <w:sz w:val="24"/>
        </w:rPr>
      </w:pPr>
      <w:proofErr w:type="spellStart"/>
      <w:r w:rsidRPr="00EC7593">
        <w:rPr>
          <w:rFonts w:ascii="Arial" w:hAnsi="Arial" w:cs="Arial"/>
          <w:sz w:val="24"/>
        </w:rPr>
        <w:t>GetUser</w:t>
      </w:r>
      <w:proofErr w:type="spellEnd"/>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proofErr w:type="spellStart"/>
      <w:r w:rsidRPr="00EC7593">
        <w:rPr>
          <w:rFonts w:ascii="Arial" w:hAnsi="Arial" w:cs="Arial"/>
          <w:sz w:val="24"/>
        </w:rPr>
        <w:t>ValidateSession</w:t>
      </w:r>
      <w:proofErr w:type="spellEnd"/>
    </w:p>
    <w:p w14:paraId="69981AF6" w14:textId="0DB00F50" w:rsidR="00250299" w:rsidRPr="00EC7593" w:rsidRDefault="00892300" w:rsidP="00441549">
      <w:pPr>
        <w:pStyle w:val="BodyText"/>
        <w:numPr>
          <w:ilvl w:val="0"/>
          <w:numId w:val="19"/>
        </w:numPr>
        <w:rPr>
          <w:rFonts w:ascii="Arial" w:hAnsi="Arial" w:cs="Arial"/>
          <w:sz w:val="24"/>
        </w:rPr>
      </w:pPr>
      <w:proofErr w:type="spellStart"/>
      <w:r w:rsidRPr="00EC7593">
        <w:rPr>
          <w:rFonts w:ascii="Arial" w:hAnsi="Arial" w:cs="Arial"/>
          <w:sz w:val="24"/>
        </w:rPr>
        <w:t>EndSession</w:t>
      </w:r>
      <w:proofErr w:type="spellEnd"/>
      <w:r w:rsidRPr="00EC7593">
        <w:rPr>
          <w:rFonts w:ascii="Arial" w:hAnsi="Arial" w:cs="Arial"/>
          <w:sz w:val="24"/>
        </w:rPr>
        <w:t xml:space="preserve"> (logout)</w:t>
      </w:r>
    </w:p>
    <w:p w14:paraId="65AC8847" w14:textId="74B8D649" w:rsidR="00EA2ECF" w:rsidRPr="00EC7593" w:rsidRDefault="002D7D00" w:rsidP="00D93586">
      <w:pPr>
        <w:pStyle w:val="Heading3"/>
        <w:rPr>
          <w:rFonts w:cs="Arial"/>
        </w:rPr>
      </w:pPr>
      <w:bookmarkStart w:id="47" w:name="_Toc408207311"/>
      <w:bookmarkStart w:id="48" w:name="_Toc408399723"/>
      <w:bookmarkStart w:id="49" w:name="_Toc296355173"/>
      <w:r w:rsidRPr="00EC7593">
        <w:rPr>
          <w:rFonts w:cs="Arial"/>
        </w:rPr>
        <w:t>1.3.4</w:t>
      </w:r>
      <w:r w:rsidR="00B33A11" w:rsidRPr="00EC7593">
        <w:rPr>
          <w:rFonts w:cs="Arial"/>
        </w:rPr>
        <w:t xml:space="preserve"> Application Logging</w:t>
      </w:r>
      <w:bookmarkEnd w:id="47"/>
      <w:bookmarkEnd w:id="48"/>
      <w:bookmarkEnd w:id="49"/>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proofErr w:type="spellStart"/>
      <w:r w:rsidR="001951E8" w:rsidRPr="00EC7593">
        <w:rPr>
          <w:rFonts w:ascii="Arial" w:hAnsi="Arial" w:cs="Arial"/>
          <w:sz w:val="24"/>
        </w:rPr>
        <w:t>InstaMelody</w:t>
      </w:r>
      <w:r w:rsidR="00635C61" w:rsidRPr="00EC7593">
        <w:rPr>
          <w:rFonts w:ascii="Arial" w:hAnsi="Arial" w:cs="Arial"/>
          <w:sz w:val="24"/>
        </w:rPr>
        <w:t>Logger</w:t>
      </w:r>
      <w:proofErr w:type="spellEnd"/>
      <w:r w:rsidR="00635C61" w:rsidRPr="00EC7593">
        <w:rPr>
          <w:rFonts w:ascii="Arial" w:hAnsi="Arial" w:cs="Arial"/>
          <w:sz w:val="24"/>
        </w:rPr>
        <w:t xml:space="preserve"> object exposed by the </w:t>
      </w:r>
      <w:proofErr w:type="spellStart"/>
      <w:r w:rsidR="001951E8" w:rsidRPr="00EC7593">
        <w:rPr>
          <w:rFonts w:ascii="Arial" w:hAnsi="Arial" w:cs="Arial"/>
          <w:sz w:val="24"/>
        </w:rPr>
        <w:t>InstaMelody</w:t>
      </w:r>
      <w:r w:rsidR="00635C61" w:rsidRPr="00EC7593">
        <w:rPr>
          <w:rFonts w:ascii="Arial" w:hAnsi="Arial" w:cs="Arial"/>
          <w:sz w:val="24"/>
        </w:rPr>
        <w:t>.Infrastructure</w:t>
      </w:r>
      <w:proofErr w:type="spellEnd"/>
      <w:r w:rsidR="00635C61" w:rsidRPr="00EC7593">
        <w:rPr>
          <w:rFonts w:ascii="Arial" w:hAnsi="Arial" w:cs="Arial"/>
          <w:sz w:val="24"/>
        </w:rPr>
        <w:t xml:space="preserv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0"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0"/>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1"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1"/>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NLog</w:t>
      </w:r>
      <w:proofErr w:type="spellEnd"/>
      <w:r w:rsidRPr="00EC7593">
        <w:rPr>
          <w:rFonts w:ascii="Arial" w:hAnsi="Arial" w:cs="Arial"/>
          <w:sz w:val="24"/>
        </w:rPr>
        <w:t xml:space="preserve">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2" w:name="_Toc408207312"/>
      <w:bookmarkStart w:id="53" w:name="_Toc408399726"/>
      <w:bookmarkStart w:id="54" w:name="_Toc296355174"/>
      <w:bookmarkStart w:id="55" w:name="_GoBack"/>
      <w:bookmarkEnd w:id="55"/>
      <w:r w:rsidR="00F75EEB" w:rsidRPr="00EC7593">
        <w:rPr>
          <w:rFonts w:cs="Arial"/>
        </w:rPr>
        <w:lastRenderedPageBreak/>
        <w:t>2.</w:t>
      </w:r>
      <w:r w:rsidR="00BC6DCB" w:rsidRPr="00EC7593">
        <w:rPr>
          <w:rFonts w:cs="Arial"/>
        </w:rPr>
        <w:t xml:space="preserve"> </w:t>
      </w:r>
      <w:r w:rsidR="00F75EEB" w:rsidRPr="00EC7593">
        <w:rPr>
          <w:rFonts w:cs="Arial"/>
        </w:rPr>
        <w:t>Planning</w:t>
      </w:r>
      <w:bookmarkEnd w:id="52"/>
      <w:bookmarkEnd w:id="53"/>
      <w:bookmarkEnd w:id="54"/>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296355175"/>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296355176"/>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w:t>
      </w:r>
      <w:proofErr w:type="spellStart"/>
      <w:r w:rsidR="005A1105" w:rsidRPr="00EC7593">
        <w:rPr>
          <w:rFonts w:ascii="Arial" w:hAnsi="Arial" w:cs="Arial"/>
          <w:sz w:val="24"/>
        </w:rPr>
        <w:t>config</w:t>
      </w:r>
      <w:proofErr w:type="spellEnd"/>
      <w:r w:rsidR="005A1105" w:rsidRPr="00EC7593">
        <w:rPr>
          <w:rFonts w:ascii="Arial" w:hAnsi="Arial" w:cs="Arial"/>
          <w:sz w:val="24"/>
        </w:rPr>
        <w:t xml:space="preserve">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296355177"/>
      <w:r w:rsidR="00BA25F0" w:rsidRPr="00EC7593">
        <w:rPr>
          <w:rFonts w:cs="Arial"/>
        </w:rPr>
        <w:lastRenderedPageBreak/>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296355178"/>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296355179"/>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256F87C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 xml:space="preserve">Ahmed </w:t>
            </w:r>
            <w:proofErr w:type="spellStart"/>
            <w:r w:rsidRPr="00EC7593">
              <w:rPr>
                <w:rFonts w:ascii="Arial" w:hAnsi="Arial" w:cs="Arial"/>
                <w:sz w:val="24"/>
              </w:rPr>
              <w:t>Bakir</w:t>
            </w:r>
            <w:proofErr w:type="spellEnd"/>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5FA613C1" w:rsidR="001C1F23" w:rsidRPr="00EC7593" w:rsidRDefault="001C1F23" w:rsidP="004A1024">
            <w:pPr>
              <w:pStyle w:val="BodyText"/>
              <w:jc w:val="both"/>
              <w:rPr>
                <w:rFonts w:ascii="Arial" w:hAnsi="Arial" w:cs="Arial"/>
                <w:sz w:val="24"/>
              </w:rPr>
            </w:pPr>
            <w:r w:rsidRPr="00EC7593">
              <w:rPr>
                <w:rFonts w:ascii="Arial" w:hAnsi="Arial" w:cs="Arial"/>
                <w:sz w:val="24"/>
              </w:rPr>
              <w:t>API Programming, unit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296355180"/>
      <w:r w:rsidRPr="00EC7593">
        <w:rPr>
          <w:rFonts w:cs="Arial"/>
        </w:rPr>
        <w:lastRenderedPageBreak/>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5367EBB6" w:rsidR="00B6298A" w:rsidRPr="00EC7593" w:rsidRDefault="001951E8" w:rsidP="004A1024">
      <w:pPr>
        <w:pStyle w:val="BodyText"/>
        <w:jc w:val="both"/>
        <w:rPr>
          <w:rFonts w:ascii="Arial" w:hAnsi="Arial" w:cs="Arial"/>
          <w:sz w:val="24"/>
        </w:rPr>
      </w:pPr>
      <w:proofErr w:type="spellStart"/>
      <w:r w:rsidRPr="00EC7593">
        <w:rPr>
          <w:rFonts w:ascii="Arial" w:hAnsi="Arial" w:cs="Arial"/>
          <w:sz w:val="24"/>
        </w:rPr>
        <w:t>InstaMelody</w:t>
      </w:r>
      <w:r w:rsidR="00B6298A" w:rsidRPr="00EC7593">
        <w:rPr>
          <w:rFonts w:ascii="Arial" w:hAnsi="Arial" w:cs="Arial"/>
          <w:sz w:val="24"/>
        </w:rPr>
        <w:t>.Infrastructure</w:t>
      </w:r>
      <w:proofErr w:type="spellEnd"/>
      <w:r w:rsidR="00B6298A" w:rsidRPr="00EC7593">
        <w:rPr>
          <w:rFonts w:ascii="Arial" w:hAnsi="Arial" w:cs="Arial"/>
          <w:sz w:val="24"/>
        </w:rPr>
        <w:t xml:space="preserve">: Various custom classes, enumerations, exceptions and constants </w:t>
      </w:r>
      <w:proofErr w:type="gramStart"/>
      <w:r w:rsidR="00B6298A" w:rsidRPr="00EC7593">
        <w:rPr>
          <w:rFonts w:ascii="Arial" w:hAnsi="Arial" w:cs="Arial"/>
          <w:sz w:val="24"/>
        </w:rPr>
        <w:t>that are</w:t>
      </w:r>
      <w:proofErr w:type="gramEnd"/>
      <w:r w:rsidR="00B6298A" w:rsidRPr="00EC7593">
        <w:rPr>
          <w:rFonts w:ascii="Arial" w:hAnsi="Arial" w:cs="Arial"/>
          <w:sz w:val="24"/>
        </w:rPr>
        <w:t xml:space="preserve"> intended to be used across multiple applications.</w:t>
      </w:r>
    </w:p>
    <w:p w14:paraId="19FF30D5" w14:textId="2A215B59" w:rsidR="00B6298A" w:rsidRPr="00EC7593" w:rsidRDefault="001951E8" w:rsidP="004A1024">
      <w:pPr>
        <w:pStyle w:val="BodyText"/>
        <w:jc w:val="both"/>
        <w:rPr>
          <w:rFonts w:ascii="Arial" w:hAnsi="Arial" w:cs="Arial"/>
          <w:sz w:val="24"/>
        </w:rPr>
      </w:pPr>
      <w:proofErr w:type="spellStart"/>
      <w:r w:rsidRPr="00EC7593">
        <w:rPr>
          <w:rFonts w:ascii="Arial" w:hAnsi="Arial" w:cs="Arial"/>
          <w:sz w:val="24"/>
        </w:rPr>
        <w:t>InstaMelody</w:t>
      </w:r>
      <w:r w:rsidR="00B6298A" w:rsidRPr="00EC7593">
        <w:rPr>
          <w:rFonts w:ascii="Arial" w:hAnsi="Arial" w:cs="Arial"/>
          <w:sz w:val="24"/>
        </w:rPr>
        <w:t>.Model</w:t>
      </w:r>
      <w:proofErr w:type="spellEnd"/>
      <w:r w:rsidR="00B6298A" w:rsidRPr="00EC7593">
        <w:rPr>
          <w:rFonts w:ascii="Arial" w:hAnsi="Arial" w:cs="Arial"/>
          <w:sz w:val="24"/>
        </w:rPr>
        <w:t xml:space="preserve">: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proofErr w:type="spellStart"/>
      <w:r w:rsidRPr="00EC7593">
        <w:rPr>
          <w:rFonts w:ascii="Arial" w:hAnsi="Arial" w:cs="Arial"/>
          <w:sz w:val="24"/>
        </w:rPr>
        <w:t>InstaMelody</w:t>
      </w:r>
      <w:proofErr w:type="spellEnd"/>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proofErr w:type="spellStart"/>
      <w:r w:rsidRPr="00EC7593">
        <w:rPr>
          <w:rFonts w:ascii="Arial" w:hAnsi="Arial" w:cs="Arial"/>
          <w:sz w:val="24"/>
        </w:rPr>
        <w:t>InstaMelody</w:t>
      </w:r>
      <w:r w:rsidR="00333153" w:rsidRPr="00EC7593">
        <w:rPr>
          <w:rFonts w:ascii="Arial" w:hAnsi="Arial" w:cs="Arial"/>
          <w:sz w:val="24"/>
        </w:rPr>
        <w:t>.API</w:t>
      </w:r>
      <w:proofErr w:type="spellEnd"/>
      <w:r w:rsidR="00333153" w:rsidRPr="00EC7593">
        <w:rPr>
          <w:rFonts w:ascii="Arial" w:hAnsi="Arial" w:cs="Arial"/>
          <w:sz w:val="24"/>
        </w:rPr>
        <w:t xml:space="preserve">: The group of components needed to present a public interface for use by other </w:t>
      </w:r>
      <w:proofErr w:type="spellStart"/>
      <w:r w:rsidRPr="00EC7593">
        <w:rPr>
          <w:rFonts w:ascii="Arial" w:hAnsi="Arial" w:cs="Arial"/>
          <w:sz w:val="24"/>
        </w:rPr>
        <w:t>InstaMelody</w:t>
      </w:r>
      <w:proofErr w:type="spellEnd"/>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proofErr w:type="spellStart"/>
      <w:r w:rsidRPr="00EC7593">
        <w:rPr>
          <w:rFonts w:ascii="Arial" w:hAnsi="Arial" w:cs="Arial"/>
          <w:sz w:val="24"/>
        </w:rPr>
        <w:t>InstaMelody</w:t>
      </w:r>
      <w:r w:rsidR="00B6298A" w:rsidRPr="00EC7593">
        <w:rPr>
          <w:rFonts w:ascii="Arial" w:hAnsi="Arial" w:cs="Arial"/>
          <w:sz w:val="24"/>
        </w:rPr>
        <w:t>.Business</w:t>
      </w:r>
      <w:proofErr w:type="spellEnd"/>
      <w:r w:rsidR="00333153" w:rsidRPr="00EC7593">
        <w:rPr>
          <w:rFonts w:ascii="Arial" w:hAnsi="Arial" w:cs="Arial"/>
          <w:sz w:val="24"/>
        </w:rPr>
        <w:t xml:space="preserve">: The modules that perform the details of validating the actual data objects (as declared in </w:t>
      </w:r>
      <w:proofErr w:type="spellStart"/>
      <w:r w:rsidRPr="00EC7593">
        <w:rPr>
          <w:rFonts w:ascii="Arial" w:hAnsi="Arial" w:cs="Arial"/>
          <w:sz w:val="24"/>
        </w:rPr>
        <w:t>InstaMelody</w:t>
      </w:r>
      <w:r w:rsidR="00333153" w:rsidRPr="00EC7593">
        <w:rPr>
          <w:rFonts w:ascii="Arial" w:hAnsi="Arial" w:cs="Arial"/>
          <w:sz w:val="24"/>
        </w:rPr>
        <w:t>.Model</w:t>
      </w:r>
      <w:proofErr w:type="spellEnd"/>
      <w:r w:rsidR="00333153" w:rsidRPr="00EC7593">
        <w:rPr>
          <w:rFonts w:ascii="Arial" w:hAnsi="Arial" w:cs="Arial"/>
          <w:sz w:val="24"/>
        </w:rPr>
        <w:t>),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proofErr w:type="spellStart"/>
      <w:r w:rsidRPr="00EC7593">
        <w:rPr>
          <w:rFonts w:ascii="Arial" w:hAnsi="Arial" w:cs="Arial"/>
          <w:sz w:val="24"/>
        </w:rPr>
        <w:t>InstaMelody</w:t>
      </w:r>
      <w:r w:rsidR="00790858" w:rsidRPr="00EC7593">
        <w:rPr>
          <w:rFonts w:ascii="Arial" w:hAnsi="Arial" w:cs="Arial"/>
          <w:sz w:val="24"/>
        </w:rPr>
        <w:t>.Data</w:t>
      </w:r>
      <w:proofErr w:type="spellEnd"/>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229D552B" w:rsidR="005B6F11" w:rsidRPr="00EC7593" w:rsidRDefault="005B6F11" w:rsidP="005B6F11">
      <w:pPr>
        <w:pStyle w:val="Heading2"/>
        <w:rPr>
          <w:rFonts w:cs="Arial"/>
        </w:rPr>
      </w:pPr>
      <w:bookmarkStart w:id="74" w:name="_Toc296355181"/>
      <w:r w:rsidRPr="00EC7593">
        <w:rPr>
          <w:rFonts w:cs="Arial"/>
        </w:rPr>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 xml:space="preserve">will handle the needs of customers accessing the </w:t>
      </w:r>
      <w:proofErr w:type="spellStart"/>
      <w:r w:rsidR="00D73028" w:rsidRPr="00EC7593">
        <w:rPr>
          <w:rFonts w:ascii="Arial" w:hAnsi="Arial" w:cs="Arial"/>
          <w:sz w:val="24"/>
        </w:rPr>
        <w:t>InstaMelody</w:t>
      </w:r>
      <w:proofErr w:type="spellEnd"/>
      <w:r w:rsidR="00D73028" w:rsidRPr="00EC7593">
        <w:rPr>
          <w:rFonts w:ascii="Arial" w:hAnsi="Arial" w:cs="Arial"/>
          <w:sz w:val="24"/>
        </w:rPr>
        <w:t xml:space="preserve"> API. With the exception of the </w:t>
      </w:r>
      <w:proofErr w:type="spellStart"/>
      <w:r w:rsidR="00D73028" w:rsidRPr="00EC7593">
        <w:rPr>
          <w:rFonts w:ascii="Arial" w:hAnsi="Arial" w:cs="Arial"/>
          <w:sz w:val="24"/>
        </w:rPr>
        <w:t>CreateUser</w:t>
      </w:r>
      <w:proofErr w:type="spellEnd"/>
      <w:r w:rsidR="00D73028" w:rsidRPr="00EC7593">
        <w:rPr>
          <w:rFonts w:ascii="Arial" w:hAnsi="Arial" w:cs="Arial"/>
          <w:sz w:val="24"/>
        </w:rPr>
        <w:t xml:space="preserve">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655D4782" w14:textId="34C83C27" w:rsidR="005B6F11" w:rsidRPr="00EC7593" w:rsidRDefault="005B6F11" w:rsidP="005B6F11">
      <w:pPr>
        <w:pStyle w:val="Heading3"/>
        <w:rPr>
          <w:rFonts w:cs="Arial"/>
        </w:rPr>
      </w:pPr>
      <w:bookmarkStart w:id="75" w:name="_Toc296355182"/>
      <w:r w:rsidRPr="00EC7593">
        <w:rPr>
          <w:rFonts w:cs="Arial"/>
        </w:rPr>
        <w:t xml:space="preserve">3.1.1 </w:t>
      </w:r>
      <w:proofErr w:type="spellStart"/>
      <w:r w:rsidRPr="00EC7593">
        <w:rPr>
          <w:rFonts w:cs="Arial"/>
        </w:rPr>
        <w:t>CreateUser</w:t>
      </w:r>
      <w:bookmarkEnd w:id="75"/>
      <w:proofErr w:type="spellEnd"/>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CreateUser</w:t>
      </w:r>
      <w:proofErr w:type="spellEnd"/>
      <w:r w:rsidRPr="00EC7593">
        <w:rPr>
          <w:rFonts w:ascii="Arial" w:hAnsi="Arial" w:cs="Arial"/>
          <w:sz w:val="24"/>
        </w:rPr>
        <w:t xml:space="preserve"> API function can be called without having a session t</w:t>
      </w:r>
      <w:r w:rsidR="00C31A69" w:rsidRPr="00EC7593">
        <w:rPr>
          <w:rFonts w:ascii="Arial" w:hAnsi="Arial" w:cs="Arial"/>
          <w:sz w:val="24"/>
        </w:rPr>
        <w:t xml:space="preserve">oken. The API will </w:t>
      </w:r>
      <w:r w:rsidR="00C31A69" w:rsidRPr="00EC7593">
        <w:rPr>
          <w:rFonts w:ascii="Arial" w:hAnsi="Arial" w:cs="Arial"/>
          <w:sz w:val="24"/>
        </w:rPr>
        <w:lastRenderedPageBreak/>
        <w:t xml:space="preserve">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2460746B" w14:textId="4DA879E6" w:rsidR="00484AF6" w:rsidRPr="00EC7593" w:rsidRDefault="0059688B" w:rsidP="0059688B">
      <w:pPr>
        <w:pStyle w:val="Heading4"/>
        <w:rPr>
          <w:rStyle w:val="Emphasis"/>
          <w:rFonts w:cs="Arial"/>
          <w:sz w:val="22"/>
          <w:szCs w:val="22"/>
        </w:rPr>
      </w:pPr>
      <w:r w:rsidRPr="00EC7593">
        <w:rPr>
          <w:rStyle w:val="Emphasis"/>
          <w:rFonts w:cs="Arial"/>
          <w:sz w:val="22"/>
          <w:szCs w:val="22"/>
        </w:rPr>
        <w:lastRenderedPageBreak/>
        <w:t xml:space="preserve">3.1.1.1 </w:t>
      </w:r>
      <w:proofErr w:type="spellStart"/>
      <w:r w:rsidRPr="00EC7593">
        <w:rPr>
          <w:rStyle w:val="Emphasis"/>
          <w:rFonts w:cs="Arial"/>
          <w:sz w:val="22"/>
          <w:szCs w:val="22"/>
        </w:rPr>
        <w:t>CreateUser</w:t>
      </w:r>
      <w:proofErr w:type="spellEnd"/>
      <w:r w:rsidRPr="00EC7593">
        <w:rPr>
          <w:rStyle w:val="Emphasis"/>
          <w:rFonts w:cs="Arial"/>
          <w:sz w:val="22"/>
          <w:szCs w:val="22"/>
        </w:rPr>
        <w:t xml:space="preserve"> Example</w:t>
      </w:r>
    </w:p>
    <w:p w14:paraId="37DF09AB" w14:textId="55BEFF4A" w:rsidR="00F30EB8" w:rsidRPr="00EC7593" w:rsidRDefault="00484AF6" w:rsidP="00F30EB8">
      <w:pPr>
        <w:pStyle w:val="Subtitle"/>
        <w:jc w:val="left"/>
        <w:rPr>
          <w:rStyle w:val="Emphasis"/>
          <w:rFonts w:cs="Arial"/>
          <w:sz w:val="22"/>
          <w:szCs w:val="22"/>
        </w:rPr>
      </w:pPr>
      <w:r w:rsidRPr="00EC7593">
        <w:rPr>
          <w:rStyle w:val="Emphasis"/>
          <w:rFonts w:cs="Arial"/>
          <w:sz w:val="22"/>
          <w:szCs w:val="22"/>
        </w:rPr>
        <w:t>POST</w:t>
      </w:r>
      <w:r w:rsidR="0059688B" w:rsidRPr="00EC7593">
        <w:rPr>
          <w:rStyle w:val="Emphasis"/>
          <w:rFonts w:cs="Arial"/>
          <w:sz w:val="22"/>
          <w:szCs w:val="22"/>
        </w:rPr>
        <w:t xml:space="preserve"> /v0.1/User/New</w:t>
      </w:r>
      <w:r w:rsidR="0059688B" w:rsidRPr="00EC7593">
        <w:rPr>
          <w:rStyle w:val="Emphasis"/>
          <w:rFonts w:cs="Arial"/>
          <w:sz w:val="22"/>
          <w:szCs w:val="22"/>
        </w:rPr>
        <w:br/>
        <w:t>PUT</w:t>
      </w:r>
      <w:r w:rsidRPr="00EC7593">
        <w:rPr>
          <w:rStyle w:val="Emphasis"/>
          <w:rFonts w:cs="Arial"/>
          <w:sz w:val="22"/>
          <w:szCs w:val="22"/>
        </w:rPr>
        <w:t xml:space="preserve"> </w:t>
      </w:r>
      <w:r w:rsidR="00F30EB8" w:rsidRPr="00EC7593">
        <w:rPr>
          <w:rStyle w:val="Emphasis"/>
          <w:rFonts w:cs="Arial"/>
          <w:sz w:val="22"/>
          <w:szCs w:val="22"/>
        </w:rPr>
        <w:t>/v0.1/User/New</w:t>
      </w:r>
    </w:p>
    <w:p w14:paraId="6F789DBD"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w:t>
      </w:r>
    </w:p>
    <w:p w14:paraId="01486010"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EmailAddress</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"test@testy.com",</w:t>
      </w:r>
    </w:p>
    <w:p w14:paraId="5099F7CA"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DisplayName</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proofErr w:type="spellStart"/>
      <w:r w:rsidRPr="00EC7593">
        <w:rPr>
          <w:rFonts w:ascii="Arial" w:hAnsi="Arial" w:cs="Arial"/>
          <w:i/>
          <w:sz w:val="22"/>
          <w:szCs w:val="22"/>
        </w:rPr>
        <w:t>testeraccount</w:t>
      </w:r>
      <w:proofErr w:type="spellEnd"/>
      <w:r w:rsidRPr="00EC7593">
        <w:rPr>
          <w:rFonts w:ascii="Arial" w:hAnsi="Arial" w:cs="Arial"/>
          <w:i/>
          <w:sz w:val="22"/>
          <w:szCs w:val="22"/>
        </w:rPr>
        <w:t>",</w:t>
      </w:r>
    </w:p>
    <w:p w14:paraId="3DC3E025"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FirstName</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"testy",</w:t>
      </w:r>
    </w:p>
    <w:p w14:paraId="1E7AAFA1"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LastName</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proofErr w:type="spellStart"/>
      <w:r w:rsidRPr="00EC7593">
        <w:rPr>
          <w:rFonts w:ascii="Arial" w:hAnsi="Arial" w:cs="Arial"/>
          <w:i/>
          <w:sz w:val="22"/>
          <w:szCs w:val="22"/>
        </w:rPr>
        <w:t>testerson</w:t>
      </w:r>
      <w:proofErr w:type="spellEnd"/>
      <w:r w:rsidRPr="00EC7593">
        <w:rPr>
          <w:rFonts w:ascii="Arial" w:hAnsi="Arial" w:cs="Arial"/>
          <w:i/>
          <w:sz w:val="22"/>
          <w:szCs w:val="22"/>
        </w:rPr>
        <w:t>",</w:t>
      </w:r>
    </w:p>
    <w:p w14:paraId="63B07234"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PhoneNumber</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"123-555-1234",</w:t>
      </w:r>
    </w:p>
    <w:p w14:paraId="031A1002" w14:textId="77777777" w:rsidR="00484AF6" w:rsidRPr="00EC7593" w:rsidRDefault="00484AF6" w:rsidP="00484AF6">
      <w:pPr>
        <w:pStyle w:val="BodyText"/>
        <w:rPr>
          <w:rFonts w:ascii="Arial" w:hAnsi="Arial" w:cs="Arial"/>
          <w:i/>
          <w:sz w:val="22"/>
          <w:szCs w:val="22"/>
        </w:rPr>
      </w:pPr>
      <w:r w:rsidRPr="00EC7593">
        <w:rPr>
          <w:rFonts w:ascii="Arial" w:hAnsi="Arial" w:cs="Arial"/>
          <w:i/>
          <w:sz w:val="22"/>
          <w:szCs w:val="22"/>
        </w:rPr>
        <w:tab/>
        <w:t>"Password</w:t>
      </w:r>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proofErr w:type="spellStart"/>
      <w:r w:rsidRPr="00EC7593">
        <w:rPr>
          <w:rFonts w:ascii="Arial" w:hAnsi="Arial" w:cs="Arial"/>
          <w:i/>
          <w:sz w:val="22"/>
          <w:szCs w:val="22"/>
        </w:rPr>
        <w:t>TestPW</w:t>
      </w:r>
      <w:proofErr w:type="spellEnd"/>
      <w:r w:rsidRPr="00EC7593">
        <w:rPr>
          <w:rFonts w:ascii="Arial" w:hAnsi="Arial" w:cs="Arial"/>
          <w:i/>
          <w:sz w:val="22"/>
          <w:szCs w:val="22"/>
        </w:rPr>
        <w:t>",</w:t>
      </w:r>
    </w:p>
    <w:p w14:paraId="16AB67C1" w14:textId="19E4CB69" w:rsidR="00484AF6" w:rsidRPr="00EC7593" w:rsidRDefault="00484AF6" w:rsidP="00484AF6">
      <w:pPr>
        <w:pStyle w:val="BodyText"/>
        <w:rPr>
          <w:rFonts w:ascii="Arial" w:hAnsi="Arial" w:cs="Arial"/>
          <w:i/>
          <w:sz w:val="22"/>
          <w:szCs w:val="22"/>
        </w:rPr>
      </w:pPr>
      <w:r w:rsidRPr="00EC7593">
        <w:rPr>
          <w:rFonts w:ascii="Arial" w:hAnsi="Arial" w:cs="Arial"/>
          <w:i/>
          <w:sz w:val="22"/>
          <w:szCs w:val="22"/>
        </w:rPr>
        <w:t>}</w:t>
      </w:r>
    </w:p>
    <w:p w14:paraId="442D4C46" w14:textId="77777777" w:rsidR="0059688B" w:rsidRPr="00EC7593" w:rsidRDefault="0059688B" w:rsidP="00484AF6">
      <w:pPr>
        <w:pStyle w:val="BodyText"/>
        <w:rPr>
          <w:rFonts w:ascii="Arial" w:hAnsi="Arial" w:cs="Arial"/>
          <w:i/>
          <w:sz w:val="22"/>
          <w:szCs w:val="22"/>
        </w:rPr>
      </w:pPr>
    </w:p>
    <w:p w14:paraId="795C34D7" w14:textId="06DD625C" w:rsidR="00484AF6" w:rsidRPr="00EC7593" w:rsidRDefault="00484AF6" w:rsidP="00484AF6">
      <w:pPr>
        <w:pStyle w:val="BodyText"/>
        <w:rPr>
          <w:rFonts w:ascii="Arial" w:hAnsi="Arial" w:cs="Arial"/>
          <w:i/>
          <w:sz w:val="22"/>
          <w:szCs w:val="22"/>
        </w:rPr>
      </w:pPr>
      <w:r w:rsidRPr="00EC7593">
        <w:rPr>
          <w:rFonts w:ascii="Arial" w:hAnsi="Arial" w:cs="Arial"/>
          <w:i/>
          <w:sz w:val="22"/>
          <w:szCs w:val="22"/>
        </w:rPr>
        <w:t>HTTP/1.1 200 OK</w:t>
      </w:r>
    </w:p>
    <w:p w14:paraId="252B2685"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03717F02"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"Id": "5651a0ad-b934-4be8-88f2-c380f884adf5",</w:t>
      </w:r>
    </w:p>
    <w:p w14:paraId="3422162A"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EmailAddress</w:t>
      </w:r>
      <w:proofErr w:type="spellEnd"/>
      <w:r w:rsidRPr="00EC7593">
        <w:rPr>
          <w:rFonts w:ascii="Arial" w:hAnsi="Arial" w:cs="Arial"/>
          <w:i/>
          <w:sz w:val="22"/>
          <w:szCs w:val="22"/>
        </w:rPr>
        <w:t>": "test@testy.com",</w:t>
      </w:r>
    </w:p>
    <w:p w14:paraId="1AB92A11"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DisplayName</w:t>
      </w:r>
      <w:proofErr w:type="spellEnd"/>
      <w:r w:rsidRPr="00EC7593">
        <w:rPr>
          <w:rFonts w:ascii="Arial" w:hAnsi="Arial" w:cs="Arial"/>
          <w:i/>
          <w:sz w:val="22"/>
          <w:szCs w:val="22"/>
        </w:rPr>
        <w:t>": "</w:t>
      </w:r>
      <w:proofErr w:type="spellStart"/>
      <w:r w:rsidRPr="00EC7593">
        <w:rPr>
          <w:rFonts w:ascii="Arial" w:hAnsi="Arial" w:cs="Arial"/>
          <w:i/>
          <w:sz w:val="22"/>
          <w:szCs w:val="22"/>
        </w:rPr>
        <w:t>testeraccount</w:t>
      </w:r>
      <w:proofErr w:type="spellEnd"/>
      <w:r w:rsidRPr="00EC7593">
        <w:rPr>
          <w:rFonts w:ascii="Arial" w:hAnsi="Arial" w:cs="Arial"/>
          <w:i/>
          <w:sz w:val="22"/>
          <w:szCs w:val="22"/>
        </w:rPr>
        <w:t>",</w:t>
      </w:r>
    </w:p>
    <w:p w14:paraId="4C8F9BBA"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FirstName</w:t>
      </w:r>
      <w:proofErr w:type="spellEnd"/>
      <w:r w:rsidRPr="00EC7593">
        <w:rPr>
          <w:rFonts w:ascii="Arial" w:hAnsi="Arial" w:cs="Arial"/>
          <w:i/>
          <w:sz w:val="22"/>
          <w:szCs w:val="22"/>
        </w:rPr>
        <w:t>": "testy",</w:t>
      </w:r>
    </w:p>
    <w:p w14:paraId="3C560856"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LastName</w:t>
      </w:r>
      <w:proofErr w:type="spellEnd"/>
      <w:r w:rsidRPr="00EC7593">
        <w:rPr>
          <w:rFonts w:ascii="Arial" w:hAnsi="Arial" w:cs="Arial"/>
          <w:i/>
          <w:sz w:val="22"/>
          <w:szCs w:val="22"/>
        </w:rPr>
        <w:t>": "</w:t>
      </w:r>
      <w:proofErr w:type="spellStart"/>
      <w:r w:rsidRPr="00EC7593">
        <w:rPr>
          <w:rFonts w:ascii="Arial" w:hAnsi="Arial" w:cs="Arial"/>
          <w:i/>
          <w:sz w:val="22"/>
          <w:szCs w:val="22"/>
        </w:rPr>
        <w:t>testerson</w:t>
      </w:r>
      <w:proofErr w:type="spellEnd"/>
      <w:r w:rsidRPr="00EC7593">
        <w:rPr>
          <w:rFonts w:ascii="Arial" w:hAnsi="Arial" w:cs="Arial"/>
          <w:i/>
          <w:sz w:val="22"/>
          <w:szCs w:val="22"/>
        </w:rPr>
        <w:t>",</w:t>
      </w:r>
    </w:p>
    <w:p w14:paraId="4B8A95F2"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PhoneNumber</w:t>
      </w:r>
      <w:proofErr w:type="spellEnd"/>
      <w:r w:rsidRPr="00EC7593">
        <w:rPr>
          <w:rFonts w:ascii="Arial" w:hAnsi="Arial" w:cs="Arial"/>
          <w:i/>
          <w:sz w:val="22"/>
          <w:szCs w:val="22"/>
        </w:rPr>
        <w:t>": "123-555-1234",</w:t>
      </w:r>
    </w:p>
    <w:p w14:paraId="1EA7426D"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HashSalt</w:t>
      </w:r>
      <w:proofErr w:type="spellEnd"/>
      <w:r w:rsidRPr="00EC7593">
        <w:rPr>
          <w:rFonts w:ascii="Arial" w:hAnsi="Arial" w:cs="Arial"/>
          <w:i/>
          <w:sz w:val="22"/>
          <w:szCs w:val="22"/>
        </w:rPr>
        <w:t>": "",</w:t>
      </w:r>
    </w:p>
    <w:p w14:paraId="11AC1D74"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"Password": "",</w:t>
      </w:r>
    </w:p>
    <w:p w14:paraId="12F2940E"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TwitterUsername</w:t>
      </w:r>
      <w:proofErr w:type="spellEnd"/>
      <w:r w:rsidRPr="00EC7593">
        <w:rPr>
          <w:rFonts w:ascii="Arial" w:hAnsi="Arial" w:cs="Arial"/>
          <w:i/>
          <w:sz w:val="22"/>
          <w:szCs w:val="22"/>
        </w:rPr>
        <w:t>": "",</w:t>
      </w:r>
    </w:p>
    <w:p w14:paraId="7F26974D"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TwitterUserId</w:t>
      </w:r>
      <w:proofErr w:type="spellEnd"/>
      <w:r w:rsidRPr="00EC7593">
        <w:rPr>
          <w:rFonts w:ascii="Arial" w:hAnsi="Arial" w:cs="Arial"/>
          <w:i/>
          <w:sz w:val="22"/>
          <w:szCs w:val="22"/>
        </w:rPr>
        <w:t>": "",</w:t>
      </w:r>
    </w:p>
    <w:p w14:paraId="06876A59"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TwitterToken</w:t>
      </w:r>
      <w:proofErr w:type="spellEnd"/>
      <w:r w:rsidRPr="00EC7593">
        <w:rPr>
          <w:rFonts w:ascii="Arial" w:hAnsi="Arial" w:cs="Arial"/>
          <w:i/>
          <w:sz w:val="22"/>
          <w:szCs w:val="22"/>
        </w:rPr>
        <w:t>": "",</w:t>
      </w:r>
    </w:p>
    <w:p w14:paraId="14079819"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TwitterSecret</w:t>
      </w:r>
      <w:proofErr w:type="spellEnd"/>
      <w:r w:rsidRPr="00EC7593">
        <w:rPr>
          <w:rFonts w:ascii="Arial" w:hAnsi="Arial" w:cs="Arial"/>
          <w:i/>
          <w:sz w:val="22"/>
          <w:szCs w:val="22"/>
        </w:rPr>
        <w:t>": "",</w:t>
      </w:r>
    </w:p>
    <w:p w14:paraId="0262C0AA"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FacebookUserId</w:t>
      </w:r>
      <w:proofErr w:type="spellEnd"/>
      <w:r w:rsidRPr="00EC7593">
        <w:rPr>
          <w:rFonts w:ascii="Arial" w:hAnsi="Arial" w:cs="Arial"/>
          <w:i/>
          <w:sz w:val="22"/>
          <w:szCs w:val="22"/>
        </w:rPr>
        <w:t>": "",</w:t>
      </w:r>
    </w:p>
    <w:p w14:paraId="2185FB79"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FacebookToken</w:t>
      </w:r>
      <w:proofErr w:type="spellEnd"/>
      <w:r w:rsidRPr="00EC7593">
        <w:rPr>
          <w:rFonts w:ascii="Arial" w:hAnsi="Arial" w:cs="Arial"/>
          <w:i/>
          <w:sz w:val="22"/>
          <w:szCs w:val="22"/>
        </w:rPr>
        <w:t>": "",</w:t>
      </w:r>
    </w:p>
    <w:p w14:paraId="2C0D0FE7"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LastLoginSuccess</w:t>
      </w:r>
      <w:proofErr w:type="spellEnd"/>
      <w:r w:rsidRPr="00EC7593">
        <w:rPr>
          <w:rFonts w:ascii="Arial" w:hAnsi="Arial" w:cs="Arial"/>
          <w:i/>
          <w:sz w:val="22"/>
          <w:szCs w:val="22"/>
        </w:rPr>
        <w:t>": "0001-01-01T00:00:00",</w:t>
      </w:r>
    </w:p>
    <w:p w14:paraId="0C27CB37"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LastLoginFailure</w:t>
      </w:r>
      <w:proofErr w:type="spellEnd"/>
      <w:r w:rsidRPr="00EC7593">
        <w:rPr>
          <w:rFonts w:ascii="Arial" w:hAnsi="Arial" w:cs="Arial"/>
          <w:i/>
          <w:sz w:val="22"/>
          <w:szCs w:val="22"/>
        </w:rPr>
        <w:t>": "0001-01-01T00:00:00",</w:t>
      </w:r>
    </w:p>
    <w:p w14:paraId="6DABBC98"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NumberLoginFailures</w:t>
      </w:r>
      <w:proofErr w:type="spellEnd"/>
      <w:r w:rsidRPr="00EC7593">
        <w:rPr>
          <w:rFonts w:ascii="Arial" w:hAnsi="Arial" w:cs="Arial"/>
          <w:i/>
          <w:sz w:val="22"/>
          <w:szCs w:val="22"/>
        </w:rPr>
        <w:t>": 0,</w:t>
      </w:r>
    </w:p>
    <w:p w14:paraId="706EF539"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IsLocked</w:t>
      </w:r>
      <w:proofErr w:type="spellEnd"/>
      <w:r w:rsidRPr="00EC7593">
        <w:rPr>
          <w:rFonts w:ascii="Arial" w:hAnsi="Arial" w:cs="Arial"/>
          <w:i/>
          <w:sz w:val="22"/>
          <w:szCs w:val="22"/>
        </w:rPr>
        <w:t>": false,</w:t>
      </w:r>
    </w:p>
    <w:p w14:paraId="6BC27C06"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UserImage</w:t>
      </w:r>
      <w:proofErr w:type="spellEnd"/>
      <w:r w:rsidRPr="00EC7593">
        <w:rPr>
          <w:rFonts w:ascii="Arial" w:hAnsi="Arial" w:cs="Arial"/>
          <w:i/>
          <w:sz w:val="22"/>
          <w:szCs w:val="22"/>
        </w:rPr>
        <w:t>": "",</w:t>
      </w:r>
    </w:p>
    <w:p w14:paraId="1F1CD6D0"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DateCreated</w:t>
      </w:r>
      <w:proofErr w:type="spellEnd"/>
      <w:r w:rsidRPr="00EC7593">
        <w:rPr>
          <w:rFonts w:ascii="Arial" w:hAnsi="Arial" w:cs="Arial"/>
          <w:i/>
          <w:sz w:val="22"/>
          <w:szCs w:val="22"/>
        </w:rPr>
        <w:t>": "2015-06-19T23</w:t>
      </w:r>
      <w:proofErr w:type="gramStart"/>
      <w:r w:rsidRPr="00EC7593">
        <w:rPr>
          <w:rFonts w:ascii="Arial" w:hAnsi="Arial" w:cs="Arial"/>
          <w:i/>
          <w:sz w:val="22"/>
          <w:szCs w:val="22"/>
        </w:rPr>
        <w:t>:20:35.747</w:t>
      </w:r>
      <w:proofErr w:type="gramEnd"/>
      <w:r w:rsidRPr="00EC7593">
        <w:rPr>
          <w:rFonts w:ascii="Arial" w:hAnsi="Arial" w:cs="Arial"/>
          <w:i/>
          <w:sz w:val="22"/>
          <w:szCs w:val="22"/>
        </w:rPr>
        <w:t>",</w:t>
      </w:r>
    </w:p>
    <w:p w14:paraId="30699AF1"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DateModified</w:t>
      </w:r>
      <w:proofErr w:type="spellEnd"/>
      <w:r w:rsidRPr="00EC7593">
        <w:rPr>
          <w:rFonts w:ascii="Arial" w:hAnsi="Arial" w:cs="Arial"/>
          <w:i/>
          <w:sz w:val="22"/>
          <w:szCs w:val="22"/>
        </w:rPr>
        <w:t>": "2015-06-19T23</w:t>
      </w:r>
      <w:proofErr w:type="gramStart"/>
      <w:r w:rsidRPr="00EC7593">
        <w:rPr>
          <w:rFonts w:ascii="Arial" w:hAnsi="Arial" w:cs="Arial"/>
          <w:i/>
          <w:sz w:val="22"/>
          <w:szCs w:val="22"/>
        </w:rPr>
        <w:t>:20:35.747</w:t>
      </w:r>
      <w:proofErr w:type="gramEnd"/>
      <w:r w:rsidRPr="00EC7593">
        <w:rPr>
          <w:rFonts w:ascii="Arial" w:hAnsi="Arial" w:cs="Arial"/>
          <w:i/>
          <w:sz w:val="22"/>
          <w:szCs w:val="22"/>
        </w:rPr>
        <w:t>",</w:t>
      </w:r>
    </w:p>
    <w:p w14:paraId="5E69DDED"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lastRenderedPageBreak/>
        <w:t xml:space="preserve">    "</w:t>
      </w:r>
      <w:proofErr w:type="spellStart"/>
      <w:r w:rsidRPr="00EC7593">
        <w:rPr>
          <w:rFonts w:ascii="Arial" w:hAnsi="Arial" w:cs="Arial"/>
          <w:i/>
          <w:sz w:val="22"/>
          <w:szCs w:val="22"/>
        </w:rPr>
        <w:t>IsDeleted</w:t>
      </w:r>
      <w:proofErr w:type="spellEnd"/>
      <w:r w:rsidRPr="00EC7593">
        <w:rPr>
          <w:rFonts w:ascii="Arial" w:hAnsi="Arial" w:cs="Arial"/>
          <w:i/>
          <w:sz w:val="22"/>
          <w:szCs w:val="22"/>
        </w:rPr>
        <w:t>": false</w:t>
      </w:r>
    </w:p>
    <w:p w14:paraId="4810D680" w14:textId="1E73A6CA" w:rsidR="00F30EB8"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00B867AF" w14:textId="65B7376F" w:rsidR="005B6F11" w:rsidRPr="00EC7593" w:rsidRDefault="005B6F11" w:rsidP="005B6F11">
      <w:pPr>
        <w:pStyle w:val="Heading3"/>
        <w:rPr>
          <w:rFonts w:cs="Arial"/>
        </w:rPr>
      </w:pPr>
      <w:bookmarkStart w:id="76" w:name="_Toc296355183"/>
      <w:r w:rsidRPr="00EC7593">
        <w:rPr>
          <w:rFonts w:cs="Arial"/>
        </w:rPr>
        <w:t xml:space="preserve">3.1.2 </w:t>
      </w:r>
      <w:proofErr w:type="spellStart"/>
      <w:r w:rsidRPr="00EC7593">
        <w:rPr>
          <w:rFonts w:cs="Arial"/>
        </w:rPr>
        <w:t>GetUser</w:t>
      </w:r>
      <w:bookmarkEnd w:id="76"/>
      <w:proofErr w:type="spellEnd"/>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GetUser</w:t>
      </w:r>
      <w:proofErr w:type="spellEnd"/>
      <w:r w:rsidRPr="00EC7593">
        <w:rPr>
          <w:rFonts w:ascii="Arial" w:hAnsi="Arial" w:cs="Arial"/>
          <w:sz w:val="24"/>
        </w:rPr>
        <w:t xml:space="preserve">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w:t>
      </w:r>
      <w:proofErr w:type="spellStart"/>
      <w:r w:rsidRPr="00EC7593">
        <w:rPr>
          <w:rFonts w:ascii="Arial" w:hAnsi="Arial" w:cs="Arial"/>
          <w:i/>
          <w:sz w:val="24"/>
        </w:rPr>
        <w:t>emailAddress</w:t>
      </w:r>
      <w:proofErr w:type="spellEnd"/>
      <w:r w:rsidRPr="00EC7593">
        <w:rPr>
          <w:rFonts w:ascii="Arial" w:hAnsi="Arial" w:cs="Arial"/>
          <w:i/>
          <w:sz w:val="24"/>
        </w:rPr>
        <w:t xml:space="preserve">, </w:t>
      </w:r>
      <w:r w:rsidRPr="00EC7593">
        <w:rPr>
          <w:rFonts w:ascii="Arial" w:hAnsi="Arial" w:cs="Arial"/>
          <w:sz w:val="24"/>
        </w:rPr>
        <w:t>or</w:t>
      </w:r>
      <w:r w:rsidRPr="00EC7593">
        <w:rPr>
          <w:rFonts w:ascii="Arial" w:hAnsi="Arial" w:cs="Arial"/>
          <w:i/>
          <w:sz w:val="24"/>
        </w:rPr>
        <w:t xml:space="preserve"> </w:t>
      </w:r>
      <w:proofErr w:type="spellStart"/>
      <w:r w:rsidRPr="00EC7593">
        <w:rPr>
          <w:rFonts w:ascii="Arial" w:hAnsi="Arial" w:cs="Arial"/>
          <w:i/>
          <w:sz w:val="24"/>
        </w:rPr>
        <w:t>displayName</w:t>
      </w:r>
      <w:proofErr w:type="spellEnd"/>
      <w:r w:rsidRPr="00EC7593">
        <w:rPr>
          <w:rFonts w:ascii="Arial" w:hAnsi="Arial" w:cs="Arial"/>
          <w:i/>
          <w:sz w:val="24"/>
        </w:rPr>
        <w:t xml:space="preserv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66616F4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using ADO.NET.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55178A97" w14:textId="032C944E" w:rsidR="0059688B" w:rsidRPr="00EC7593" w:rsidRDefault="0059688B" w:rsidP="0059688B">
      <w:pPr>
        <w:pStyle w:val="Heading4"/>
        <w:rPr>
          <w:rFonts w:cs="Arial"/>
        </w:rPr>
      </w:pPr>
      <w:r w:rsidRPr="00EC7593">
        <w:rPr>
          <w:rFonts w:cs="Arial"/>
        </w:rPr>
        <w:lastRenderedPageBreak/>
        <w:t xml:space="preserve">3.1.2.1 </w:t>
      </w:r>
      <w:proofErr w:type="spellStart"/>
      <w:r w:rsidRPr="00EC7593">
        <w:rPr>
          <w:rFonts w:cs="Arial"/>
        </w:rPr>
        <w:t>GetUser</w:t>
      </w:r>
      <w:proofErr w:type="spellEnd"/>
      <w:r w:rsidRPr="00EC7593">
        <w:rPr>
          <w:rFonts w:cs="Arial"/>
        </w:rPr>
        <w:t xml:space="preserve"> Example</w:t>
      </w:r>
    </w:p>
    <w:p w14:paraId="76A34A98" w14:textId="4C32A31A" w:rsidR="00F30EB8" w:rsidRPr="00EC7593" w:rsidRDefault="0059688B" w:rsidP="00F30EB8">
      <w:pPr>
        <w:pStyle w:val="Subtitle"/>
        <w:jc w:val="left"/>
        <w:rPr>
          <w:rFonts w:cs="Arial"/>
          <w:sz w:val="22"/>
          <w:szCs w:val="22"/>
        </w:rPr>
      </w:pPr>
      <w:r w:rsidRPr="00EC7593">
        <w:rPr>
          <w:rStyle w:val="Emphasis"/>
          <w:rFonts w:cs="Arial"/>
          <w:sz w:val="22"/>
          <w:szCs w:val="22"/>
        </w:rPr>
        <w:t xml:space="preserve">GET </w:t>
      </w:r>
      <w:r w:rsidR="00EC7593" w:rsidRPr="00EC7593">
        <w:rPr>
          <w:rStyle w:val="Emphasis"/>
          <w:rFonts w:cs="Arial"/>
          <w:sz w:val="22"/>
          <w:szCs w:val="22"/>
        </w:rPr>
        <w:t>/v0.1/User</w:t>
      </w:r>
      <w:proofErr w:type="gramStart"/>
      <w:r w:rsidR="00EC7593" w:rsidRPr="00EC7593">
        <w:rPr>
          <w:rStyle w:val="Emphasis"/>
          <w:rFonts w:cs="Arial"/>
          <w:sz w:val="22"/>
          <w:szCs w:val="22"/>
        </w:rPr>
        <w:t>?token</w:t>
      </w:r>
      <w:proofErr w:type="gramEnd"/>
      <w:r w:rsidR="00EC7593" w:rsidRPr="00EC7593">
        <w:rPr>
          <w:rStyle w:val="Emphasis"/>
          <w:rFonts w:cs="Arial"/>
          <w:sz w:val="22"/>
          <w:szCs w:val="22"/>
        </w:rPr>
        <w:t>=</w:t>
      </w:r>
      <w:r w:rsidR="00EC7593" w:rsidRPr="00EC7593">
        <w:rPr>
          <w:rFonts w:cs="Arial"/>
          <w:i w:val="0"/>
          <w:sz w:val="22"/>
          <w:szCs w:val="22"/>
        </w:rPr>
        <w:t>9d0ab021-fcf8-4ec3-b6e3-bb1d0d03b12e</w:t>
      </w:r>
      <w:r w:rsidR="00EC7593" w:rsidRPr="00EC7593">
        <w:rPr>
          <w:rStyle w:val="Emphasis"/>
          <w:rFonts w:cs="Arial"/>
          <w:sz w:val="22"/>
          <w:szCs w:val="22"/>
        </w:rPr>
        <w:t>&amp;id=</w:t>
      </w:r>
      <w:r w:rsidR="00EC7593" w:rsidRPr="00EC7593">
        <w:rPr>
          <w:rFonts w:cs="Arial"/>
          <w:sz w:val="22"/>
          <w:szCs w:val="22"/>
        </w:rPr>
        <w:t>5651a0ad-b934-4be8-88f2-c380f884adf5</w:t>
      </w:r>
    </w:p>
    <w:p w14:paraId="5BE88F07" w14:textId="5B238A39" w:rsidR="00EC7593" w:rsidRPr="002B0E46" w:rsidRDefault="0059688B" w:rsidP="002B0E46">
      <w:pPr>
        <w:pStyle w:val="Subtitle"/>
        <w:jc w:val="left"/>
        <w:rPr>
          <w:rFonts w:cs="Arial"/>
          <w:sz w:val="22"/>
          <w:szCs w:val="22"/>
        </w:rPr>
      </w:pPr>
      <w:r w:rsidRPr="00EC7593">
        <w:rPr>
          <w:rStyle w:val="Emphasis"/>
          <w:rFonts w:cs="Arial"/>
          <w:sz w:val="22"/>
          <w:szCs w:val="22"/>
        </w:rPr>
        <w:t xml:space="preserve">GET </w:t>
      </w:r>
      <w:r w:rsidR="00EC7593" w:rsidRPr="00EC7593">
        <w:rPr>
          <w:rStyle w:val="Emphasis"/>
          <w:rFonts w:cs="Arial"/>
          <w:sz w:val="22"/>
          <w:szCs w:val="22"/>
        </w:rPr>
        <w:t>/v0.1/User</w:t>
      </w:r>
      <w:proofErr w:type="gramStart"/>
      <w:r w:rsidR="00EC7593" w:rsidRPr="00EC7593">
        <w:rPr>
          <w:rStyle w:val="Emphasis"/>
          <w:rFonts w:cs="Arial"/>
          <w:sz w:val="22"/>
          <w:szCs w:val="22"/>
        </w:rPr>
        <w:t>?token</w:t>
      </w:r>
      <w:proofErr w:type="gramEnd"/>
      <w:r w:rsidR="00EC7593" w:rsidRPr="00EC7593">
        <w:rPr>
          <w:rStyle w:val="Emphasis"/>
          <w:rFonts w:cs="Arial"/>
          <w:sz w:val="22"/>
          <w:szCs w:val="22"/>
        </w:rPr>
        <w:t>=</w:t>
      </w:r>
      <w:r w:rsidR="00EC7593" w:rsidRPr="00EC7593">
        <w:rPr>
          <w:rFonts w:cs="Arial"/>
          <w:i w:val="0"/>
          <w:sz w:val="22"/>
          <w:szCs w:val="22"/>
        </w:rPr>
        <w:t>9d0ab021-fcf8-4ec3-b6e3-bb1d0d03b12e</w:t>
      </w:r>
      <w:r w:rsidR="00EC7593" w:rsidRPr="00EC7593">
        <w:rPr>
          <w:rStyle w:val="Emphasis"/>
          <w:rFonts w:cs="Arial"/>
          <w:sz w:val="22"/>
          <w:szCs w:val="22"/>
        </w:rPr>
        <w:t>&amp;emailAddress=</w:t>
      </w:r>
      <w:r w:rsidR="00EC7593" w:rsidRPr="00EC7593">
        <w:rPr>
          <w:rFonts w:cs="Arial"/>
          <w:sz w:val="22"/>
          <w:szCs w:val="22"/>
        </w:rPr>
        <w:t>test@testy.com</w:t>
      </w:r>
    </w:p>
    <w:p w14:paraId="1DF38D18" w14:textId="7D7A8891" w:rsidR="00F30EB8" w:rsidRPr="00EC7593" w:rsidRDefault="0059688B" w:rsidP="00F30EB8">
      <w:pPr>
        <w:pStyle w:val="Subtitle"/>
        <w:jc w:val="left"/>
        <w:rPr>
          <w:rFonts w:cs="Arial"/>
          <w:sz w:val="22"/>
          <w:szCs w:val="22"/>
        </w:rPr>
      </w:pPr>
      <w:r w:rsidRPr="00EC7593">
        <w:rPr>
          <w:rStyle w:val="Emphasis"/>
          <w:rFonts w:cs="Arial"/>
          <w:sz w:val="22"/>
          <w:szCs w:val="22"/>
        </w:rPr>
        <w:t xml:space="preserve">GET </w:t>
      </w:r>
      <w:r w:rsidR="00EC7593" w:rsidRPr="00EC7593">
        <w:rPr>
          <w:rStyle w:val="Emphasis"/>
          <w:rFonts w:cs="Arial"/>
          <w:sz w:val="22"/>
          <w:szCs w:val="22"/>
        </w:rPr>
        <w:t>/v0.1/User</w:t>
      </w:r>
      <w:proofErr w:type="gramStart"/>
      <w:r w:rsidR="00EC7593" w:rsidRPr="00EC7593">
        <w:rPr>
          <w:rStyle w:val="Emphasis"/>
          <w:rFonts w:cs="Arial"/>
          <w:sz w:val="22"/>
          <w:szCs w:val="22"/>
        </w:rPr>
        <w:t>?token</w:t>
      </w:r>
      <w:proofErr w:type="gramEnd"/>
      <w:r w:rsidR="00EC7593" w:rsidRPr="00EC7593">
        <w:rPr>
          <w:rStyle w:val="Emphasis"/>
          <w:rFonts w:cs="Arial"/>
          <w:sz w:val="22"/>
          <w:szCs w:val="22"/>
        </w:rPr>
        <w:t>=</w:t>
      </w:r>
      <w:r w:rsidR="00EC7593" w:rsidRPr="00EC7593">
        <w:rPr>
          <w:rFonts w:cs="Arial"/>
          <w:i w:val="0"/>
          <w:sz w:val="22"/>
          <w:szCs w:val="22"/>
        </w:rPr>
        <w:t>9d0ab021-fcf8-4ec3-b6e3-bb1d0d03b12e</w:t>
      </w:r>
      <w:r w:rsidR="00EC7593" w:rsidRPr="00EC7593">
        <w:rPr>
          <w:rStyle w:val="Emphasis"/>
          <w:rFonts w:cs="Arial"/>
          <w:sz w:val="22"/>
          <w:szCs w:val="22"/>
        </w:rPr>
        <w:t>&amp;displayName=</w:t>
      </w:r>
      <w:r w:rsidR="00EC7593" w:rsidRPr="00EC7593">
        <w:rPr>
          <w:rFonts w:cs="Arial"/>
          <w:sz w:val="22"/>
          <w:szCs w:val="22"/>
        </w:rPr>
        <w:t>testeraccount</w:t>
      </w:r>
    </w:p>
    <w:p w14:paraId="5C262B03" w14:textId="77777777" w:rsidR="00EC7593" w:rsidRPr="00EC7593" w:rsidRDefault="00EC7593" w:rsidP="00EC7593">
      <w:pPr>
        <w:pStyle w:val="BodyText"/>
        <w:rPr>
          <w:rFonts w:ascii="Arial" w:hAnsi="Arial" w:cs="Arial"/>
        </w:rPr>
      </w:pPr>
    </w:p>
    <w:p w14:paraId="36C16D4B"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HTTP/1.1 200 OK</w:t>
      </w:r>
    </w:p>
    <w:p w14:paraId="358AA991"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w:t>
      </w:r>
    </w:p>
    <w:p w14:paraId="2397F8EB"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"Id": "5651a0ad-b934-4be8-88f2-c380f884adf5",</w:t>
      </w:r>
    </w:p>
    <w:p w14:paraId="18350FAA"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EmailAddress</w:t>
      </w:r>
      <w:proofErr w:type="spellEnd"/>
      <w:r w:rsidRPr="00EC7593">
        <w:rPr>
          <w:rFonts w:ascii="Arial" w:hAnsi="Arial" w:cs="Arial"/>
          <w:i/>
          <w:sz w:val="22"/>
          <w:szCs w:val="22"/>
        </w:rPr>
        <w:t>": "test@testy.com",</w:t>
      </w:r>
    </w:p>
    <w:p w14:paraId="46A69A64"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DisplayName</w:t>
      </w:r>
      <w:proofErr w:type="spellEnd"/>
      <w:r w:rsidRPr="00EC7593">
        <w:rPr>
          <w:rFonts w:ascii="Arial" w:hAnsi="Arial" w:cs="Arial"/>
          <w:i/>
          <w:sz w:val="22"/>
          <w:szCs w:val="22"/>
        </w:rPr>
        <w:t>": "</w:t>
      </w:r>
      <w:proofErr w:type="spellStart"/>
      <w:r w:rsidRPr="00EC7593">
        <w:rPr>
          <w:rFonts w:ascii="Arial" w:hAnsi="Arial" w:cs="Arial"/>
          <w:i/>
          <w:sz w:val="22"/>
          <w:szCs w:val="22"/>
        </w:rPr>
        <w:t>testeraccount</w:t>
      </w:r>
      <w:proofErr w:type="spellEnd"/>
      <w:r w:rsidRPr="00EC7593">
        <w:rPr>
          <w:rFonts w:ascii="Arial" w:hAnsi="Arial" w:cs="Arial"/>
          <w:i/>
          <w:sz w:val="22"/>
          <w:szCs w:val="22"/>
        </w:rPr>
        <w:t>",</w:t>
      </w:r>
    </w:p>
    <w:p w14:paraId="007DB98F"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FirstName</w:t>
      </w:r>
      <w:proofErr w:type="spellEnd"/>
      <w:r w:rsidRPr="00EC7593">
        <w:rPr>
          <w:rFonts w:ascii="Arial" w:hAnsi="Arial" w:cs="Arial"/>
          <w:i/>
          <w:sz w:val="22"/>
          <w:szCs w:val="22"/>
        </w:rPr>
        <w:t>": "testy",</w:t>
      </w:r>
    </w:p>
    <w:p w14:paraId="72446482"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LastName</w:t>
      </w:r>
      <w:proofErr w:type="spellEnd"/>
      <w:r w:rsidRPr="00EC7593">
        <w:rPr>
          <w:rFonts w:ascii="Arial" w:hAnsi="Arial" w:cs="Arial"/>
          <w:i/>
          <w:sz w:val="22"/>
          <w:szCs w:val="22"/>
        </w:rPr>
        <w:t>": "</w:t>
      </w:r>
      <w:proofErr w:type="spellStart"/>
      <w:r w:rsidRPr="00EC7593">
        <w:rPr>
          <w:rFonts w:ascii="Arial" w:hAnsi="Arial" w:cs="Arial"/>
          <w:i/>
          <w:sz w:val="22"/>
          <w:szCs w:val="22"/>
        </w:rPr>
        <w:t>testerson</w:t>
      </w:r>
      <w:proofErr w:type="spellEnd"/>
      <w:r w:rsidRPr="00EC7593">
        <w:rPr>
          <w:rFonts w:ascii="Arial" w:hAnsi="Arial" w:cs="Arial"/>
          <w:i/>
          <w:sz w:val="22"/>
          <w:szCs w:val="22"/>
        </w:rPr>
        <w:t>",</w:t>
      </w:r>
    </w:p>
    <w:p w14:paraId="44D0CCF5"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PhoneNumber</w:t>
      </w:r>
      <w:proofErr w:type="spellEnd"/>
      <w:r w:rsidRPr="00EC7593">
        <w:rPr>
          <w:rFonts w:ascii="Arial" w:hAnsi="Arial" w:cs="Arial"/>
          <w:i/>
          <w:sz w:val="22"/>
          <w:szCs w:val="22"/>
        </w:rPr>
        <w:t>": "123-555-1234",</w:t>
      </w:r>
    </w:p>
    <w:p w14:paraId="1953B071"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HashSalt</w:t>
      </w:r>
      <w:proofErr w:type="spellEnd"/>
      <w:r w:rsidRPr="00EC7593">
        <w:rPr>
          <w:rFonts w:ascii="Arial" w:hAnsi="Arial" w:cs="Arial"/>
          <w:i/>
          <w:sz w:val="22"/>
          <w:szCs w:val="22"/>
        </w:rPr>
        <w:t>": "",</w:t>
      </w:r>
    </w:p>
    <w:p w14:paraId="3AA4A5EF"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"Password": "",</w:t>
      </w:r>
    </w:p>
    <w:p w14:paraId="597E9538"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TwitterUsername</w:t>
      </w:r>
      <w:proofErr w:type="spellEnd"/>
      <w:r w:rsidRPr="00EC7593">
        <w:rPr>
          <w:rFonts w:ascii="Arial" w:hAnsi="Arial" w:cs="Arial"/>
          <w:i/>
          <w:sz w:val="22"/>
          <w:szCs w:val="22"/>
        </w:rPr>
        <w:t>": "",</w:t>
      </w:r>
    </w:p>
    <w:p w14:paraId="682F658D"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TwitterUserId</w:t>
      </w:r>
      <w:proofErr w:type="spellEnd"/>
      <w:r w:rsidRPr="00EC7593">
        <w:rPr>
          <w:rFonts w:ascii="Arial" w:hAnsi="Arial" w:cs="Arial"/>
          <w:i/>
          <w:sz w:val="22"/>
          <w:szCs w:val="22"/>
        </w:rPr>
        <w:t>": "",</w:t>
      </w:r>
    </w:p>
    <w:p w14:paraId="7D57B4C0"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TwitterToken</w:t>
      </w:r>
      <w:proofErr w:type="spellEnd"/>
      <w:r w:rsidRPr="00EC7593">
        <w:rPr>
          <w:rFonts w:ascii="Arial" w:hAnsi="Arial" w:cs="Arial"/>
          <w:i/>
          <w:sz w:val="22"/>
          <w:szCs w:val="22"/>
        </w:rPr>
        <w:t>": "",</w:t>
      </w:r>
    </w:p>
    <w:p w14:paraId="28BE247C"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TwitterSecret</w:t>
      </w:r>
      <w:proofErr w:type="spellEnd"/>
      <w:r w:rsidRPr="00EC7593">
        <w:rPr>
          <w:rFonts w:ascii="Arial" w:hAnsi="Arial" w:cs="Arial"/>
          <w:i/>
          <w:sz w:val="22"/>
          <w:szCs w:val="22"/>
        </w:rPr>
        <w:t>": "",</w:t>
      </w:r>
    </w:p>
    <w:p w14:paraId="218A70E8"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FacebookUserId</w:t>
      </w:r>
      <w:proofErr w:type="spellEnd"/>
      <w:r w:rsidRPr="00EC7593">
        <w:rPr>
          <w:rFonts w:ascii="Arial" w:hAnsi="Arial" w:cs="Arial"/>
          <w:i/>
          <w:sz w:val="22"/>
          <w:szCs w:val="22"/>
        </w:rPr>
        <w:t>": "",</w:t>
      </w:r>
    </w:p>
    <w:p w14:paraId="571A2F2C"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FacebookToken</w:t>
      </w:r>
      <w:proofErr w:type="spellEnd"/>
      <w:r w:rsidRPr="00EC7593">
        <w:rPr>
          <w:rFonts w:ascii="Arial" w:hAnsi="Arial" w:cs="Arial"/>
          <w:i/>
          <w:sz w:val="22"/>
          <w:szCs w:val="22"/>
        </w:rPr>
        <w:t>": "",</w:t>
      </w:r>
    </w:p>
    <w:p w14:paraId="2290A259"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LastLoginSuccess</w:t>
      </w:r>
      <w:proofErr w:type="spellEnd"/>
      <w:r w:rsidRPr="00EC7593">
        <w:rPr>
          <w:rFonts w:ascii="Arial" w:hAnsi="Arial" w:cs="Arial"/>
          <w:i/>
          <w:sz w:val="22"/>
          <w:szCs w:val="22"/>
        </w:rPr>
        <w:t>": "2015-06-19T23</w:t>
      </w:r>
      <w:proofErr w:type="gramStart"/>
      <w:r w:rsidRPr="00EC7593">
        <w:rPr>
          <w:rFonts w:ascii="Arial" w:hAnsi="Arial" w:cs="Arial"/>
          <w:i/>
          <w:sz w:val="22"/>
          <w:szCs w:val="22"/>
        </w:rPr>
        <w:t>:36:15.33</w:t>
      </w:r>
      <w:proofErr w:type="gramEnd"/>
      <w:r w:rsidRPr="00EC7593">
        <w:rPr>
          <w:rFonts w:ascii="Arial" w:hAnsi="Arial" w:cs="Arial"/>
          <w:i/>
          <w:sz w:val="22"/>
          <w:szCs w:val="22"/>
        </w:rPr>
        <w:t>",</w:t>
      </w:r>
    </w:p>
    <w:p w14:paraId="21B0F15F"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LastLoginFailure</w:t>
      </w:r>
      <w:proofErr w:type="spellEnd"/>
      <w:r w:rsidRPr="00EC7593">
        <w:rPr>
          <w:rFonts w:ascii="Arial" w:hAnsi="Arial" w:cs="Arial"/>
          <w:i/>
          <w:sz w:val="22"/>
          <w:szCs w:val="22"/>
        </w:rPr>
        <w:t>": "0001-01-01T00:00:00",</w:t>
      </w:r>
    </w:p>
    <w:p w14:paraId="1C289677"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NumberLoginFailures</w:t>
      </w:r>
      <w:proofErr w:type="spellEnd"/>
      <w:r w:rsidRPr="00EC7593">
        <w:rPr>
          <w:rFonts w:ascii="Arial" w:hAnsi="Arial" w:cs="Arial"/>
          <w:i/>
          <w:sz w:val="22"/>
          <w:szCs w:val="22"/>
        </w:rPr>
        <w:t>": 0,</w:t>
      </w:r>
    </w:p>
    <w:p w14:paraId="5C211B9C"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IsLocked</w:t>
      </w:r>
      <w:proofErr w:type="spellEnd"/>
      <w:r w:rsidRPr="00EC7593">
        <w:rPr>
          <w:rFonts w:ascii="Arial" w:hAnsi="Arial" w:cs="Arial"/>
          <w:i/>
          <w:sz w:val="22"/>
          <w:szCs w:val="22"/>
        </w:rPr>
        <w:t>": false,</w:t>
      </w:r>
    </w:p>
    <w:p w14:paraId="7D2D1B57"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UserImage</w:t>
      </w:r>
      <w:proofErr w:type="spellEnd"/>
      <w:r w:rsidRPr="00EC7593">
        <w:rPr>
          <w:rFonts w:ascii="Arial" w:hAnsi="Arial" w:cs="Arial"/>
          <w:i/>
          <w:sz w:val="22"/>
          <w:szCs w:val="22"/>
        </w:rPr>
        <w:t>": "",</w:t>
      </w:r>
    </w:p>
    <w:p w14:paraId="467ED97B"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DateCreated</w:t>
      </w:r>
      <w:proofErr w:type="spellEnd"/>
      <w:r w:rsidRPr="00EC7593">
        <w:rPr>
          <w:rFonts w:ascii="Arial" w:hAnsi="Arial" w:cs="Arial"/>
          <w:i/>
          <w:sz w:val="22"/>
          <w:szCs w:val="22"/>
        </w:rPr>
        <w:t>": "2015-06-19T23</w:t>
      </w:r>
      <w:proofErr w:type="gramStart"/>
      <w:r w:rsidRPr="00EC7593">
        <w:rPr>
          <w:rFonts w:ascii="Arial" w:hAnsi="Arial" w:cs="Arial"/>
          <w:i/>
          <w:sz w:val="22"/>
          <w:szCs w:val="22"/>
        </w:rPr>
        <w:t>:35:50.7</w:t>
      </w:r>
      <w:proofErr w:type="gramEnd"/>
      <w:r w:rsidRPr="00EC7593">
        <w:rPr>
          <w:rFonts w:ascii="Arial" w:hAnsi="Arial" w:cs="Arial"/>
          <w:i/>
          <w:sz w:val="22"/>
          <w:szCs w:val="22"/>
        </w:rPr>
        <w:t>",</w:t>
      </w:r>
    </w:p>
    <w:p w14:paraId="0B6A2DB6"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DateModified</w:t>
      </w:r>
      <w:proofErr w:type="spellEnd"/>
      <w:r w:rsidRPr="00EC7593">
        <w:rPr>
          <w:rFonts w:ascii="Arial" w:hAnsi="Arial" w:cs="Arial"/>
          <w:i/>
          <w:sz w:val="22"/>
          <w:szCs w:val="22"/>
        </w:rPr>
        <w:t>": "2015-06-19T23</w:t>
      </w:r>
      <w:proofErr w:type="gramStart"/>
      <w:r w:rsidRPr="00EC7593">
        <w:rPr>
          <w:rFonts w:ascii="Arial" w:hAnsi="Arial" w:cs="Arial"/>
          <w:i/>
          <w:sz w:val="22"/>
          <w:szCs w:val="22"/>
        </w:rPr>
        <w:t>:35:50.7</w:t>
      </w:r>
      <w:proofErr w:type="gramEnd"/>
      <w:r w:rsidRPr="00EC7593">
        <w:rPr>
          <w:rFonts w:ascii="Arial" w:hAnsi="Arial" w:cs="Arial"/>
          <w:i/>
          <w:sz w:val="22"/>
          <w:szCs w:val="22"/>
        </w:rPr>
        <w:t>",</w:t>
      </w:r>
    </w:p>
    <w:p w14:paraId="0368536C"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IsDeleted</w:t>
      </w:r>
      <w:proofErr w:type="spellEnd"/>
      <w:r w:rsidRPr="00EC7593">
        <w:rPr>
          <w:rFonts w:ascii="Arial" w:hAnsi="Arial" w:cs="Arial"/>
          <w:i/>
          <w:sz w:val="22"/>
          <w:szCs w:val="22"/>
        </w:rPr>
        <w:t>": false</w:t>
      </w:r>
    </w:p>
    <w:p w14:paraId="54550178" w14:textId="77777777" w:rsidR="00EC7593" w:rsidRPr="00EC7593" w:rsidRDefault="00EC7593" w:rsidP="00EC7593">
      <w:pPr>
        <w:pStyle w:val="BodyText"/>
        <w:rPr>
          <w:rFonts w:ascii="Arial" w:hAnsi="Arial" w:cs="Arial"/>
          <w:i/>
          <w:sz w:val="22"/>
          <w:szCs w:val="22"/>
        </w:rPr>
      </w:pPr>
      <w:r w:rsidRPr="00EC7593">
        <w:rPr>
          <w:rFonts w:ascii="Arial" w:hAnsi="Arial" w:cs="Arial"/>
          <w:i/>
          <w:sz w:val="22"/>
          <w:szCs w:val="22"/>
        </w:rPr>
        <w:t>}</w:t>
      </w:r>
    </w:p>
    <w:p w14:paraId="0210309E" w14:textId="097DF6BD" w:rsidR="005B6F11" w:rsidRPr="00EC7593" w:rsidRDefault="005B6F11" w:rsidP="005B6F11">
      <w:pPr>
        <w:pStyle w:val="Heading2"/>
        <w:rPr>
          <w:rFonts w:cs="Arial"/>
        </w:rPr>
      </w:pPr>
      <w:bookmarkStart w:id="77" w:name="_Toc296355184"/>
      <w:r w:rsidRPr="00EC7593">
        <w:rPr>
          <w:rFonts w:cs="Arial"/>
        </w:rPr>
        <w:t>3.2 Authentication API</w:t>
      </w:r>
      <w:bookmarkEnd w:id="77"/>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lastRenderedPageBreak/>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78" w:name="_Toc296355185"/>
      <w:r w:rsidRPr="00EC7593">
        <w:rPr>
          <w:rFonts w:cs="Arial"/>
        </w:rPr>
        <w:t>3.2.1 Authenticate (login)</w:t>
      </w:r>
      <w:bookmarkEnd w:id="78"/>
    </w:p>
    <w:p w14:paraId="77EDB47C" w14:textId="223AB3CA"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request (POST) that will hold a </w:t>
      </w:r>
      <w:proofErr w:type="spellStart"/>
      <w:r w:rsidRPr="00EC7593">
        <w:rPr>
          <w:rFonts w:ascii="Arial" w:hAnsi="Arial" w:cs="Arial"/>
          <w:i/>
          <w:sz w:val="24"/>
        </w:rPr>
        <w:t>DisplayName</w:t>
      </w:r>
      <w:proofErr w:type="spellEnd"/>
      <w:r w:rsidRPr="00EC7593">
        <w:rPr>
          <w:rFonts w:ascii="Arial" w:hAnsi="Arial" w:cs="Arial"/>
          <w:sz w:val="24"/>
        </w:rPr>
        <w:t xml:space="preserve"> or </w:t>
      </w:r>
      <w:proofErr w:type="spellStart"/>
      <w:r w:rsidRPr="00EC7593">
        <w:rPr>
          <w:rFonts w:ascii="Arial" w:hAnsi="Arial" w:cs="Arial"/>
          <w:i/>
          <w:sz w:val="24"/>
        </w:rPr>
        <w:t>EmailAddress</w:t>
      </w:r>
      <w:proofErr w:type="spellEnd"/>
      <w:r w:rsidRPr="00EC7593">
        <w:rPr>
          <w:rFonts w:ascii="Arial" w:hAnsi="Arial" w:cs="Arial"/>
          <w:i/>
          <w:sz w:val="24"/>
        </w:rPr>
        <w:t xml:space="preserve"> </w:t>
      </w:r>
      <w:r w:rsidRPr="00EC7593">
        <w:rPr>
          <w:rFonts w:ascii="Arial" w:hAnsi="Arial" w:cs="Arial"/>
          <w:sz w:val="24"/>
        </w:rPr>
        <w:t xml:space="preserve">and </w:t>
      </w:r>
      <w:r w:rsidRPr="00EC7593">
        <w:rPr>
          <w:rFonts w:ascii="Arial" w:hAnsi="Arial" w:cs="Arial"/>
          <w:i/>
          <w:sz w:val="24"/>
        </w:rPr>
        <w:t>Password</w:t>
      </w:r>
      <w:r w:rsidRPr="00EC7593">
        <w:rPr>
          <w:rFonts w:ascii="Arial" w:hAnsi="Arial" w:cs="Arial"/>
          <w:sz w:val="24"/>
        </w:rPr>
        <w:t xml:space="preserve"> in JSON form. 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71AAB201"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Pr="00EC7593">
        <w:rPr>
          <w:rFonts w:ascii="Arial" w:hAnsi="Arial" w:cs="Arial"/>
          <w:i/>
          <w:sz w:val="24"/>
        </w:rPr>
        <w:t>User</w:t>
      </w:r>
      <w:r w:rsidRPr="00EC7593">
        <w:rPr>
          <w:rFonts w:ascii="Arial" w:hAnsi="Arial" w:cs="Arial"/>
          <w:sz w:val="24"/>
        </w:rPr>
        <w:t xml:space="preserve"> object to hold the </w:t>
      </w:r>
      <w:proofErr w:type="spellStart"/>
      <w:r w:rsidRPr="00EC7593">
        <w:rPr>
          <w:rFonts w:ascii="Arial" w:hAnsi="Arial" w:cs="Arial"/>
          <w:i/>
          <w:sz w:val="24"/>
        </w:rPr>
        <w:t>DisplayName</w:t>
      </w:r>
      <w:proofErr w:type="spellEnd"/>
      <w:r w:rsidRPr="00EC7593">
        <w:rPr>
          <w:rFonts w:ascii="Arial" w:hAnsi="Arial" w:cs="Arial"/>
          <w:sz w:val="24"/>
        </w:rPr>
        <w:t xml:space="preserve"> or </w:t>
      </w:r>
      <w:proofErr w:type="spellStart"/>
      <w:r w:rsidRPr="00EC7593">
        <w:rPr>
          <w:rFonts w:ascii="Arial" w:hAnsi="Arial" w:cs="Arial"/>
          <w:i/>
          <w:sz w:val="24"/>
        </w:rPr>
        <w:t>EmailAddress</w:t>
      </w:r>
      <w:proofErr w:type="spellEnd"/>
      <w:r w:rsidRPr="00EC7593">
        <w:rPr>
          <w:rFonts w:ascii="Arial" w:hAnsi="Arial" w:cs="Arial"/>
          <w:i/>
          <w:sz w:val="24"/>
        </w:rPr>
        <w:t xml:space="preserve"> </w:t>
      </w:r>
      <w:r w:rsidRPr="00EC7593">
        <w:rPr>
          <w:rFonts w:ascii="Arial" w:hAnsi="Arial" w:cs="Arial"/>
          <w:sz w:val="24"/>
        </w:rPr>
        <w:t xml:space="preserve">and </w:t>
      </w:r>
      <w:r w:rsidRPr="00EC7593">
        <w:rPr>
          <w:rFonts w:ascii="Arial" w:hAnsi="Arial" w:cs="Arial"/>
          <w:i/>
          <w:sz w:val="24"/>
        </w:rPr>
        <w:t>Password</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6635A17E" w:rsidR="001167EB" w:rsidRPr="00EC7593" w:rsidRDefault="00731EA9" w:rsidP="00731EA9">
      <w:pPr>
        <w:pStyle w:val="BodyText"/>
        <w:jc w:val="both"/>
        <w:rPr>
          <w:rFonts w:ascii="Arial" w:hAnsi="Arial" w:cs="Arial"/>
          <w:sz w:val="24"/>
        </w:rPr>
      </w:pPr>
      <w:r w:rsidRPr="00EC7593">
        <w:rPr>
          <w:rFonts w:ascii="Arial" w:hAnsi="Arial" w:cs="Arial"/>
          <w:sz w:val="24"/>
        </w:rPr>
        <w:t>Then the results will be returned to the API: an updated User object in the case of success, or an exception in the case of a failure. For security reasons, the password and password salt will not be returned to the client.</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168A2B58" w14:textId="4DAD8F55" w:rsidR="0059688B" w:rsidRPr="00EC7593" w:rsidRDefault="0059688B" w:rsidP="0059688B">
      <w:pPr>
        <w:pStyle w:val="Heading4"/>
        <w:rPr>
          <w:rFonts w:cs="Arial"/>
        </w:rPr>
      </w:pPr>
      <w:r w:rsidRPr="00EC7593">
        <w:rPr>
          <w:rFonts w:cs="Arial"/>
        </w:rPr>
        <w:t>3.2.1.1 Authenticate Example</w:t>
      </w:r>
    </w:p>
    <w:p w14:paraId="304C60CB" w14:textId="4D3A8DD1" w:rsidR="001167EB" w:rsidRPr="00EC7593" w:rsidRDefault="0059688B" w:rsidP="001167EB">
      <w:pPr>
        <w:pStyle w:val="Subtitle"/>
        <w:jc w:val="left"/>
        <w:rPr>
          <w:rStyle w:val="Emphasis"/>
          <w:rFonts w:cs="Arial"/>
          <w:sz w:val="22"/>
          <w:szCs w:val="22"/>
        </w:rPr>
      </w:pPr>
      <w:r w:rsidRPr="00EC7593">
        <w:rPr>
          <w:rStyle w:val="Emphasis"/>
          <w:rFonts w:cs="Arial"/>
          <w:sz w:val="22"/>
          <w:szCs w:val="22"/>
        </w:rPr>
        <w:t xml:space="preserve">POST </w:t>
      </w:r>
      <w:r w:rsidR="001167EB" w:rsidRPr="00EC7593">
        <w:rPr>
          <w:rStyle w:val="Emphasis"/>
          <w:rFonts w:cs="Arial"/>
          <w:sz w:val="22"/>
          <w:szCs w:val="22"/>
        </w:rPr>
        <w:t>/v0.1/</w:t>
      </w:r>
      <w:proofErr w:type="spellStart"/>
      <w:r w:rsidR="001167EB" w:rsidRPr="00EC7593">
        <w:rPr>
          <w:rStyle w:val="Emphasis"/>
          <w:rFonts w:cs="Arial"/>
          <w:sz w:val="22"/>
          <w:szCs w:val="22"/>
        </w:rPr>
        <w:t>Auth</w:t>
      </w:r>
      <w:proofErr w:type="spellEnd"/>
      <w:r w:rsidR="00731EA9" w:rsidRPr="00EC7593">
        <w:rPr>
          <w:rStyle w:val="Emphasis"/>
          <w:rFonts w:cs="Arial"/>
          <w:sz w:val="22"/>
          <w:szCs w:val="22"/>
        </w:rPr>
        <w:t>/User</w:t>
      </w:r>
    </w:p>
    <w:p w14:paraId="5D21C5F6" w14:textId="7BB5BAB3" w:rsidR="0059688B"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73B45996"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EmailAddress</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"test@testy.com",</w:t>
      </w:r>
    </w:p>
    <w:p w14:paraId="68DDCCEC"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ab/>
        <w:t>"</w:t>
      </w:r>
      <w:proofErr w:type="spellStart"/>
      <w:r w:rsidRPr="00EC7593">
        <w:rPr>
          <w:rFonts w:ascii="Arial" w:hAnsi="Arial" w:cs="Arial"/>
          <w:i/>
          <w:sz w:val="22"/>
          <w:szCs w:val="22"/>
        </w:rPr>
        <w:t>DisplayName</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proofErr w:type="spellStart"/>
      <w:r w:rsidRPr="00EC7593">
        <w:rPr>
          <w:rFonts w:ascii="Arial" w:hAnsi="Arial" w:cs="Arial"/>
          <w:i/>
          <w:sz w:val="22"/>
          <w:szCs w:val="22"/>
        </w:rPr>
        <w:t>testeraccount</w:t>
      </w:r>
      <w:proofErr w:type="spellEnd"/>
      <w:r w:rsidRPr="00EC7593">
        <w:rPr>
          <w:rFonts w:ascii="Arial" w:hAnsi="Arial" w:cs="Arial"/>
          <w:i/>
          <w:sz w:val="22"/>
          <w:szCs w:val="22"/>
        </w:rPr>
        <w:t>",</w:t>
      </w:r>
    </w:p>
    <w:p w14:paraId="200B5646"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ab/>
        <w:t>"Password</w:t>
      </w:r>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proofErr w:type="spellStart"/>
      <w:r w:rsidRPr="00EC7593">
        <w:rPr>
          <w:rFonts w:ascii="Arial" w:hAnsi="Arial" w:cs="Arial"/>
          <w:i/>
          <w:sz w:val="22"/>
          <w:szCs w:val="22"/>
        </w:rPr>
        <w:t>TestPW</w:t>
      </w:r>
      <w:proofErr w:type="spellEnd"/>
      <w:r w:rsidRPr="00EC7593">
        <w:rPr>
          <w:rFonts w:ascii="Arial" w:hAnsi="Arial" w:cs="Arial"/>
          <w:i/>
          <w:sz w:val="22"/>
          <w:szCs w:val="22"/>
        </w:rPr>
        <w:t>",</w:t>
      </w:r>
    </w:p>
    <w:p w14:paraId="263E702A" w14:textId="13D3ECBA" w:rsidR="0059688B"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18D3F5D2" w14:textId="77777777" w:rsidR="0059688B" w:rsidRPr="00EC7593" w:rsidRDefault="0059688B" w:rsidP="0059688B">
      <w:pPr>
        <w:pStyle w:val="BodyText"/>
        <w:rPr>
          <w:rFonts w:ascii="Arial" w:hAnsi="Arial" w:cs="Arial"/>
          <w:i/>
          <w:sz w:val="22"/>
          <w:szCs w:val="22"/>
        </w:rPr>
      </w:pPr>
    </w:p>
    <w:p w14:paraId="5A5F759F" w14:textId="1B3047C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HTTP/1.1 200 OK</w:t>
      </w:r>
    </w:p>
    <w:p w14:paraId="626BF75D"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lastRenderedPageBreak/>
        <w:t>{</w:t>
      </w:r>
    </w:p>
    <w:p w14:paraId="62FD8E10"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"Token": "9d0ab021-fcf8-4ec3-b6e3-bb1d0d03b12e"</w:t>
      </w:r>
    </w:p>
    <w:p w14:paraId="1700965C" w14:textId="343FEF81" w:rsidR="0059688B"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47EB45C4" w14:textId="7E0464AC" w:rsidR="005B6F11" w:rsidRPr="00EC7593" w:rsidRDefault="005B6F11" w:rsidP="005B6F11">
      <w:pPr>
        <w:pStyle w:val="Heading3"/>
        <w:rPr>
          <w:rFonts w:cs="Arial"/>
        </w:rPr>
      </w:pPr>
      <w:bookmarkStart w:id="79" w:name="_Toc296355186"/>
      <w:r w:rsidRPr="00EC7593">
        <w:rPr>
          <w:rFonts w:cs="Arial"/>
        </w:rPr>
        <w:t xml:space="preserve">3.2.2 </w:t>
      </w:r>
      <w:proofErr w:type="spellStart"/>
      <w:r w:rsidRPr="00EC7593">
        <w:rPr>
          <w:rFonts w:cs="Arial"/>
        </w:rPr>
        <w:t>ValidateSession</w:t>
      </w:r>
      <w:bookmarkEnd w:id="79"/>
      <w:proofErr w:type="spellEnd"/>
    </w:p>
    <w:p w14:paraId="6FEDB1C2" w14:textId="16D16037" w:rsidR="009035DB" w:rsidRPr="00EC7593" w:rsidRDefault="009035DB" w:rsidP="009035DB">
      <w:pPr>
        <w:spacing w:after="120"/>
        <w:jc w:val="both"/>
        <w:rPr>
          <w:rFonts w:ascii="Arial" w:hAnsi="Arial" w:cs="Arial"/>
          <w:sz w:val="24"/>
        </w:rPr>
      </w:pPr>
      <w:r w:rsidRPr="00EC7593">
        <w:rPr>
          <w:rFonts w:ascii="Arial" w:hAnsi="Arial" w:cs="Arial"/>
          <w:sz w:val="24"/>
        </w:rPr>
        <w:t xml:space="preserve">The </w:t>
      </w:r>
      <w:proofErr w:type="spellStart"/>
      <w:r w:rsidRPr="00EC7593">
        <w:rPr>
          <w:rFonts w:ascii="Arial" w:hAnsi="Arial" w:cs="Arial"/>
          <w:sz w:val="24"/>
        </w:rPr>
        <w:t>ValidateSession</w:t>
      </w:r>
      <w:proofErr w:type="spellEnd"/>
      <w:r w:rsidRPr="00EC7593">
        <w:rPr>
          <w:rFonts w:ascii="Arial" w:hAnsi="Arial" w:cs="Arial"/>
          <w:sz w:val="24"/>
        </w:rPr>
        <w:t xml:space="preserve">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id</w:t>
      </w:r>
      <w:r w:rsidRPr="00EC7593">
        <w:rPr>
          <w:rFonts w:ascii="Arial" w:hAnsi="Arial" w:cs="Arial"/>
          <w:sz w:val="24"/>
        </w:rPr>
        <w:t xml:space="preserve"> and the </w:t>
      </w:r>
      <w:r w:rsidRPr="00EC7593">
        <w:rPr>
          <w:rFonts w:ascii="Arial" w:hAnsi="Arial" w:cs="Arial"/>
          <w:i/>
          <w:sz w:val="24"/>
        </w:rPr>
        <w:t>token</w:t>
      </w:r>
      <w:r w:rsidRPr="00EC7593">
        <w:rPr>
          <w:rFonts w:ascii="Arial" w:hAnsi="Arial" w:cs="Arial"/>
          <w:sz w:val="24"/>
        </w:rPr>
        <w:t xml:space="preserve"> parameters. This data will be passed down through the BLL, where it will be validated for simple formatting. Valid data will be forwarded to the DAL where it will become the input criteria to find a matching record in the database </w:t>
      </w:r>
      <w:proofErr w:type="spellStart"/>
      <w:r w:rsidRPr="00EC7593">
        <w:rPr>
          <w:rFonts w:ascii="Arial" w:hAnsi="Arial" w:cs="Arial"/>
          <w:sz w:val="24"/>
        </w:rPr>
        <w:t>UserSessions</w:t>
      </w:r>
      <w:proofErr w:type="spellEnd"/>
      <w:r w:rsidRPr="00EC7593">
        <w:rPr>
          <w:rFonts w:ascii="Arial" w:hAnsi="Arial" w:cs="Arial"/>
          <w:sz w:val="24"/>
        </w:rPr>
        <w:t xml:space="preserve"> table.</w:t>
      </w:r>
    </w:p>
    <w:p w14:paraId="0CC950B2" w14:textId="77777777"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proofErr w:type="spellStart"/>
      <w:r w:rsidRPr="00EC7593">
        <w:rPr>
          <w:rFonts w:ascii="Arial" w:hAnsi="Arial" w:cs="Arial"/>
          <w:sz w:val="24"/>
        </w:rPr>
        <w:t>UserAuth</w:t>
      </w:r>
      <w:proofErr w:type="spellEnd"/>
      <w:r w:rsidRPr="00EC7593">
        <w:rPr>
          <w:rFonts w:ascii="Arial" w:hAnsi="Arial" w:cs="Arial"/>
          <w:sz w:val="24"/>
        </w:rPr>
        <w:t xml:space="preserve"> object. If no matching record is found, then it will return a default </w:t>
      </w:r>
      <w:proofErr w:type="spellStart"/>
      <w:r w:rsidRPr="00EC7593">
        <w:rPr>
          <w:rFonts w:ascii="Arial" w:hAnsi="Arial" w:cs="Arial"/>
          <w:sz w:val="24"/>
        </w:rPr>
        <w:t>UserAuth</w:t>
      </w:r>
      <w:proofErr w:type="spellEnd"/>
      <w:r w:rsidRPr="00EC7593">
        <w:rPr>
          <w:rFonts w:ascii="Arial" w:hAnsi="Arial" w:cs="Arial"/>
          <w:sz w:val="24"/>
        </w:rPr>
        <w:t xml:space="preserve"> object (</w:t>
      </w:r>
      <w:proofErr w:type="spellStart"/>
      <w:r w:rsidRPr="00EC7593">
        <w:rPr>
          <w:rFonts w:ascii="Arial" w:hAnsi="Arial" w:cs="Arial"/>
          <w:sz w:val="24"/>
        </w:rPr>
        <w:t>UserId</w:t>
      </w:r>
      <w:proofErr w:type="spellEnd"/>
      <w:r w:rsidRPr="00EC7593">
        <w:rPr>
          <w:rFonts w:ascii="Arial" w:hAnsi="Arial" w:cs="Arial"/>
          <w:sz w:val="24"/>
        </w:rPr>
        <w:t xml:space="preserve"> property set to zero). 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9546751"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40DC9532" w14:textId="77777777" w:rsidR="00EC7593" w:rsidRPr="00EC7593" w:rsidRDefault="00EC7593" w:rsidP="009035DB">
      <w:pPr>
        <w:spacing w:after="120"/>
        <w:jc w:val="both"/>
        <w:rPr>
          <w:rFonts w:ascii="Arial" w:hAnsi="Arial" w:cs="Arial"/>
          <w:sz w:val="24"/>
        </w:rPr>
      </w:pPr>
    </w:p>
    <w:p w14:paraId="6CAE2610" w14:textId="6FF712AB" w:rsidR="0059688B" w:rsidRPr="00EC7593" w:rsidRDefault="0059688B" w:rsidP="0059688B">
      <w:pPr>
        <w:pStyle w:val="Heading4"/>
        <w:rPr>
          <w:rFonts w:cs="Arial"/>
        </w:rPr>
      </w:pPr>
      <w:r w:rsidRPr="00EC7593">
        <w:rPr>
          <w:rFonts w:cs="Arial"/>
        </w:rPr>
        <w:t xml:space="preserve">3.2.2.1 </w:t>
      </w:r>
      <w:proofErr w:type="spellStart"/>
      <w:r w:rsidRPr="00EC7593">
        <w:rPr>
          <w:rFonts w:cs="Arial"/>
        </w:rPr>
        <w:t>ValidateSession</w:t>
      </w:r>
      <w:proofErr w:type="spellEnd"/>
      <w:r w:rsidRPr="00EC7593">
        <w:rPr>
          <w:rFonts w:cs="Arial"/>
        </w:rPr>
        <w:t xml:space="preserve"> Example</w:t>
      </w:r>
    </w:p>
    <w:p w14:paraId="0C405AAD" w14:textId="5970A03A" w:rsidR="001167EB" w:rsidRPr="00EC7593" w:rsidRDefault="0059688B" w:rsidP="001167EB">
      <w:pPr>
        <w:pStyle w:val="Subtitle"/>
        <w:jc w:val="left"/>
        <w:rPr>
          <w:rFonts w:cs="Arial"/>
          <w:sz w:val="22"/>
          <w:szCs w:val="22"/>
        </w:rPr>
      </w:pPr>
      <w:r w:rsidRPr="00EC7593">
        <w:rPr>
          <w:rStyle w:val="Emphasis"/>
          <w:rFonts w:cs="Arial"/>
          <w:sz w:val="22"/>
          <w:szCs w:val="22"/>
        </w:rPr>
        <w:t xml:space="preserve">GET </w:t>
      </w:r>
      <w:r w:rsidR="001167EB" w:rsidRPr="00EC7593">
        <w:rPr>
          <w:rStyle w:val="Emphasis"/>
          <w:rFonts w:cs="Arial"/>
          <w:sz w:val="22"/>
          <w:szCs w:val="22"/>
        </w:rPr>
        <w:t>/v0.1/Auth</w:t>
      </w:r>
      <w:proofErr w:type="gramStart"/>
      <w:r w:rsidR="001167EB" w:rsidRPr="00EC7593">
        <w:rPr>
          <w:rStyle w:val="Emphasis"/>
          <w:rFonts w:cs="Arial"/>
          <w:sz w:val="22"/>
          <w:szCs w:val="22"/>
        </w:rPr>
        <w:t>?token</w:t>
      </w:r>
      <w:proofErr w:type="gramEnd"/>
      <w:r w:rsidRPr="00EC7593">
        <w:rPr>
          <w:rStyle w:val="Emphasis"/>
          <w:rFonts w:cs="Arial"/>
          <w:sz w:val="22"/>
          <w:szCs w:val="22"/>
        </w:rPr>
        <w:t>=</w:t>
      </w:r>
      <w:r w:rsidRPr="00EC7593">
        <w:rPr>
          <w:rFonts w:cs="Arial"/>
          <w:i w:val="0"/>
          <w:sz w:val="22"/>
          <w:szCs w:val="22"/>
        </w:rPr>
        <w:t>9d0ab021-fcf8-4ec3-b6e3-bb1d0d03b12e</w:t>
      </w:r>
      <w:r w:rsidRPr="00EC7593">
        <w:rPr>
          <w:rStyle w:val="Emphasis"/>
          <w:rFonts w:cs="Arial"/>
          <w:sz w:val="22"/>
          <w:szCs w:val="22"/>
        </w:rPr>
        <w:t>&amp;id=</w:t>
      </w:r>
      <w:r w:rsidRPr="00EC7593">
        <w:rPr>
          <w:rFonts w:cs="Arial"/>
          <w:sz w:val="22"/>
          <w:szCs w:val="22"/>
        </w:rPr>
        <w:t>5651a0ad-b934-4be8-88f2-c380f884adf5</w:t>
      </w:r>
    </w:p>
    <w:p w14:paraId="0419CBDA" w14:textId="77777777" w:rsidR="0059688B" w:rsidRPr="00EC7593" w:rsidRDefault="0059688B" w:rsidP="0059688B">
      <w:pPr>
        <w:pStyle w:val="BodyText"/>
        <w:rPr>
          <w:rFonts w:ascii="Arial" w:hAnsi="Arial" w:cs="Arial"/>
        </w:rPr>
      </w:pPr>
    </w:p>
    <w:p w14:paraId="13EE66DF"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HTTP/1.1 200 OK</w:t>
      </w:r>
    </w:p>
    <w:p w14:paraId="3BED47C3"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18E6DA03"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 xml:space="preserve">    "Token": "9d0ab021-fcf8-4ec3-b6e3-bb1d0d03b12e"</w:t>
      </w:r>
    </w:p>
    <w:p w14:paraId="6B465438" w14:textId="77777777" w:rsidR="0059688B" w:rsidRPr="00EC7593" w:rsidRDefault="0059688B" w:rsidP="0059688B">
      <w:pPr>
        <w:pStyle w:val="BodyText"/>
        <w:rPr>
          <w:rFonts w:ascii="Arial" w:hAnsi="Arial" w:cs="Arial"/>
          <w:i/>
          <w:sz w:val="22"/>
          <w:szCs w:val="22"/>
        </w:rPr>
      </w:pPr>
      <w:r w:rsidRPr="00EC7593">
        <w:rPr>
          <w:rFonts w:ascii="Arial" w:hAnsi="Arial" w:cs="Arial"/>
          <w:i/>
          <w:sz w:val="22"/>
          <w:szCs w:val="22"/>
        </w:rPr>
        <w:t>}</w:t>
      </w:r>
    </w:p>
    <w:p w14:paraId="09970902" w14:textId="02414236" w:rsidR="005B6F11" w:rsidRPr="00EC7593" w:rsidRDefault="005B6F11" w:rsidP="005B6F11">
      <w:pPr>
        <w:pStyle w:val="Heading3"/>
        <w:rPr>
          <w:rFonts w:cs="Arial"/>
        </w:rPr>
      </w:pPr>
      <w:bookmarkStart w:id="80" w:name="_Toc296355187"/>
      <w:r w:rsidRPr="00EC7593">
        <w:rPr>
          <w:rFonts w:cs="Arial"/>
        </w:rPr>
        <w:t xml:space="preserve">3.2.3 </w:t>
      </w:r>
      <w:proofErr w:type="spellStart"/>
      <w:r w:rsidRPr="00EC7593">
        <w:rPr>
          <w:rFonts w:cs="Arial"/>
        </w:rPr>
        <w:t>EndSession</w:t>
      </w:r>
      <w:proofErr w:type="spellEnd"/>
      <w:r w:rsidRPr="00EC7593">
        <w:rPr>
          <w:rFonts w:cs="Arial"/>
        </w:rPr>
        <w:t xml:space="preserve"> (logout)</w:t>
      </w:r>
      <w:bookmarkEnd w:id="80"/>
    </w:p>
    <w:p w14:paraId="74227A2C" w14:textId="3419B936"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w:t>
      </w:r>
      <w:proofErr w:type="spellStart"/>
      <w:r w:rsidRPr="00EC7593">
        <w:rPr>
          <w:rFonts w:ascii="Arial" w:hAnsi="Arial" w:cs="Arial"/>
          <w:sz w:val="24"/>
        </w:rPr>
        <w:t>EndSession</w:t>
      </w:r>
      <w:proofErr w:type="spellEnd"/>
      <w:r w:rsidRPr="00EC7593">
        <w:rPr>
          <w:rFonts w:ascii="Arial" w:hAnsi="Arial" w:cs="Arial"/>
          <w:sz w:val="24"/>
        </w:rPr>
        <w:t xml:space="preserve">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proofErr w:type="spellStart"/>
      <w:r w:rsidRPr="00EC7593">
        <w:rPr>
          <w:rFonts w:ascii="Arial" w:hAnsi="Arial" w:cs="Arial"/>
          <w:i/>
          <w:sz w:val="24"/>
        </w:rPr>
        <w:t>UserId</w:t>
      </w:r>
      <w:proofErr w:type="spellEnd"/>
      <w:r w:rsidRPr="00EC7593">
        <w:rPr>
          <w:rFonts w:ascii="Arial" w:hAnsi="Arial" w:cs="Arial"/>
          <w:i/>
          <w:sz w:val="24"/>
        </w:rPr>
        <w:t xml:space="preserve"> </w:t>
      </w:r>
      <w:r w:rsidRPr="00EC7593">
        <w:rPr>
          <w:rFonts w:ascii="Arial" w:hAnsi="Arial" w:cs="Arial"/>
          <w:sz w:val="24"/>
        </w:rPr>
        <w:t>properties. If both properties are valid, the API will respond with an HTTP 200 message informing the client that the user has been logged out.</w:t>
      </w:r>
    </w:p>
    <w:p w14:paraId="59B4475C" w14:textId="00FD5B2D" w:rsidR="00632EE0" w:rsidRDefault="00632EE0" w:rsidP="00632EE0">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3753F46F" w14:textId="77777777" w:rsidR="00EC7593" w:rsidRDefault="00EC7593" w:rsidP="00EC7593">
      <w:pPr>
        <w:spacing w:after="120"/>
        <w:jc w:val="both"/>
        <w:rPr>
          <w:rFonts w:ascii="Arial" w:hAnsi="Arial" w:cs="Arial"/>
          <w:sz w:val="24"/>
          <w:highlight w:val="yellow"/>
        </w:rPr>
      </w:pPr>
    </w:p>
    <w:p w14:paraId="20D570C5"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0A52AD77" w14:textId="77777777" w:rsidR="00EC7593" w:rsidRPr="00EC7593" w:rsidRDefault="00EC7593" w:rsidP="00632EE0">
      <w:pPr>
        <w:spacing w:after="120"/>
        <w:rPr>
          <w:rFonts w:ascii="Arial" w:hAnsi="Arial" w:cs="Arial"/>
          <w:sz w:val="24"/>
        </w:rPr>
      </w:pPr>
    </w:p>
    <w:p w14:paraId="0168E1C7" w14:textId="2FAA3030" w:rsidR="0036413B" w:rsidRPr="00EC7593" w:rsidRDefault="0036413B" w:rsidP="0036413B">
      <w:pPr>
        <w:pStyle w:val="Heading4"/>
        <w:rPr>
          <w:rFonts w:cs="Arial"/>
        </w:rPr>
      </w:pPr>
      <w:r w:rsidRPr="00EC7593">
        <w:rPr>
          <w:rFonts w:cs="Arial"/>
        </w:rPr>
        <w:lastRenderedPageBreak/>
        <w:t xml:space="preserve">3.2.3.1 </w:t>
      </w:r>
      <w:proofErr w:type="spellStart"/>
      <w:r w:rsidRPr="00EC7593">
        <w:rPr>
          <w:rFonts w:cs="Arial"/>
        </w:rPr>
        <w:t>EndSession</w:t>
      </w:r>
      <w:proofErr w:type="spellEnd"/>
      <w:r w:rsidRPr="00EC7593">
        <w:rPr>
          <w:rFonts w:cs="Arial"/>
        </w:rPr>
        <w:t xml:space="preserve"> Example</w:t>
      </w:r>
    </w:p>
    <w:p w14:paraId="36023F5A" w14:textId="04899B30" w:rsidR="00632EE0" w:rsidRPr="00EC7593" w:rsidRDefault="0036413B" w:rsidP="00632EE0">
      <w:pPr>
        <w:pStyle w:val="Subtitle"/>
        <w:jc w:val="left"/>
        <w:rPr>
          <w:rStyle w:val="Emphasis"/>
          <w:rFonts w:cs="Arial"/>
          <w:sz w:val="22"/>
          <w:szCs w:val="22"/>
        </w:rPr>
      </w:pPr>
      <w:r w:rsidRPr="00EC7593">
        <w:rPr>
          <w:rStyle w:val="Emphasis"/>
          <w:rFonts w:cs="Arial"/>
          <w:sz w:val="22"/>
          <w:szCs w:val="22"/>
        </w:rPr>
        <w:t xml:space="preserve">POST </w:t>
      </w:r>
      <w:r w:rsidR="00632EE0" w:rsidRPr="00EC7593">
        <w:rPr>
          <w:rStyle w:val="Emphasis"/>
          <w:rFonts w:cs="Arial"/>
          <w:sz w:val="22"/>
          <w:szCs w:val="22"/>
        </w:rPr>
        <w:t>/v0.1/</w:t>
      </w:r>
      <w:proofErr w:type="spellStart"/>
      <w:r w:rsidR="00632EE0" w:rsidRPr="00EC7593">
        <w:rPr>
          <w:rStyle w:val="Emphasis"/>
          <w:rFonts w:cs="Arial"/>
          <w:sz w:val="22"/>
          <w:szCs w:val="22"/>
        </w:rPr>
        <w:t>Auth</w:t>
      </w:r>
      <w:proofErr w:type="spellEnd"/>
      <w:r w:rsidR="00632EE0" w:rsidRPr="00EC7593">
        <w:rPr>
          <w:rStyle w:val="Emphasis"/>
          <w:rFonts w:cs="Arial"/>
          <w:sz w:val="22"/>
          <w:szCs w:val="22"/>
        </w:rPr>
        <w:t>/End</w:t>
      </w:r>
    </w:p>
    <w:p w14:paraId="439A9A33" w14:textId="77777777" w:rsidR="0036413B" w:rsidRPr="00EC7593" w:rsidRDefault="0036413B" w:rsidP="0036413B">
      <w:pPr>
        <w:pStyle w:val="BodyText"/>
        <w:rPr>
          <w:rFonts w:ascii="Arial" w:hAnsi="Arial" w:cs="Arial"/>
          <w:i/>
          <w:sz w:val="22"/>
          <w:szCs w:val="22"/>
        </w:rPr>
      </w:pPr>
      <w:r w:rsidRPr="00EC7593">
        <w:rPr>
          <w:rFonts w:ascii="Arial" w:hAnsi="Arial" w:cs="Arial"/>
          <w:i/>
          <w:sz w:val="22"/>
          <w:szCs w:val="22"/>
        </w:rPr>
        <w:t>{</w:t>
      </w:r>
    </w:p>
    <w:p w14:paraId="1D1A5EC3" w14:textId="3633233F" w:rsidR="0036413B" w:rsidRPr="00EC7593" w:rsidRDefault="0036413B" w:rsidP="0036413B">
      <w:pPr>
        <w:pStyle w:val="BodyText"/>
        <w:rPr>
          <w:rFonts w:ascii="Arial" w:hAnsi="Arial" w:cs="Arial"/>
          <w:i/>
          <w:sz w:val="22"/>
          <w:szCs w:val="22"/>
        </w:rPr>
      </w:pPr>
      <w:r w:rsidRPr="00EC7593">
        <w:rPr>
          <w:rFonts w:ascii="Arial" w:hAnsi="Arial" w:cs="Arial"/>
          <w:i/>
          <w:sz w:val="22"/>
          <w:szCs w:val="22"/>
        </w:rPr>
        <w:t xml:space="preserve">  "Token</w:t>
      </w:r>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r w:rsidR="008849C2" w:rsidRPr="00EC7593">
        <w:rPr>
          <w:rFonts w:ascii="Arial" w:hAnsi="Arial" w:cs="Arial"/>
          <w:i/>
          <w:sz w:val="22"/>
          <w:szCs w:val="22"/>
        </w:rPr>
        <w:t xml:space="preserve">9d0ab021-fcf8-4ec3-b6e3-bb1d0d03b12e </w:t>
      </w:r>
      <w:r w:rsidRPr="00EC7593">
        <w:rPr>
          <w:rFonts w:ascii="Arial" w:hAnsi="Arial" w:cs="Arial"/>
          <w:i/>
          <w:sz w:val="22"/>
          <w:szCs w:val="22"/>
        </w:rPr>
        <w:t>",</w:t>
      </w:r>
    </w:p>
    <w:p w14:paraId="17B21637" w14:textId="713F576B" w:rsidR="0036413B" w:rsidRPr="00EC7593" w:rsidRDefault="0036413B" w:rsidP="0036413B">
      <w:pPr>
        <w:pStyle w:val="BodyText"/>
        <w:rPr>
          <w:rFonts w:ascii="Arial" w:hAnsi="Arial" w:cs="Arial"/>
          <w:i/>
          <w:sz w:val="22"/>
          <w:szCs w:val="22"/>
        </w:rPr>
      </w:pPr>
      <w:r w:rsidRPr="00EC7593">
        <w:rPr>
          <w:rFonts w:ascii="Arial" w:hAnsi="Arial" w:cs="Arial"/>
          <w:i/>
          <w:sz w:val="22"/>
          <w:szCs w:val="22"/>
        </w:rPr>
        <w:t xml:space="preserve">  "</w:t>
      </w:r>
      <w:proofErr w:type="spellStart"/>
      <w:r w:rsidRPr="00EC7593">
        <w:rPr>
          <w:rFonts w:ascii="Arial" w:hAnsi="Arial" w:cs="Arial"/>
          <w:i/>
          <w:sz w:val="22"/>
          <w:szCs w:val="22"/>
        </w:rPr>
        <w:t>UserId</w:t>
      </w:r>
      <w:proofErr w:type="spellEnd"/>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r w:rsidR="008849C2" w:rsidRPr="00EC7593">
        <w:rPr>
          <w:rFonts w:ascii="Arial" w:hAnsi="Arial" w:cs="Arial"/>
          <w:i/>
          <w:sz w:val="22"/>
          <w:szCs w:val="22"/>
        </w:rPr>
        <w:t>5651a0ad-b934-4be8-88f2-c380f884adf5</w:t>
      </w:r>
      <w:r w:rsidRPr="00EC7593">
        <w:rPr>
          <w:rFonts w:ascii="Arial" w:hAnsi="Arial" w:cs="Arial"/>
          <w:i/>
          <w:sz w:val="22"/>
          <w:szCs w:val="22"/>
        </w:rPr>
        <w:t>"</w:t>
      </w:r>
    </w:p>
    <w:p w14:paraId="2E1326A7" w14:textId="260AF860" w:rsidR="0036413B" w:rsidRPr="00EC7593" w:rsidRDefault="0036413B" w:rsidP="0036413B">
      <w:pPr>
        <w:pStyle w:val="BodyText"/>
        <w:rPr>
          <w:rFonts w:ascii="Arial" w:hAnsi="Arial" w:cs="Arial"/>
          <w:i/>
          <w:sz w:val="22"/>
          <w:szCs w:val="22"/>
        </w:rPr>
      </w:pPr>
      <w:r w:rsidRPr="00EC7593">
        <w:rPr>
          <w:rFonts w:ascii="Arial" w:hAnsi="Arial" w:cs="Arial"/>
          <w:i/>
          <w:sz w:val="22"/>
          <w:szCs w:val="22"/>
        </w:rPr>
        <w:t>}</w:t>
      </w:r>
    </w:p>
    <w:p w14:paraId="7864049F" w14:textId="77777777" w:rsidR="0036413B" w:rsidRPr="00EC7593" w:rsidRDefault="0036413B" w:rsidP="0036413B">
      <w:pPr>
        <w:pStyle w:val="BodyText"/>
        <w:rPr>
          <w:rFonts w:ascii="Arial" w:hAnsi="Arial" w:cs="Arial"/>
          <w:i/>
          <w:sz w:val="22"/>
          <w:szCs w:val="22"/>
        </w:rPr>
      </w:pPr>
    </w:p>
    <w:p w14:paraId="39886B45" w14:textId="77777777" w:rsidR="0036413B" w:rsidRPr="00EC7593" w:rsidRDefault="0036413B" w:rsidP="0036413B">
      <w:pPr>
        <w:pStyle w:val="BodyText"/>
        <w:rPr>
          <w:rFonts w:ascii="Arial" w:hAnsi="Arial" w:cs="Arial"/>
          <w:i/>
          <w:sz w:val="22"/>
          <w:szCs w:val="22"/>
        </w:rPr>
      </w:pPr>
      <w:r w:rsidRPr="00EC7593">
        <w:rPr>
          <w:rFonts w:ascii="Arial" w:hAnsi="Arial" w:cs="Arial"/>
          <w:i/>
          <w:sz w:val="22"/>
          <w:szCs w:val="22"/>
        </w:rPr>
        <w:t>HTTP/1.1 200 OK</w:t>
      </w:r>
    </w:p>
    <w:p w14:paraId="6A4B6863" w14:textId="77777777" w:rsidR="001A5C3F" w:rsidRPr="00EC7593" w:rsidRDefault="001A5C3F" w:rsidP="001A5C3F">
      <w:pPr>
        <w:pStyle w:val="BodyText"/>
        <w:rPr>
          <w:rFonts w:ascii="Arial" w:hAnsi="Arial" w:cs="Arial"/>
          <w:i/>
          <w:sz w:val="22"/>
          <w:szCs w:val="22"/>
        </w:rPr>
      </w:pPr>
      <w:r w:rsidRPr="00EC7593">
        <w:rPr>
          <w:rFonts w:ascii="Arial" w:hAnsi="Arial" w:cs="Arial"/>
          <w:i/>
          <w:sz w:val="22"/>
          <w:szCs w:val="22"/>
        </w:rPr>
        <w:t>{</w:t>
      </w:r>
    </w:p>
    <w:p w14:paraId="0F45229C" w14:textId="5D19A023" w:rsidR="00632EE0" w:rsidRPr="00EC7593" w:rsidRDefault="001A5C3F" w:rsidP="00632EE0">
      <w:pPr>
        <w:pStyle w:val="BodyText"/>
        <w:rPr>
          <w:rFonts w:ascii="Arial" w:hAnsi="Arial" w:cs="Arial"/>
          <w:i/>
          <w:sz w:val="22"/>
          <w:szCs w:val="22"/>
        </w:rPr>
      </w:pPr>
      <w:r w:rsidRPr="00EC7593">
        <w:rPr>
          <w:rFonts w:ascii="Arial" w:hAnsi="Arial" w:cs="Arial"/>
          <w:i/>
          <w:sz w:val="22"/>
          <w:szCs w:val="22"/>
        </w:rPr>
        <w:t xml:space="preserve">  "Message</w:t>
      </w:r>
      <w:proofErr w:type="gramStart"/>
      <w:r w:rsidRPr="00EC7593">
        <w:rPr>
          <w:rFonts w:ascii="Arial" w:hAnsi="Arial" w:cs="Arial"/>
          <w:i/>
          <w:sz w:val="22"/>
          <w:szCs w:val="22"/>
        </w:rPr>
        <w:t>" :</w:t>
      </w:r>
      <w:proofErr w:type="gramEnd"/>
      <w:r w:rsidRPr="00EC7593">
        <w:rPr>
          <w:rFonts w:ascii="Arial" w:hAnsi="Arial" w:cs="Arial"/>
          <w:i/>
          <w:sz w:val="22"/>
          <w:szCs w:val="22"/>
        </w:rPr>
        <w:t xml:space="preserve"> </w:t>
      </w:r>
      <w:r w:rsidR="0036413B" w:rsidRPr="00EC7593">
        <w:rPr>
          <w:rFonts w:ascii="Arial" w:hAnsi="Arial" w:cs="Arial"/>
          <w:i/>
          <w:sz w:val="22"/>
          <w:szCs w:val="22"/>
        </w:rPr>
        <w:t>"User 5651a0ad-b934-4be8-88f2-c380f884adf5 successfully logged out."</w:t>
      </w:r>
    </w:p>
    <w:p w14:paraId="1A027E89" w14:textId="0641FFA4" w:rsidR="00EF7E7B" w:rsidRPr="00EC7593" w:rsidRDefault="001A5C3F" w:rsidP="00EC7593">
      <w:pPr>
        <w:pStyle w:val="BodyText"/>
        <w:rPr>
          <w:rFonts w:ascii="Arial" w:hAnsi="Arial" w:cs="Arial"/>
          <w:i/>
          <w:sz w:val="22"/>
          <w:szCs w:val="22"/>
        </w:rPr>
      </w:pPr>
      <w:r w:rsidRPr="00EC7593">
        <w:rPr>
          <w:rFonts w:ascii="Arial" w:hAnsi="Arial" w:cs="Arial"/>
          <w:i/>
          <w:sz w:val="22"/>
          <w:szCs w:val="22"/>
        </w:rPr>
        <w:t>}</w:t>
      </w:r>
    </w:p>
    <w:sectPr w:rsidR="00EF7E7B" w:rsidRPr="00EC7593"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484AF6" w:rsidRDefault="00484AF6">
      <w:r>
        <w:separator/>
      </w:r>
    </w:p>
  </w:endnote>
  <w:endnote w:type="continuationSeparator" w:id="0">
    <w:p w14:paraId="2B845075" w14:textId="77777777" w:rsidR="00484AF6" w:rsidRDefault="00484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484AF6" w:rsidRPr="0025191F" w14:paraId="7158E428" w14:textId="77777777" w:rsidTr="00A17191">
      <w:tc>
        <w:tcPr>
          <w:tcW w:w="4688" w:type="pct"/>
          <w:tcBorders>
            <w:bottom w:val="nil"/>
            <w:right w:val="single" w:sz="4" w:space="0" w:color="BFBFBF"/>
          </w:tcBorders>
        </w:tcPr>
        <w:p w14:paraId="62B53417" w14:textId="5A8972A1" w:rsidR="00484AF6" w:rsidRPr="007B7F10" w:rsidRDefault="000012E4"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sidR="00484AF6">
                <w:rPr>
                  <w:rFonts w:ascii="Calibri" w:hAnsi="Calibri"/>
                  <w:b/>
                  <w:bCs/>
                  <w:caps/>
                  <w:color w:val="595959" w:themeColor="text1" w:themeTint="A6"/>
                  <w:sz w:val="24"/>
                </w:rPr>
                <w:t>Draft version 0.1 | 17 JUN 2015</w:t>
              </w:r>
            </w:sdtContent>
          </w:sdt>
        </w:p>
      </w:tc>
      <w:tc>
        <w:tcPr>
          <w:tcW w:w="312" w:type="pct"/>
          <w:tcBorders>
            <w:left w:val="single" w:sz="4" w:space="0" w:color="BFBFBF"/>
            <w:bottom w:val="nil"/>
          </w:tcBorders>
        </w:tcPr>
        <w:p w14:paraId="5C9C403A" w14:textId="77777777" w:rsidR="00484AF6" w:rsidRPr="0025191F" w:rsidRDefault="00484AF6"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484AF6" w:rsidRDefault="00484A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484AF6" w:rsidRPr="0025191F" w14:paraId="5DA23B7D" w14:textId="77777777" w:rsidTr="00A761A2">
      <w:tc>
        <w:tcPr>
          <w:tcW w:w="4688" w:type="pct"/>
          <w:tcBorders>
            <w:bottom w:val="nil"/>
            <w:right w:val="single" w:sz="4" w:space="0" w:color="BFBFBF"/>
          </w:tcBorders>
          <w:vAlign w:val="bottom"/>
        </w:tcPr>
        <w:p w14:paraId="09DA7085" w14:textId="499273D7" w:rsidR="00484AF6" w:rsidRPr="007B7F10" w:rsidRDefault="000012E4" w:rsidP="00754FC7">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484AF6">
                <w:rPr>
                  <w:rFonts w:ascii="Calibri" w:hAnsi="Calibri"/>
                  <w:b/>
                  <w:bCs/>
                  <w:caps/>
                  <w:color w:val="595959" w:themeColor="text1" w:themeTint="A6"/>
                  <w:sz w:val="24"/>
                </w:rPr>
                <w:t>Draft version 0.1 | 17 JUN 2015</w:t>
              </w:r>
            </w:sdtContent>
          </w:sdt>
        </w:p>
      </w:tc>
      <w:tc>
        <w:tcPr>
          <w:tcW w:w="312" w:type="pct"/>
          <w:tcBorders>
            <w:left w:val="single" w:sz="4" w:space="0" w:color="BFBFBF"/>
            <w:bottom w:val="nil"/>
          </w:tcBorders>
        </w:tcPr>
        <w:p w14:paraId="1C1B47E7" w14:textId="77777777" w:rsidR="00484AF6" w:rsidRPr="0025191F" w:rsidRDefault="00484AF6"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0012E4">
            <w:rPr>
              <w:rFonts w:ascii="Calibri" w:hAnsi="Calibri"/>
              <w:b/>
              <w:noProof/>
              <w:color w:val="595959" w:themeColor="text1" w:themeTint="A6"/>
              <w:sz w:val="24"/>
            </w:rPr>
            <w:t>11</w:t>
          </w:r>
          <w:r w:rsidRPr="007B7F10">
            <w:rPr>
              <w:rFonts w:ascii="Calibri" w:hAnsi="Calibri"/>
              <w:b/>
              <w:color w:val="595959" w:themeColor="text1" w:themeTint="A6"/>
              <w:sz w:val="24"/>
            </w:rPr>
            <w:fldChar w:fldCharType="end"/>
          </w:r>
        </w:p>
      </w:tc>
    </w:tr>
  </w:tbl>
  <w:p w14:paraId="5DD3AD76" w14:textId="621CE718" w:rsidR="00484AF6" w:rsidRDefault="00484AF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D1B321" w14:textId="77777777" w:rsidR="00484AF6" w:rsidRDefault="00484A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484AF6" w:rsidRDefault="00484AF6">
      <w:r>
        <w:separator/>
      </w:r>
    </w:p>
  </w:footnote>
  <w:footnote w:type="continuationSeparator" w:id="0">
    <w:p w14:paraId="2973BA29" w14:textId="77777777" w:rsidR="00484AF6" w:rsidRDefault="00484A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484AF6" w:rsidRDefault="000012E4">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484AF6" w:rsidRPr="00DB5A1B" w:rsidRDefault="000012E4"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484AF6"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484AF6" w:rsidRDefault="000012E4">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1C4B28"/>
    <w:multiLevelType w:val="hybridMultilevel"/>
    <w:tmpl w:val="109E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2"/>
  </w:num>
  <w:num w:numId="4">
    <w:abstractNumId w:val="31"/>
  </w:num>
  <w:num w:numId="5">
    <w:abstractNumId w:val="26"/>
  </w:num>
  <w:num w:numId="6">
    <w:abstractNumId w:val="19"/>
  </w:num>
  <w:num w:numId="7">
    <w:abstractNumId w:val="25"/>
  </w:num>
  <w:num w:numId="8">
    <w:abstractNumId w:val="32"/>
  </w:num>
  <w:num w:numId="9">
    <w:abstractNumId w:val="17"/>
  </w:num>
  <w:num w:numId="10">
    <w:abstractNumId w:val="28"/>
  </w:num>
  <w:num w:numId="11">
    <w:abstractNumId w:val="20"/>
  </w:num>
  <w:num w:numId="12">
    <w:abstractNumId w:val="30"/>
  </w:num>
  <w:num w:numId="13">
    <w:abstractNumId w:val="16"/>
  </w:num>
  <w:num w:numId="14">
    <w:abstractNumId w:val="21"/>
  </w:num>
  <w:num w:numId="15">
    <w:abstractNumId w:val="27"/>
  </w:num>
  <w:num w:numId="16">
    <w:abstractNumId w:val="18"/>
  </w:num>
  <w:num w:numId="17">
    <w:abstractNumId w:val="29"/>
  </w:num>
  <w:num w:numId="18">
    <w:abstractNumId w:val="23"/>
  </w:num>
  <w:num w:numId="1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10C90"/>
    <w:rsid w:val="00015B46"/>
    <w:rsid w:val="000165FC"/>
    <w:rsid w:val="00017E8C"/>
    <w:rsid w:val="000268FD"/>
    <w:rsid w:val="00030DFD"/>
    <w:rsid w:val="000318DA"/>
    <w:rsid w:val="0003194D"/>
    <w:rsid w:val="0003450A"/>
    <w:rsid w:val="00040DAD"/>
    <w:rsid w:val="000415FB"/>
    <w:rsid w:val="00062177"/>
    <w:rsid w:val="0006217B"/>
    <w:rsid w:val="00066E0E"/>
    <w:rsid w:val="00070920"/>
    <w:rsid w:val="000936D0"/>
    <w:rsid w:val="00093DAA"/>
    <w:rsid w:val="00096A1A"/>
    <w:rsid w:val="000C0DCF"/>
    <w:rsid w:val="000C5343"/>
    <w:rsid w:val="000D0B2C"/>
    <w:rsid w:val="000D3E69"/>
    <w:rsid w:val="000D6CAA"/>
    <w:rsid w:val="000E5AC8"/>
    <w:rsid w:val="001129E5"/>
    <w:rsid w:val="001167EB"/>
    <w:rsid w:val="0012548E"/>
    <w:rsid w:val="00125E52"/>
    <w:rsid w:val="00135190"/>
    <w:rsid w:val="00137612"/>
    <w:rsid w:val="0014162C"/>
    <w:rsid w:val="0014221F"/>
    <w:rsid w:val="00150F57"/>
    <w:rsid w:val="0017067A"/>
    <w:rsid w:val="00176E2D"/>
    <w:rsid w:val="0019064C"/>
    <w:rsid w:val="001951E8"/>
    <w:rsid w:val="001A2FC4"/>
    <w:rsid w:val="001A5C3F"/>
    <w:rsid w:val="001A6308"/>
    <w:rsid w:val="001A78A5"/>
    <w:rsid w:val="001B1D2B"/>
    <w:rsid w:val="001C1F23"/>
    <w:rsid w:val="001D5895"/>
    <w:rsid w:val="001E218B"/>
    <w:rsid w:val="001E3896"/>
    <w:rsid w:val="002014FB"/>
    <w:rsid w:val="00202139"/>
    <w:rsid w:val="002078F4"/>
    <w:rsid w:val="00211E47"/>
    <w:rsid w:val="00212B84"/>
    <w:rsid w:val="00213118"/>
    <w:rsid w:val="002145C7"/>
    <w:rsid w:val="00220BBD"/>
    <w:rsid w:val="00221C40"/>
    <w:rsid w:val="00230784"/>
    <w:rsid w:val="00231750"/>
    <w:rsid w:val="00232304"/>
    <w:rsid w:val="00241D4C"/>
    <w:rsid w:val="00250299"/>
    <w:rsid w:val="00257D02"/>
    <w:rsid w:val="00261461"/>
    <w:rsid w:val="00262751"/>
    <w:rsid w:val="002658D1"/>
    <w:rsid w:val="002700AA"/>
    <w:rsid w:val="002856EB"/>
    <w:rsid w:val="0029751A"/>
    <w:rsid w:val="002A0F22"/>
    <w:rsid w:val="002A39C9"/>
    <w:rsid w:val="002A51CA"/>
    <w:rsid w:val="002B0575"/>
    <w:rsid w:val="002B081F"/>
    <w:rsid w:val="002B0E46"/>
    <w:rsid w:val="002B2DBC"/>
    <w:rsid w:val="002C56EE"/>
    <w:rsid w:val="002D3FB3"/>
    <w:rsid w:val="002D7D00"/>
    <w:rsid w:val="002E109F"/>
    <w:rsid w:val="002E3E63"/>
    <w:rsid w:val="002E5EB7"/>
    <w:rsid w:val="002E7589"/>
    <w:rsid w:val="002F5EA9"/>
    <w:rsid w:val="002F5FAD"/>
    <w:rsid w:val="002F6434"/>
    <w:rsid w:val="003043DE"/>
    <w:rsid w:val="00304B9E"/>
    <w:rsid w:val="0032058B"/>
    <w:rsid w:val="00322D2C"/>
    <w:rsid w:val="00324B8E"/>
    <w:rsid w:val="00333153"/>
    <w:rsid w:val="003334C3"/>
    <w:rsid w:val="003445AE"/>
    <w:rsid w:val="0036061D"/>
    <w:rsid w:val="003635A7"/>
    <w:rsid w:val="00363B1A"/>
    <w:rsid w:val="0036413B"/>
    <w:rsid w:val="00380831"/>
    <w:rsid w:val="00385723"/>
    <w:rsid w:val="003859FF"/>
    <w:rsid w:val="00390A55"/>
    <w:rsid w:val="00391524"/>
    <w:rsid w:val="003933EA"/>
    <w:rsid w:val="00394228"/>
    <w:rsid w:val="003B2A31"/>
    <w:rsid w:val="003B63FE"/>
    <w:rsid w:val="003C5E25"/>
    <w:rsid w:val="003F0593"/>
    <w:rsid w:val="003F27DF"/>
    <w:rsid w:val="003F79E4"/>
    <w:rsid w:val="00403BB4"/>
    <w:rsid w:val="004047C9"/>
    <w:rsid w:val="0041439B"/>
    <w:rsid w:val="00420C94"/>
    <w:rsid w:val="00421ED7"/>
    <w:rsid w:val="0042445D"/>
    <w:rsid w:val="00441549"/>
    <w:rsid w:val="00446442"/>
    <w:rsid w:val="0045155C"/>
    <w:rsid w:val="00457FB2"/>
    <w:rsid w:val="0046753B"/>
    <w:rsid w:val="00472015"/>
    <w:rsid w:val="0047757E"/>
    <w:rsid w:val="00480867"/>
    <w:rsid w:val="00480A65"/>
    <w:rsid w:val="00484AF6"/>
    <w:rsid w:val="00496E96"/>
    <w:rsid w:val="004A1024"/>
    <w:rsid w:val="004A6171"/>
    <w:rsid w:val="004B0F71"/>
    <w:rsid w:val="004B10B9"/>
    <w:rsid w:val="004B5606"/>
    <w:rsid w:val="004C09A6"/>
    <w:rsid w:val="004D5503"/>
    <w:rsid w:val="004D7A76"/>
    <w:rsid w:val="004E0210"/>
    <w:rsid w:val="004E0C4B"/>
    <w:rsid w:val="004E108D"/>
    <w:rsid w:val="004E1571"/>
    <w:rsid w:val="004E338A"/>
    <w:rsid w:val="004E3B9F"/>
    <w:rsid w:val="004F7EA0"/>
    <w:rsid w:val="00503DFD"/>
    <w:rsid w:val="00504528"/>
    <w:rsid w:val="00505C76"/>
    <w:rsid w:val="00512FD2"/>
    <w:rsid w:val="00520A1F"/>
    <w:rsid w:val="005236B3"/>
    <w:rsid w:val="00530D3F"/>
    <w:rsid w:val="005317FD"/>
    <w:rsid w:val="00532A84"/>
    <w:rsid w:val="00533250"/>
    <w:rsid w:val="00541A94"/>
    <w:rsid w:val="005450E9"/>
    <w:rsid w:val="00550B36"/>
    <w:rsid w:val="005615A5"/>
    <w:rsid w:val="00561961"/>
    <w:rsid w:val="00566C84"/>
    <w:rsid w:val="0057518A"/>
    <w:rsid w:val="00584B61"/>
    <w:rsid w:val="00585B5A"/>
    <w:rsid w:val="005934DC"/>
    <w:rsid w:val="00593C4F"/>
    <w:rsid w:val="00594BCA"/>
    <w:rsid w:val="0059688B"/>
    <w:rsid w:val="005A1105"/>
    <w:rsid w:val="005A14C4"/>
    <w:rsid w:val="005A3350"/>
    <w:rsid w:val="005A75D4"/>
    <w:rsid w:val="005B0D29"/>
    <w:rsid w:val="005B6F11"/>
    <w:rsid w:val="005C47E6"/>
    <w:rsid w:val="005C68E5"/>
    <w:rsid w:val="005E5CFA"/>
    <w:rsid w:val="005F24D4"/>
    <w:rsid w:val="00604E32"/>
    <w:rsid w:val="00605AA8"/>
    <w:rsid w:val="00607968"/>
    <w:rsid w:val="00617289"/>
    <w:rsid w:val="0062451D"/>
    <w:rsid w:val="00632EE0"/>
    <w:rsid w:val="00633E93"/>
    <w:rsid w:val="00635C61"/>
    <w:rsid w:val="0064279F"/>
    <w:rsid w:val="00645979"/>
    <w:rsid w:val="006464F5"/>
    <w:rsid w:val="0064798C"/>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D65"/>
    <w:rsid w:val="006D5C79"/>
    <w:rsid w:val="006D6CA1"/>
    <w:rsid w:val="0070153A"/>
    <w:rsid w:val="0070276A"/>
    <w:rsid w:val="00703B23"/>
    <w:rsid w:val="00726469"/>
    <w:rsid w:val="00727C4A"/>
    <w:rsid w:val="00731EA9"/>
    <w:rsid w:val="00740247"/>
    <w:rsid w:val="00742B1F"/>
    <w:rsid w:val="00745407"/>
    <w:rsid w:val="00750608"/>
    <w:rsid w:val="00754E69"/>
    <w:rsid w:val="00754FC7"/>
    <w:rsid w:val="007551F9"/>
    <w:rsid w:val="0075602C"/>
    <w:rsid w:val="007616D6"/>
    <w:rsid w:val="00766BCD"/>
    <w:rsid w:val="007729D2"/>
    <w:rsid w:val="00776227"/>
    <w:rsid w:val="00777095"/>
    <w:rsid w:val="00785C56"/>
    <w:rsid w:val="00790858"/>
    <w:rsid w:val="00790DCF"/>
    <w:rsid w:val="00792067"/>
    <w:rsid w:val="007B623E"/>
    <w:rsid w:val="007C34DF"/>
    <w:rsid w:val="007C5854"/>
    <w:rsid w:val="007D1920"/>
    <w:rsid w:val="007D1E8A"/>
    <w:rsid w:val="007D316A"/>
    <w:rsid w:val="007D5F0F"/>
    <w:rsid w:val="007F50E4"/>
    <w:rsid w:val="00802661"/>
    <w:rsid w:val="00805AB4"/>
    <w:rsid w:val="0082576E"/>
    <w:rsid w:val="0083545B"/>
    <w:rsid w:val="008473D9"/>
    <w:rsid w:val="0085391E"/>
    <w:rsid w:val="00861016"/>
    <w:rsid w:val="008661D7"/>
    <w:rsid w:val="008711B2"/>
    <w:rsid w:val="0088031E"/>
    <w:rsid w:val="008805FD"/>
    <w:rsid w:val="008849C2"/>
    <w:rsid w:val="00886B68"/>
    <w:rsid w:val="00887C13"/>
    <w:rsid w:val="00890916"/>
    <w:rsid w:val="00890E7A"/>
    <w:rsid w:val="00892300"/>
    <w:rsid w:val="008A715E"/>
    <w:rsid w:val="008B1082"/>
    <w:rsid w:val="008C3DAE"/>
    <w:rsid w:val="008D11FA"/>
    <w:rsid w:val="008D76C2"/>
    <w:rsid w:val="008E591E"/>
    <w:rsid w:val="008E5D10"/>
    <w:rsid w:val="008F6ACB"/>
    <w:rsid w:val="009009DB"/>
    <w:rsid w:val="00901AA0"/>
    <w:rsid w:val="009035DB"/>
    <w:rsid w:val="00906291"/>
    <w:rsid w:val="0092095A"/>
    <w:rsid w:val="00923BB6"/>
    <w:rsid w:val="00924582"/>
    <w:rsid w:val="009245B4"/>
    <w:rsid w:val="00934CEE"/>
    <w:rsid w:val="00951F3C"/>
    <w:rsid w:val="00961C26"/>
    <w:rsid w:val="00961FEC"/>
    <w:rsid w:val="0096717B"/>
    <w:rsid w:val="00970B1F"/>
    <w:rsid w:val="009734E2"/>
    <w:rsid w:val="00977875"/>
    <w:rsid w:val="009924F6"/>
    <w:rsid w:val="00997782"/>
    <w:rsid w:val="009B56FF"/>
    <w:rsid w:val="009C284B"/>
    <w:rsid w:val="009C41E4"/>
    <w:rsid w:val="009C5DA4"/>
    <w:rsid w:val="009D02B8"/>
    <w:rsid w:val="009D15A9"/>
    <w:rsid w:val="009E7179"/>
    <w:rsid w:val="009F2AA4"/>
    <w:rsid w:val="009F3396"/>
    <w:rsid w:val="009F38BD"/>
    <w:rsid w:val="00A04011"/>
    <w:rsid w:val="00A05DED"/>
    <w:rsid w:val="00A07856"/>
    <w:rsid w:val="00A10C1B"/>
    <w:rsid w:val="00A14A38"/>
    <w:rsid w:val="00A1666A"/>
    <w:rsid w:val="00A17191"/>
    <w:rsid w:val="00A208A6"/>
    <w:rsid w:val="00A21644"/>
    <w:rsid w:val="00A253F7"/>
    <w:rsid w:val="00A26A7F"/>
    <w:rsid w:val="00A27A76"/>
    <w:rsid w:val="00A37C88"/>
    <w:rsid w:val="00A655DB"/>
    <w:rsid w:val="00A761A2"/>
    <w:rsid w:val="00A76225"/>
    <w:rsid w:val="00A774CC"/>
    <w:rsid w:val="00A77B01"/>
    <w:rsid w:val="00A928B2"/>
    <w:rsid w:val="00A929AC"/>
    <w:rsid w:val="00AA6552"/>
    <w:rsid w:val="00AB02E9"/>
    <w:rsid w:val="00AB3E01"/>
    <w:rsid w:val="00AB444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22CE7"/>
    <w:rsid w:val="00B26819"/>
    <w:rsid w:val="00B33A11"/>
    <w:rsid w:val="00B51F0E"/>
    <w:rsid w:val="00B52A7E"/>
    <w:rsid w:val="00B6298A"/>
    <w:rsid w:val="00B64464"/>
    <w:rsid w:val="00B66521"/>
    <w:rsid w:val="00B673DC"/>
    <w:rsid w:val="00B70C90"/>
    <w:rsid w:val="00B72FDF"/>
    <w:rsid w:val="00B800FF"/>
    <w:rsid w:val="00B8073A"/>
    <w:rsid w:val="00B83583"/>
    <w:rsid w:val="00B9365B"/>
    <w:rsid w:val="00BA06A4"/>
    <w:rsid w:val="00BA25B2"/>
    <w:rsid w:val="00BA25F0"/>
    <w:rsid w:val="00BA3CA3"/>
    <w:rsid w:val="00BA4290"/>
    <w:rsid w:val="00BA7E9E"/>
    <w:rsid w:val="00BC460F"/>
    <w:rsid w:val="00BC6DCB"/>
    <w:rsid w:val="00BD0C45"/>
    <w:rsid w:val="00BD36B7"/>
    <w:rsid w:val="00BE37A0"/>
    <w:rsid w:val="00BF0A21"/>
    <w:rsid w:val="00BF300D"/>
    <w:rsid w:val="00BF53D9"/>
    <w:rsid w:val="00C001E7"/>
    <w:rsid w:val="00C00207"/>
    <w:rsid w:val="00C009E0"/>
    <w:rsid w:val="00C00BD4"/>
    <w:rsid w:val="00C11E4F"/>
    <w:rsid w:val="00C17627"/>
    <w:rsid w:val="00C178E3"/>
    <w:rsid w:val="00C179F5"/>
    <w:rsid w:val="00C17BA8"/>
    <w:rsid w:val="00C21AD4"/>
    <w:rsid w:val="00C31A69"/>
    <w:rsid w:val="00C32584"/>
    <w:rsid w:val="00C6460D"/>
    <w:rsid w:val="00C71518"/>
    <w:rsid w:val="00C753B9"/>
    <w:rsid w:val="00C86C7F"/>
    <w:rsid w:val="00C92FE9"/>
    <w:rsid w:val="00C930B8"/>
    <w:rsid w:val="00C9596D"/>
    <w:rsid w:val="00C96C63"/>
    <w:rsid w:val="00CA3EB5"/>
    <w:rsid w:val="00CB0516"/>
    <w:rsid w:val="00CB3A57"/>
    <w:rsid w:val="00CB68C9"/>
    <w:rsid w:val="00CD03F4"/>
    <w:rsid w:val="00CD36D7"/>
    <w:rsid w:val="00CD70B4"/>
    <w:rsid w:val="00CD70EB"/>
    <w:rsid w:val="00CE4663"/>
    <w:rsid w:val="00CE60F8"/>
    <w:rsid w:val="00CF002D"/>
    <w:rsid w:val="00D12DB8"/>
    <w:rsid w:val="00D33C8C"/>
    <w:rsid w:val="00D4338E"/>
    <w:rsid w:val="00D461A3"/>
    <w:rsid w:val="00D5130D"/>
    <w:rsid w:val="00D60A88"/>
    <w:rsid w:val="00D61F1B"/>
    <w:rsid w:val="00D63395"/>
    <w:rsid w:val="00D65360"/>
    <w:rsid w:val="00D672A8"/>
    <w:rsid w:val="00D73028"/>
    <w:rsid w:val="00D74964"/>
    <w:rsid w:val="00D760C2"/>
    <w:rsid w:val="00D768AA"/>
    <w:rsid w:val="00D76EAE"/>
    <w:rsid w:val="00D85266"/>
    <w:rsid w:val="00D87166"/>
    <w:rsid w:val="00D87912"/>
    <w:rsid w:val="00D93586"/>
    <w:rsid w:val="00D945CB"/>
    <w:rsid w:val="00D958B4"/>
    <w:rsid w:val="00DA3A68"/>
    <w:rsid w:val="00DB0436"/>
    <w:rsid w:val="00DB3E1F"/>
    <w:rsid w:val="00DB4B77"/>
    <w:rsid w:val="00DB5A1B"/>
    <w:rsid w:val="00DC03FD"/>
    <w:rsid w:val="00DC7C27"/>
    <w:rsid w:val="00DD3EF1"/>
    <w:rsid w:val="00DD4394"/>
    <w:rsid w:val="00DE014C"/>
    <w:rsid w:val="00DE089A"/>
    <w:rsid w:val="00DE08F3"/>
    <w:rsid w:val="00DE2F2B"/>
    <w:rsid w:val="00DE3FCC"/>
    <w:rsid w:val="00DE7345"/>
    <w:rsid w:val="00DF73C8"/>
    <w:rsid w:val="00E077DF"/>
    <w:rsid w:val="00E15FE2"/>
    <w:rsid w:val="00E1716B"/>
    <w:rsid w:val="00E26254"/>
    <w:rsid w:val="00E274E6"/>
    <w:rsid w:val="00E3215D"/>
    <w:rsid w:val="00E35B6F"/>
    <w:rsid w:val="00E41718"/>
    <w:rsid w:val="00E43AD6"/>
    <w:rsid w:val="00E45035"/>
    <w:rsid w:val="00E45D0C"/>
    <w:rsid w:val="00E521F4"/>
    <w:rsid w:val="00E54E07"/>
    <w:rsid w:val="00E64638"/>
    <w:rsid w:val="00E76DF5"/>
    <w:rsid w:val="00E80E00"/>
    <w:rsid w:val="00E83B2C"/>
    <w:rsid w:val="00E92577"/>
    <w:rsid w:val="00E95EEA"/>
    <w:rsid w:val="00EA2ECF"/>
    <w:rsid w:val="00EB34BD"/>
    <w:rsid w:val="00EC6246"/>
    <w:rsid w:val="00EC7593"/>
    <w:rsid w:val="00ED27F0"/>
    <w:rsid w:val="00ED6A80"/>
    <w:rsid w:val="00EE4440"/>
    <w:rsid w:val="00EE4CA6"/>
    <w:rsid w:val="00EE73B4"/>
    <w:rsid w:val="00EF627F"/>
    <w:rsid w:val="00EF71C4"/>
    <w:rsid w:val="00EF7E7B"/>
    <w:rsid w:val="00F06AE8"/>
    <w:rsid w:val="00F150B5"/>
    <w:rsid w:val="00F24812"/>
    <w:rsid w:val="00F30EB8"/>
    <w:rsid w:val="00F33547"/>
    <w:rsid w:val="00F4691A"/>
    <w:rsid w:val="00F56423"/>
    <w:rsid w:val="00F57B39"/>
    <w:rsid w:val="00F60CEB"/>
    <w:rsid w:val="00F67281"/>
    <w:rsid w:val="00F7304F"/>
    <w:rsid w:val="00F75EEB"/>
    <w:rsid w:val="00F82CAD"/>
    <w:rsid w:val="00F846F2"/>
    <w:rsid w:val="00F857AC"/>
    <w:rsid w:val="00F90669"/>
    <w:rsid w:val="00F92224"/>
    <w:rsid w:val="00FA03E2"/>
    <w:rsid w:val="00FA3FB8"/>
    <w:rsid w:val="00FB4B5E"/>
    <w:rsid w:val="00FD4B03"/>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21523E"/>
    <w:rsid w:val="005B2918"/>
    <w:rsid w:val="0061650B"/>
    <w:rsid w:val="006E75B7"/>
    <w:rsid w:val="007320F0"/>
    <w:rsid w:val="00776EEE"/>
    <w:rsid w:val="008B7335"/>
    <w:rsid w:val="00953BED"/>
    <w:rsid w:val="009E7DA3"/>
    <w:rsid w:val="00AD74D7"/>
    <w:rsid w:val="00AE0E96"/>
    <w:rsid w:val="00B61334"/>
    <w:rsid w:val="00BD71BF"/>
    <w:rsid w:val="00C815BE"/>
    <w:rsid w:val="00DF6DE6"/>
    <w:rsid w:val="00E02DCB"/>
    <w:rsid w:val="00EF3B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EE673-DA1D-8841-867E-A85FE9CCA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2999</Words>
  <Characters>17098</Characters>
  <Application>Microsoft Macintosh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20057</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0.1 | 17 JUN 2015</dc:title>
  <dc:creator>dfernandez</dc:creator>
  <cp:lastModifiedBy>Jeff Dennis</cp:lastModifiedBy>
  <cp:revision>4</cp:revision>
  <cp:lastPrinted>2015-01-05T18:09:00Z</cp:lastPrinted>
  <dcterms:created xsi:type="dcterms:W3CDTF">2015-06-20T00:12:00Z</dcterms:created>
  <dcterms:modified xsi:type="dcterms:W3CDTF">2015-06-20T00:43:00Z</dcterms:modified>
</cp:coreProperties>
</file>