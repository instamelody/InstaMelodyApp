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F89234B" w14:textId="77777777" w:rsidR="00934CEE" w:rsidRPr="00EC7593" w:rsidRDefault="00934CEE">
      <w:pPr>
        <w:rPr>
          <w:rFonts w:ascii="Arial" w:hAnsi="Arial" w:cs="Arial"/>
        </w:rPr>
      </w:pPr>
    </w:p>
    <w:p w14:paraId="7B1BF26C" w14:textId="77777777" w:rsidR="00934CEE" w:rsidRPr="00EC7593" w:rsidRDefault="00934CEE">
      <w:pPr>
        <w:rPr>
          <w:rFonts w:ascii="Arial" w:hAnsi="Arial" w:cs="Arial"/>
        </w:rPr>
      </w:pPr>
    </w:p>
    <w:p w14:paraId="7A3014F0" w14:textId="77777777" w:rsidR="00934CEE" w:rsidRPr="00EC7593" w:rsidRDefault="00934CEE">
      <w:pPr>
        <w:jc w:val="center"/>
        <w:rPr>
          <w:rFonts w:ascii="Arial" w:hAnsi="Arial" w:cs="Arial"/>
          <w:sz w:val="48"/>
          <w:szCs w:val="48"/>
        </w:rPr>
      </w:pPr>
    </w:p>
    <w:p w14:paraId="21A03732" w14:textId="77777777" w:rsidR="00934CEE" w:rsidRPr="00EC7593" w:rsidRDefault="00934CEE">
      <w:pPr>
        <w:jc w:val="center"/>
        <w:rPr>
          <w:rFonts w:ascii="Arial" w:hAnsi="Arial" w:cs="Arial"/>
          <w:sz w:val="48"/>
          <w:szCs w:val="48"/>
        </w:rPr>
      </w:pPr>
    </w:p>
    <w:p w14:paraId="1A724452" w14:textId="4A672441" w:rsidR="00934CEE" w:rsidRPr="00EC7593" w:rsidRDefault="00934CEE">
      <w:pPr>
        <w:jc w:val="center"/>
        <w:rPr>
          <w:rFonts w:ascii="Arial" w:hAnsi="Arial" w:cs="Arial"/>
          <w:sz w:val="48"/>
          <w:szCs w:val="48"/>
        </w:rPr>
      </w:pPr>
    </w:p>
    <w:p w14:paraId="2CB3B862" w14:textId="77777777" w:rsidR="00934CEE" w:rsidRPr="00EC7593" w:rsidRDefault="00934CEE">
      <w:pPr>
        <w:jc w:val="center"/>
        <w:rPr>
          <w:rFonts w:ascii="Arial" w:hAnsi="Arial" w:cs="Arial"/>
          <w:sz w:val="48"/>
          <w:szCs w:val="48"/>
        </w:rPr>
      </w:pPr>
    </w:p>
    <w:p w14:paraId="05B56318" w14:textId="77777777" w:rsidR="00934CEE" w:rsidRPr="00EC7593" w:rsidRDefault="00934CEE">
      <w:pPr>
        <w:jc w:val="center"/>
        <w:rPr>
          <w:rFonts w:ascii="Arial" w:hAnsi="Arial" w:cs="Arial"/>
          <w:sz w:val="48"/>
          <w:szCs w:val="48"/>
        </w:rPr>
      </w:pPr>
    </w:p>
    <w:p w14:paraId="1AA73AE1" w14:textId="77777777" w:rsidR="00530D3F" w:rsidRPr="00EC7593" w:rsidRDefault="00530D3F" w:rsidP="009C41E4">
      <w:pPr>
        <w:jc w:val="center"/>
        <w:rPr>
          <w:rFonts w:ascii="Arial" w:hAnsi="Arial" w:cs="Arial"/>
          <w:sz w:val="48"/>
          <w:szCs w:val="48"/>
          <w:lang w:val="fr-CH"/>
        </w:rPr>
      </w:pPr>
    </w:p>
    <w:p w14:paraId="540FD512" w14:textId="37447606" w:rsidR="00934CEE" w:rsidRPr="00EC7593" w:rsidRDefault="001951E8" w:rsidP="00584B61">
      <w:pPr>
        <w:jc w:val="center"/>
        <w:rPr>
          <w:rFonts w:ascii="Arial" w:hAnsi="Arial" w:cs="Arial"/>
          <w:lang w:val="fr-CH"/>
        </w:rPr>
      </w:pPr>
      <w:r w:rsidRPr="00EC7593">
        <w:rPr>
          <w:rFonts w:ascii="Arial" w:hAnsi="Arial" w:cs="Arial"/>
          <w:sz w:val="48"/>
          <w:szCs w:val="48"/>
          <w:lang w:val="fr-CH"/>
        </w:rPr>
        <w:t>InstaMelody</w:t>
      </w:r>
      <w:r w:rsidR="002F5FAD" w:rsidRPr="00EC7593">
        <w:rPr>
          <w:rFonts w:ascii="Arial" w:hAnsi="Arial" w:cs="Arial"/>
          <w:sz w:val="48"/>
          <w:szCs w:val="48"/>
          <w:lang w:val="fr-CH"/>
        </w:rPr>
        <w:t xml:space="preserve"> Application</w:t>
      </w:r>
      <w:r w:rsidR="00202139" w:rsidRPr="00EC7593">
        <w:rPr>
          <w:rFonts w:ascii="Arial" w:hAnsi="Arial" w:cs="Arial"/>
          <w:sz w:val="48"/>
          <w:szCs w:val="48"/>
          <w:lang w:val="fr-CH"/>
        </w:rPr>
        <w:t xml:space="preserve"> </w:t>
      </w:r>
      <w:r w:rsidR="00530D3F" w:rsidRPr="00EC7593">
        <w:rPr>
          <w:rFonts w:ascii="Arial" w:hAnsi="Arial" w:cs="Arial"/>
          <w:sz w:val="48"/>
          <w:szCs w:val="48"/>
          <w:lang w:val="fr-CH"/>
        </w:rPr>
        <w:t>AP</w:t>
      </w:r>
      <w:r w:rsidR="00584B61" w:rsidRPr="00EC7593">
        <w:rPr>
          <w:rFonts w:ascii="Arial" w:hAnsi="Arial" w:cs="Arial"/>
          <w:sz w:val="48"/>
          <w:szCs w:val="48"/>
          <w:lang w:val="fr-CH"/>
        </w:rPr>
        <w:t>I</w:t>
      </w:r>
    </w:p>
    <w:p w14:paraId="7E6DE68E" w14:textId="77777777" w:rsidR="00934CEE" w:rsidRPr="00EC7593" w:rsidRDefault="00934CEE">
      <w:pPr>
        <w:jc w:val="both"/>
        <w:rPr>
          <w:rFonts w:ascii="Arial" w:hAnsi="Arial" w:cs="Arial"/>
          <w:lang w:val="fr-CH"/>
        </w:rPr>
      </w:pPr>
    </w:p>
    <w:p w14:paraId="5932DFAD" w14:textId="77777777" w:rsidR="00934CEE" w:rsidRPr="00EC7593" w:rsidRDefault="00934CEE">
      <w:pPr>
        <w:jc w:val="both"/>
        <w:rPr>
          <w:rFonts w:ascii="Arial" w:hAnsi="Arial" w:cs="Arial"/>
          <w:lang w:val="fr-CH"/>
        </w:rPr>
      </w:pPr>
    </w:p>
    <w:p w14:paraId="0FBBE710" w14:textId="77777777" w:rsidR="00934CEE" w:rsidRPr="00EC7593" w:rsidRDefault="00934CEE">
      <w:pPr>
        <w:pStyle w:val="BodyText"/>
        <w:jc w:val="center"/>
        <w:rPr>
          <w:rFonts w:ascii="Arial" w:hAnsi="Arial" w:cs="Arial"/>
          <w:lang w:val="fr-CH"/>
        </w:rPr>
      </w:pPr>
    </w:p>
    <w:p w14:paraId="369C03EA" w14:textId="77777777" w:rsidR="00934CEE" w:rsidRPr="00EC7593" w:rsidRDefault="00934CEE">
      <w:pPr>
        <w:jc w:val="both"/>
        <w:rPr>
          <w:rFonts w:ascii="Arial" w:hAnsi="Arial" w:cs="Arial"/>
          <w:lang w:val="fr-CH"/>
        </w:rPr>
      </w:pPr>
    </w:p>
    <w:p w14:paraId="1A4EFD34" w14:textId="77777777" w:rsidR="00934CEE" w:rsidRPr="00EC7593" w:rsidRDefault="00934CEE">
      <w:pPr>
        <w:jc w:val="both"/>
        <w:rPr>
          <w:rFonts w:ascii="Arial" w:hAnsi="Arial" w:cs="Arial"/>
          <w:lang w:val="fr-CH"/>
        </w:rPr>
      </w:pPr>
    </w:p>
    <w:p w14:paraId="63547B85" w14:textId="77777777" w:rsidR="00934CEE" w:rsidRPr="00EC7593" w:rsidRDefault="00934CEE">
      <w:pPr>
        <w:jc w:val="both"/>
        <w:rPr>
          <w:rFonts w:ascii="Arial" w:hAnsi="Arial" w:cs="Arial"/>
          <w:lang w:val="fr-CH"/>
        </w:rPr>
      </w:pPr>
    </w:p>
    <w:p w14:paraId="3B139008" w14:textId="77777777" w:rsidR="00934CEE" w:rsidRPr="00EC7593" w:rsidRDefault="00934CEE">
      <w:pPr>
        <w:jc w:val="both"/>
        <w:rPr>
          <w:rFonts w:ascii="Arial" w:hAnsi="Arial" w:cs="Arial"/>
          <w:lang w:val="fr-CH"/>
        </w:rPr>
      </w:pPr>
    </w:p>
    <w:p w14:paraId="78896044" w14:textId="77777777" w:rsidR="00934CEE" w:rsidRPr="00EC7593" w:rsidRDefault="00934CEE">
      <w:pPr>
        <w:jc w:val="both"/>
        <w:rPr>
          <w:rFonts w:ascii="Arial" w:hAnsi="Arial" w:cs="Arial"/>
          <w:lang w:val="fr-CH"/>
        </w:rPr>
      </w:pPr>
    </w:p>
    <w:p w14:paraId="493EF6FB" w14:textId="77777777" w:rsidR="00934CEE" w:rsidRPr="00EC7593" w:rsidRDefault="00934CEE">
      <w:pPr>
        <w:jc w:val="both"/>
        <w:rPr>
          <w:rFonts w:ascii="Arial" w:hAnsi="Arial" w:cs="Arial"/>
          <w:lang w:val="fr-CH"/>
        </w:rPr>
      </w:pPr>
    </w:p>
    <w:p w14:paraId="0F95D2C7" w14:textId="77777777" w:rsidR="00934CEE" w:rsidRPr="00EC7593" w:rsidRDefault="00934CEE">
      <w:pPr>
        <w:jc w:val="both"/>
        <w:rPr>
          <w:rFonts w:ascii="Arial" w:hAnsi="Arial" w:cs="Arial"/>
          <w:lang w:val="fr-CH"/>
        </w:rPr>
      </w:pPr>
    </w:p>
    <w:p w14:paraId="01C3DCBC" w14:textId="77777777" w:rsidR="00934CEE" w:rsidRPr="00EC7593" w:rsidRDefault="00934CEE">
      <w:pPr>
        <w:jc w:val="both"/>
        <w:rPr>
          <w:rFonts w:ascii="Arial" w:hAnsi="Arial" w:cs="Arial"/>
          <w:lang w:val="fr-CH"/>
        </w:rPr>
      </w:pPr>
    </w:p>
    <w:p w14:paraId="51F7D3DD" w14:textId="77777777" w:rsidR="00934CEE" w:rsidRPr="00EC7593" w:rsidRDefault="00934CEE">
      <w:pPr>
        <w:jc w:val="both"/>
        <w:rPr>
          <w:rFonts w:ascii="Arial" w:hAnsi="Arial" w:cs="Arial"/>
          <w:lang w:val="fr-CH"/>
        </w:rPr>
      </w:pPr>
    </w:p>
    <w:p w14:paraId="2B87AEA3" w14:textId="77777777" w:rsidR="00934CEE" w:rsidRPr="00EC7593" w:rsidRDefault="00934CEE">
      <w:pPr>
        <w:jc w:val="both"/>
        <w:rPr>
          <w:rFonts w:ascii="Arial" w:hAnsi="Arial" w:cs="Arial"/>
          <w:lang w:val="fr-CH"/>
        </w:rPr>
      </w:pPr>
    </w:p>
    <w:p w14:paraId="0F437C88" w14:textId="77777777" w:rsidR="00934CEE" w:rsidRPr="00EC7593" w:rsidRDefault="00934CEE">
      <w:pPr>
        <w:jc w:val="both"/>
        <w:rPr>
          <w:rFonts w:ascii="Arial" w:hAnsi="Arial" w:cs="Arial"/>
          <w:lang w:val="fr-CH"/>
        </w:rPr>
      </w:pPr>
    </w:p>
    <w:p w14:paraId="2B0D34AA" w14:textId="77777777" w:rsidR="00934CEE" w:rsidRPr="00EC7593" w:rsidRDefault="00934CEE">
      <w:pPr>
        <w:jc w:val="both"/>
        <w:rPr>
          <w:rFonts w:ascii="Arial" w:hAnsi="Arial" w:cs="Arial"/>
          <w:lang w:val="fr-CH"/>
        </w:rPr>
      </w:pPr>
    </w:p>
    <w:p w14:paraId="34AA2DA2" w14:textId="77777777" w:rsidR="00934CEE" w:rsidRPr="00EC7593" w:rsidRDefault="00934CEE">
      <w:pPr>
        <w:jc w:val="both"/>
        <w:rPr>
          <w:rFonts w:ascii="Arial" w:hAnsi="Arial" w:cs="Arial"/>
          <w:lang w:val="fr-CH"/>
        </w:rPr>
      </w:pPr>
    </w:p>
    <w:p w14:paraId="7FA56B73" w14:textId="77777777" w:rsidR="00934CEE" w:rsidRPr="00EC7593" w:rsidRDefault="00934CEE">
      <w:pPr>
        <w:jc w:val="both"/>
        <w:rPr>
          <w:rFonts w:ascii="Arial" w:hAnsi="Arial" w:cs="Arial"/>
          <w:lang w:val="fr-CH"/>
        </w:rPr>
      </w:pPr>
    </w:p>
    <w:p w14:paraId="0818258C" w14:textId="77777777" w:rsidR="00934CEE" w:rsidRPr="00EC7593" w:rsidRDefault="00934CEE">
      <w:pPr>
        <w:jc w:val="both"/>
        <w:rPr>
          <w:rFonts w:ascii="Arial" w:hAnsi="Arial" w:cs="Arial"/>
          <w:lang w:val="fr-CH"/>
        </w:rPr>
      </w:pPr>
    </w:p>
    <w:p w14:paraId="21652E9F" w14:textId="77777777" w:rsidR="00934CEE" w:rsidRPr="00EC7593" w:rsidRDefault="00934CEE">
      <w:pPr>
        <w:jc w:val="both"/>
        <w:rPr>
          <w:rFonts w:ascii="Arial" w:hAnsi="Arial" w:cs="Arial"/>
          <w:lang w:val="fr-CH"/>
        </w:rPr>
      </w:pPr>
    </w:p>
    <w:p w14:paraId="5EEE709C" w14:textId="77777777" w:rsidR="00934CEE" w:rsidRPr="00EC7593" w:rsidRDefault="00934CEE">
      <w:pPr>
        <w:rPr>
          <w:rFonts w:ascii="Arial" w:hAnsi="Arial" w:cs="Arial"/>
          <w:lang w:val="fr-CH"/>
        </w:rPr>
        <w:sectPr w:rsidR="00934CEE" w:rsidRPr="00EC7593" w:rsidSect="00F57B39">
          <w:headerReference w:type="even" r:id="rId9"/>
          <w:headerReference w:type="default" r:id="rId10"/>
          <w:footerReference w:type="even" r:id="rId11"/>
          <w:footerReference w:type="default" r:id="rId12"/>
          <w:headerReference w:type="first" r:id="rId13"/>
          <w:pgSz w:w="12240" w:h="15840"/>
          <w:pgMar w:top="1134" w:right="1134" w:bottom="1709" w:left="1134" w:header="720" w:footer="1134" w:gutter="0"/>
          <w:cols w:space="720"/>
          <w:docGrid w:linePitch="360"/>
        </w:sectPr>
      </w:pPr>
    </w:p>
    <w:p w14:paraId="7C62F706" w14:textId="2FE1C5BD" w:rsidR="00934CEE" w:rsidRPr="00EC7593" w:rsidRDefault="002F5FAD" w:rsidP="00DE014C">
      <w:pPr>
        <w:pStyle w:val="HeadingLevel1"/>
        <w:rPr>
          <w:rFonts w:ascii="Arial" w:hAnsi="Arial"/>
        </w:rPr>
        <w:sectPr w:rsidR="00934CEE" w:rsidRPr="00EC7593">
          <w:type w:val="continuous"/>
          <w:pgSz w:w="12240" w:h="15840"/>
          <w:pgMar w:top="1134" w:right="1134" w:bottom="1709" w:left="1134" w:header="720" w:footer="1134" w:gutter="0"/>
          <w:cols w:space="720"/>
          <w:docGrid w:linePitch="360"/>
        </w:sectPr>
      </w:pPr>
      <w:r w:rsidRPr="00EC7593">
        <w:rPr>
          <w:rFonts w:ascii="Arial" w:hAnsi="Arial"/>
        </w:rPr>
        <w:lastRenderedPageBreak/>
        <w:br w:type="column"/>
      </w:r>
      <w:r w:rsidR="00934CEE" w:rsidRPr="00EC7593">
        <w:rPr>
          <w:rFonts w:ascii="Arial" w:hAnsi="Arial"/>
        </w:rPr>
        <w:lastRenderedPageBreak/>
        <w:t>Table of Contents</w:t>
      </w:r>
    </w:p>
    <w:p w14:paraId="10CEE713" w14:textId="77777777" w:rsidR="00E670C8" w:rsidRDefault="006954F8">
      <w:pPr>
        <w:pStyle w:val="TOC1"/>
        <w:tabs>
          <w:tab w:val="right" w:pos="10070"/>
        </w:tabs>
        <w:rPr>
          <w:rFonts w:eastAsiaTheme="minorEastAsia" w:cstheme="minorBidi"/>
          <w:b w:val="0"/>
          <w:noProof/>
          <w:kern w:val="0"/>
          <w:sz w:val="24"/>
          <w:szCs w:val="24"/>
          <w:lang w:eastAsia="ja-JP" w:bidi="ar-SA"/>
        </w:rPr>
      </w:pPr>
      <w:r w:rsidRPr="00EC7593">
        <w:rPr>
          <w:rFonts w:ascii="Arial" w:hAnsi="Arial" w:cs="Arial"/>
        </w:rPr>
        <w:lastRenderedPageBreak/>
        <w:fldChar w:fldCharType="begin"/>
      </w:r>
      <w:r w:rsidRPr="00EC7593">
        <w:rPr>
          <w:rFonts w:ascii="Arial" w:hAnsi="Arial" w:cs="Arial"/>
        </w:rPr>
        <w:instrText xml:space="preserve"> TOC \o "1-3" </w:instrText>
      </w:r>
      <w:r w:rsidRPr="00EC7593">
        <w:rPr>
          <w:rFonts w:ascii="Arial" w:hAnsi="Arial" w:cs="Arial"/>
        </w:rPr>
        <w:fldChar w:fldCharType="separate"/>
      </w:r>
      <w:r w:rsidR="00E670C8" w:rsidRPr="003678D9">
        <w:rPr>
          <w:rFonts w:cs="Arial"/>
          <w:noProof/>
        </w:rPr>
        <w:t>1. Research</w:t>
      </w:r>
      <w:r w:rsidR="00E670C8">
        <w:rPr>
          <w:noProof/>
        </w:rPr>
        <w:tab/>
      </w:r>
      <w:r w:rsidR="00E670C8">
        <w:rPr>
          <w:noProof/>
        </w:rPr>
        <w:fldChar w:fldCharType="begin"/>
      </w:r>
      <w:r w:rsidR="00E670C8">
        <w:rPr>
          <w:noProof/>
        </w:rPr>
        <w:instrText xml:space="preserve"> PAGEREF _Toc304794931 \h </w:instrText>
      </w:r>
      <w:r w:rsidR="00E670C8">
        <w:rPr>
          <w:noProof/>
        </w:rPr>
      </w:r>
      <w:r w:rsidR="00E670C8">
        <w:rPr>
          <w:noProof/>
        </w:rPr>
        <w:fldChar w:fldCharType="separate"/>
      </w:r>
      <w:r w:rsidR="00E670C8">
        <w:rPr>
          <w:noProof/>
        </w:rPr>
        <w:t>5</w:t>
      </w:r>
      <w:r w:rsidR="00E670C8">
        <w:rPr>
          <w:noProof/>
        </w:rPr>
        <w:fldChar w:fldCharType="end"/>
      </w:r>
    </w:p>
    <w:p w14:paraId="6C837102"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1.1 Database Schema</w:t>
      </w:r>
      <w:r>
        <w:rPr>
          <w:noProof/>
        </w:rPr>
        <w:tab/>
      </w:r>
      <w:r>
        <w:rPr>
          <w:noProof/>
        </w:rPr>
        <w:fldChar w:fldCharType="begin"/>
      </w:r>
      <w:r>
        <w:rPr>
          <w:noProof/>
        </w:rPr>
        <w:instrText xml:space="preserve"> PAGEREF _Toc304794932 \h </w:instrText>
      </w:r>
      <w:r>
        <w:rPr>
          <w:noProof/>
        </w:rPr>
      </w:r>
      <w:r>
        <w:rPr>
          <w:noProof/>
        </w:rPr>
        <w:fldChar w:fldCharType="separate"/>
      </w:r>
      <w:r>
        <w:rPr>
          <w:noProof/>
        </w:rPr>
        <w:t>5</w:t>
      </w:r>
      <w:r>
        <w:rPr>
          <w:noProof/>
        </w:rPr>
        <w:fldChar w:fldCharType="end"/>
      </w:r>
    </w:p>
    <w:p w14:paraId="099340E8"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1.1.1 Schema Name</w:t>
      </w:r>
      <w:r>
        <w:rPr>
          <w:noProof/>
        </w:rPr>
        <w:tab/>
      </w:r>
      <w:r>
        <w:rPr>
          <w:noProof/>
        </w:rPr>
        <w:fldChar w:fldCharType="begin"/>
      </w:r>
      <w:r>
        <w:rPr>
          <w:noProof/>
        </w:rPr>
        <w:instrText xml:space="preserve"> PAGEREF _Toc304794933 \h </w:instrText>
      </w:r>
      <w:r>
        <w:rPr>
          <w:noProof/>
        </w:rPr>
      </w:r>
      <w:r>
        <w:rPr>
          <w:noProof/>
        </w:rPr>
        <w:fldChar w:fldCharType="separate"/>
      </w:r>
      <w:r>
        <w:rPr>
          <w:noProof/>
        </w:rPr>
        <w:t>5</w:t>
      </w:r>
      <w:r>
        <w:rPr>
          <w:noProof/>
        </w:rPr>
        <w:fldChar w:fldCharType="end"/>
      </w:r>
    </w:p>
    <w:p w14:paraId="712DBC66"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1.1.2 Schema Tables</w:t>
      </w:r>
      <w:r>
        <w:rPr>
          <w:noProof/>
        </w:rPr>
        <w:tab/>
      </w:r>
      <w:r>
        <w:rPr>
          <w:noProof/>
        </w:rPr>
        <w:fldChar w:fldCharType="begin"/>
      </w:r>
      <w:r>
        <w:rPr>
          <w:noProof/>
        </w:rPr>
        <w:instrText xml:space="preserve"> PAGEREF _Toc304794934 \h </w:instrText>
      </w:r>
      <w:r>
        <w:rPr>
          <w:noProof/>
        </w:rPr>
      </w:r>
      <w:r>
        <w:rPr>
          <w:noProof/>
        </w:rPr>
        <w:fldChar w:fldCharType="separate"/>
      </w:r>
      <w:r>
        <w:rPr>
          <w:noProof/>
        </w:rPr>
        <w:t>5</w:t>
      </w:r>
      <w:r>
        <w:rPr>
          <w:noProof/>
        </w:rPr>
        <w:fldChar w:fldCharType="end"/>
      </w:r>
    </w:p>
    <w:p w14:paraId="02A19722"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1.1.3 Schema Diagram</w:t>
      </w:r>
      <w:r>
        <w:rPr>
          <w:noProof/>
        </w:rPr>
        <w:tab/>
      </w:r>
      <w:r>
        <w:rPr>
          <w:noProof/>
        </w:rPr>
        <w:fldChar w:fldCharType="begin"/>
      </w:r>
      <w:r>
        <w:rPr>
          <w:noProof/>
        </w:rPr>
        <w:instrText xml:space="preserve"> PAGEREF _Toc304794935 \h </w:instrText>
      </w:r>
      <w:r>
        <w:rPr>
          <w:noProof/>
        </w:rPr>
      </w:r>
      <w:r>
        <w:rPr>
          <w:noProof/>
        </w:rPr>
        <w:fldChar w:fldCharType="separate"/>
      </w:r>
      <w:r>
        <w:rPr>
          <w:noProof/>
        </w:rPr>
        <w:t>7</w:t>
      </w:r>
      <w:r>
        <w:rPr>
          <w:noProof/>
        </w:rPr>
        <w:fldChar w:fldCharType="end"/>
      </w:r>
    </w:p>
    <w:p w14:paraId="0C2FB36B"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1.1.4 Data Access</w:t>
      </w:r>
      <w:r>
        <w:rPr>
          <w:noProof/>
        </w:rPr>
        <w:tab/>
      </w:r>
      <w:r>
        <w:rPr>
          <w:noProof/>
        </w:rPr>
        <w:fldChar w:fldCharType="begin"/>
      </w:r>
      <w:r>
        <w:rPr>
          <w:noProof/>
        </w:rPr>
        <w:instrText xml:space="preserve"> PAGEREF _Toc304794936 \h </w:instrText>
      </w:r>
      <w:r>
        <w:rPr>
          <w:noProof/>
        </w:rPr>
      </w:r>
      <w:r>
        <w:rPr>
          <w:noProof/>
        </w:rPr>
        <w:fldChar w:fldCharType="separate"/>
      </w:r>
      <w:r>
        <w:rPr>
          <w:noProof/>
        </w:rPr>
        <w:t>8</w:t>
      </w:r>
      <w:r>
        <w:rPr>
          <w:noProof/>
        </w:rPr>
        <w:fldChar w:fldCharType="end"/>
      </w:r>
    </w:p>
    <w:p w14:paraId="1D02CEF7"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1.2 System Analysis</w:t>
      </w:r>
      <w:r>
        <w:rPr>
          <w:noProof/>
        </w:rPr>
        <w:tab/>
      </w:r>
      <w:r>
        <w:rPr>
          <w:noProof/>
        </w:rPr>
        <w:fldChar w:fldCharType="begin"/>
      </w:r>
      <w:r>
        <w:rPr>
          <w:noProof/>
        </w:rPr>
        <w:instrText xml:space="preserve"> PAGEREF _Toc304794937 \h </w:instrText>
      </w:r>
      <w:r>
        <w:rPr>
          <w:noProof/>
        </w:rPr>
      </w:r>
      <w:r>
        <w:rPr>
          <w:noProof/>
        </w:rPr>
        <w:fldChar w:fldCharType="separate"/>
      </w:r>
      <w:r>
        <w:rPr>
          <w:noProof/>
        </w:rPr>
        <w:t>9</w:t>
      </w:r>
      <w:r>
        <w:rPr>
          <w:noProof/>
        </w:rPr>
        <w:fldChar w:fldCharType="end"/>
      </w:r>
    </w:p>
    <w:p w14:paraId="0FCAA1F5"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1.2.1 Scope Definition</w:t>
      </w:r>
      <w:r>
        <w:rPr>
          <w:noProof/>
        </w:rPr>
        <w:tab/>
      </w:r>
      <w:r>
        <w:rPr>
          <w:noProof/>
        </w:rPr>
        <w:fldChar w:fldCharType="begin"/>
      </w:r>
      <w:r>
        <w:rPr>
          <w:noProof/>
        </w:rPr>
        <w:instrText xml:space="preserve"> PAGEREF _Toc304794938 \h </w:instrText>
      </w:r>
      <w:r>
        <w:rPr>
          <w:noProof/>
        </w:rPr>
      </w:r>
      <w:r>
        <w:rPr>
          <w:noProof/>
        </w:rPr>
        <w:fldChar w:fldCharType="separate"/>
      </w:r>
      <w:r>
        <w:rPr>
          <w:noProof/>
        </w:rPr>
        <w:t>9</w:t>
      </w:r>
      <w:r>
        <w:rPr>
          <w:noProof/>
        </w:rPr>
        <w:fldChar w:fldCharType="end"/>
      </w:r>
    </w:p>
    <w:p w14:paraId="6BB3DC20"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1.2.2 Problem Analysis</w:t>
      </w:r>
      <w:r>
        <w:rPr>
          <w:noProof/>
        </w:rPr>
        <w:tab/>
      </w:r>
      <w:r>
        <w:rPr>
          <w:noProof/>
        </w:rPr>
        <w:fldChar w:fldCharType="begin"/>
      </w:r>
      <w:r>
        <w:rPr>
          <w:noProof/>
        </w:rPr>
        <w:instrText xml:space="preserve"> PAGEREF _Toc304794939 \h </w:instrText>
      </w:r>
      <w:r>
        <w:rPr>
          <w:noProof/>
        </w:rPr>
      </w:r>
      <w:r>
        <w:rPr>
          <w:noProof/>
        </w:rPr>
        <w:fldChar w:fldCharType="separate"/>
      </w:r>
      <w:r>
        <w:rPr>
          <w:noProof/>
        </w:rPr>
        <w:t>9</w:t>
      </w:r>
      <w:r>
        <w:rPr>
          <w:noProof/>
        </w:rPr>
        <w:fldChar w:fldCharType="end"/>
      </w:r>
    </w:p>
    <w:p w14:paraId="6E10AEF2"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1.2.3 Requirements Analysis</w:t>
      </w:r>
      <w:r>
        <w:rPr>
          <w:noProof/>
        </w:rPr>
        <w:tab/>
      </w:r>
      <w:r>
        <w:rPr>
          <w:noProof/>
        </w:rPr>
        <w:fldChar w:fldCharType="begin"/>
      </w:r>
      <w:r>
        <w:rPr>
          <w:noProof/>
        </w:rPr>
        <w:instrText xml:space="preserve"> PAGEREF _Toc304794940 \h </w:instrText>
      </w:r>
      <w:r>
        <w:rPr>
          <w:noProof/>
        </w:rPr>
      </w:r>
      <w:r>
        <w:rPr>
          <w:noProof/>
        </w:rPr>
        <w:fldChar w:fldCharType="separate"/>
      </w:r>
      <w:r>
        <w:rPr>
          <w:noProof/>
        </w:rPr>
        <w:t>9</w:t>
      </w:r>
      <w:r>
        <w:rPr>
          <w:noProof/>
        </w:rPr>
        <w:fldChar w:fldCharType="end"/>
      </w:r>
    </w:p>
    <w:p w14:paraId="11147121"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1.3 Application Structure</w:t>
      </w:r>
      <w:r>
        <w:rPr>
          <w:noProof/>
        </w:rPr>
        <w:tab/>
      </w:r>
      <w:r>
        <w:rPr>
          <w:noProof/>
        </w:rPr>
        <w:fldChar w:fldCharType="begin"/>
      </w:r>
      <w:r>
        <w:rPr>
          <w:noProof/>
        </w:rPr>
        <w:instrText xml:space="preserve"> PAGEREF _Toc304794941 \h </w:instrText>
      </w:r>
      <w:r>
        <w:rPr>
          <w:noProof/>
        </w:rPr>
      </w:r>
      <w:r>
        <w:rPr>
          <w:noProof/>
        </w:rPr>
        <w:fldChar w:fldCharType="separate"/>
      </w:r>
      <w:r>
        <w:rPr>
          <w:noProof/>
        </w:rPr>
        <w:t>10</w:t>
      </w:r>
      <w:r>
        <w:rPr>
          <w:noProof/>
        </w:rPr>
        <w:fldChar w:fldCharType="end"/>
      </w:r>
    </w:p>
    <w:p w14:paraId="5844B22A"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1.3.1 Application Components</w:t>
      </w:r>
      <w:r>
        <w:rPr>
          <w:noProof/>
        </w:rPr>
        <w:tab/>
      </w:r>
      <w:r>
        <w:rPr>
          <w:noProof/>
        </w:rPr>
        <w:fldChar w:fldCharType="begin"/>
      </w:r>
      <w:r>
        <w:rPr>
          <w:noProof/>
        </w:rPr>
        <w:instrText xml:space="preserve"> PAGEREF _Toc304794942 \h </w:instrText>
      </w:r>
      <w:r>
        <w:rPr>
          <w:noProof/>
        </w:rPr>
      </w:r>
      <w:r>
        <w:rPr>
          <w:noProof/>
        </w:rPr>
        <w:fldChar w:fldCharType="separate"/>
      </w:r>
      <w:r>
        <w:rPr>
          <w:noProof/>
        </w:rPr>
        <w:t>10</w:t>
      </w:r>
      <w:r>
        <w:rPr>
          <w:noProof/>
        </w:rPr>
        <w:fldChar w:fldCharType="end"/>
      </w:r>
    </w:p>
    <w:p w14:paraId="5E73D16B"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1.3.2 Logical Design</w:t>
      </w:r>
      <w:r>
        <w:rPr>
          <w:noProof/>
        </w:rPr>
        <w:tab/>
      </w:r>
      <w:r>
        <w:rPr>
          <w:noProof/>
        </w:rPr>
        <w:fldChar w:fldCharType="begin"/>
      </w:r>
      <w:r>
        <w:rPr>
          <w:noProof/>
        </w:rPr>
        <w:instrText xml:space="preserve"> PAGEREF _Toc304794943 \h </w:instrText>
      </w:r>
      <w:r>
        <w:rPr>
          <w:noProof/>
        </w:rPr>
      </w:r>
      <w:r>
        <w:rPr>
          <w:noProof/>
        </w:rPr>
        <w:fldChar w:fldCharType="separate"/>
      </w:r>
      <w:r>
        <w:rPr>
          <w:noProof/>
        </w:rPr>
        <w:t>11</w:t>
      </w:r>
      <w:r>
        <w:rPr>
          <w:noProof/>
        </w:rPr>
        <w:fldChar w:fldCharType="end"/>
      </w:r>
    </w:p>
    <w:p w14:paraId="1C35DFBF"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1.3.3 API Functions</w:t>
      </w:r>
      <w:r>
        <w:rPr>
          <w:noProof/>
        </w:rPr>
        <w:tab/>
      </w:r>
      <w:r>
        <w:rPr>
          <w:noProof/>
        </w:rPr>
        <w:fldChar w:fldCharType="begin"/>
      </w:r>
      <w:r>
        <w:rPr>
          <w:noProof/>
        </w:rPr>
        <w:instrText xml:space="preserve"> PAGEREF _Toc304794944 \h </w:instrText>
      </w:r>
      <w:r>
        <w:rPr>
          <w:noProof/>
        </w:rPr>
      </w:r>
      <w:r>
        <w:rPr>
          <w:noProof/>
        </w:rPr>
        <w:fldChar w:fldCharType="separate"/>
      </w:r>
      <w:r>
        <w:rPr>
          <w:noProof/>
        </w:rPr>
        <w:t>12</w:t>
      </w:r>
      <w:r>
        <w:rPr>
          <w:noProof/>
        </w:rPr>
        <w:fldChar w:fldCharType="end"/>
      </w:r>
    </w:p>
    <w:p w14:paraId="59D56F1D"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1.3.4 Application Logging</w:t>
      </w:r>
      <w:r>
        <w:rPr>
          <w:noProof/>
        </w:rPr>
        <w:tab/>
      </w:r>
      <w:r>
        <w:rPr>
          <w:noProof/>
        </w:rPr>
        <w:fldChar w:fldCharType="begin"/>
      </w:r>
      <w:r>
        <w:rPr>
          <w:noProof/>
        </w:rPr>
        <w:instrText xml:space="preserve"> PAGEREF _Toc304794945 \h </w:instrText>
      </w:r>
      <w:r>
        <w:rPr>
          <w:noProof/>
        </w:rPr>
      </w:r>
      <w:r>
        <w:rPr>
          <w:noProof/>
        </w:rPr>
        <w:fldChar w:fldCharType="separate"/>
      </w:r>
      <w:r>
        <w:rPr>
          <w:noProof/>
        </w:rPr>
        <w:t>14</w:t>
      </w:r>
      <w:r>
        <w:rPr>
          <w:noProof/>
        </w:rPr>
        <w:fldChar w:fldCharType="end"/>
      </w:r>
    </w:p>
    <w:p w14:paraId="6C14855F"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2. Planning</w:t>
      </w:r>
      <w:r>
        <w:rPr>
          <w:noProof/>
        </w:rPr>
        <w:tab/>
      </w:r>
      <w:r>
        <w:rPr>
          <w:noProof/>
        </w:rPr>
        <w:fldChar w:fldCharType="begin"/>
      </w:r>
      <w:r>
        <w:rPr>
          <w:noProof/>
        </w:rPr>
        <w:instrText xml:space="preserve"> PAGEREF _Toc304794946 \h </w:instrText>
      </w:r>
      <w:r>
        <w:rPr>
          <w:noProof/>
        </w:rPr>
      </w:r>
      <w:r>
        <w:rPr>
          <w:noProof/>
        </w:rPr>
        <w:fldChar w:fldCharType="separate"/>
      </w:r>
      <w:r>
        <w:rPr>
          <w:noProof/>
        </w:rPr>
        <w:t>15</w:t>
      </w:r>
      <w:r>
        <w:rPr>
          <w:noProof/>
        </w:rPr>
        <w:fldChar w:fldCharType="end"/>
      </w:r>
    </w:p>
    <w:p w14:paraId="6A4D858B"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2.1 Goals</w:t>
      </w:r>
      <w:r>
        <w:rPr>
          <w:noProof/>
        </w:rPr>
        <w:tab/>
      </w:r>
      <w:r>
        <w:rPr>
          <w:noProof/>
        </w:rPr>
        <w:fldChar w:fldCharType="begin"/>
      </w:r>
      <w:r>
        <w:rPr>
          <w:noProof/>
        </w:rPr>
        <w:instrText xml:space="preserve"> PAGEREF _Toc304794947 \h </w:instrText>
      </w:r>
      <w:r>
        <w:rPr>
          <w:noProof/>
        </w:rPr>
      </w:r>
      <w:r>
        <w:rPr>
          <w:noProof/>
        </w:rPr>
        <w:fldChar w:fldCharType="separate"/>
      </w:r>
      <w:r>
        <w:rPr>
          <w:noProof/>
        </w:rPr>
        <w:t>15</w:t>
      </w:r>
      <w:r>
        <w:rPr>
          <w:noProof/>
        </w:rPr>
        <w:fldChar w:fldCharType="end"/>
      </w:r>
    </w:p>
    <w:p w14:paraId="3B092566"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2.2 Ground Rules and Assumptions</w:t>
      </w:r>
      <w:r>
        <w:rPr>
          <w:noProof/>
        </w:rPr>
        <w:tab/>
      </w:r>
      <w:r>
        <w:rPr>
          <w:noProof/>
        </w:rPr>
        <w:fldChar w:fldCharType="begin"/>
      </w:r>
      <w:r>
        <w:rPr>
          <w:noProof/>
        </w:rPr>
        <w:instrText xml:space="preserve"> PAGEREF _Toc304794948 \h </w:instrText>
      </w:r>
      <w:r>
        <w:rPr>
          <w:noProof/>
        </w:rPr>
      </w:r>
      <w:r>
        <w:rPr>
          <w:noProof/>
        </w:rPr>
        <w:fldChar w:fldCharType="separate"/>
      </w:r>
      <w:r>
        <w:rPr>
          <w:noProof/>
        </w:rPr>
        <w:t>15</w:t>
      </w:r>
      <w:r>
        <w:rPr>
          <w:noProof/>
        </w:rPr>
        <w:fldChar w:fldCharType="end"/>
      </w:r>
    </w:p>
    <w:p w14:paraId="68EC9637"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2.3 Environment and Software Specification</w:t>
      </w:r>
      <w:r>
        <w:rPr>
          <w:noProof/>
        </w:rPr>
        <w:tab/>
      </w:r>
      <w:r>
        <w:rPr>
          <w:noProof/>
        </w:rPr>
        <w:fldChar w:fldCharType="begin"/>
      </w:r>
      <w:r>
        <w:rPr>
          <w:noProof/>
        </w:rPr>
        <w:instrText xml:space="preserve"> PAGEREF _Toc304794949 \h </w:instrText>
      </w:r>
      <w:r>
        <w:rPr>
          <w:noProof/>
        </w:rPr>
      </w:r>
      <w:r>
        <w:rPr>
          <w:noProof/>
        </w:rPr>
        <w:fldChar w:fldCharType="separate"/>
      </w:r>
      <w:r>
        <w:rPr>
          <w:noProof/>
        </w:rPr>
        <w:t>16</w:t>
      </w:r>
      <w:r>
        <w:rPr>
          <w:noProof/>
        </w:rPr>
        <w:fldChar w:fldCharType="end"/>
      </w:r>
    </w:p>
    <w:p w14:paraId="574BA5DA"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2.4 Deliverables</w:t>
      </w:r>
      <w:r>
        <w:rPr>
          <w:noProof/>
        </w:rPr>
        <w:tab/>
      </w:r>
      <w:r>
        <w:rPr>
          <w:noProof/>
        </w:rPr>
        <w:fldChar w:fldCharType="begin"/>
      </w:r>
      <w:r>
        <w:rPr>
          <w:noProof/>
        </w:rPr>
        <w:instrText xml:space="preserve"> PAGEREF _Toc304794950 \h </w:instrText>
      </w:r>
      <w:r>
        <w:rPr>
          <w:noProof/>
        </w:rPr>
      </w:r>
      <w:r>
        <w:rPr>
          <w:noProof/>
        </w:rPr>
        <w:fldChar w:fldCharType="separate"/>
      </w:r>
      <w:r>
        <w:rPr>
          <w:noProof/>
        </w:rPr>
        <w:t>16</w:t>
      </w:r>
      <w:r>
        <w:rPr>
          <w:noProof/>
        </w:rPr>
        <w:fldChar w:fldCharType="end"/>
      </w:r>
    </w:p>
    <w:p w14:paraId="0C268F4A"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2.5 Available Resources</w:t>
      </w:r>
      <w:r>
        <w:rPr>
          <w:noProof/>
        </w:rPr>
        <w:tab/>
      </w:r>
      <w:r>
        <w:rPr>
          <w:noProof/>
        </w:rPr>
        <w:fldChar w:fldCharType="begin"/>
      </w:r>
      <w:r>
        <w:rPr>
          <w:noProof/>
        </w:rPr>
        <w:instrText xml:space="preserve"> PAGEREF _Toc304794951 \h </w:instrText>
      </w:r>
      <w:r>
        <w:rPr>
          <w:noProof/>
        </w:rPr>
      </w:r>
      <w:r>
        <w:rPr>
          <w:noProof/>
        </w:rPr>
        <w:fldChar w:fldCharType="separate"/>
      </w:r>
      <w:r>
        <w:rPr>
          <w:noProof/>
        </w:rPr>
        <w:t>16</w:t>
      </w:r>
      <w:r>
        <w:rPr>
          <w:noProof/>
        </w:rPr>
        <w:fldChar w:fldCharType="end"/>
      </w:r>
    </w:p>
    <w:p w14:paraId="3E53BD5C" w14:textId="77777777" w:rsidR="00E670C8" w:rsidRDefault="00E670C8">
      <w:pPr>
        <w:pStyle w:val="TOC1"/>
        <w:tabs>
          <w:tab w:val="right" w:pos="10070"/>
        </w:tabs>
        <w:rPr>
          <w:rFonts w:eastAsiaTheme="minorEastAsia" w:cstheme="minorBidi"/>
          <w:b w:val="0"/>
          <w:noProof/>
          <w:kern w:val="0"/>
          <w:sz w:val="24"/>
          <w:szCs w:val="24"/>
          <w:lang w:eastAsia="ja-JP" w:bidi="ar-SA"/>
        </w:rPr>
      </w:pPr>
      <w:r w:rsidRPr="003678D9">
        <w:rPr>
          <w:rFonts w:cs="Arial"/>
          <w:noProof/>
        </w:rPr>
        <w:t>3. Development</w:t>
      </w:r>
      <w:r>
        <w:rPr>
          <w:noProof/>
        </w:rPr>
        <w:tab/>
      </w:r>
      <w:r>
        <w:rPr>
          <w:noProof/>
        </w:rPr>
        <w:fldChar w:fldCharType="begin"/>
      </w:r>
      <w:r>
        <w:rPr>
          <w:noProof/>
        </w:rPr>
        <w:instrText xml:space="preserve"> PAGEREF _Toc304794952 \h </w:instrText>
      </w:r>
      <w:r>
        <w:rPr>
          <w:noProof/>
        </w:rPr>
      </w:r>
      <w:r>
        <w:rPr>
          <w:noProof/>
        </w:rPr>
        <w:fldChar w:fldCharType="separate"/>
      </w:r>
      <w:r>
        <w:rPr>
          <w:noProof/>
        </w:rPr>
        <w:t>17</w:t>
      </w:r>
      <w:r>
        <w:rPr>
          <w:noProof/>
        </w:rPr>
        <w:fldChar w:fldCharType="end"/>
      </w:r>
    </w:p>
    <w:p w14:paraId="2D944418"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3.1 User API</w:t>
      </w:r>
      <w:r>
        <w:rPr>
          <w:noProof/>
        </w:rPr>
        <w:tab/>
      </w:r>
      <w:r>
        <w:rPr>
          <w:noProof/>
        </w:rPr>
        <w:fldChar w:fldCharType="begin"/>
      </w:r>
      <w:r>
        <w:rPr>
          <w:noProof/>
        </w:rPr>
        <w:instrText xml:space="preserve"> PAGEREF _Toc304794953 \h </w:instrText>
      </w:r>
      <w:r>
        <w:rPr>
          <w:noProof/>
        </w:rPr>
      </w:r>
      <w:r>
        <w:rPr>
          <w:noProof/>
        </w:rPr>
        <w:fldChar w:fldCharType="separate"/>
      </w:r>
      <w:r>
        <w:rPr>
          <w:noProof/>
        </w:rPr>
        <w:t>18</w:t>
      </w:r>
      <w:r>
        <w:rPr>
          <w:noProof/>
        </w:rPr>
        <w:fldChar w:fldCharType="end"/>
      </w:r>
    </w:p>
    <w:p w14:paraId="2C05261C"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3.1.1 CreateUser</w:t>
      </w:r>
      <w:r>
        <w:rPr>
          <w:noProof/>
        </w:rPr>
        <w:tab/>
      </w:r>
      <w:r>
        <w:rPr>
          <w:noProof/>
        </w:rPr>
        <w:fldChar w:fldCharType="begin"/>
      </w:r>
      <w:r>
        <w:rPr>
          <w:noProof/>
        </w:rPr>
        <w:instrText xml:space="preserve"> PAGEREF _Toc304794954 \h </w:instrText>
      </w:r>
      <w:r>
        <w:rPr>
          <w:noProof/>
        </w:rPr>
      </w:r>
      <w:r>
        <w:rPr>
          <w:noProof/>
        </w:rPr>
        <w:fldChar w:fldCharType="separate"/>
      </w:r>
      <w:r>
        <w:rPr>
          <w:noProof/>
        </w:rPr>
        <w:t>18</w:t>
      </w:r>
      <w:r>
        <w:rPr>
          <w:noProof/>
        </w:rPr>
        <w:fldChar w:fldCharType="end"/>
      </w:r>
    </w:p>
    <w:p w14:paraId="5C93CE65"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3.1.2 GetUser</w:t>
      </w:r>
      <w:r>
        <w:rPr>
          <w:noProof/>
        </w:rPr>
        <w:tab/>
      </w:r>
      <w:r>
        <w:rPr>
          <w:noProof/>
        </w:rPr>
        <w:fldChar w:fldCharType="begin"/>
      </w:r>
      <w:r>
        <w:rPr>
          <w:noProof/>
        </w:rPr>
        <w:instrText xml:space="preserve"> PAGEREF _Toc304794955 \h </w:instrText>
      </w:r>
      <w:r>
        <w:rPr>
          <w:noProof/>
        </w:rPr>
      </w:r>
      <w:r>
        <w:rPr>
          <w:noProof/>
        </w:rPr>
        <w:fldChar w:fldCharType="separate"/>
      </w:r>
      <w:r>
        <w:rPr>
          <w:noProof/>
        </w:rPr>
        <w:t>20</w:t>
      </w:r>
      <w:r>
        <w:rPr>
          <w:noProof/>
        </w:rPr>
        <w:fldChar w:fldCharType="end"/>
      </w:r>
    </w:p>
    <w:p w14:paraId="2D61EACF"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3.1.3 UpdateUser</w:t>
      </w:r>
      <w:r>
        <w:rPr>
          <w:noProof/>
        </w:rPr>
        <w:tab/>
      </w:r>
      <w:r>
        <w:rPr>
          <w:noProof/>
        </w:rPr>
        <w:fldChar w:fldCharType="begin"/>
      </w:r>
      <w:r>
        <w:rPr>
          <w:noProof/>
        </w:rPr>
        <w:instrText xml:space="preserve"> PAGEREF _Toc304794956 \h </w:instrText>
      </w:r>
      <w:r>
        <w:rPr>
          <w:noProof/>
        </w:rPr>
      </w:r>
      <w:r>
        <w:rPr>
          <w:noProof/>
        </w:rPr>
        <w:fldChar w:fldCharType="separate"/>
      </w:r>
      <w:r>
        <w:rPr>
          <w:noProof/>
        </w:rPr>
        <w:t>22</w:t>
      </w:r>
      <w:r>
        <w:rPr>
          <w:noProof/>
        </w:rPr>
        <w:fldChar w:fldCharType="end"/>
      </w:r>
    </w:p>
    <w:p w14:paraId="2079D32E"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3.1.4 UpdateUserProfileImage</w:t>
      </w:r>
      <w:r>
        <w:rPr>
          <w:noProof/>
        </w:rPr>
        <w:tab/>
      </w:r>
      <w:r>
        <w:rPr>
          <w:noProof/>
        </w:rPr>
        <w:fldChar w:fldCharType="begin"/>
      </w:r>
      <w:r>
        <w:rPr>
          <w:noProof/>
        </w:rPr>
        <w:instrText xml:space="preserve"> PAGEREF _Toc304794957 \h </w:instrText>
      </w:r>
      <w:r>
        <w:rPr>
          <w:noProof/>
        </w:rPr>
      </w:r>
      <w:r>
        <w:rPr>
          <w:noProof/>
        </w:rPr>
        <w:fldChar w:fldCharType="separate"/>
      </w:r>
      <w:r>
        <w:rPr>
          <w:noProof/>
        </w:rPr>
        <w:t>22</w:t>
      </w:r>
      <w:r>
        <w:rPr>
          <w:noProof/>
        </w:rPr>
        <w:fldChar w:fldCharType="end"/>
      </w:r>
    </w:p>
    <w:p w14:paraId="7CA7463A"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3.1.5 DeleteUserProfile</w:t>
      </w:r>
      <w:r>
        <w:rPr>
          <w:noProof/>
        </w:rPr>
        <w:tab/>
      </w:r>
      <w:r>
        <w:rPr>
          <w:noProof/>
        </w:rPr>
        <w:fldChar w:fldCharType="begin"/>
      </w:r>
      <w:r>
        <w:rPr>
          <w:noProof/>
        </w:rPr>
        <w:instrText xml:space="preserve"> PAGEREF _Toc304794958 \h </w:instrText>
      </w:r>
      <w:r>
        <w:rPr>
          <w:noProof/>
        </w:rPr>
      </w:r>
      <w:r>
        <w:rPr>
          <w:noProof/>
        </w:rPr>
        <w:fldChar w:fldCharType="separate"/>
      </w:r>
      <w:r>
        <w:rPr>
          <w:noProof/>
        </w:rPr>
        <w:t>23</w:t>
      </w:r>
      <w:r>
        <w:rPr>
          <w:noProof/>
        </w:rPr>
        <w:fldChar w:fldCharType="end"/>
      </w:r>
    </w:p>
    <w:p w14:paraId="383E19F4"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3.1.6 RequestFriend</w:t>
      </w:r>
      <w:r>
        <w:rPr>
          <w:noProof/>
        </w:rPr>
        <w:tab/>
      </w:r>
      <w:r>
        <w:rPr>
          <w:noProof/>
        </w:rPr>
        <w:fldChar w:fldCharType="begin"/>
      </w:r>
      <w:r>
        <w:rPr>
          <w:noProof/>
        </w:rPr>
        <w:instrText xml:space="preserve"> PAGEREF _Toc304794959 \h </w:instrText>
      </w:r>
      <w:r>
        <w:rPr>
          <w:noProof/>
        </w:rPr>
      </w:r>
      <w:r>
        <w:rPr>
          <w:noProof/>
        </w:rPr>
        <w:fldChar w:fldCharType="separate"/>
      </w:r>
      <w:r>
        <w:rPr>
          <w:noProof/>
        </w:rPr>
        <w:t>23</w:t>
      </w:r>
      <w:r>
        <w:rPr>
          <w:noProof/>
        </w:rPr>
        <w:fldChar w:fldCharType="end"/>
      </w:r>
    </w:p>
    <w:p w14:paraId="41767B49"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3.1.7 ApproveFriendRequest</w:t>
      </w:r>
      <w:r>
        <w:rPr>
          <w:noProof/>
        </w:rPr>
        <w:tab/>
      </w:r>
      <w:r>
        <w:rPr>
          <w:noProof/>
        </w:rPr>
        <w:fldChar w:fldCharType="begin"/>
      </w:r>
      <w:r>
        <w:rPr>
          <w:noProof/>
        </w:rPr>
        <w:instrText xml:space="preserve"> PAGEREF _Toc304794960 \h </w:instrText>
      </w:r>
      <w:r>
        <w:rPr>
          <w:noProof/>
        </w:rPr>
      </w:r>
      <w:r>
        <w:rPr>
          <w:noProof/>
        </w:rPr>
        <w:fldChar w:fldCharType="separate"/>
      </w:r>
      <w:r>
        <w:rPr>
          <w:noProof/>
        </w:rPr>
        <w:t>24</w:t>
      </w:r>
      <w:r>
        <w:rPr>
          <w:noProof/>
        </w:rPr>
        <w:fldChar w:fldCharType="end"/>
      </w:r>
    </w:p>
    <w:p w14:paraId="79646A98"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3.1.8 DenyFriendRequest</w:t>
      </w:r>
      <w:r>
        <w:rPr>
          <w:noProof/>
        </w:rPr>
        <w:tab/>
      </w:r>
      <w:r>
        <w:rPr>
          <w:noProof/>
        </w:rPr>
        <w:fldChar w:fldCharType="begin"/>
      </w:r>
      <w:r>
        <w:rPr>
          <w:noProof/>
        </w:rPr>
        <w:instrText xml:space="preserve"> PAGEREF _Toc304794961 \h </w:instrText>
      </w:r>
      <w:r>
        <w:rPr>
          <w:noProof/>
        </w:rPr>
      </w:r>
      <w:r>
        <w:rPr>
          <w:noProof/>
        </w:rPr>
        <w:fldChar w:fldCharType="separate"/>
      </w:r>
      <w:r>
        <w:rPr>
          <w:noProof/>
        </w:rPr>
        <w:t>24</w:t>
      </w:r>
      <w:r>
        <w:rPr>
          <w:noProof/>
        </w:rPr>
        <w:fldChar w:fldCharType="end"/>
      </w:r>
    </w:p>
    <w:p w14:paraId="1C5A4993"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3.1.9 DeleteFriend</w:t>
      </w:r>
      <w:r>
        <w:rPr>
          <w:noProof/>
        </w:rPr>
        <w:tab/>
      </w:r>
      <w:r>
        <w:rPr>
          <w:noProof/>
        </w:rPr>
        <w:fldChar w:fldCharType="begin"/>
      </w:r>
      <w:r>
        <w:rPr>
          <w:noProof/>
        </w:rPr>
        <w:instrText xml:space="preserve"> PAGEREF _Toc304794962 \h </w:instrText>
      </w:r>
      <w:r>
        <w:rPr>
          <w:noProof/>
        </w:rPr>
      </w:r>
      <w:r>
        <w:rPr>
          <w:noProof/>
        </w:rPr>
        <w:fldChar w:fldCharType="separate"/>
      </w:r>
      <w:r>
        <w:rPr>
          <w:noProof/>
        </w:rPr>
        <w:t>25</w:t>
      </w:r>
      <w:r>
        <w:rPr>
          <w:noProof/>
        </w:rPr>
        <w:fldChar w:fldCharType="end"/>
      </w:r>
    </w:p>
    <w:p w14:paraId="4EC545B9"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3.1.10 GetUserFriends</w:t>
      </w:r>
      <w:r>
        <w:rPr>
          <w:noProof/>
        </w:rPr>
        <w:tab/>
      </w:r>
      <w:r>
        <w:rPr>
          <w:noProof/>
        </w:rPr>
        <w:fldChar w:fldCharType="begin"/>
      </w:r>
      <w:r>
        <w:rPr>
          <w:noProof/>
        </w:rPr>
        <w:instrText xml:space="preserve"> PAGEREF _Toc304794963 \h </w:instrText>
      </w:r>
      <w:r>
        <w:rPr>
          <w:noProof/>
        </w:rPr>
      </w:r>
      <w:r>
        <w:rPr>
          <w:noProof/>
        </w:rPr>
        <w:fldChar w:fldCharType="separate"/>
      </w:r>
      <w:r>
        <w:rPr>
          <w:noProof/>
        </w:rPr>
        <w:t>25</w:t>
      </w:r>
      <w:r>
        <w:rPr>
          <w:noProof/>
        </w:rPr>
        <w:fldChar w:fldCharType="end"/>
      </w:r>
    </w:p>
    <w:p w14:paraId="0110A254"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3.1.11 GetPendingUserFriends</w:t>
      </w:r>
      <w:r>
        <w:rPr>
          <w:noProof/>
        </w:rPr>
        <w:tab/>
      </w:r>
      <w:r>
        <w:rPr>
          <w:noProof/>
        </w:rPr>
        <w:fldChar w:fldCharType="begin"/>
      </w:r>
      <w:r>
        <w:rPr>
          <w:noProof/>
        </w:rPr>
        <w:instrText xml:space="preserve"> PAGEREF _Toc304794964 \h </w:instrText>
      </w:r>
      <w:r>
        <w:rPr>
          <w:noProof/>
        </w:rPr>
      </w:r>
      <w:r>
        <w:rPr>
          <w:noProof/>
        </w:rPr>
        <w:fldChar w:fldCharType="separate"/>
      </w:r>
      <w:r>
        <w:rPr>
          <w:noProof/>
        </w:rPr>
        <w:t>25</w:t>
      </w:r>
      <w:r>
        <w:rPr>
          <w:noProof/>
        </w:rPr>
        <w:fldChar w:fldCharType="end"/>
      </w:r>
    </w:p>
    <w:p w14:paraId="76301501"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3.1.12 UpdateUserCoverImage</w:t>
      </w:r>
      <w:r>
        <w:rPr>
          <w:noProof/>
        </w:rPr>
        <w:tab/>
      </w:r>
      <w:r>
        <w:rPr>
          <w:noProof/>
        </w:rPr>
        <w:fldChar w:fldCharType="begin"/>
      </w:r>
      <w:r>
        <w:rPr>
          <w:noProof/>
        </w:rPr>
        <w:instrText xml:space="preserve"> PAGEREF _Toc304794965 \h </w:instrText>
      </w:r>
      <w:r>
        <w:rPr>
          <w:noProof/>
        </w:rPr>
      </w:r>
      <w:r>
        <w:rPr>
          <w:noProof/>
        </w:rPr>
        <w:fldChar w:fldCharType="separate"/>
      </w:r>
      <w:r>
        <w:rPr>
          <w:noProof/>
        </w:rPr>
        <w:t>26</w:t>
      </w:r>
      <w:r>
        <w:rPr>
          <w:noProof/>
        </w:rPr>
        <w:fldChar w:fldCharType="end"/>
      </w:r>
    </w:p>
    <w:p w14:paraId="2DA2B2D0"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3.2 Authentication API</w:t>
      </w:r>
      <w:r>
        <w:rPr>
          <w:noProof/>
        </w:rPr>
        <w:tab/>
      </w:r>
      <w:r>
        <w:rPr>
          <w:noProof/>
        </w:rPr>
        <w:fldChar w:fldCharType="begin"/>
      </w:r>
      <w:r>
        <w:rPr>
          <w:noProof/>
        </w:rPr>
        <w:instrText xml:space="preserve"> PAGEREF _Toc304794966 \h </w:instrText>
      </w:r>
      <w:r>
        <w:rPr>
          <w:noProof/>
        </w:rPr>
      </w:r>
      <w:r>
        <w:rPr>
          <w:noProof/>
        </w:rPr>
        <w:fldChar w:fldCharType="separate"/>
      </w:r>
      <w:r>
        <w:rPr>
          <w:noProof/>
        </w:rPr>
        <w:t>27</w:t>
      </w:r>
      <w:r>
        <w:rPr>
          <w:noProof/>
        </w:rPr>
        <w:fldChar w:fldCharType="end"/>
      </w:r>
    </w:p>
    <w:p w14:paraId="55B2A6B5"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3.2.1 Authenticate (login)</w:t>
      </w:r>
      <w:r>
        <w:rPr>
          <w:noProof/>
        </w:rPr>
        <w:tab/>
      </w:r>
      <w:r>
        <w:rPr>
          <w:noProof/>
        </w:rPr>
        <w:fldChar w:fldCharType="begin"/>
      </w:r>
      <w:r>
        <w:rPr>
          <w:noProof/>
        </w:rPr>
        <w:instrText xml:space="preserve"> PAGEREF _Toc304794967 \h </w:instrText>
      </w:r>
      <w:r>
        <w:rPr>
          <w:noProof/>
        </w:rPr>
      </w:r>
      <w:r>
        <w:rPr>
          <w:noProof/>
        </w:rPr>
        <w:fldChar w:fldCharType="separate"/>
      </w:r>
      <w:r>
        <w:rPr>
          <w:noProof/>
        </w:rPr>
        <w:t>27</w:t>
      </w:r>
      <w:r>
        <w:rPr>
          <w:noProof/>
        </w:rPr>
        <w:fldChar w:fldCharType="end"/>
      </w:r>
    </w:p>
    <w:p w14:paraId="41B26318"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3.2.2 ValidateSession</w:t>
      </w:r>
      <w:r>
        <w:rPr>
          <w:noProof/>
        </w:rPr>
        <w:tab/>
      </w:r>
      <w:r>
        <w:rPr>
          <w:noProof/>
        </w:rPr>
        <w:fldChar w:fldCharType="begin"/>
      </w:r>
      <w:r>
        <w:rPr>
          <w:noProof/>
        </w:rPr>
        <w:instrText xml:space="preserve"> PAGEREF _Toc304794968 \h </w:instrText>
      </w:r>
      <w:r>
        <w:rPr>
          <w:noProof/>
        </w:rPr>
      </w:r>
      <w:r>
        <w:rPr>
          <w:noProof/>
        </w:rPr>
        <w:fldChar w:fldCharType="separate"/>
      </w:r>
      <w:r>
        <w:rPr>
          <w:noProof/>
        </w:rPr>
        <w:t>27</w:t>
      </w:r>
      <w:r>
        <w:rPr>
          <w:noProof/>
        </w:rPr>
        <w:fldChar w:fldCharType="end"/>
      </w:r>
    </w:p>
    <w:p w14:paraId="7390546D"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3.2.3 EndSession (logout)</w:t>
      </w:r>
      <w:r>
        <w:rPr>
          <w:noProof/>
        </w:rPr>
        <w:tab/>
      </w:r>
      <w:r>
        <w:rPr>
          <w:noProof/>
        </w:rPr>
        <w:fldChar w:fldCharType="begin"/>
      </w:r>
      <w:r>
        <w:rPr>
          <w:noProof/>
        </w:rPr>
        <w:instrText xml:space="preserve"> PAGEREF _Toc304794969 \h </w:instrText>
      </w:r>
      <w:r>
        <w:rPr>
          <w:noProof/>
        </w:rPr>
      </w:r>
      <w:r>
        <w:rPr>
          <w:noProof/>
        </w:rPr>
        <w:fldChar w:fldCharType="separate"/>
      </w:r>
      <w:r>
        <w:rPr>
          <w:noProof/>
        </w:rPr>
        <w:t>28</w:t>
      </w:r>
      <w:r>
        <w:rPr>
          <w:noProof/>
        </w:rPr>
        <w:fldChar w:fldCharType="end"/>
      </w:r>
    </w:p>
    <w:p w14:paraId="0303C918"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3.2.4 UpdateUserPassword</w:t>
      </w:r>
      <w:r>
        <w:rPr>
          <w:noProof/>
        </w:rPr>
        <w:tab/>
      </w:r>
      <w:r>
        <w:rPr>
          <w:noProof/>
        </w:rPr>
        <w:fldChar w:fldCharType="begin"/>
      </w:r>
      <w:r>
        <w:rPr>
          <w:noProof/>
        </w:rPr>
        <w:instrText xml:space="preserve"> PAGEREF _Toc304794970 \h </w:instrText>
      </w:r>
      <w:r>
        <w:rPr>
          <w:noProof/>
        </w:rPr>
      </w:r>
      <w:r>
        <w:rPr>
          <w:noProof/>
        </w:rPr>
        <w:fldChar w:fldCharType="separate"/>
      </w:r>
      <w:r>
        <w:rPr>
          <w:noProof/>
        </w:rPr>
        <w:t>28</w:t>
      </w:r>
      <w:r>
        <w:rPr>
          <w:noProof/>
        </w:rPr>
        <w:fldChar w:fldCharType="end"/>
      </w:r>
    </w:p>
    <w:p w14:paraId="43465BFC"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3.2.5 ResetUserPassword</w:t>
      </w:r>
      <w:r>
        <w:rPr>
          <w:noProof/>
        </w:rPr>
        <w:tab/>
      </w:r>
      <w:r>
        <w:rPr>
          <w:noProof/>
        </w:rPr>
        <w:fldChar w:fldCharType="begin"/>
      </w:r>
      <w:r>
        <w:rPr>
          <w:noProof/>
        </w:rPr>
        <w:instrText xml:space="preserve"> PAGEREF _Toc304794971 \h </w:instrText>
      </w:r>
      <w:r>
        <w:rPr>
          <w:noProof/>
        </w:rPr>
      </w:r>
      <w:r>
        <w:rPr>
          <w:noProof/>
        </w:rPr>
        <w:fldChar w:fldCharType="separate"/>
      </w:r>
      <w:r>
        <w:rPr>
          <w:noProof/>
        </w:rPr>
        <w:t>29</w:t>
      </w:r>
      <w:r>
        <w:rPr>
          <w:noProof/>
        </w:rPr>
        <w:fldChar w:fldCharType="end"/>
      </w:r>
    </w:p>
    <w:p w14:paraId="7D43AA36"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3.3 Category API</w:t>
      </w:r>
      <w:r>
        <w:rPr>
          <w:noProof/>
        </w:rPr>
        <w:tab/>
      </w:r>
      <w:r>
        <w:rPr>
          <w:noProof/>
        </w:rPr>
        <w:fldChar w:fldCharType="begin"/>
      </w:r>
      <w:r>
        <w:rPr>
          <w:noProof/>
        </w:rPr>
        <w:instrText xml:space="preserve"> PAGEREF _Toc304794972 \h </w:instrText>
      </w:r>
      <w:r>
        <w:rPr>
          <w:noProof/>
        </w:rPr>
      </w:r>
      <w:r>
        <w:rPr>
          <w:noProof/>
        </w:rPr>
        <w:fldChar w:fldCharType="separate"/>
      </w:r>
      <w:r>
        <w:rPr>
          <w:noProof/>
        </w:rPr>
        <w:t>30</w:t>
      </w:r>
      <w:r>
        <w:rPr>
          <w:noProof/>
        </w:rPr>
        <w:fldChar w:fldCharType="end"/>
      </w:r>
    </w:p>
    <w:p w14:paraId="27E5DE64"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3.3.1 GetCategories</w:t>
      </w:r>
      <w:r>
        <w:rPr>
          <w:noProof/>
        </w:rPr>
        <w:tab/>
      </w:r>
      <w:r>
        <w:rPr>
          <w:noProof/>
        </w:rPr>
        <w:fldChar w:fldCharType="begin"/>
      </w:r>
      <w:r>
        <w:rPr>
          <w:noProof/>
        </w:rPr>
        <w:instrText xml:space="preserve"> PAGEREF _Toc304794973 \h </w:instrText>
      </w:r>
      <w:r>
        <w:rPr>
          <w:noProof/>
        </w:rPr>
      </w:r>
      <w:r>
        <w:rPr>
          <w:noProof/>
        </w:rPr>
        <w:fldChar w:fldCharType="separate"/>
      </w:r>
      <w:r>
        <w:rPr>
          <w:noProof/>
        </w:rPr>
        <w:t>30</w:t>
      </w:r>
      <w:r>
        <w:rPr>
          <w:noProof/>
        </w:rPr>
        <w:fldChar w:fldCharType="end"/>
      </w:r>
    </w:p>
    <w:p w14:paraId="38917713"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3.3.2 GetChildCategories</w:t>
      </w:r>
      <w:r>
        <w:rPr>
          <w:noProof/>
        </w:rPr>
        <w:tab/>
      </w:r>
      <w:r>
        <w:rPr>
          <w:noProof/>
        </w:rPr>
        <w:fldChar w:fldCharType="begin"/>
      </w:r>
      <w:r>
        <w:rPr>
          <w:noProof/>
        </w:rPr>
        <w:instrText xml:space="preserve"> PAGEREF _Toc304794974 \h </w:instrText>
      </w:r>
      <w:r>
        <w:rPr>
          <w:noProof/>
        </w:rPr>
      </w:r>
      <w:r>
        <w:rPr>
          <w:noProof/>
        </w:rPr>
        <w:fldChar w:fldCharType="separate"/>
      </w:r>
      <w:r>
        <w:rPr>
          <w:noProof/>
        </w:rPr>
        <w:t>30</w:t>
      </w:r>
      <w:r>
        <w:rPr>
          <w:noProof/>
        </w:rPr>
        <w:fldChar w:fldCharType="end"/>
      </w:r>
    </w:p>
    <w:p w14:paraId="3F91D816"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lastRenderedPageBreak/>
        <w:t>3.4 Messages API</w:t>
      </w:r>
      <w:r>
        <w:rPr>
          <w:noProof/>
        </w:rPr>
        <w:tab/>
      </w:r>
      <w:r>
        <w:rPr>
          <w:noProof/>
        </w:rPr>
        <w:fldChar w:fldCharType="begin"/>
      </w:r>
      <w:r>
        <w:rPr>
          <w:noProof/>
        </w:rPr>
        <w:instrText xml:space="preserve"> PAGEREF _Toc304794975 \h </w:instrText>
      </w:r>
      <w:r>
        <w:rPr>
          <w:noProof/>
        </w:rPr>
      </w:r>
      <w:r>
        <w:rPr>
          <w:noProof/>
        </w:rPr>
        <w:fldChar w:fldCharType="separate"/>
      </w:r>
      <w:r>
        <w:rPr>
          <w:noProof/>
        </w:rPr>
        <w:t>31</w:t>
      </w:r>
      <w:r>
        <w:rPr>
          <w:noProof/>
        </w:rPr>
        <w:fldChar w:fldCharType="end"/>
      </w:r>
    </w:p>
    <w:p w14:paraId="591BA912"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3.4.1 CreateChat</w:t>
      </w:r>
      <w:r>
        <w:rPr>
          <w:noProof/>
        </w:rPr>
        <w:tab/>
      </w:r>
      <w:r>
        <w:rPr>
          <w:noProof/>
        </w:rPr>
        <w:fldChar w:fldCharType="begin"/>
      </w:r>
      <w:r>
        <w:rPr>
          <w:noProof/>
        </w:rPr>
        <w:instrText xml:space="preserve"> PAGEREF _Toc304794976 \h </w:instrText>
      </w:r>
      <w:r>
        <w:rPr>
          <w:noProof/>
        </w:rPr>
      </w:r>
      <w:r>
        <w:rPr>
          <w:noProof/>
        </w:rPr>
        <w:fldChar w:fldCharType="separate"/>
      </w:r>
      <w:r>
        <w:rPr>
          <w:noProof/>
        </w:rPr>
        <w:t>31</w:t>
      </w:r>
      <w:r>
        <w:rPr>
          <w:noProof/>
        </w:rPr>
        <w:fldChar w:fldCharType="end"/>
      </w:r>
    </w:p>
    <w:p w14:paraId="1531F2A8"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3.4.2 GetChat</w:t>
      </w:r>
      <w:r>
        <w:rPr>
          <w:noProof/>
        </w:rPr>
        <w:tab/>
      </w:r>
      <w:r>
        <w:rPr>
          <w:noProof/>
        </w:rPr>
        <w:fldChar w:fldCharType="begin"/>
      </w:r>
      <w:r>
        <w:rPr>
          <w:noProof/>
        </w:rPr>
        <w:instrText xml:space="preserve"> PAGEREF _Toc304794977 \h </w:instrText>
      </w:r>
      <w:r>
        <w:rPr>
          <w:noProof/>
        </w:rPr>
      </w:r>
      <w:r>
        <w:rPr>
          <w:noProof/>
        </w:rPr>
        <w:fldChar w:fldCharType="separate"/>
      </w:r>
      <w:r>
        <w:rPr>
          <w:noProof/>
        </w:rPr>
        <w:t>32</w:t>
      </w:r>
      <w:r>
        <w:rPr>
          <w:noProof/>
        </w:rPr>
        <w:fldChar w:fldCharType="end"/>
      </w:r>
    </w:p>
    <w:p w14:paraId="3836C5B6"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3.4.3 AddUserToChat</w:t>
      </w:r>
      <w:r>
        <w:rPr>
          <w:noProof/>
        </w:rPr>
        <w:tab/>
      </w:r>
      <w:r>
        <w:rPr>
          <w:noProof/>
        </w:rPr>
        <w:fldChar w:fldCharType="begin"/>
      </w:r>
      <w:r>
        <w:rPr>
          <w:noProof/>
        </w:rPr>
        <w:instrText xml:space="preserve"> PAGEREF _Toc304794978 \h </w:instrText>
      </w:r>
      <w:r>
        <w:rPr>
          <w:noProof/>
        </w:rPr>
      </w:r>
      <w:r>
        <w:rPr>
          <w:noProof/>
        </w:rPr>
        <w:fldChar w:fldCharType="separate"/>
      </w:r>
      <w:r>
        <w:rPr>
          <w:noProof/>
        </w:rPr>
        <w:t>32</w:t>
      </w:r>
      <w:r>
        <w:rPr>
          <w:noProof/>
        </w:rPr>
        <w:fldChar w:fldCharType="end"/>
      </w:r>
    </w:p>
    <w:p w14:paraId="284BB72D"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3.4.4 SendChatMessage</w:t>
      </w:r>
      <w:r>
        <w:rPr>
          <w:noProof/>
        </w:rPr>
        <w:tab/>
      </w:r>
      <w:r>
        <w:rPr>
          <w:noProof/>
        </w:rPr>
        <w:fldChar w:fldCharType="begin"/>
      </w:r>
      <w:r>
        <w:rPr>
          <w:noProof/>
        </w:rPr>
        <w:instrText xml:space="preserve"> PAGEREF _Toc304794979 \h </w:instrText>
      </w:r>
      <w:r>
        <w:rPr>
          <w:noProof/>
        </w:rPr>
      </w:r>
      <w:r>
        <w:rPr>
          <w:noProof/>
        </w:rPr>
        <w:fldChar w:fldCharType="separate"/>
      </w:r>
      <w:r>
        <w:rPr>
          <w:noProof/>
        </w:rPr>
        <w:t>33</w:t>
      </w:r>
      <w:r>
        <w:rPr>
          <w:noProof/>
        </w:rPr>
        <w:fldChar w:fldCharType="end"/>
      </w:r>
    </w:p>
    <w:p w14:paraId="7BBF0DF0"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3.4.5 GetChatMessage</w:t>
      </w:r>
      <w:r>
        <w:rPr>
          <w:noProof/>
        </w:rPr>
        <w:tab/>
      </w:r>
      <w:r>
        <w:rPr>
          <w:noProof/>
        </w:rPr>
        <w:fldChar w:fldCharType="begin"/>
      </w:r>
      <w:r>
        <w:rPr>
          <w:noProof/>
        </w:rPr>
        <w:instrText xml:space="preserve"> PAGEREF _Toc304794980 \h </w:instrText>
      </w:r>
      <w:r>
        <w:rPr>
          <w:noProof/>
        </w:rPr>
      </w:r>
      <w:r>
        <w:rPr>
          <w:noProof/>
        </w:rPr>
        <w:fldChar w:fldCharType="separate"/>
      </w:r>
      <w:r>
        <w:rPr>
          <w:noProof/>
        </w:rPr>
        <w:t>33</w:t>
      </w:r>
      <w:r>
        <w:rPr>
          <w:noProof/>
        </w:rPr>
        <w:fldChar w:fldCharType="end"/>
      </w:r>
    </w:p>
    <w:p w14:paraId="6B86B329"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3.4.6 RemoveUserFromChat</w:t>
      </w:r>
      <w:r>
        <w:rPr>
          <w:noProof/>
        </w:rPr>
        <w:tab/>
      </w:r>
      <w:r>
        <w:rPr>
          <w:noProof/>
        </w:rPr>
        <w:fldChar w:fldCharType="begin"/>
      </w:r>
      <w:r>
        <w:rPr>
          <w:noProof/>
        </w:rPr>
        <w:instrText xml:space="preserve"> PAGEREF _Toc304794981 \h </w:instrText>
      </w:r>
      <w:r>
        <w:rPr>
          <w:noProof/>
        </w:rPr>
      </w:r>
      <w:r>
        <w:rPr>
          <w:noProof/>
        </w:rPr>
        <w:fldChar w:fldCharType="separate"/>
      </w:r>
      <w:r>
        <w:rPr>
          <w:noProof/>
        </w:rPr>
        <w:t>34</w:t>
      </w:r>
      <w:r>
        <w:rPr>
          <w:noProof/>
        </w:rPr>
        <w:fldChar w:fldCharType="end"/>
      </w:r>
    </w:p>
    <w:p w14:paraId="29941937"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3.5 Melodies API</w:t>
      </w:r>
      <w:r>
        <w:rPr>
          <w:noProof/>
        </w:rPr>
        <w:tab/>
      </w:r>
      <w:r>
        <w:rPr>
          <w:noProof/>
        </w:rPr>
        <w:fldChar w:fldCharType="begin"/>
      </w:r>
      <w:r>
        <w:rPr>
          <w:noProof/>
        </w:rPr>
        <w:instrText xml:space="preserve"> PAGEREF _Toc304794982 \h </w:instrText>
      </w:r>
      <w:r>
        <w:rPr>
          <w:noProof/>
        </w:rPr>
      </w:r>
      <w:r>
        <w:rPr>
          <w:noProof/>
        </w:rPr>
        <w:fldChar w:fldCharType="separate"/>
      </w:r>
      <w:r>
        <w:rPr>
          <w:noProof/>
        </w:rPr>
        <w:t>35</w:t>
      </w:r>
      <w:r>
        <w:rPr>
          <w:noProof/>
        </w:rPr>
        <w:fldChar w:fldCharType="end"/>
      </w:r>
    </w:p>
    <w:p w14:paraId="31982D6C"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3.5.1 GetMelodies</w:t>
      </w:r>
      <w:r>
        <w:rPr>
          <w:noProof/>
        </w:rPr>
        <w:tab/>
      </w:r>
      <w:r>
        <w:rPr>
          <w:noProof/>
        </w:rPr>
        <w:fldChar w:fldCharType="begin"/>
      </w:r>
      <w:r>
        <w:rPr>
          <w:noProof/>
        </w:rPr>
        <w:instrText xml:space="preserve"> PAGEREF _Toc304794983 \h </w:instrText>
      </w:r>
      <w:r>
        <w:rPr>
          <w:noProof/>
        </w:rPr>
      </w:r>
      <w:r>
        <w:rPr>
          <w:noProof/>
        </w:rPr>
        <w:fldChar w:fldCharType="separate"/>
      </w:r>
      <w:r>
        <w:rPr>
          <w:noProof/>
        </w:rPr>
        <w:t>35</w:t>
      </w:r>
      <w:r>
        <w:rPr>
          <w:noProof/>
        </w:rPr>
        <w:fldChar w:fldCharType="end"/>
      </w:r>
    </w:p>
    <w:p w14:paraId="361344ED"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3.5.2 GetUserMelodies</w:t>
      </w:r>
      <w:r>
        <w:rPr>
          <w:noProof/>
        </w:rPr>
        <w:tab/>
      </w:r>
      <w:r>
        <w:rPr>
          <w:noProof/>
        </w:rPr>
        <w:fldChar w:fldCharType="begin"/>
      </w:r>
      <w:r>
        <w:rPr>
          <w:noProof/>
        </w:rPr>
        <w:instrText xml:space="preserve"> PAGEREF _Toc304794984 \h </w:instrText>
      </w:r>
      <w:r>
        <w:rPr>
          <w:noProof/>
        </w:rPr>
      </w:r>
      <w:r>
        <w:rPr>
          <w:noProof/>
        </w:rPr>
        <w:fldChar w:fldCharType="separate"/>
      </w:r>
      <w:r>
        <w:rPr>
          <w:noProof/>
        </w:rPr>
        <w:t>36</w:t>
      </w:r>
      <w:r>
        <w:rPr>
          <w:noProof/>
        </w:rPr>
        <w:fldChar w:fldCharType="end"/>
      </w:r>
    </w:p>
    <w:p w14:paraId="1C4816E2"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3.5.3 AddUserMelody</w:t>
      </w:r>
      <w:r>
        <w:rPr>
          <w:noProof/>
        </w:rPr>
        <w:tab/>
      </w:r>
      <w:r>
        <w:rPr>
          <w:noProof/>
        </w:rPr>
        <w:fldChar w:fldCharType="begin"/>
      </w:r>
      <w:r>
        <w:rPr>
          <w:noProof/>
        </w:rPr>
        <w:instrText xml:space="preserve"> PAGEREF _Toc304794985 \h </w:instrText>
      </w:r>
      <w:r>
        <w:rPr>
          <w:noProof/>
        </w:rPr>
      </w:r>
      <w:r>
        <w:rPr>
          <w:noProof/>
        </w:rPr>
        <w:fldChar w:fldCharType="separate"/>
      </w:r>
      <w:r>
        <w:rPr>
          <w:noProof/>
        </w:rPr>
        <w:t>36</w:t>
      </w:r>
      <w:r>
        <w:rPr>
          <w:noProof/>
        </w:rPr>
        <w:fldChar w:fldCharType="end"/>
      </w:r>
    </w:p>
    <w:p w14:paraId="14A2AD54"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3.5.4 DeleteUserMelody</w:t>
      </w:r>
      <w:r>
        <w:rPr>
          <w:noProof/>
        </w:rPr>
        <w:tab/>
      </w:r>
      <w:r>
        <w:rPr>
          <w:noProof/>
        </w:rPr>
        <w:fldChar w:fldCharType="begin"/>
      </w:r>
      <w:r>
        <w:rPr>
          <w:noProof/>
        </w:rPr>
        <w:instrText xml:space="preserve"> PAGEREF _Toc304794986 \h </w:instrText>
      </w:r>
      <w:r>
        <w:rPr>
          <w:noProof/>
        </w:rPr>
      </w:r>
      <w:r>
        <w:rPr>
          <w:noProof/>
        </w:rPr>
        <w:fldChar w:fldCharType="separate"/>
      </w:r>
      <w:r>
        <w:rPr>
          <w:noProof/>
        </w:rPr>
        <w:t>37</w:t>
      </w:r>
      <w:r>
        <w:rPr>
          <w:noProof/>
        </w:rPr>
        <w:fldChar w:fldCharType="end"/>
      </w:r>
    </w:p>
    <w:p w14:paraId="3FE01F18"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3.5.5 GetLoop</w:t>
      </w:r>
      <w:r>
        <w:rPr>
          <w:noProof/>
        </w:rPr>
        <w:tab/>
      </w:r>
      <w:r>
        <w:rPr>
          <w:noProof/>
        </w:rPr>
        <w:fldChar w:fldCharType="begin"/>
      </w:r>
      <w:r>
        <w:rPr>
          <w:noProof/>
        </w:rPr>
        <w:instrText xml:space="preserve"> PAGEREF _Toc304794987 \h </w:instrText>
      </w:r>
      <w:r>
        <w:rPr>
          <w:noProof/>
        </w:rPr>
      </w:r>
      <w:r>
        <w:rPr>
          <w:noProof/>
        </w:rPr>
        <w:fldChar w:fldCharType="separate"/>
      </w:r>
      <w:r>
        <w:rPr>
          <w:noProof/>
        </w:rPr>
        <w:t>38</w:t>
      </w:r>
      <w:r>
        <w:rPr>
          <w:noProof/>
        </w:rPr>
        <w:fldChar w:fldCharType="end"/>
      </w:r>
    </w:p>
    <w:p w14:paraId="1415C2AC"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3.5.6 AddUserLoop</w:t>
      </w:r>
      <w:r>
        <w:rPr>
          <w:noProof/>
        </w:rPr>
        <w:tab/>
      </w:r>
      <w:r>
        <w:rPr>
          <w:noProof/>
        </w:rPr>
        <w:fldChar w:fldCharType="begin"/>
      </w:r>
      <w:r>
        <w:rPr>
          <w:noProof/>
        </w:rPr>
        <w:instrText xml:space="preserve"> PAGEREF _Toc304794988 \h </w:instrText>
      </w:r>
      <w:r>
        <w:rPr>
          <w:noProof/>
        </w:rPr>
      </w:r>
      <w:r>
        <w:rPr>
          <w:noProof/>
        </w:rPr>
        <w:fldChar w:fldCharType="separate"/>
      </w:r>
      <w:r>
        <w:rPr>
          <w:noProof/>
        </w:rPr>
        <w:t>38</w:t>
      </w:r>
      <w:r>
        <w:rPr>
          <w:noProof/>
        </w:rPr>
        <w:fldChar w:fldCharType="end"/>
      </w:r>
    </w:p>
    <w:p w14:paraId="21DA09FE"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3.5.7 AttachToUserLoop</w:t>
      </w:r>
      <w:r>
        <w:rPr>
          <w:noProof/>
        </w:rPr>
        <w:tab/>
      </w:r>
      <w:r>
        <w:rPr>
          <w:noProof/>
        </w:rPr>
        <w:fldChar w:fldCharType="begin"/>
      </w:r>
      <w:r>
        <w:rPr>
          <w:noProof/>
        </w:rPr>
        <w:instrText xml:space="preserve"> PAGEREF _Toc304794989 \h </w:instrText>
      </w:r>
      <w:r>
        <w:rPr>
          <w:noProof/>
        </w:rPr>
      </w:r>
      <w:r>
        <w:rPr>
          <w:noProof/>
        </w:rPr>
        <w:fldChar w:fldCharType="separate"/>
      </w:r>
      <w:r>
        <w:rPr>
          <w:noProof/>
        </w:rPr>
        <w:t>40</w:t>
      </w:r>
      <w:r>
        <w:rPr>
          <w:noProof/>
        </w:rPr>
        <w:fldChar w:fldCharType="end"/>
      </w:r>
    </w:p>
    <w:p w14:paraId="44BE1004"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3.5.8 DeleteUserLoop</w:t>
      </w:r>
      <w:r>
        <w:rPr>
          <w:noProof/>
        </w:rPr>
        <w:tab/>
      </w:r>
      <w:r>
        <w:rPr>
          <w:noProof/>
        </w:rPr>
        <w:fldChar w:fldCharType="begin"/>
      </w:r>
      <w:r>
        <w:rPr>
          <w:noProof/>
        </w:rPr>
        <w:instrText xml:space="preserve"> PAGEREF _Toc304794990 \h </w:instrText>
      </w:r>
      <w:r>
        <w:rPr>
          <w:noProof/>
        </w:rPr>
      </w:r>
      <w:r>
        <w:rPr>
          <w:noProof/>
        </w:rPr>
        <w:fldChar w:fldCharType="separate"/>
      </w:r>
      <w:r>
        <w:rPr>
          <w:noProof/>
        </w:rPr>
        <w:t>40</w:t>
      </w:r>
      <w:r>
        <w:rPr>
          <w:noProof/>
        </w:rPr>
        <w:fldChar w:fldCharType="end"/>
      </w:r>
    </w:p>
    <w:p w14:paraId="4A7952E0" w14:textId="77777777" w:rsidR="00E670C8" w:rsidRDefault="00E670C8">
      <w:pPr>
        <w:pStyle w:val="TOC2"/>
        <w:tabs>
          <w:tab w:val="right" w:pos="10070"/>
        </w:tabs>
        <w:rPr>
          <w:rFonts w:eastAsiaTheme="minorEastAsia" w:cstheme="minorBidi"/>
          <w:i w:val="0"/>
          <w:noProof/>
          <w:kern w:val="0"/>
          <w:sz w:val="24"/>
          <w:szCs w:val="24"/>
          <w:lang w:eastAsia="ja-JP" w:bidi="ar-SA"/>
        </w:rPr>
      </w:pPr>
      <w:r>
        <w:rPr>
          <w:noProof/>
        </w:rPr>
        <w:t>3.6 Stations API</w:t>
      </w:r>
      <w:r>
        <w:rPr>
          <w:noProof/>
        </w:rPr>
        <w:tab/>
      </w:r>
      <w:r>
        <w:rPr>
          <w:noProof/>
        </w:rPr>
        <w:fldChar w:fldCharType="begin"/>
      </w:r>
      <w:r>
        <w:rPr>
          <w:noProof/>
        </w:rPr>
        <w:instrText xml:space="preserve"> PAGEREF _Toc304794991 \h </w:instrText>
      </w:r>
      <w:r>
        <w:rPr>
          <w:noProof/>
        </w:rPr>
      </w:r>
      <w:r>
        <w:rPr>
          <w:noProof/>
        </w:rPr>
        <w:fldChar w:fldCharType="separate"/>
      </w:r>
      <w:r>
        <w:rPr>
          <w:noProof/>
        </w:rPr>
        <w:t>42</w:t>
      </w:r>
      <w:r>
        <w:rPr>
          <w:noProof/>
        </w:rPr>
        <w:fldChar w:fldCharType="end"/>
      </w:r>
    </w:p>
    <w:p w14:paraId="2B6D4B05"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 CreateStation</w:t>
      </w:r>
      <w:r>
        <w:rPr>
          <w:noProof/>
        </w:rPr>
        <w:tab/>
      </w:r>
      <w:r>
        <w:rPr>
          <w:noProof/>
        </w:rPr>
        <w:fldChar w:fldCharType="begin"/>
      </w:r>
      <w:r>
        <w:rPr>
          <w:noProof/>
        </w:rPr>
        <w:instrText xml:space="preserve"> PAGEREF _Toc304794992 \h </w:instrText>
      </w:r>
      <w:r>
        <w:rPr>
          <w:noProof/>
        </w:rPr>
      </w:r>
      <w:r>
        <w:rPr>
          <w:noProof/>
        </w:rPr>
        <w:fldChar w:fldCharType="separate"/>
      </w:r>
      <w:r>
        <w:rPr>
          <w:noProof/>
        </w:rPr>
        <w:t>42</w:t>
      </w:r>
      <w:r>
        <w:rPr>
          <w:noProof/>
        </w:rPr>
        <w:fldChar w:fldCharType="end"/>
      </w:r>
    </w:p>
    <w:p w14:paraId="1AE3CB05"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3.6.2 UpdateStation</w:t>
      </w:r>
      <w:r>
        <w:rPr>
          <w:noProof/>
        </w:rPr>
        <w:tab/>
      </w:r>
      <w:r>
        <w:rPr>
          <w:noProof/>
        </w:rPr>
        <w:fldChar w:fldCharType="begin"/>
      </w:r>
      <w:r>
        <w:rPr>
          <w:noProof/>
        </w:rPr>
        <w:instrText xml:space="preserve"> PAGEREF _Toc304794993 \h </w:instrText>
      </w:r>
      <w:r>
        <w:rPr>
          <w:noProof/>
        </w:rPr>
      </w:r>
      <w:r>
        <w:rPr>
          <w:noProof/>
        </w:rPr>
        <w:fldChar w:fldCharType="separate"/>
      </w:r>
      <w:r>
        <w:rPr>
          <w:noProof/>
        </w:rPr>
        <w:t>43</w:t>
      </w:r>
      <w:r>
        <w:rPr>
          <w:noProof/>
        </w:rPr>
        <w:fldChar w:fldCharType="end"/>
      </w:r>
    </w:p>
    <w:p w14:paraId="2FF04E3E"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3.6.3 DeleteStation</w:t>
      </w:r>
      <w:r>
        <w:rPr>
          <w:noProof/>
        </w:rPr>
        <w:tab/>
      </w:r>
      <w:r>
        <w:rPr>
          <w:noProof/>
        </w:rPr>
        <w:fldChar w:fldCharType="begin"/>
      </w:r>
      <w:r>
        <w:rPr>
          <w:noProof/>
        </w:rPr>
        <w:instrText xml:space="preserve"> PAGEREF _Toc304794994 \h </w:instrText>
      </w:r>
      <w:r>
        <w:rPr>
          <w:noProof/>
        </w:rPr>
      </w:r>
      <w:r>
        <w:rPr>
          <w:noProof/>
        </w:rPr>
        <w:fldChar w:fldCharType="separate"/>
      </w:r>
      <w:r>
        <w:rPr>
          <w:noProof/>
        </w:rPr>
        <w:t>43</w:t>
      </w:r>
      <w:r>
        <w:rPr>
          <w:noProof/>
        </w:rPr>
        <w:fldChar w:fldCharType="end"/>
      </w:r>
    </w:p>
    <w:p w14:paraId="30F668AE"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3.6.4 DeleteStationCategories</w:t>
      </w:r>
      <w:r>
        <w:rPr>
          <w:noProof/>
        </w:rPr>
        <w:tab/>
      </w:r>
      <w:r>
        <w:rPr>
          <w:noProof/>
        </w:rPr>
        <w:fldChar w:fldCharType="begin"/>
      </w:r>
      <w:r>
        <w:rPr>
          <w:noProof/>
        </w:rPr>
        <w:instrText xml:space="preserve"> PAGEREF _Toc304794995 \h </w:instrText>
      </w:r>
      <w:r>
        <w:rPr>
          <w:noProof/>
        </w:rPr>
      </w:r>
      <w:r>
        <w:rPr>
          <w:noProof/>
        </w:rPr>
        <w:fldChar w:fldCharType="separate"/>
      </w:r>
      <w:r>
        <w:rPr>
          <w:noProof/>
        </w:rPr>
        <w:t>44</w:t>
      </w:r>
      <w:r>
        <w:rPr>
          <w:noProof/>
        </w:rPr>
        <w:fldChar w:fldCharType="end"/>
      </w:r>
    </w:p>
    <w:p w14:paraId="781AB1FA"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3.6.5 GetStations</w:t>
      </w:r>
      <w:r>
        <w:rPr>
          <w:noProof/>
        </w:rPr>
        <w:tab/>
      </w:r>
      <w:r>
        <w:rPr>
          <w:noProof/>
        </w:rPr>
        <w:fldChar w:fldCharType="begin"/>
      </w:r>
      <w:r>
        <w:rPr>
          <w:noProof/>
        </w:rPr>
        <w:instrText xml:space="preserve"> PAGEREF _Toc304794996 \h </w:instrText>
      </w:r>
      <w:r>
        <w:rPr>
          <w:noProof/>
        </w:rPr>
      </w:r>
      <w:r>
        <w:rPr>
          <w:noProof/>
        </w:rPr>
        <w:fldChar w:fldCharType="separate"/>
      </w:r>
      <w:r>
        <w:rPr>
          <w:noProof/>
        </w:rPr>
        <w:t>45</w:t>
      </w:r>
      <w:r>
        <w:rPr>
          <w:noProof/>
        </w:rPr>
        <w:fldChar w:fldCharType="end"/>
      </w:r>
    </w:p>
    <w:p w14:paraId="332AAAB3"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3.6.6 GetAllStations</w:t>
      </w:r>
      <w:r>
        <w:rPr>
          <w:noProof/>
        </w:rPr>
        <w:tab/>
      </w:r>
      <w:r>
        <w:rPr>
          <w:noProof/>
        </w:rPr>
        <w:fldChar w:fldCharType="begin"/>
      </w:r>
      <w:r>
        <w:rPr>
          <w:noProof/>
        </w:rPr>
        <w:instrText xml:space="preserve"> PAGEREF _Toc304794997 \h </w:instrText>
      </w:r>
      <w:r>
        <w:rPr>
          <w:noProof/>
        </w:rPr>
      </w:r>
      <w:r>
        <w:rPr>
          <w:noProof/>
        </w:rPr>
        <w:fldChar w:fldCharType="separate"/>
      </w:r>
      <w:r>
        <w:rPr>
          <w:noProof/>
        </w:rPr>
        <w:t>46</w:t>
      </w:r>
      <w:r>
        <w:rPr>
          <w:noProof/>
        </w:rPr>
        <w:fldChar w:fldCharType="end"/>
      </w:r>
    </w:p>
    <w:p w14:paraId="06E357A4"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3.6.7 GetStationFollowers</w:t>
      </w:r>
      <w:r>
        <w:rPr>
          <w:noProof/>
        </w:rPr>
        <w:tab/>
      </w:r>
      <w:r>
        <w:rPr>
          <w:noProof/>
        </w:rPr>
        <w:fldChar w:fldCharType="begin"/>
      </w:r>
      <w:r>
        <w:rPr>
          <w:noProof/>
        </w:rPr>
        <w:instrText xml:space="preserve"> PAGEREF _Toc304794998 \h </w:instrText>
      </w:r>
      <w:r>
        <w:rPr>
          <w:noProof/>
        </w:rPr>
      </w:r>
      <w:r>
        <w:rPr>
          <w:noProof/>
        </w:rPr>
        <w:fldChar w:fldCharType="separate"/>
      </w:r>
      <w:r>
        <w:rPr>
          <w:noProof/>
        </w:rPr>
        <w:t>46</w:t>
      </w:r>
      <w:r>
        <w:rPr>
          <w:noProof/>
        </w:rPr>
        <w:fldChar w:fldCharType="end"/>
      </w:r>
    </w:p>
    <w:p w14:paraId="5AA5F469"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3.6.8 FollowStation</w:t>
      </w:r>
      <w:r>
        <w:rPr>
          <w:noProof/>
        </w:rPr>
        <w:tab/>
      </w:r>
      <w:r>
        <w:rPr>
          <w:noProof/>
        </w:rPr>
        <w:fldChar w:fldCharType="begin"/>
      </w:r>
      <w:r>
        <w:rPr>
          <w:noProof/>
        </w:rPr>
        <w:instrText xml:space="preserve"> PAGEREF _Toc304794999 \h </w:instrText>
      </w:r>
      <w:r>
        <w:rPr>
          <w:noProof/>
        </w:rPr>
      </w:r>
      <w:r>
        <w:rPr>
          <w:noProof/>
        </w:rPr>
        <w:fldChar w:fldCharType="separate"/>
      </w:r>
      <w:r>
        <w:rPr>
          <w:noProof/>
        </w:rPr>
        <w:t>46</w:t>
      </w:r>
      <w:r>
        <w:rPr>
          <w:noProof/>
        </w:rPr>
        <w:fldChar w:fldCharType="end"/>
      </w:r>
    </w:p>
    <w:p w14:paraId="2B9E4513"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3.6.9 UnfollowStation</w:t>
      </w:r>
      <w:r>
        <w:rPr>
          <w:noProof/>
        </w:rPr>
        <w:tab/>
      </w:r>
      <w:r>
        <w:rPr>
          <w:noProof/>
        </w:rPr>
        <w:fldChar w:fldCharType="begin"/>
      </w:r>
      <w:r>
        <w:rPr>
          <w:noProof/>
        </w:rPr>
        <w:instrText xml:space="preserve"> PAGEREF _Toc304795000 \h </w:instrText>
      </w:r>
      <w:r>
        <w:rPr>
          <w:noProof/>
        </w:rPr>
      </w:r>
      <w:r>
        <w:rPr>
          <w:noProof/>
        </w:rPr>
        <w:fldChar w:fldCharType="separate"/>
      </w:r>
      <w:r>
        <w:rPr>
          <w:noProof/>
        </w:rPr>
        <w:t>47</w:t>
      </w:r>
      <w:r>
        <w:rPr>
          <w:noProof/>
        </w:rPr>
        <w:fldChar w:fldCharType="end"/>
      </w:r>
    </w:p>
    <w:p w14:paraId="71CCB713"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3.6.10 CreateStationPost</w:t>
      </w:r>
      <w:r>
        <w:rPr>
          <w:noProof/>
        </w:rPr>
        <w:tab/>
      </w:r>
      <w:r>
        <w:rPr>
          <w:noProof/>
        </w:rPr>
        <w:fldChar w:fldCharType="begin"/>
      </w:r>
      <w:r>
        <w:rPr>
          <w:noProof/>
        </w:rPr>
        <w:instrText xml:space="preserve"> PAGEREF _Toc304795001 \h </w:instrText>
      </w:r>
      <w:r>
        <w:rPr>
          <w:noProof/>
        </w:rPr>
      </w:r>
      <w:r>
        <w:rPr>
          <w:noProof/>
        </w:rPr>
        <w:fldChar w:fldCharType="separate"/>
      </w:r>
      <w:r>
        <w:rPr>
          <w:noProof/>
        </w:rPr>
        <w:t>47</w:t>
      </w:r>
      <w:r>
        <w:rPr>
          <w:noProof/>
        </w:rPr>
        <w:fldChar w:fldCharType="end"/>
      </w:r>
    </w:p>
    <w:p w14:paraId="5598578D"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3.6.11 CreateStationMessage</w:t>
      </w:r>
      <w:r>
        <w:rPr>
          <w:noProof/>
        </w:rPr>
        <w:tab/>
      </w:r>
      <w:r>
        <w:rPr>
          <w:noProof/>
        </w:rPr>
        <w:fldChar w:fldCharType="begin"/>
      </w:r>
      <w:r>
        <w:rPr>
          <w:noProof/>
        </w:rPr>
        <w:instrText xml:space="preserve"> PAGEREF _Toc304795002 \h </w:instrText>
      </w:r>
      <w:r>
        <w:rPr>
          <w:noProof/>
        </w:rPr>
      </w:r>
      <w:r>
        <w:rPr>
          <w:noProof/>
        </w:rPr>
        <w:fldChar w:fldCharType="separate"/>
      </w:r>
      <w:r>
        <w:rPr>
          <w:noProof/>
        </w:rPr>
        <w:t>48</w:t>
      </w:r>
      <w:r>
        <w:rPr>
          <w:noProof/>
        </w:rPr>
        <w:fldChar w:fldCharType="end"/>
      </w:r>
    </w:p>
    <w:p w14:paraId="50639B9B"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3.6.12 CreateStationPostReply</w:t>
      </w:r>
      <w:r>
        <w:rPr>
          <w:noProof/>
        </w:rPr>
        <w:tab/>
      </w:r>
      <w:r>
        <w:rPr>
          <w:noProof/>
        </w:rPr>
        <w:fldChar w:fldCharType="begin"/>
      </w:r>
      <w:r>
        <w:rPr>
          <w:noProof/>
        </w:rPr>
        <w:instrText xml:space="preserve"> PAGEREF _Toc304795003 \h </w:instrText>
      </w:r>
      <w:r>
        <w:rPr>
          <w:noProof/>
        </w:rPr>
      </w:r>
      <w:r>
        <w:rPr>
          <w:noProof/>
        </w:rPr>
        <w:fldChar w:fldCharType="separate"/>
      </w:r>
      <w:r>
        <w:rPr>
          <w:noProof/>
        </w:rPr>
        <w:t>48</w:t>
      </w:r>
      <w:r>
        <w:rPr>
          <w:noProof/>
        </w:rPr>
        <w:fldChar w:fldCharType="end"/>
      </w:r>
    </w:p>
    <w:p w14:paraId="18556BEB"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3.6.13 GetStationPosts</w:t>
      </w:r>
      <w:r>
        <w:rPr>
          <w:noProof/>
        </w:rPr>
        <w:tab/>
      </w:r>
      <w:r>
        <w:rPr>
          <w:noProof/>
        </w:rPr>
        <w:fldChar w:fldCharType="begin"/>
      </w:r>
      <w:r>
        <w:rPr>
          <w:noProof/>
        </w:rPr>
        <w:instrText xml:space="preserve"> PAGEREF _Toc304795004 \h </w:instrText>
      </w:r>
      <w:r>
        <w:rPr>
          <w:noProof/>
        </w:rPr>
      </w:r>
      <w:r>
        <w:rPr>
          <w:noProof/>
        </w:rPr>
        <w:fldChar w:fldCharType="separate"/>
      </w:r>
      <w:r>
        <w:rPr>
          <w:noProof/>
        </w:rPr>
        <w:t>49</w:t>
      </w:r>
      <w:r>
        <w:rPr>
          <w:noProof/>
        </w:rPr>
        <w:fldChar w:fldCharType="end"/>
      </w:r>
    </w:p>
    <w:p w14:paraId="2019CB59"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3.6.14 GetStationMessages</w:t>
      </w:r>
      <w:r>
        <w:rPr>
          <w:noProof/>
        </w:rPr>
        <w:tab/>
      </w:r>
      <w:r>
        <w:rPr>
          <w:noProof/>
        </w:rPr>
        <w:fldChar w:fldCharType="begin"/>
      </w:r>
      <w:r>
        <w:rPr>
          <w:noProof/>
        </w:rPr>
        <w:instrText xml:space="preserve"> PAGEREF _Toc304795005 \h </w:instrText>
      </w:r>
      <w:r>
        <w:rPr>
          <w:noProof/>
        </w:rPr>
      </w:r>
      <w:r>
        <w:rPr>
          <w:noProof/>
        </w:rPr>
        <w:fldChar w:fldCharType="separate"/>
      </w:r>
      <w:r>
        <w:rPr>
          <w:noProof/>
        </w:rPr>
        <w:t>49</w:t>
      </w:r>
      <w:r>
        <w:rPr>
          <w:noProof/>
        </w:rPr>
        <w:fldChar w:fldCharType="end"/>
      </w:r>
    </w:p>
    <w:p w14:paraId="189AD8EC"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3.6.15 LikeStationPost</w:t>
      </w:r>
      <w:r>
        <w:rPr>
          <w:noProof/>
        </w:rPr>
        <w:tab/>
      </w:r>
      <w:r>
        <w:rPr>
          <w:noProof/>
        </w:rPr>
        <w:fldChar w:fldCharType="begin"/>
      </w:r>
      <w:r>
        <w:rPr>
          <w:noProof/>
        </w:rPr>
        <w:instrText xml:space="preserve"> PAGEREF _Toc304795006 \h </w:instrText>
      </w:r>
      <w:r>
        <w:rPr>
          <w:noProof/>
        </w:rPr>
      </w:r>
      <w:r>
        <w:rPr>
          <w:noProof/>
        </w:rPr>
        <w:fldChar w:fldCharType="separate"/>
      </w:r>
      <w:r>
        <w:rPr>
          <w:noProof/>
        </w:rPr>
        <w:t>50</w:t>
      </w:r>
      <w:r>
        <w:rPr>
          <w:noProof/>
        </w:rPr>
        <w:fldChar w:fldCharType="end"/>
      </w:r>
    </w:p>
    <w:p w14:paraId="07808312"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3.6.16 UnlikeStationPost</w:t>
      </w:r>
      <w:r>
        <w:rPr>
          <w:noProof/>
        </w:rPr>
        <w:tab/>
      </w:r>
      <w:r>
        <w:rPr>
          <w:noProof/>
        </w:rPr>
        <w:fldChar w:fldCharType="begin"/>
      </w:r>
      <w:r>
        <w:rPr>
          <w:noProof/>
        </w:rPr>
        <w:instrText xml:space="preserve"> PAGEREF _Toc304795007 \h </w:instrText>
      </w:r>
      <w:r>
        <w:rPr>
          <w:noProof/>
        </w:rPr>
      </w:r>
      <w:r>
        <w:rPr>
          <w:noProof/>
        </w:rPr>
        <w:fldChar w:fldCharType="separate"/>
      </w:r>
      <w:r>
        <w:rPr>
          <w:noProof/>
        </w:rPr>
        <w:t>50</w:t>
      </w:r>
      <w:r>
        <w:rPr>
          <w:noProof/>
        </w:rPr>
        <w:fldChar w:fldCharType="end"/>
      </w:r>
    </w:p>
    <w:p w14:paraId="6830F8E4"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3.6.17 DeleteStationMessage</w:t>
      </w:r>
      <w:r>
        <w:rPr>
          <w:noProof/>
        </w:rPr>
        <w:tab/>
      </w:r>
      <w:r>
        <w:rPr>
          <w:noProof/>
        </w:rPr>
        <w:fldChar w:fldCharType="begin"/>
      </w:r>
      <w:r>
        <w:rPr>
          <w:noProof/>
        </w:rPr>
        <w:instrText xml:space="preserve"> PAGEREF _Toc304795008 \h </w:instrText>
      </w:r>
      <w:r>
        <w:rPr>
          <w:noProof/>
        </w:rPr>
      </w:r>
      <w:r>
        <w:rPr>
          <w:noProof/>
        </w:rPr>
        <w:fldChar w:fldCharType="separate"/>
      </w:r>
      <w:r>
        <w:rPr>
          <w:noProof/>
        </w:rPr>
        <w:t>51</w:t>
      </w:r>
      <w:r>
        <w:rPr>
          <w:noProof/>
        </w:rPr>
        <w:fldChar w:fldCharType="end"/>
      </w:r>
    </w:p>
    <w:p w14:paraId="39C93B3D"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3.7 Uploads API</w:t>
      </w:r>
      <w:r>
        <w:rPr>
          <w:noProof/>
        </w:rPr>
        <w:tab/>
      </w:r>
      <w:r>
        <w:rPr>
          <w:noProof/>
        </w:rPr>
        <w:fldChar w:fldCharType="begin"/>
      </w:r>
      <w:r>
        <w:rPr>
          <w:noProof/>
        </w:rPr>
        <w:instrText xml:space="preserve"> PAGEREF _Toc304795009 \h </w:instrText>
      </w:r>
      <w:r>
        <w:rPr>
          <w:noProof/>
        </w:rPr>
      </w:r>
      <w:r>
        <w:rPr>
          <w:noProof/>
        </w:rPr>
        <w:fldChar w:fldCharType="separate"/>
      </w:r>
      <w:r>
        <w:rPr>
          <w:noProof/>
        </w:rPr>
        <w:t>52</w:t>
      </w:r>
      <w:r>
        <w:rPr>
          <w:noProof/>
        </w:rPr>
        <w:fldChar w:fldCharType="end"/>
      </w:r>
    </w:p>
    <w:p w14:paraId="77F26906"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3.7.1 UploadFile</w:t>
      </w:r>
      <w:r>
        <w:rPr>
          <w:noProof/>
        </w:rPr>
        <w:tab/>
      </w:r>
      <w:r>
        <w:rPr>
          <w:noProof/>
        </w:rPr>
        <w:fldChar w:fldCharType="begin"/>
      </w:r>
      <w:r>
        <w:rPr>
          <w:noProof/>
        </w:rPr>
        <w:instrText xml:space="preserve"> PAGEREF _Toc304795010 \h </w:instrText>
      </w:r>
      <w:r>
        <w:rPr>
          <w:noProof/>
        </w:rPr>
      </w:r>
      <w:r>
        <w:rPr>
          <w:noProof/>
        </w:rPr>
        <w:fldChar w:fldCharType="separate"/>
      </w:r>
      <w:r>
        <w:rPr>
          <w:noProof/>
        </w:rPr>
        <w:t>52</w:t>
      </w:r>
      <w:r>
        <w:rPr>
          <w:noProof/>
        </w:rPr>
        <w:fldChar w:fldCharType="end"/>
      </w:r>
    </w:p>
    <w:p w14:paraId="65625898" w14:textId="12BE506C" w:rsidR="00934CEE" w:rsidRPr="00EC7593" w:rsidRDefault="006954F8" w:rsidP="00137612">
      <w:pPr>
        <w:pStyle w:val="HeadingLevel2"/>
        <w:jc w:val="center"/>
        <w:rPr>
          <w:rFonts w:ascii="Arial" w:hAnsi="Arial"/>
        </w:rPr>
      </w:pPr>
      <w:r w:rsidRPr="00EC7593">
        <w:rPr>
          <w:rFonts w:ascii="Arial" w:hAnsi="Arial"/>
        </w:rPr>
        <w:fldChar w:fldCharType="end"/>
      </w:r>
      <w:r w:rsidR="002F5FAD" w:rsidRPr="00EC7593">
        <w:rPr>
          <w:rFonts w:ascii="Arial" w:hAnsi="Arial"/>
        </w:rPr>
        <w:br w:type="column"/>
      </w:r>
      <w:r w:rsidR="00934CEE" w:rsidRPr="00EC7593">
        <w:rPr>
          <w:rFonts w:ascii="Arial" w:hAnsi="Arial"/>
        </w:rPr>
        <w:lastRenderedPageBreak/>
        <w:t>Revision History</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50"/>
        <w:gridCol w:w="1800"/>
        <w:gridCol w:w="1710"/>
        <w:gridCol w:w="4900"/>
      </w:tblGrid>
      <w:tr w:rsidR="00420C94" w:rsidRPr="00EC7593" w14:paraId="1094105F" w14:textId="77777777" w:rsidTr="00420C94">
        <w:tc>
          <w:tcPr>
            <w:tcW w:w="1350" w:type="dxa"/>
            <w:shd w:val="clear" w:color="auto" w:fill="auto"/>
          </w:tcPr>
          <w:p w14:paraId="08EDA041" w14:textId="77777777" w:rsidR="00934CEE" w:rsidRPr="00EC7593" w:rsidRDefault="00934CEE">
            <w:pPr>
              <w:pStyle w:val="TabellenInhalt"/>
              <w:rPr>
                <w:rFonts w:ascii="Arial" w:hAnsi="Arial" w:cs="Arial"/>
                <w:b/>
                <w:bCs/>
              </w:rPr>
            </w:pPr>
            <w:r w:rsidRPr="00EC7593">
              <w:rPr>
                <w:rFonts w:ascii="Arial" w:hAnsi="Arial" w:cs="Arial"/>
                <w:b/>
                <w:bCs/>
              </w:rPr>
              <w:t>Version</w:t>
            </w:r>
          </w:p>
        </w:tc>
        <w:tc>
          <w:tcPr>
            <w:tcW w:w="1800" w:type="dxa"/>
            <w:shd w:val="clear" w:color="auto" w:fill="auto"/>
          </w:tcPr>
          <w:p w14:paraId="1F2999B5" w14:textId="77777777" w:rsidR="00934CEE" w:rsidRPr="00EC7593" w:rsidRDefault="00934CEE">
            <w:pPr>
              <w:pStyle w:val="TabellenInhalt"/>
              <w:rPr>
                <w:rFonts w:ascii="Arial" w:hAnsi="Arial" w:cs="Arial"/>
                <w:b/>
                <w:bCs/>
              </w:rPr>
            </w:pPr>
            <w:r w:rsidRPr="00EC7593">
              <w:rPr>
                <w:rFonts w:ascii="Arial" w:hAnsi="Arial" w:cs="Arial"/>
                <w:b/>
                <w:bCs/>
              </w:rPr>
              <w:t>Date</w:t>
            </w:r>
          </w:p>
        </w:tc>
        <w:tc>
          <w:tcPr>
            <w:tcW w:w="1710" w:type="dxa"/>
            <w:shd w:val="clear" w:color="auto" w:fill="auto"/>
          </w:tcPr>
          <w:p w14:paraId="19FA8228" w14:textId="77777777" w:rsidR="00934CEE" w:rsidRPr="00EC7593" w:rsidRDefault="00934CEE">
            <w:pPr>
              <w:pStyle w:val="TabellenInhalt"/>
              <w:rPr>
                <w:rFonts w:ascii="Arial" w:hAnsi="Arial" w:cs="Arial"/>
                <w:b/>
                <w:bCs/>
              </w:rPr>
            </w:pPr>
            <w:r w:rsidRPr="00EC7593">
              <w:rPr>
                <w:rFonts w:ascii="Arial" w:hAnsi="Arial" w:cs="Arial"/>
                <w:b/>
                <w:bCs/>
              </w:rPr>
              <w:t>Name</w:t>
            </w:r>
          </w:p>
        </w:tc>
        <w:tc>
          <w:tcPr>
            <w:tcW w:w="4900" w:type="dxa"/>
            <w:shd w:val="clear" w:color="auto" w:fill="auto"/>
          </w:tcPr>
          <w:p w14:paraId="3A60045C" w14:textId="77777777" w:rsidR="00934CEE" w:rsidRPr="00EC7593" w:rsidRDefault="00934CEE">
            <w:pPr>
              <w:pStyle w:val="TabellenInhalt"/>
              <w:rPr>
                <w:rFonts w:ascii="Arial" w:hAnsi="Arial" w:cs="Arial"/>
              </w:rPr>
            </w:pPr>
            <w:r w:rsidRPr="00EC7593">
              <w:rPr>
                <w:rFonts w:ascii="Arial" w:hAnsi="Arial" w:cs="Arial"/>
                <w:b/>
                <w:bCs/>
              </w:rPr>
              <w:t>Description</w:t>
            </w:r>
          </w:p>
        </w:tc>
      </w:tr>
      <w:tr w:rsidR="00420C94" w:rsidRPr="00EC7593" w14:paraId="4554A6B7" w14:textId="77777777" w:rsidTr="00420C94">
        <w:tc>
          <w:tcPr>
            <w:tcW w:w="1350" w:type="dxa"/>
            <w:shd w:val="clear" w:color="auto" w:fill="auto"/>
          </w:tcPr>
          <w:p w14:paraId="1B44C2EA" w14:textId="6E8F0C17" w:rsidR="00934CEE" w:rsidRPr="00EC7593" w:rsidRDefault="00A17191" w:rsidP="009C41E4">
            <w:pPr>
              <w:pStyle w:val="TabellenInhalt"/>
              <w:rPr>
                <w:rFonts w:ascii="Arial" w:hAnsi="Arial" w:cs="Arial"/>
                <w:sz w:val="24"/>
              </w:rPr>
            </w:pPr>
            <w:r w:rsidRPr="00EC7593">
              <w:rPr>
                <w:rFonts w:ascii="Arial" w:hAnsi="Arial" w:cs="Arial"/>
                <w:sz w:val="24"/>
              </w:rPr>
              <w:t>0</w:t>
            </w:r>
            <w:r w:rsidR="00934CEE" w:rsidRPr="00EC7593">
              <w:rPr>
                <w:rFonts w:ascii="Arial" w:hAnsi="Arial" w:cs="Arial"/>
                <w:sz w:val="24"/>
              </w:rPr>
              <w:t>.</w:t>
            </w:r>
            <w:r w:rsidRPr="00EC7593">
              <w:rPr>
                <w:rFonts w:ascii="Arial" w:hAnsi="Arial" w:cs="Arial"/>
                <w:sz w:val="24"/>
              </w:rPr>
              <w:t>1</w:t>
            </w:r>
          </w:p>
        </w:tc>
        <w:tc>
          <w:tcPr>
            <w:tcW w:w="1800" w:type="dxa"/>
            <w:shd w:val="clear" w:color="auto" w:fill="auto"/>
          </w:tcPr>
          <w:p w14:paraId="37F6398A" w14:textId="627439C8" w:rsidR="00934CEE" w:rsidRPr="00EC7593" w:rsidRDefault="00A17191" w:rsidP="002F5FAD">
            <w:pPr>
              <w:pStyle w:val="TabellenInhalt"/>
              <w:rPr>
                <w:rFonts w:ascii="Arial" w:hAnsi="Arial" w:cs="Arial"/>
                <w:sz w:val="24"/>
              </w:rPr>
            </w:pPr>
            <w:r w:rsidRPr="00EC7593">
              <w:rPr>
                <w:rFonts w:ascii="Arial" w:hAnsi="Arial" w:cs="Arial"/>
                <w:sz w:val="24"/>
              </w:rPr>
              <w:t>1</w:t>
            </w:r>
            <w:r w:rsidR="002F5FAD" w:rsidRPr="00EC7593">
              <w:rPr>
                <w:rFonts w:ascii="Arial" w:hAnsi="Arial" w:cs="Arial"/>
                <w:sz w:val="24"/>
              </w:rPr>
              <w:t>7</w:t>
            </w:r>
            <w:r w:rsidRPr="00EC7593">
              <w:rPr>
                <w:rFonts w:ascii="Arial" w:hAnsi="Arial" w:cs="Arial"/>
                <w:sz w:val="24"/>
              </w:rPr>
              <w:t xml:space="preserve"> </w:t>
            </w:r>
            <w:r w:rsidR="002F5FAD" w:rsidRPr="00EC7593">
              <w:rPr>
                <w:rFonts w:ascii="Arial" w:hAnsi="Arial" w:cs="Arial"/>
                <w:sz w:val="24"/>
              </w:rPr>
              <w:t>June</w:t>
            </w:r>
            <w:r w:rsidRPr="00EC7593">
              <w:rPr>
                <w:rFonts w:ascii="Arial" w:hAnsi="Arial" w:cs="Arial"/>
                <w:sz w:val="24"/>
              </w:rPr>
              <w:t xml:space="preserve"> 20</w:t>
            </w:r>
            <w:r w:rsidR="00934CEE" w:rsidRPr="00EC7593">
              <w:rPr>
                <w:rFonts w:ascii="Arial" w:hAnsi="Arial" w:cs="Arial"/>
                <w:sz w:val="24"/>
              </w:rPr>
              <w:t>1</w:t>
            </w:r>
            <w:r w:rsidR="002F5FAD" w:rsidRPr="00EC7593">
              <w:rPr>
                <w:rFonts w:ascii="Arial" w:hAnsi="Arial" w:cs="Arial"/>
                <w:sz w:val="24"/>
              </w:rPr>
              <w:t>5</w:t>
            </w:r>
          </w:p>
        </w:tc>
        <w:tc>
          <w:tcPr>
            <w:tcW w:w="1710" w:type="dxa"/>
            <w:shd w:val="clear" w:color="auto" w:fill="auto"/>
          </w:tcPr>
          <w:p w14:paraId="7C0A3540" w14:textId="79212E6F" w:rsidR="00934CEE" w:rsidRPr="00EC7593" w:rsidRDefault="002F5FAD">
            <w:pPr>
              <w:pStyle w:val="TabellenInhalt"/>
              <w:rPr>
                <w:rFonts w:ascii="Arial" w:hAnsi="Arial" w:cs="Arial"/>
                <w:sz w:val="24"/>
              </w:rPr>
            </w:pPr>
            <w:r w:rsidRPr="00EC7593">
              <w:rPr>
                <w:rFonts w:ascii="Arial" w:hAnsi="Arial" w:cs="Arial"/>
                <w:sz w:val="24"/>
              </w:rPr>
              <w:t>Jeff Dennis</w:t>
            </w:r>
          </w:p>
        </w:tc>
        <w:tc>
          <w:tcPr>
            <w:tcW w:w="4900" w:type="dxa"/>
            <w:shd w:val="clear" w:color="auto" w:fill="auto"/>
          </w:tcPr>
          <w:p w14:paraId="2EA9DB73" w14:textId="41FC9CEA" w:rsidR="00934CEE" w:rsidRPr="00EC7593" w:rsidRDefault="00A253F7">
            <w:pPr>
              <w:pStyle w:val="TabellenInhalt"/>
              <w:rPr>
                <w:rFonts w:ascii="Arial" w:hAnsi="Arial" w:cs="Arial"/>
                <w:sz w:val="24"/>
              </w:rPr>
            </w:pPr>
            <w:r w:rsidRPr="00EC7593">
              <w:rPr>
                <w:rFonts w:ascii="Arial" w:hAnsi="Arial" w:cs="Arial"/>
                <w:sz w:val="24"/>
              </w:rPr>
              <w:t>Draft</w:t>
            </w:r>
            <w:r w:rsidR="004A1024" w:rsidRPr="00EC7593">
              <w:rPr>
                <w:rFonts w:ascii="Arial" w:hAnsi="Arial" w:cs="Arial"/>
                <w:sz w:val="24"/>
              </w:rPr>
              <w:t xml:space="preserve"> created</w:t>
            </w:r>
          </w:p>
        </w:tc>
      </w:tr>
      <w:tr w:rsidR="0042445D" w:rsidRPr="00EC7593" w14:paraId="34E7A4B8" w14:textId="77777777" w:rsidTr="00420C94">
        <w:tc>
          <w:tcPr>
            <w:tcW w:w="1350" w:type="dxa"/>
            <w:shd w:val="clear" w:color="auto" w:fill="auto"/>
          </w:tcPr>
          <w:p w14:paraId="6AD84073" w14:textId="35A700D5" w:rsidR="0042445D" w:rsidRPr="00EC7593" w:rsidRDefault="0042445D" w:rsidP="009C41E4">
            <w:pPr>
              <w:pStyle w:val="TabellenInhalt"/>
              <w:rPr>
                <w:rFonts w:ascii="Arial" w:hAnsi="Arial" w:cs="Arial"/>
                <w:sz w:val="24"/>
              </w:rPr>
            </w:pPr>
            <w:r>
              <w:rPr>
                <w:rFonts w:ascii="Arial" w:hAnsi="Arial" w:cs="Arial"/>
                <w:sz w:val="24"/>
              </w:rPr>
              <w:t>0.2</w:t>
            </w:r>
          </w:p>
        </w:tc>
        <w:tc>
          <w:tcPr>
            <w:tcW w:w="1800" w:type="dxa"/>
            <w:shd w:val="clear" w:color="auto" w:fill="auto"/>
          </w:tcPr>
          <w:p w14:paraId="052D6C2C" w14:textId="62D7CAFC" w:rsidR="0042445D" w:rsidRPr="00EC7593" w:rsidRDefault="0042445D" w:rsidP="002F5FAD">
            <w:pPr>
              <w:pStyle w:val="TabellenInhalt"/>
              <w:rPr>
                <w:rFonts w:ascii="Arial" w:hAnsi="Arial" w:cs="Arial"/>
                <w:sz w:val="24"/>
              </w:rPr>
            </w:pPr>
            <w:r>
              <w:rPr>
                <w:rFonts w:ascii="Arial" w:hAnsi="Arial" w:cs="Arial"/>
                <w:sz w:val="24"/>
              </w:rPr>
              <w:t>19 June 2015</w:t>
            </w:r>
          </w:p>
        </w:tc>
        <w:tc>
          <w:tcPr>
            <w:tcW w:w="1710" w:type="dxa"/>
            <w:shd w:val="clear" w:color="auto" w:fill="auto"/>
          </w:tcPr>
          <w:p w14:paraId="3A9B9925" w14:textId="0B931D10" w:rsidR="0042445D" w:rsidRPr="00EC7593" w:rsidRDefault="0042445D">
            <w:pPr>
              <w:pStyle w:val="TabellenInhalt"/>
              <w:rPr>
                <w:rFonts w:ascii="Arial" w:hAnsi="Arial" w:cs="Arial"/>
                <w:sz w:val="24"/>
              </w:rPr>
            </w:pPr>
            <w:r>
              <w:rPr>
                <w:rFonts w:ascii="Arial" w:hAnsi="Arial" w:cs="Arial"/>
                <w:sz w:val="24"/>
              </w:rPr>
              <w:t>Jeff Dennis</w:t>
            </w:r>
          </w:p>
        </w:tc>
        <w:tc>
          <w:tcPr>
            <w:tcW w:w="4900" w:type="dxa"/>
            <w:shd w:val="clear" w:color="auto" w:fill="auto"/>
          </w:tcPr>
          <w:p w14:paraId="7E4EED04" w14:textId="25CE976D" w:rsidR="0042445D" w:rsidRPr="00EC7593" w:rsidRDefault="0042445D">
            <w:pPr>
              <w:pStyle w:val="TabellenInhalt"/>
              <w:rPr>
                <w:rFonts w:ascii="Arial" w:hAnsi="Arial" w:cs="Arial"/>
                <w:sz w:val="24"/>
              </w:rPr>
            </w:pPr>
            <w:r>
              <w:rPr>
                <w:rFonts w:ascii="Arial" w:hAnsi="Arial" w:cs="Arial"/>
                <w:sz w:val="24"/>
              </w:rPr>
              <w:t>API Data Flows and Examples added</w:t>
            </w:r>
          </w:p>
        </w:tc>
      </w:tr>
      <w:tr w:rsidR="00865743" w:rsidRPr="00EC7593" w14:paraId="5C4D2D32" w14:textId="77777777" w:rsidTr="00420C94">
        <w:tc>
          <w:tcPr>
            <w:tcW w:w="1350" w:type="dxa"/>
            <w:shd w:val="clear" w:color="auto" w:fill="auto"/>
          </w:tcPr>
          <w:p w14:paraId="4D5C60ED" w14:textId="17CBAFF5" w:rsidR="00865743" w:rsidRDefault="00865743" w:rsidP="009C41E4">
            <w:pPr>
              <w:pStyle w:val="TabellenInhalt"/>
              <w:rPr>
                <w:rFonts w:ascii="Arial" w:hAnsi="Arial" w:cs="Arial"/>
                <w:sz w:val="24"/>
              </w:rPr>
            </w:pPr>
            <w:r>
              <w:rPr>
                <w:rFonts w:ascii="Arial" w:hAnsi="Arial" w:cs="Arial"/>
                <w:sz w:val="24"/>
              </w:rPr>
              <w:t>0.3</w:t>
            </w:r>
          </w:p>
        </w:tc>
        <w:tc>
          <w:tcPr>
            <w:tcW w:w="1800" w:type="dxa"/>
            <w:shd w:val="clear" w:color="auto" w:fill="auto"/>
          </w:tcPr>
          <w:p w14:paraId="6BFF3099" w14:textId="7C2A06D8" w:rsidR="00865743" w:rsidRDefault="00865743" w:rsidP="002F5FAD">
            <w:pPr>
              <w:pStyle w:val="TabellenInhalt"/>
              <w:rPr>
                <w:rFonts w:ascii="Arial" w:hAnsi="Arial" w:cs="Arial"/>
                <w:sz w:val="24"/>
              </w:rPr>
            </w:pPr>
            <w:r>
              <w:rPr>
                <w:rFonts w:ascii="Arial" w:hAnsi="Arial" w:cs="Arial"/>
                <w:sz w:val="24"/>
              </w:rPr>
              <w:t>6 July 2015</w:t>
            </w:r>
          </w:p>
        </w:tc>
        <w:tc>
          <w:tcPr>
            <w:tcW w:w="1710" w:type="dxa"/>
            <w:shd w:val="clear" w:color="auto" w:fill="auto"/>
          </w:tcPr>
          <w:p w14:paraId="37F848E1" w14:textId="73557930" w:rsidR="00865743" w:rsidRDefault="00865743">
            <w:pPr>
              <w:pStyle w:val="TabellenInhalt"/>
              <w:rPr>
                <w:rFonts w:ascii="Arial" w:hAnsi="Arial" w:cs="Arial"/>
                <w:sz w:val="24"/>
              </w:rPr>
            </w:pPr>
            <w:r>
              <w:rPr>
                <w:rFonts w:ascii="Arial" w:hAnsi="Arial" w:cs="Arial"/>
                <w:sz w:val="24"/>
              </w:rPr>
              <w:t>Jeff Dennis</w:t>
            </w:r>
          </w:p>
        </w:tc>
        <w:tc>
          <w:tcPr>
            <w:tcW w:w="4900" w:type="dxa"/>
            <w:shd w:val="clear" w:color="auto" w:fill="auto"/>
          </w:tcPr>
          <w:p w14:paraId="4B10BDC6" w14:textId="305C31E4" w:rsidR="00865743" w:rsidRDefault="00865743" w:rsidP="00CF6808">
            <w:pPr>
              <w:pStyle w:val="TabellenInhalt"/>
              <w:rPr>
                <w:rFonts w:ascii="Arial" w:hAnsi="Arial" w:cs="Arial"/>
                <w:sz w:val="24"/>
              </w:rPr>
            </w:pPr>
            <w:r>
              <w:rPr>
                <w:rFonts w:ascii="Arial" w:hAnsi="Arial" w:cs="Arial"/>
                <w:sz w:val="24"/>
              </w:rPr>
              <w:t xml:space="preserve">Updated 1.1.2 Schema Tables; Removed Graphic for 1.1.3 Schema Diagram; </w:t>
            </w:r>
            <w:r w:rsidR="00270EE6">
              <w:rPr>
                <w:rFonts w:ascii="Arial" w:hAnsi="Arial" w:cs="Arial"/>
                <w:sz w:val="24"/>
              </w:rPr>
              <w:t xml:space="preserve">Updated sub-sections of 1.3.3 API Functions; </w:t>
            </w:r>
            <w:r w:rsidR="00CF6808">
              <w:rPr>
                <w:rFonts w:ascii="Arial" w:hAnsi="Arial" w:cs="Arial"/>
                <w:sz w:val="24"/>
              </w:rPr>
              <w:t>Added many sub-sections to 3 Development</w:t>
            </w:r>
          </w:p>
        </w:tc>
      </w:tr>
      <w:tr w:rsidR="0065704D" w:rsidRPr="00EC7593" w14:paraId="744E1249" w14:textId="77777777" w:rsidTr="00420C94">
        <w:tc>
          <w:tcPr>
            <w:tcW w:w="1350" w:type="dxa"/>
            <w:shd w:val="clear" w:color="auto" w:fill="auto"/>
          </w:tcPr>
          <w:p w14:paraId="7306F866" w14:textId="72205E65" w:rsidR="0065704D" w:rsidRDefault="0065704D" w:rsidP="009C41E4">
            <w:pPr>
              <w:pStyle w:val="TabellenInhalt"/>
              <w:rPr>
                <w:rFonts w:ascii="Arial" w:hAnsi="Arial" w:cs="Arial"/>
                <w:sz w:val="24"/>
              </w:rPr>
            </w:pPr>
            <w:r>
              <w:rPr>
                <w:rFonts w:ascii="Arial" w:hAnsi="Arial" w:cs="Arial"/>
                <w:sz w:val="24"/>
              </w:rPr>
              <w:t>0.4</w:t>
            </w:r>
          </w:p>
        </w:tc>
        <w:tc>
          <w:tcPr>
            <w:tcW w:w="1800" w:type="dxa"/>
            <w:shd w:val="clear" w:color="auto" w:fill="auto"/>
          </w:tcPr>
          <w:p w14:paraId="6D7451F8" w14:textId="5ED24DD6" w:rsidR="0065704D" w:rsidRDefault="0065704D" w:rsidP="002F5FAD">
            <w:pPr>
              <w:pStyle w:val="TabellenInhalt"/>
              <w:rPr>
                <w:rFonts w:ascii="Arial" w:hAnsi="Arial" w:cs="Arial"/>
                <w:sz w:val="24"/>
              </w:rPr>
            </w:pPr>
            <w:r>
              <w:rPr>
                <w:rFonts w:ascii="Arial" w:hAnsi="Arial" w:cs="Arial"/>
                <w:sz w:val="24"/>
              </w:rPr>
              <w:t>28 July 2015</w:t>
            </w:r>
          </w:p>
        </w:tc>
        <w:tc>
          <w:tcPr>
            <w:tcW w:w="1710" w:type="dxa"/>
            <w:shd w:val="clear" w:color="auto" w:fill="auto"/>
          </w:tcPr>
          <w:p w14:paraId="22798D1C" w14:textId="45010267" w:rsidR="0065704D" w:rsidRDefault="0065704D">
            <w:pPr>
              <w:pStyle w:val="TabellenInhalt"/>
              <w:rPr>
                <w:rFonts w:ascii="Arial" w:hAnsi="Arial" w:cs="Arial"/>
                <w:sz w:val="24"/>
              </w:rPr>
            </w:pPr>
            <w:r>
              <w:rPr>
                <w:rFonts w:ascii="Arial" w:hAnsi="Arial" w:cs="Arial"/>
                <w:sz w:val="24"/>
              </w:rPr>
              <w:t>Jeff Dennis</w:t>
            </w:r>
          </w:p>
        </w:tc>
        <w:tc>
          <w:tcPr>
            <w:tcW w:w="4900" w:type="dxa"/>
            <w:shd w:val="clear" w:color="auto" w:fill="auto"/>
          </w:tcPr>
          <w:p w14:paraId="2C2721F2" w14:textId="44F3D7EB" w:rsidR="0065704D" w:rsidRDefault="00FC4453" w:rsidP="00CF6808">
            <w:pPr>
              <w:pStyle w:val="TabellenInhalt"/>
              <w:rPr>
                <w:rFonts w:ascii="Arial" w:hAnsi="Arial" w:cs="Arial"/>
                <w:sz w:val="24"/>
              </w:rPr>
            </w:pPr>
            <w:r>
              <w:rPr>
                <w:rFonts w:ascii="Arial" w:hAnsi="Arial" w:cs="Arial"/>
                <w:sz w:val="24"/>
              </w:rPr>
              <w:t>Updated 1.1.2 Schema Tables; Updated sub-sections of 1.3.3 API Functions; Added sub-sections to 3.5 Melodies API; Added section 3.6 Stations API; Moved Uploads API fr</w:t>
            </w:r>
            <w:r w:rsidR="00157C6C">
              <w:rPr>
                <w:rFonts w:ascii="Arial" w:hAnsi="Arial" w:cs="Arial"/>
                <w:sz w:val="24"/>
              </w:rPr>
              <w:t>om section 3.6 to 3.7; Removed E</w:t>
            </w:r>
            <w:r>
              <w:rPr>
                <w:rFonts w:ascii="Arial" w:hAnsi="Arial" w:cs="Arial"/>
                <w:sz w:val="24"/>
              </w:rPr>
              <w:t>xample subsections for every API call in section 3 to separate documents;</w:t>
            </w:r>
            <w:r w:rsidR="00874386">
              <w:rPr>
                <w:rFonts w:ascii="Arial" w:hAnsi="Arial" w:cs="Arial"/>
                <w:sz w:val="24"/>
              </w:rPr>
              <w:t xml:space="preserve"> Uploaded new Graphic for 1.1.3 Schema Diagram</w:t>
            </w:r>
          </w:p>
        </w:tc>
      </w:tr>
      <w:tr w:rsidR="009C7BA3" w:rsidRPr="00EC7593" w14:paraId="076EE53D" w14:textId="77777777" w:rsidTr="00420C94">
        <w:tc>
          <w:tcPr>
            <w:tcW w:w="1350" w:type="dxa"/>
            <w:shd w:val="clear" w:color="auto" w:fill="auto"/>
          </w:tcPr>
          <w:p w14:paraId="6126BAE3" w14:textId="445D0723" w:rsidR="009C7BA3" w:rsidRDefault="009C7BA3" w:rsidP="009C41E4">
            <w:pPr>
              <w:pStyle w:val="TabellenInhalt"/>
              <w:rPr>
                <w:rFonts w:ascii="Arial" w:hAnsi="Arial" w:cs="Arial"/>
                <w:sz w:val="24"/>
              </w:rPr>
            </w:pPr>
            <w:r>
              <w:rPr>
                <w:rFonts w:ascii="Arial" w:hAnsi="Arial" w:cs="Arial"/>
                <w:sz w:val="24"/>
              </w:rPr>
              <w:t>0.5</w:t>
            </w:r>
          </w:p>
        </w:tc>
        <w:tc>
          <w:tcPr>
            <w:tcW w:w="1800" w:type="dxa"/>
            <w:shd w:val="clear" w:color="auto" w:fill="auto"/>
          </w:tcPr>
          <w:p w14:paraId="25DC734E" w14:textId="3FE7A979" w:rsidR="009C7BA3" w:rsidRDefault="009C7BA3" w:rsidP="002F5FAD">
            <w:pPr>
              <w:pStyle w:val="TabellenInhalt"/>
              <w:rPr>
                <w:rFonts w:ascii="Arial" w:hAnsi="Arial" w:cs="Arial"/>
                <w:sz w:val="24"/>
              </w:rPr>
            </w:pPr>
            <w:r>
              <w:rPr>
                <w:rFonts w:ascii="Arial" w:hAnsi="Arial" w:cs="Arial"/>
                <w:sz w:val="24"/>
              </w:rPr>
              <w:t>31 July 2015</w:t>
            </w:r>
          </w:p>
        </w:tc>
        <w:tc>
          <w:tcPr>
            <w:tcW w:w="1710" w:type="dxa"/>
            <w:shd w:val="clear" w:color="auto" w:fill="auto"/>
          </w:tcPr>
          <w:p w14:paraId="15402CD6" w14:textId="355D660B" w:rsidR="009C7BA3" w:rsidRDefault="009C7BA3">
            <w:pPr>
              <w:pStyle w:val="TabellenInhalt"/>
              <w:rPr>
                <w:rFonts w:ascii="Arial" w:hAnsi="Arial" w:cs="Arial"/>
                <w:sz w:val="24"/>
              </w:rPr>
            </w:pPr>
            <w:r>
              <w:rPr>
                <w:rFonts w:ascii="Arial" w:hAnsi="Arial" w:cs="Arial"/>
                <w:sz w:val="24"/>
              </w:rPr>
              <w:t>Jeff Dennis</w:t>
            </w:r>
          </w:p>
        </w:tc>
        <w:tc>
          <w:tcPr>
            <w:tcW w:w="4900" w:type="dxa"/>
            <w:shd w:val="clear" w:color="auto" w:fill="auto"/>
          </w:tcPr>
          <w:p w14:paraId="5A04DBBE" w14:textId="4D7B7A8E" w:rsidR="009C7BA3" w:rsidRDefault="00E56122" w:rsidP="00CF6808">
            <w:pPr>
              <w:pStyle w:val="TabellenInhalt"/>
              <w:rPr>
                <w:rFonts w:ascii="Arial" w:hAnsi="Arial" w:cs="Arial"/>
                <w:sz w:val="24"/>
              </w:rPr>
            </w:pPr>
            <w:r>
              <w:rPr>
                <w:rFonts w:ascii="Arial" w:hAnsi="Arial" w:cs="Arial"/>
                <w:sz w:val="24"/>
              </w:rPr>
              <w:t>Fixed minor illustration error in Graphic within 1.1.3 Scheme Diagram; Added Info to Sections: 3.5.5 GetLoop, 3.5.6 AddUserLoop, 3.5.7 AttachToUserLoop, 3.5.8 DeleteUserLoop, 3.6.1 CreateStation, 3.6.2 UpdateStation, 3.6.3 DeleteStation, 3.6.4 DeleteStationCategories, 3.6.5 GetStations, 3.6.6 GetAllStations</w:t>
            </w:r>
            <w:r w:rsidR="00BB4507">
              <w:rPr>
                <w:rFonts w:ascii="Arial" w:hAnsi="Arial" w:cs="Arial"/>
                <w:sz w:val="24"/>
              </w:rPr>
              <w:t>, 3.6.7 GetStationFollowers</w:t>
            </w:r>
          </w:p>
        </w:tc>
      </w:tr>
      <w:tr w:rsidR="00FC1935" w:rsidRPr="00EC7593" w14:paraId="6D3899EE" w14:textId="77777777" w:rsidTr="00420C94">
        <w:tc>
          <w:tcPr>
            <w:tcW w:w="1350" w:type="dxa"/>
            <w:shd w:val="clear" w:color="auto" w:fill="auto"/>
          </w:tcPr>
          <w:p w14:paraId="517536C8" w14:textId="2F763B65" w:rsidR="00FC1935" w:rsidRDefault="00FC1935" w:rsidP="009C41E4">
            <w:pPr>
              <w:pStyle w:val="TabellenInhalt"/>
              <w:rPr>
                <w:rFonts w:ascii="Arial" w:hAnsi="Arial" w:cs="Arial"/>
                <w:sz w:val="24"/>
              </w:rPr>
            </w:pPr>
            <w:r>
              <w:rPr>
                <w:rFonts w:ascii="Arial" w:hAnsi="Arial" w:cs="Arial"/>
                <w:sz w:val="24"/>
              </w:rPr>
              <w:t>0.6</w:t>
            </w:r>
          </w:p>
        </w:tc>
        <w:tc>
          <w:tcPr>
            <w:tcW w:w="1800" w:type="dxa"/>
            <w:shd w:val="clear" w:color="auto" w:fill="auto"/>
          </w:tcPr>
          <w:p w14:paraId="18C371EC" w14:textId="65D155F3" w:rsidR="00FC1935" w:rsidRDefault="00FC1935" w:rsidP="002F5FAD">
            <w:pPr>
              <w:pStyle w:val="TabellenInhalt"/>
              <w:rPr>
                <w:rFonts w:ascii="Arial" w:hAnsi="Arial" w:cs="Arial"/>
                <w:sz w:val="24"/>
              </w:rPr>
            </w:pPr>
            <w:r>
              <w:rPr>
                <w:rFonts w:ascii="Arial" w:hAnsi="Arial" w:cs="Arial"/>
                <w:sz w:val="24"/>
              </w:rPr>
              <w:t>3 August 2015</w:t>
            </w:r>
          </w:p>
        </w:tc>
        <w:tc>
          <w:tcPr>
            <w:tcW w:w="1710" w:type="dxa"/>
            <w:shd w:val="clear" w:color="auto" w:fill="auto"/>
          </w:tcPr>
          <w:p w14:paraId="1CF6275B" w14:textId="2ADB3753" w:rsidR="00FC1935" w:rsidRDefault="00FC1935">
            <w:pPr>
              <w:pStyle w:val="TabellenInhalt"/>
              <w:rPr>
                <w:rFonts w:ascii="Arial" w:hAnsi="Arial" w:cs="Arial"/>
                <w:sz w:val="24"/>
              </w:rPr>
            </w:pPr>
            <w:r>
              <w:rPr>
                <w:rFonts w:ascii="Arial" w:hAnsi="Arial" w:cs="Arial"/>
                <w:sz w:val="24"/>
              </w:rPr>
              <w:t>Jeff Dennis</w:t>
            </w:r>
          </w:p>
        </w:tc>
        <w:tc>
          <w:tcPr>
            <w:tcW w:w="4900" w:type="dxa"/>
            <w:shd w:val="clear" w:color="auto" w:fill="auto"/>
          </w:tcPr>
          <w:p w14:paraId="2A507F83" w14:textId="5B05BF96" w:rsidR="00FC1935" w:rsidRDefault="00271D2D" w:rsidP="00CF6808">
            <w:pPr>
              <w:pStyle w:val="TabellenInhalt"/>
              <w:rPr>
                <w:rFonts w:ascii="Arial" w:hAnsi="Arial" w:cs="Arial"/>
                <w:sz w:val="24"/>
              </w:rPr>
            </w:pPr>
            <w:r>
              <w:rPr>
                <w:rFonts w:ascii="Arial" w:hAnsi="Arial" w:cs="Arial"/>
                <w:sz w:val="24"/>
              </w:rPr>
              <w:t>Added Info to Sections: 3.6.8 FollowStation, 3.6.9 UnfollowStation, 3.6.10 CreateStationPost, 3.6.11 CreateStationMessage, 3.6.12 CreateStationPostReply, 3.6.13 GetStationPosts, 3.6.14 GetStationMessages, 3.6.15 LikeStationPost, 3.6.16 UnlikeStationPost, 3.6.17 DeleteStationMessage</w:t>
            </w:r>
          </w:p>
        </w:tc>
      </w:tr>
      <w:tr w:rsidR="00830D19" w:rsidRPr="00EC7593" w14:paraId="2618D5AF" w14:textId="77777777" w:rsidTr="00420C94">
        <w:tc>
          <w:tcPr>
            <w:tcW w:w="1350" w:type="dxa"/>
            <w:shd w:val="clear" w:color="auto" w:fill="auto"/>
          </w:tcPr>
          <w:p w14:paraId="157B3B69" w14:textId="21CA6E32" w:rsidR="00830D19" w:rsidRDefault="00830D19" w:rsidP="009C41E4">
            <w:pPr>
              <w:pStyle w:val="TabellenInhalt"/>
              <w:rPr>
                <w:rFonts w:ascii="Arial" w:hAnsi="Arial" w:cs="Arial"/>
                <w:sz w:val="24"/>
              </w:rPr>
            </w:pPr>
            <w:r>
              <w:rPr>
                <w:rFonts w:ascii="Arial" w:hAnsi="Arial" w:cs="Arial"/>
                <w:sz w:val="24"/>
              </w:rPr>
              <w:t>0.7</w:t>
            </w:r>
          </w:p>
        </w:tc>
        <w:tc>
          <w:tcPr>
            <w:tcW w:w="1800" w:type="dxa"/>
            <w:shd w:val="clear" w:color="auto" w:fill="auto"/>
          </w:tcPr>
          <w:p w14:paraId="33A2F3AD" w14:textId="6DF242E9" w:rsidR="00830D19" w:rsidRDefault="00830D19" w:rsidP="002F5FAD">
            <w:pPr>
              <w:pStyle w:val="TabellenInhalt"/>
              <w:rPr>
                <w:rFonts w:ascii="Arial" w:hAnsi="Arial" w:cs="Arial"/>
                <w:sz w:val="24"/>
              </w:rPr>
            </w:pPr>
            <w:r>
              <w:rPr>
                <w:rFonts w:ascii="Arial" w:hAnsi="Arial" w:cs="Arial"/>
                <w:sz w:val="24"/>
              </w:rPr>
              <w:t>6 August 2015</w:t>
            </w:r>
          </w:p>
        </w:tc>
        <w:tc>
          <w:tcPr>
            <w:tcW w:w="1710" w:type="dxa"/>
            <w:shd w:val="clear" w:color="auto" w:fill="auto"/>
          </w:tcPr>
          <w:p w14:paraId="0D6B0719" w14:textId="01FDE12E" w:rsidR="00830D19" w:rsidRDefault="00830D19">
            <w:pPr>
              <w:pStyle w:val="TabellenInhalt"/>
              <w:rPr>
                <w:rFonts w:ascii="Arial" w:hAnsi="Arial" w:cs="Arial"/>
                <w:sz w:val="24"/>
              </w:rPr>
            </w:pPr>
            <w:r>
              <w:rPr>
                <w:rFonts w:ascii="Arial" w:hAnsi="Arial" w:cs="Arial"/>
                <w:sz w:val="24"/>
              </w:rPr>
              <w:t>Jeff Dennis</w:t>
            </w:r>
          </w:p>
        </w:tc>
        <w:tc>
          <w:tcPr>
            <w:tcW w:w="4900" w:type="dxa"/>
            <w:shd w:val="clear" w:color="auto" w:fill="auto"/>
          </w:tcPr>
          <w:p w14:paraId="5DFBF5FD" w14:textId="3793EB5B" w:rsidR="00830D19" w:rsidRDefault="00830D19" w:rsidP="00CF6808">
            <w:pPr>
              <w:pStyle w:val="TabellenInhalt"/>
              <w:rPr>
                <w:rFonts w:ascii="Arial" w:hAnsi="Arial" w:cs="Arial"/>
                <w:sz w:val="24"/>
              </w:rPr>
            </w:pPr>
            <w:r>
              <w:rPr>
                <w:rFonts w:ascii="Arial" w:hAnsi="Arial" w:cs="Arial"/>
                <w:sz w:val="24"/>
              </w:rPr>
              <w:t>Updated Section 3.4.2 GetChat</w:t>
            </w:r>
          </w:p>
        </w:tc>
      </w:tr>
      <w:tr w:rsidR="00D8331F" w:rsidRPr="00EC7593" w14:paraId="40E159CA" w14:textId="77777777" w:rsidTr="00420C94">
        <w:tc>
          <w:tcPr>
            <w:tcW w:w="1350" w:type="dxa"/>
            <w:shd w:val="clear" w:color="auto" w:fill="auto"/>
          </w:tcPr>
          <w:p w14:paraId="430E51EB" w14:textId="203E7114" w:rsidR="00D8331F" w:rsidRDefault="00D8331F" w:rsidP="009C41E4">
            <w:pPr>
              <w:pStyle w:val="TabellenInhalt"/>
              <w:rPr>
                <w:rFonts w:ascii="Arial" w:hAnsi="Arial" w:cs="Arial"/>
                <w:sz w:val="24"/>
              </w:rPr>
            </w:pPr>
            <w:r>
              <w:rPr>
                <w:rFonts w:ascii="Arial" w:hAnsi="Arial" w:cs="Arial"/>
                <w:sz w:val="24"/>
              </w:rPr>
              <w:t>0.8</w:t>
            </w:r>
          </w:p>
        </w:tc>
        <w:tc>
          <w:tcPr>
            <w:tcW w:w="1800" w:type="dxa"/>
            <w:shd w:val="clear" w:color="auto" w:fill="auto"/>
          </w:tcPr>
          <w:p w14:paraId="17698CAD" w14:textId="1684C5D0" w:rsidR="00D8331F" w:rsidRDefault="00D8331F" w:rsidP="002F5FAD">
            <w:pPr>
              <w:pStyle w:val="TabellenInhalt"/>
              <w:rPr>
                <w:rFonts w:ascii="Arial" w:hAnsi="Arial" w:cs="Arial"/>
                <w:sz w:val="24"/>
              </w:rPr>
            </w:pPr>
            <w:r>
              <w:rPr>
                <w:rFonts w:ascii="Arial" w:hAnsi="Arial" w:cs="Arial"/>
                <w:sz w:val="24"/>
              </w:rPr>
              <w:t>7 August 2015</w:t>
            </w:r>
          </w:p>
        </w:tc>
        <w:tc>
          <w:tcPr>
            <w:tcW w:w="1710" w:type="dxa"/>
            <w:shd w:val="clear" w:color="auto" w:fill="auto"/>
          </w:tcPr>
          <w:p w14:paraId="47467654" w14:textId="7EA58337" w:rsidR="00D8331F" w:rsidRDefault="00D8331F">
            <w:pPr>
              <w:pStyle w:val="TabellenInhalt"/>
              <w:rPr>
                <w:rFonts w:ascii="Arial" w:hAnsi="Arial" w:cs="Arial"/>
                <w:sz w:val="24"/>
              </w:rPr>
            </w:pPr>
            <w:r>
              <w:rPr>
                <w:rFonts w:ascii="Arial" w:hAnsi="Arial" w:cs="Arial"/>
                <w:sz w:val="24"/>
              </w:rPr>
              <w:t>Jeff Dennis</w:t>
            </w:r>
          </w:p>
        </w:tc>
        <w:tc>
          <w:tcPr>
            <w:tcW w:w="4900" w:type="dxa"/>
            <w:shd w:val="clear" w:color="auto" w:fill="auto"/>
          </w:tcPr>
          <w:p w14:paraId="7536582B" w14:textId="2EA7E033" w:rsidR="00D8331F" w:rsidRDefault="00D8331F" w:rsidP="00CF6808">
            <w:pPr>
              <w:pStyle w:val="TabellenInhalt"/>
              <w:rPr>
                <w:rFonts w:ascii="Arial" w:hAnsi="Arial" w:cs="Arial"/>
                <w:sz w:val="24"/>
              </w:rPr>
            </w:pPr>
            <w:r>
              <w:rPr>
                <w:rFonts w:ascii="Arial" w:hAnsi="Arial" w:cs="Arial"/>
                <w:sz w:val="24"/>
              </w:rPr>
              <w:t>Updated Section 3.4.2 GetChat</w:t>
            </w:r>
          </w:p>
        </w:tc>
      </w:tr>
      <w:tr w:rsidR="00CD28AD" w:rsidRPr="00EC7593" w14:paraId="1EF162EA" w14:textId="77777777" w:rsidTr="00420C94">
        <w:tc>
          <w:tcPr>
            <w:tcW w:w="1350" w:type="dxa"/>
            <w:shd w:val="clear" w:color="auto" w:fill="auto"/>
          </w:tcPr>
          <w:p w14:paraId="40A7122F" w14:textId="2D6C6082" w:rsidR="00CD28AD" w:rsidRDefault="00CD28AD" w:rsidP="009C41E4">
            <w:pPr>
              <w:pStyle w:val="TabellenInhalt"/>
              <w:rPr>
                <w:rFonts w:ascii="Arial" w:hAnsi="Arial" w:cs="Arial"/>
                <w:sz w:val="24"/>
              </w:rPr>
            </w:pPr>
            <w:r>
              <w:rPr>
                <w:rFonts w:ascii="Arial" w:hAnsi="Arial" w:cs="Arial"/>
                <w:sz w:val="24"/>
              </w:rPr>
              <w:t>0.9</w:t>
            </w:r>
          </w:p>
        </w:tc>
        <w:tc>
          <w:tcPr>
            <w:tcW w:w="1800" w:type="dxa"/>
            <w:shd w:val="clear" w:color="auto" w:fill="auto"/>
          </w:tcPr>
          <w:p w14:paraId="6471797A" w14:textId="31BF34BB" w:rsidR="00CD28AD" w:rsidRDefault="00CD28AD" w:rsidP="002F5FAD">
            <w:pPr>
              <w:pStyle w:val="TabellenInhalt"/>
              <w:rPr>
                <w:rFonts w:ascii="Arial" w:hAnsi="Arial" w:cs="Arial"/>
                <w:sz w:val="24"/>
              </w:rPr>
            </w:pPr>
            <w:r>
              <w:rPr>
                <w:rFonts w:ascii="Arial" w:hAnsi="Arial" w:cs="Arial"/>
                <w:sz w:val="24"/>
              </w:rPr>
              <w:t>11 August 2015</w:t>
            </w:r>
          </w:p>
        </w:tc>
        <w:tc>
          <w:tcPr>
            <w:tcW w:w="1710" w:type="dxa"/>
            <w:shd w:val="clear" w:color="auto" w:fill="auto"/>
          </w:tcPr>
          <w:p w14:paraId="704E2671" w14:textId="0F56AF6F" w:rsidR="00CD28AD" w:rsidRDefault="00CD28AD">
            <w:pPr>
              <w:pStyle w:val="TabellenInhalt"/>
              <w:rPr>
                <w:rFonts w:ascii="Arial" w:hAnsi="Arial" w:cs="Arial"/>
                <w:sz w:val="24"/>
              </w:rPr>
            </w:pPr>
            <w:r>
              <w:rPr>
                <w:rFonts w:ascii="Arial" w:hAnsi="Arial" w:cs="Arial"/>
                <w:sz w:val="24"/>
              </w:rPr>
              <w:t>Jeff Dennis</w:t>
            </w:r>
          </w:p>
        </w:tc>
        <w:tc>
          <w:tcPr>
            <w:tcW w:w="4900" w:type="dxa"/>
            <w:shd w:val="clear" w:color="auto" w:fill="auto"/>
          </w:tcPr>
          <w:p w14:paraId="0125B730" w14:textId="5094AF6A" w:rsidR="00CD28AD" w:rsidRDefault="00CD28AD" w:rsidP="00CF6808">
            <w:pPr>
              <w:pStyle w:val="TabellenInhalt"/>
              <w:rPr>
                <w:rFonts w:ascii="Arial" w:hAnsi="Arial" w:cs="Arial"/>
                <w:sz w:val="24"/>
              </w:rPr>
            </w:pPr>
            <w:r>
              <w:rPr>
                <w:rFonts w:ascii="Arial" w:hAnsi="Arial" w:cs="Arial"/>
                <w:sz w:val="24"/>
              </w:rPr>
              <w:t>Updated Section 3.1.11 GetPendingUserFriends API</w:t>
            </w:r>
          </w:p>
        </w:tc>
      </w:tr>
      <w:tr w:rsidR="00E670C8" w:rsidRPr="00EC7593" w14:paraId="7DC3E566" w14:textId="77777777" w:rsidTr="00420C94">
        <w:tc>
          <w:tcPr>
            <w:tcW w:w="1350" w:type="dxa"/>
            <w:shd w:val="clear" w:color="auto" w:fill="auto"/>
          </w:tcPr>
          <w:p w14:paraId="0CF7542B" w14:textId="5F44784F" w:rsidR="00E670C8" w:rsidRDefault="00E670C8" w:rsidP="009C41E4">
            <w:pPr>
              <w:pStyle w:val="TabellenInhalt"/>
              <w:rPr>
                <w:rFonts w:ascii="Arial" w:hAnsi="Arial" w:cs="Arial"/>
                <w:sz w:val="24"/>
              </w:rPr>
            </w:pPr>
            <w:r>
              <w:rPr>
                <w:rFonts w:ascii="Arial" w:hAnsi="Arial" w:cs="Arial"/>
                <w:sz w:val="24"/>
              </w:rPr>
              <w:t>0.10</w:t>
            </w:r>
          </w:p>
        </w:tc>
        <w:tc>
          <w:tcPr>
            <w:tcW w:w="1800" w:type="dxa"/>
            <w:shd w:val="clear" w:color="auto" w:fill="auto"/>
          </w:tcPr>
          <w:p w14:paraId="0764BC6F" w14:textId="60C84B16" w:rsidR="00E670C8" w:rsidRDefault="00E670C8" w:rsidP="002F5FAD">
            <w:pPr>
              <w:pStyle w:val="TabellenInhalt"/>
              <w:rPr>
                <w:rFonts w:ascii="Arial" w:hAnsi="Arial" w:cs="Arial"/>
                <w:sz w:val="24"/>
              </w:rPr>
            </w:pPr>
            <w:r>
              <w:rPr>
                <w:rFonts w:ascii="Arial" w:hAnsi="Arial" w:cs="Arial"/>
                <w:sz w:val="24"/>
              </w:rPr>
              <w:t>25 September 2015</w:t>
            </w:r>
          </w:p>
        </w:tc>
        <w:tc>
          <w:tcPr>
            <w:tcW w:w="1710" w:type="dxa"/>
            <w:shd w:val="clear" w:color="auto" w:fill="auto"/>
          </w:tcPr>
          <w:p w14:paraId="3E9D9463" w14:textId="7EF56367" w:rsidR="00E670C8" w:rsidRDefault="00E670C8">
            <w:pPr>
              <w:pStyle w:val="TabellenInhalt"/>
              <w:rPr>
                <w:rFonts w:ascii="Arial" w:hAnsi="Arial" w:cs="Arial"/>
                <w:sz w:val="24"/>
              </w:rPr>
            </w:pPr>
            <w:r>
              <w:rPr>
                <w:rFonts w:ascii="Arial" w:hAnsi="Arial" w:cs="Arial"/>
                <w:sz w:val="24"/>
              </w:rPr>
              <w:t>Jeff Dennis</w:t>
            </w:r>
          </w:p>
        </w:tc>
        <w:tc>
          <w:tcPr>
            <w:tcW w:w="4900" w:type="dxa"/>
            <w:shd w:val="clear" w:color="auto" w:fill="auto"/>
          </w:tcPr>
          <w:p w14:paraId="3E527E4B" w14:textId="26F37383" w:rsidR="00E670C8" w:rsidRDefault="00E670C8" w:rsidP="00CF6808">
            <w:pPr>
              <w:pStyle w:val="TabellenInhalt"/>
              <w:rPr>
                <w:rFonts w:ascii="Arial" w:hAnsi="Arial" w:cs="Arial"/>
                <w:sz w:val="24"/>
              </w:rPr>
            </w:pPr>
            <w:r>
              <w:rPr>
                <w:rFonts w:ascii="Arial" w:hAnsi="Arial" w:cs="Arial"/>
                <w:sz w:val="24"/>
              </w:rPr>
              <w:t>Added Section 3.1.12 UpdateUserCoverImage API</w:t>
            </w:r>
            <w:bookmarkStart w:id="0" w:name="_GoBack"/>
            <w:bookmarkEnd w:id="0"/>
          </w:p>
        </w:tc>
      </w:tr>
    </w:tbl>
    <w:p w14:paraId="5B8C8F73" w14:textId="77777777" w:rsidR="00934CEE" w:rsidRPr="00EC7593" w:rsidRDefault="00934CEE">
      <w:pPr>
        <w:pStyle w:val="BodyText"/>
        <w:rPr>
          <w:rFonts w:ascii="Arial" w:hAnsi="Arial" w:cs="Arial"/>
        </w:rPr>
      </w:pPr>
    </w:p>
    <w:p w14:paraId="226667B2" w14:textId="08FF41AD" w:rsidR="009C41E4" w:rsidRPr="00EC7593" w:rsidRDefault="002F5FAD" w:rsidP="00A253F7">
      <w:pPr>
        <w:pStyle w:val="Heading1"/>
        <w:rPr>
          <w:rFonts w:cs="Arial"/>
          <w:color w:val="000000" w:themeColor="text1"/>
        </w:rPr>
      </w:pPr>
      <w:bookmarkStart w:id="1" w:name="__RefHeading__391_1612038280"/>
      <w:bookmarkStart w:id="2" w:name="__RefHeading__26411_376416404"/>
      <w:bookmarkStart w:id="3" w:name="__RefHeading__3265_1894371710"/>
      <w:bookmarkStart w:id="4" w:name="__RefHeading__424_1960307688"/>
      <w:bookmarkStart w:id="5" w:name="__RefHeading__4052_1894371710"/>
      <w:bookmarkStart w:id="6" w:name="__RefHeading__133_1612038280"/>
      <w:bookmarkStart w:id="7" w:name="__RefHeading__706_1612038280"/>
      <w:bookmarkStart w:id="8" w:name="_Toc408207294"/>
      <w:bookmarkStart w:id="9" w:name="_Toc408399700"/>
      <w:bookmarkEnd w:id="1"/>
      <w:bookmarkEnd w:id="2"/>
      <w:bookmarkEnd w:id="3"/>
      <w:bookmarkEnd w:id="4"/>
      <w:bookmarkEnd w:id="5"/>
      <w:bookmarkEnd w:id="6"/>
      <w:bookmarkEnd w:id="7"/>
      <w:r w:rsidRPr="00EC7593">
        <w:rPr>
          <w:rFonts w:cs="Arial"/>
        </w:rPr>
        <w:br w:type="column"/>
      </w:r>
      <w:bookmarkStart w:id="10" w:name="_Toc304794931"/>
      <w:r w:rsidR="00934CEE" w:rsidRPr="00EC7593">
        <w:rPr>
          <w:rFonts w:cs="Arial"/>
        </w:rPr>
        <w:lastRenderedPageBreak/>
        <w:t xml:space="preserve">1. </w:t>
      </w:r>
      <w:r w:rsidR="00890E7A" w:rsidRPr="00EC7593">
        <w:rPr>
          <w:rFonts w:cs="Arial"/>
        </w:rPr>
        <w:t>Research</w:t>
      </w:r>
      <w:bookmarkEnd w:id="8"/>
      <w:bookmarkEnd w:id="9"/>
      <w:bookmarkEnd w:id="10"/>
    </w:p>
    <w:p w14:paraId="4B253B4B" w14:textId="155C7F9C" w:rsidR="00890E7A" w:rsidRPr="00EC7593" w:rsidRDefault="004D5503" w:rsidP="00FF23D1">
      <w:pPr>
        <w:pStyle w:val="Heading2"/>
        <w:rPr>
          <w:rFonts w:cs="Arial"/>
        </w:rPr>
      </w:pPr>
      <w:bookmarkStart w:id="11" w:name="_Toc408207295"/>
      <w:bookmarkStart w:id="12" w:name="_Toc408399701"/>
      <w:bookmarkStart w:id="13" w:name="_Toc304794932"/>
      <w:r w:rsidRPr="00EC7593">
        <w:rPr>
          <w:rFonts w:cs="Arial"/>
        </w:rPr>
        <w:t xml:space="preserve">1.1 </w:t>
      </w:r>
      <w:r w:rsidR="00890E7A" w:rsidRPr="00EC7593">
        <w:rPr>
          <w:rFonts w:cs="Arial"/>
        </w:rPr>
        <w:t>D</w:t>
      </w:r>
      <w:r w:rsidR="00AE7F53" w:rsidRPr="00EC7593">
        <w:rPr>
          <w:rFonts w:cs="Arial"/>
        </w:rPr>
        <w:t>atabase</w:t>
      </w:r>
      <w:r w:rsidR="00890E7A" w:rsidRPr="00EC7593">
        <w:rPr>
          <w:rFonts w:cs="Arial"/>
        </w:rPr>
        <w:t xml:space="preserve"> Schema</w:t>
      </w:r>
      <w:bookmarkEnd w:id="11"/>
      <w:bookmarkEnd w:id="12"/>
      <w:bookmarkEnd w:id="13"/>
    </w:p>
    <w:p w14:paraId="6E6096B7" w14:textId="425D539F" w:rsidR="004D7A76" w:rsidRPr="00EC7593" w:rsidRDefault="004D7A76" w:rsidP="00FF23D1">
      <w:pPr>
        <w:pStyle w:val="Heading3"/>
        <w:rPr>
          <w:rFonts w:cs="Arial"/>
        </w:rPr>
      </w:pPr>
      <w:bookmarkStart w:id="14" w:name="_Toc408207296"/>
      <w:bookmarkStart w:id="15" w:name="_Toc408399702"/>
      <w:bookmarkStart w:id="16" w:name="_Toc304794933"/>
      <w:r w:rsidRPr="00EC7593">
        <w:rPr>
          <w:rFonts w:cs="Arial"/>
        </w:rPr>
        <w:t>1.1.1 Schema Name</w:t>
      </w:r>
      <w:bookmarkEnd w:id="14"/>
      <w:bookmarkEnd w:id="15"/>
      <w:bookmarkEnd w:id="16"/>
    </w:p>
    <w:p w14:paraId="6C99DD58" w14:textId="566A41C3" w:rsidR="00A253F7" w:rsidRPr="00EC7593" w:rsidRDefault="00BF300D" w:rsidP="00441549">
      <w:pPr>
        <w:pStyle w:val="BodyText"/>
        <w:rPr>
          <w:rFonts w:ascii="Arial" w:hAnsi="Arial" w:cs="Arial"/>
          <w:sz w:val="24"/>
        </w:rPr>
      </w:pPr>
      <w:r w:rsidRPr="00EC7593">
        <w:rPr>
          <w:rFonts w:ascii="Arial" w:hAnsi="Arial" w:cs="Arial"/>
          <w:sz w:val="24"/>
        </w:rPr>
        <w:t>The schema name “</w:t>
      </w:r>
      <w:r w:rsidR="00AD0498" w:rsidRPr="00EC7593">
        <w:rPr>
          <w:rFonts w:ascii="Arial" w:hAnsi="Arial" w:cs="Arial"/>
          <w:sz w:val="24"/>
        </w:rPr>
        <w:t>dbo</w:t>
      </w:r>
      <w:r w:rsidRPr="00EC7593">
        <w:rPr>
          <w:rFonts w:ascii="Arial" w:hAnsi="Arial" w:cs="Arial"/>
          <w:sz w:val="24"/>
        </w:rPr>
        <w:t xml:space="preserve">” will be used for database components that are part of </w:t>
      </w:r>
      <w:r w:rsidR="002F5FAD" w:rsidRPr="00EC7593">
        <w:rPr>
          <w:rFonts w:ascii="Arial" w:hAnsi="Arial" w:cs="Arial"/>
          <w:sz w:val="24"/>
        </w:rPr>
        <w:t>this API</w:t>
      </w:r>
      <w:r w:rsidRPr="00EC7593">
        <w:rPr>
          <w:rFonts w:ascii="Arial" w:hAnsi="Arial" w:cs="Arial"/>
          <w:sz w:val="24"/>
        </w:rPr>
        <w:t>. This schema will have inte</w:t>
      </w:r>
      <w:r w:rsidR="00FB4B5E" w:rsidRPr="00EC7593">
        <w:rPr>
          <w:rFonts w:ascii="Arial" w:hAnsi="Arial" w:cs="Arial"/>
          <w:sz w:val="24"/>
        </w:rPr>
        <w:t>ractions with other application</w:t>
      </w:r>
      <w:r w:rsidRPr="00EC7593">
        <w:rPr>
          <w:rFonts w:ascii="Arial" w:hAnsi="Arial" w:cs="Arial"/>
          <w:sz w:val="24"/>
        </w:rPr>
        <w:t xml:space="preserve"> schemas, as needed.</w:t>
      </w:r>
    </w:p>
    <w:p w14:paraId="0C697C3B" w14:textId="18263A63" w:rsidR="009C41E4" w:rsidRPr="00EC7593" w:rsidRDefault="004D7A76" w:rsidP="00FF23D1">
      <w:pPr>
        <w:pStyle w:val="Heading3"/>
        <w:rPr>
          <w:rFonts w:cs="Arial"/>
        </w:rPr>
      </w:pPr>
      <w:bookmarkStart w:id="17" w:name="_Toc408207297"/>
      <w:bookmarkStart w:id="18" w:name="_Toc408399703"/>
      <w:bookmarkStart w:id="19" w:name="_Toc304794934"/>
      <w:r w:rsidRPr="00EC7593">
        <w:rPr>
          <w:rFonts w:cs="Arial"/>
        </w:rPr>
        <w:t>1.1.2 Schema Tables</w:t>
      </w:r>
      <w:bookmarkEnd w:id="17"/>
      <w:bookmarkEnd w:id="18"/>
      <w:bookmarkEnd w:id="19"/>
    </w:p>
    <w:p w14:paraId="236BC007" w14:textId="252B670D" w:rsidR="004E7A4D" w:rsidRPr="00EC7593" w:rsidRDefault="00BF53D9" w:rsidP="004D7A76">
      <w:pPr>
        <w:pStyle w:val="BodyText"/>
        <w:rPr>
          <w:rFonts w:ascii="Arial" w:hAnsi="Arial" w:cs="Arial"/>
          <w:sz w:val="24"/>
        </w:rPr>
      </w:pPr>
      <w:r w:rsidRPr="00EC7593">
        <w:rPr>
          <w:rFonts w:ascii="Arial" w:hAnsi="Arial" w:cs="Arial"/>
          <w:sz w:val="24"/>
        </w:rPr>
        <w:t>The d</w:t>
      </w:r>
      <w:r w:rsidR="004D7A76" w:rsidRPr="00EC7593">
        <w:rPr>
          <w:rFonts w:ascii="Arial" w:hAnsi="Arial" w:cs="Arial"/>
          <w:sz w:val="24"/>
        </w:rPr>
        <w:t>atabase will consist of the following tables:</w:t>
      </w:r>
    </w:p>
    <w:tbl>
      <w:tblPr>
        <w:tblStyle w:val="TableGrid"/>
        <w:tblW w:w="10008" w:type="dxa"/>
        <w:tblLook w:val="04A0" w:firstRow="1" w:lastRow="0" w:firstColumn="1" w:lastColumn="0" w:noHBand="0" w:noVBand="1"/>
      </w:tblPr>
      <w:tblGrid>
        <w:gridCol w:w="3005"/>
        <w:gridCol w:w="4520"/>
        <w:gridCol w:w="2483"/>
      </w:tblGrid>
      <w:tr w:rsidR="00A253F7" w:rsidRPr="00EC7593" w14:paraId="7114B533" w14:textId="77777777" w:rsidTr="00865743">
        <w:tc>
          <w:tcPr>
            <w:tcW w:w="2679" w:type="dxa"/>
          </w:tcPr>
          <w:p w14:paraId="6F152A0C" w14:textId="77777777" w:rsidR="00A253F7" w:rsidRPr="00EC7593" w:rsidRDefault="00A253F7" w:rsidP="008E5D10">
            <w:pPr>
              <w:pStyle w:val="BodyText"/>
              <w:rPr>
                <w:rFonts w:ascii="Arial" w:hAnsi="Arial" w:cs="Arial"/>
                <w:b/>
                <w:sz w:val="24"/>
              </w:rPr>
            </w:pPr>
            <w:r w:rsidRPr="00EC7593">
              <w:rPr>
                <w:rFonts w:ascii="Arial" w:hAnsi="Arial" w:cs="Arial"/>
                <w:b/>
                <w:sz w:val="24"/>
              </w:rPr>
              <w:t>Table Name</w:t>
            </w:r>
          </w:p>
        </w:tc>
        <w:tc>
          <w:tcPr>
            <w:tcW w:w="4846" w:type="dxa"/>
          </w:tcPr>
          <w:p w14:paraId="19FAF4F0" w14:textId="77777777" w:rsidR="00A253F7" w:rsidRPr="00EC7593" w:rsidRDefault="00A253F7" w:rsidP="008E5D10">
            <w:pPr>
              <w:pStyle w:val="BodyText"/>
              <w:rPr>
                <w:rFonts w:ascii="Arial" w:hAnsi="Arial" w:cs="Arial"/>
                <w:b/>
                <w:sz w:val="24"/>
              </w:rPr>
            </w:pPr>
            <w:r w:rsidRPr="00EC7593">
              <w:rPr>
                <w:rFonts w:ascii="Arial" w:hAnsi="Arial" w:cs="Arial"/>
                <w:b/>
                <w:sz w:val="24"/>
              </w:rPr>
              <w:t>Description</w:t>
            </w:r>
          </w:p>
        </w:tc>
        <w:tc>
          <w:tcPr>
            <w:tcW w:w="2483" w:type="dxa"/>
          </w:tcPr>
          <w:p w14:paraId="4B93684A" w14:textId="77777777" w:rsidR="00A253F7" w:rsidRPr="00EC7593" w:rsidRDefault="00A253F7" w:rsidP="008E5D10">
            <w:pPr>
              <w:pStyle w:val="BodyText"/>
              <w:rPr>
                <w:rFonts w:ascii="Arial" w:hAnsi="Arial" w:cs="Arial"/>
                <w:b/>
                <w:sz w:val="24"/>
              </w:rPr>
            </w:pPr>
            <w:r w:rsidRPr="00EC7593">
              <w:rPr>
                <w:rFonts w:ascii="Arial" w:hAnsi="Arial" w:cs="Arial"/>
                <w:b/>
                <w:sz w:val="24"/>
              </w:rPr>
              <w:t>Primary Key</w:t>
            </w:r>
          </w:p>
        </w:tc>
      </w:tr>
      <w:tr w:rsidR="00A253F7" w:rsidRPr="00EC7593" w14:paraId="4AF06C48" w14:textId="77777777" w:rsidTr="00865743">
        <w:tc>
          <w:tcPr>
            <w:tcW w:w="2679" w:type="dxa"/>
          </w:tcPr>
          <w:p w14:paraId="427848F5" w14:textId="77777777" w:rsidR="00A253F7" w:rsidRPr="00EC7593" w:rsidRDefault="00A253F7" w:rsidP="008E5D10">
            <w:pPr>
              <w:pStyle w:val="BodyText"/>
              <w:rPr>
                <w:rFonts w:ascii="Arial" w:hAnsi="Arial" w:cs="Arial"/>
                <w:sz w:val="24"/>
              </w:rPr>
            </w:pPr>
            <w:r w:rsidRPr="00EC7593">
              <w:rPr>
                <w:rFonts w:ascii="Arial" w:hAnsi="Arial" w:cs="Arial"/>
                <w:sz w:val="24"/>
              </w:rPr>
              <w:t>Users</w:t>
            </w:r>
          </w:p>
        </w:tc>
        <w:tc>
          <w:tcPr>
            <w:tcW w:w="4846" w:type="dxa"/>
          </w:tcPr>
          <w:p w14:paraId="1B93BA58" w14:textId="77777777" w:rsidR="00A253F7" w:rsidRPr="00EC7593" w:rsidRDefault="00A253F7" w:rsidP="008E5D10">
            <w:pPr>
              <w:pStyle w:val="BodyText"/>
              <w:rPr>
                <w:rFonts w:ascii="Arial" w:hAnsi="Arial" w:cs="Arial"/>
                <w:sz w:val="24"/>
              </w:rPr>
            </w:pPr>
            <w:r w:rsidRPr="00EC7593">
              <w:rPr>
                <w:rFonts w:ascii="Arial" w:hAnsi="Arial" w:cs="Arial"/>
                <w:sz w:val="24"/>
              </w:rPr>
              <w:t>Holds data to identify and authenticate users.</w:t>
            </w:r>
          </w:p>
        </w:tc>
        <w:tc>
          <w:tcPr>
            <w:tcW w:w="2483" w:type="dxa"/>
          </w:tcPr>
          <w:p w14:paraId="0D60858F" w14:textId="7DD905D2" w:rsidR="00A253F7"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18D71C4" w14:textId="77777777" w:rsidTr="00865743">
        <w:tc>
          <w:tcPr>
            <w:tcW w:w="2679" w:type="dxa"/>
          </w:tcPr>
          <w:p w14:paraId="72CEC4EC" w14:textId="03735F13" w:rsidR="002F5FAD" w:rsidRPr="00EC7593" w:rsidRDefault="002F5FAD" w:rsidP="008E5D10">
            <w:pPr>
              <w:pStyle w:val="BodyText"/>
              <w:rPr>
                <w:rFonts w:ascii="Arial" w:hAnsi="Arial" w:cs="Arial"/>
                <w:sz w:val="24"/>
              </w:rPr>
            </w:pPr>
            <w:r w:rsidRPr="00EC7593">
              <w:rPr>
                <w:rFonts w:ascii="Arial" w:hAnsi="Arial" w:cs="Arial"/>
                <w:sz w:val="24"/>
              </w:rPr>
              <w:t>Melodies</w:t>
            </w:r>
          </w:p>
        </w:tc>
        <w:tc>
          <w:tcPr>
            <w:tcW w:w="4846" w:type="dxa"/>
          </w:tcPr>
          <w:p w14:paraId="016588BA" w14:textId="016D22D4" w:rsidR="002F5FAD" w:rsidRPr="00EC7593" w:rsidRDefault="00533250" w:rsidP="008E5D10">
            <w:pPr>
              <w:pStyle w:val="BodyText"/>
              <w:rPr>
                <w:rFonts w:ascii="Arial" w:hAnsi="Arial" w:cs="Arial"/>
                <w:sz w:val="24"/>
              </w:rPr>
            </w:pPr>
            <w:r w:rsidRPr="00EC7593">
              <w:rPr>
                <w:rFonts w:ascii="Arial" w:hAnsi="Arial" w:cs="Arial"/>
                <w:sz w:val="24"/>
              </w:rPr>
              <w:t>Holds data to identify melodies.</w:t>
            </w:r>
          </w:p>
        </w:tc>
        <w:tc>
          <w:tcPr>
            <w:tcW w:w="2483" w:type="dxa"/>
          </w:tcPr>
          <w:p w14:paraId="2F3AE5C5" w14:textId="59DEEE4E"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60744119" w14:textId="77777777" w:rsidTr="00865743">
        <w:tc>
          <w:tcPr>
            <w:tcW w:w="2679" w:type="dxa"/>
          </w:tcPr>
          <w:p w14:paraId="000448F6" w14:textId="7C12FE4B" w:rsidR="002F5FAD" w:rsidRPr="00EC7593" w:rsidRDefault="002F5FAD" w:rsidP="008E5D10">
            <w:pPr>
              <w:pStyle w:val="BodyText"/>
              <w:rPr>
                <w:rFonts w:ascii="Arial" w:hAnsi="Arial" w:cs="Arial"/>
                <w:sz w:val="24"/>
              </w:rPr>
            </w:pPr>
            <w:r w:rsidRPr="00EC7593">
              <w:rPr>
                <w:rFonts w:ascii="Arial" w:hAnsi="Arial" w:cs="Arial"/>
                <w:sz w:val="24"/>
              </w:rPr>
              <w:t>Categories</w:t>
            </w:r>
          </w:p>
        </w:tc>
        <w:tc>
          <w:tcPr>
            <w:tcW w:w="4846" w:type="dxa"/>
          </w:tcPr>
          <w:p w14:paraId="3F6FC1E9" w14:textId="52DDBE7C" w:rsidR="002F5FAD" w:rsidRPr="00EC7593" w:rsidRDefault="00533250" w:rsidP="008E5D10">
            <w:pPr>
              <w:pStyle w:val="BodyText"/>
              <w:rPr>
                <w:rFonts w:ascii="Arial" w:hAnsi="Arial" w:cs="Arial"/>
                <w:sz w:val="24"/>
              </w:rPr>
            </w:pPr>
            <w:r w:rsidRPr="00EC7593">
              <w:rPr>
                <w:rFonts w:ascii="Arial" w:hAnsi="Arial" w:cs="Arial"/>
                <w:sz w:val="24"/>
              </w:rPr>
              <w:t>Holds data to identify categories.</w:t>
            </w:r>
          </w:p>
        </w:tc>
        <w:tc>
          <w:tcPr>
            <w:tcW w:w="2483" w:type="dxa"/>
          </w:tcPr>
          <w:p w14:paraId="3D6ED87E" w14:textId="1BAD13D7"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59EB7271" w14:textId="77777777" w:rsidTr="00865743">
        <w:tc>
          <w:tcPr>
            <w:tcW w:w="2679" w:type="dxa"/>
          </w:tcPr>
          <w:p w14:paraId="432E0B4B" w14:textId="7FB26B65" w:rsidR="002F5FAD" w:rsidRPr="00EC7593" w:rsidRDefault="002F5FAD" w:rsidP="008E5D10">
            <w:pPr>
              <w:pStyle w:val="BodyText"/>
              <w:rPr>
                <w:rFonts w:ascii="Arial" w:hAnsi="Arial" w:cs="Arial"/>
                <w:sz w:val="24"/>
              </w:rPr>
            </w:pPr>
            <w:r w:rsidRPr="00EC7593">
              <w:rPr>
                <w:rFonts w:ascii="Arial" w:hAnsi="Arial" w:cs="Arial"/>
                <w:sz w:val="24"/>
              </w:rPr>
              <w:t>Messages</w:t>
            </w:r>
          </w:p>
        </w:tc>
        <w:tc>
          <w:tcPr>
            <w:tcW w:w="4846" w:type="dxa"/>
          </w:tcPr>
          <w:p w14:paraId="58741483" w14:textId="28F77276" w:rsidR="002F5FAD" w:rsidRPr="00EC7593" w:rsidRDefault="00533250" w:rsidP="008E5D10">
            <w:pPr>
              <w:pStyle w:val="BodyText"/>
              <w:rPr>
                <w:rFonts w:ascii="Arial" w:hAnsi="Arial" w:cs="Arial"/>
                <w:sz w:val="24"/>
              </w:rPr>
            </w:pPr>
            <w:r w:rsidRPr="00EC7593">
              <w:rPr>
                <w:rFonts w:ascii="Arial" w:hAnsi="Arial" w:cs="Arial"/>
                <w:sz w:val="24"/>
              </w:rPr>
              <w:t>Holds data to identify messages.</w:t>
            </w:r>
          </w:p>
        </w:tc>
        <w:tc>
          <w:tcPr>
            <w:tcW w:w="2483" w:type="dxa"/>
          </w:tcPr>
          <w:p w14:paraId="7843BE60" w14:textId="0495DF65" w:rsidR="002F5FAD" w:rsidRPr="00EC7593" w:rsidRDefault="002A39C9" w:rsidP="008E5D10">
            <w:pPr>
              <w:pStyle w:val="BodyText"/>
              <w:rPr>
                <w:rFonts w:ascii="Arial" w:hAnsi="Arial" w:cs="Arial"/>
                <w:sz w:val="24"/>
              </w:rPr>
            </w:pPr>
            <w:r w:rsidRPr="00EC7593">
              <w:rPr>
                <w:rFonts w:ascii="Arial" w:hAnsi="Arial" w:cs="Arial"/>
                <w:sz w:val="24"/>
              </w:rPr>
              <w:t>UNIQUEIDENTIFIER</w:t>
            </w:r>
          </w:p>
        </w:tc>
      </w:tr>
      <w:tr w:rsidR="002F5FAD" w:rsidRPr="00EC7593" w14:paraId="7CEE6250" w14:textId="77777777" w:rsidTr="00865743">
        <w:tc>
          <w:tcPr>
            <w:tcW w:w="2679" w:type="dxa"/>
          </w:tcPr>
          <w:p w14:paraId="20D713C6" w14:textId="12554627" w:rsidR="002F5FAD" w:rsidRPr="00EC7593" w:rsidRDefault="002F5FAD" w:rsidP="008E5D10">
            <w:pPr>
              <w:pStyle w:val="BodyText"/>
              <w:rPr>
                <w:rFonts w:ascii="Arial" w:hAnsi="Arial" w:cs="Arial"/>
                <w:sz w:val="24"/>
              </w:rPr>
            </w:pPr>
            <w:r w:rsidRPr="00EC7593">
              <w:rPr>
                <w:rFonts w:ascii="Arial" w:hAnsi="Arial" w:cs="Arial"/>
                <w:sz w:val="24"/>
              </w:rPr>
              <w:t>UserSessions</w:t>
            </w:r>
          </w:p>
        </w:tc>
        <w:tc>
          <w:tcPr>
            <w:tcW w:w="4846" w:type="dxa"/>
          </w:tcPr>
          <w:p w14:paraId="761E5025" w14:textId="60DC4B58" w:rsidR="002F5FAD" w:rsidRPr="00EC7593" w:rsidRDefault="00533250" w:rsidP="008E5D10">
            <w:pPr>
              <w:pStyle w:val="BodyText"/>
              <w:rPr>
                <w:rFonts w:ascii="Arial" w:hAnsi="Arial" w:cs="Arial"/>
                <w:sz w:val="24"/>
              </w:rPr>
            </w:pPr>
            <w:r w:rsidRPr="00EC7593">
              <w:rPr>
                <w:rFonts w:ascii="Arial" w:hAnsi="Arial" w:cs="Arial"/>
                <w:sz w:val="24"/>
              </w:rPr>
              <w:t>Holds data used to verify that a user is currently logged in.</w:t>
            </w:r>
          </w:p>
        </w:tc>
        <w:tc>
          <w:tcPr>
            <w:tcW w:w="2483" w:type="dxa"/>
          </w:tcPr>
          <w:p w14:paraId="03F584A5" w14:textId="4F8F73DF" w:rsidR="002F5FAD"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5DD3AF8" w14:textId="77777777" w:rsidTr="00865743">
        <w:tc>
          <w:tcPr>
            <w:tcW w:w="2679" w:type="dxa"/>
          </w:tcPr>
          <w:p w14:paraId="1F1AD044" w14:textId="6C71113E" w:rsidR="002F5FAD" w:rsidRPr="00EC7593" w:rsidRDefault="002F5FAD" w:rsidP="008E5D10">
            <w:pPr>
              <w:pStyle w:val="BodyText"/>
              <w:rPr>
                <w:rFonts w:ascii="Arial" w:hAnsi="Arial" w:cs="Arial"/>
                <w:sz w:val="24"/>
              </w:rPr>
            </w:pPr>
            <w:r w:rsidRPr="00EC7593">
              <w:rPr>
                <w:rFonts w:ascii="Arial" w:hAnsi="Arial" w:cs="Arial"/>
                <w:sz w:val="24"/>
              </w:rPr>
              <w:t>UserFriends</w:t>
            </w:r>
          </w:p>
        </w:tc>
        <w:tc>
          <w:tcPr>
            <w:tcW w:w="4846" w:type="dxa"/>
          </w:tcPr>
          <w:p w14:paraId="62B47C6B" w14:textId="7EE49BA2" w:rsidR="002F5FAD"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relationships between Users.</w:t>
            </w:r>
          </w:p>
        </w:tc>
        <w:tc>
          <w:tcPr>
            <w:tcW w:w="2483" w:type="dxa"/>
          </w:tcPr>
          <w:p w14:paraId="41160C28" w14:textId="0EA1C612"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865743" w:rsidRPr="00EC7593" w14:paraId="0EF14773" w14:textId="77777777" w:rsidTr="00865743">
        <w:tc>
          <w:tcPr>
            <w:tcW w:w="2679" w:type="dxa"/>
          </w:tcPr>
          <w:p w14:paraId="19CA5809" w14:textId="685AB95D" w:rsidR="00865743" w:rsidRPr="00EC7593" w:rsidRDefault="00865743" w:rsidP="008E5D10">
            <w:pPr>
              <w:pStyle w:val="BodyText"/>
              <w:rPr>
                <w:rFonts w:ascii="Arial" w:hAnsi="Arial" w:cs="Arial"/>
                <w:sz w:val="24"/>
              </w:rPr>
            </w:pPr>
            <w:r>
              <w:rPr>
                <w:rFonts w:ascii="Arial" w:hAnsi="Arial" w:cs="Arial"/>
                <w:sz w:val="24"/>
              </w:rPr>
              <w:t>Images</w:t>
            </w:r>
          </w:p>
        </w:tc>
        <w:tc>
          <w:tcPr>
            <w:tcW w:w="4846" w:type="dxa"/>
          </w:tcPr>
          <w:p w14:paraId="02A01994" w14:textId="60FE7558" w:rsidR="00865743" w:rsidRPr="00EC7593" w:rsidRDefault="00865743" w:rsidP="008E5D10">
            <w:pPr>
              <w:pStyle w:val="BodyText"/>
              <w:rPr>
                <w:rFonts w:ascii="Arial" w:hAnsi="Arial" w:cs="Arial"/>
                <w:sz w:val="24"/>
              </w:rPr>
            </w:pPr>
            <w:r>
              <w:rPr>
                <w:rFonts w:ascii="Arial" w:hAnsi="Arial" w:cs="Arial"/>
                <w:sz w:val="24"/>
              </w:rPr>
              <w:t>Holds data to identify user-uploaded images</w:t>
            </w:r>
          </w:p>
        </w:tc>
        <w:tc>
          <w:tcPr>
            <w:tcW w:w="2483" w:type="dxa"/>
          </w:tcPr>
          <w:p w14:paraId="5302011B" w14:textId="2232E114"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E198985" w14:textId="77777777" w:rsidTr="00865743">
        <w:tc>
          <w:tcPr>
            <w:tcW w:w="2679" w:type="dxa"/>
          </w:tcPr>
          <w:p w14:paraId="39968816" w14:textId="7B860F1B" w:rsidR="00865743" w:rsidRPr="00EC7593" w:rsidRDefault="00865743" w:rsidP="008E5D10">
            <w:pPr>
              <w:pStyle w:val="BodyText"/>
              <w:rPr>
                <w:rFonts w:ascii="Arial" w:hAnsi="Arial" w:cs="Arial"/>
                <w:sz w:val="24"/>
              </w:rPr>
            </w:pPr>
            <w:r>
              <w:rPr>
                <w:rFonts w:ascii="Arial" w:hAnsi="Arial" w:cs="Arial"/>
                <w:sz w:val="24"/>
              </w:rPr>
              <w:t>Videos</w:t>
            </w:r>
          </w:p>
        </w:tc>
        <w:tc>
          <w:tcPr>
            <w:tcW w:w="4846" w:type="dxa"/>
          </w:tcPr>
          <w:p w14:paraId="5EEF90FA" w14:textId="0EA04EF5" w:rsidR="00865743" w:rsidRPr="00EC7593" w:rsidRDefault="00865743" w:rsidP="008E5D10">
            <w:pPr>
              <w:pStyle w:val="BodyText"/>
              <w:rPr>
                <w:rFonts w:ascii="Arial" w:hAnsi="Arial" w:cs="Arial"/>
                <w:sz w:val="24"/>
              </w:rPr>
            </w:pPr>
            <w:r>
              <w:rPr>
                <w:rFonts w:ascii="Arial" w:hAnsi="Arial" w:cs="Arial"/>
                <w:sz w:val="24"/>
              </w:rPr>
              <w:t>Holds data to identify user-uploaded videos</w:t>
            </w:r>
          </w:p>
        </w:tc>
        <w:tc>
          <w:tcPr>
            <w:tcW w:w="2483" w:type="dxa"/>
          </w:tcPr>
          <w:p w14:paraId="2799B09F" w14:textId="14F1784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C4399A7" w14:textId="77777777" w:rsidTr="00865743">
        <w:tc>
          <w:tcPr>
            <w:tcW w:w="2679" w:type="dxa"/>
          </w:tcPr>
          <w:p w14:paraId="31857889" w14:textId="3701B697" w:rsidR="00865743" w:rsidRPr="00EC7593" w:rsidRDefault="00865743" w:rsidP="008E5D10">
            <w:pPr>
              <w:pStyle w:val="BodyText"/>
              <w:rPr>
                <w:rFonts w:ascii="Arial" w:hAnsi="Arial" w:cs="Arial"/>
                <w:sz w:val="24"/>
              </w:rPr>
            </w:pPr>
            <w:r>
              <w:rPr>
                <w:rFonts w:ascii="Arial" w:hAnsi="Arial" w:cs="Arial"/>
                <w:sz w:val="24"/>
              </w:rPr>
              <w:t>FileGroups</w:t>
            </w:r>
          </w:p>
        </w:tc>
        <w:tc>
          <w:tcPr>
            <w:tcW w:w="4846" w:type="dxa"/>
          </w:tcPr>
          <w:p w14:paraId="686DE9A6" w14:textId="57C6916D" w:rsidR="00865743" w:rsidRPr="00EC7593" w:rsidRDefault="00865743" w:rsidP="008E5D10">
            <w:pPr>
              <w:pStyle w:val="BodyText"/>
              <w:rPr>
                <w:rFonts w:ascii="Arial" w:hAnsi="Arial" w:cs="Arial"/>
                <w:sz w:val="24"/>
              </w:rPr>
            </w:pPr>
            <w:r>
              <w:rPr>
                <w:rFonts w:ascii="Arial" w:hAnsi="Arial" w:cs="Arial"/>
                <w:sz w:val="24"/>
              </w:rPr>
              <w:t>Holds data to group Melody records into groups</w:t>
            </w:r>
          </w:p>
        </w:tc>
        <w:tc>
          <w:tcPr>
            <w:tcW w:w="2483" w:type="dxa"/>
          </w:tcPr>
          <w:p w14:paraId="5BA962E4" w14:textId="2724E36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CD8B496" w14:textId="77777777" w:rsidTr="00865743">
        <w:tc>
          <w:tcPr>
            <w:tcW w:w="2679" w:type="dxa"/>
          </w:tcPr>
          <w:p w14:paraId="4F274794" w14:textId="04998FBE" w:rsidR="00865743" w:rsidRPr="00EC7593" w:rsidRDefault="00865743" w:rsidP="008E5D10">
            <w:pPr>
              <w:pStyle w:val="BodyText"/>
              <w:rPr>
                <w:rFonts w:ascii="Arial" w:hAnsi="Arial" w:cs="Arial"/>
                <w:sz w:val="24"/>
              </w:rPr>
            </w:pPr>
            <w:r>
              <w:rPr>
                <w:rFonts w:ascii="Arial" w:hAnsi="Arial" w:cs="Arial"/>
                <w:sz w:val="24"/>
              </w:rPr>
              <w:t>FileUploadTokens</w:t>
            </w:r>
          </w:p>
        </w:tc>
        <w:tc>
          <w:tcPr>
            <w:tcW w:w="4846" w:type="dxa"/>
          </w:tcPr>
          <w:p w14:paraId="30F1EA95" w14:textId="5154B69F" w:rsidR="00865743" w:rsidRPr="00EC7593" w:rsidRDefault="00865743" w:rsidP="00865743">
            <w:pPr>
              <w:pStyle w:val="BodyText"/>
              <w:rPr>
                <w:rFonts w:ascii="Arial" w:hAnsi="Arial" w:cs="Arial"/>
                <w:sz w:val="24"/>
              </w:rPr>
            </w:pPr>
            <w:r>
              <w:rPr>
                <w:rFonts w:ascii="Arial" w:hAnsi="Arial" w:cs="Arial"/>
                <w:sz w:val="24"/>
              </w:rPr>
              <w:t>Holds data used to validate and accept inbound file transfers to the server</w:t>
            </w:r>
          </w:p>
        </w:tc>
        <w:tc>
          <w:tcPr>
            <w:tcW w:w="2483" w:type="dxa"/>
          </w:tcPr>
          <w:p w14:paraId="4BC12C99" w14:textId="5E045C61"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7FE6CA90" w14:textId="77777777" w:rsidTr="00865743">
        <w:tc>
          <w:tcPr>
            <w:tcW w:w="2679" w:type="dxa"/>
          </w:tcPr>
          <w:p w14:paraId="3705BACF" w14:textId="39EECB87" w:rsidR="00865743" w:rsidRPr="00EC7593" w:rsidRDefault="00865743" w:rsidP="008E5D10">
            <w:pPr>
              <w:pStyle w:val="BodyText"/>
              <w:rPr>
                <w:rFonts w:ascii="Arial" w:hAnsi="Arial" w:cs="Arial"/>
                <w:sz w:val="24"/>
              </w:rPr>
            </w:pPr>
            <w:r>
              <w:rPr>
                <w:rFonts w:ascii="Arial" w:hAnsi="Arial" w:cs="Arial"/>
                <w:sz w:val="24"/>
              </w:rPr>
              <w:t>Chats</w:t>
            </w:r>
          </w:p>
        </w:tc>
        <w:tc>
          <w:tcPr>
            <w:tcW w:w="4846" w:type="dxa"/>
          </w:tcPr>
          <w:p w14:paraId="71DC7083" w14:textId="2F2FDA7B"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ChatMessages</w:t>
            </w:r>
          </w:p>
        </w:tc>
        <w:tc>
          <w:tcPr>
            <w:tcW w:w="2483" w:type="dxa"/>
          </w:tcPr>
          <w:p w14:paraId="30D53F36" w14:textId="44470F55"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67A711F7" w14:textId="77777777" w:rsidTr="00865743">
        <w:tc>
          <w:tcPr>
            <w:tcW w:w="2679" w:type="dxa"/>
          </w:tcPr>
          <w:p w14:paraId="1E009C4B" w14:textId="113947AC" w:rsidR="00865743" w:rsidRPr="00EC7593" w:rsidRDefault="00865743" w:rsidP="00865743">
            <w:pPr>
              <w:pStyle w:val="BodyText"/>
              <w:rPr>
                <w:rFonts w:ascii="Arial" w:hAnsi="Arial" w:cs="Arial"/>
                <w:sz w:val="24"/>
              </w:rPr>
            </w:pPr>
            <w:r>
              <w:rPr>
                <w:rFonts w:ascii="Arial" w:hAnsi="Arial" w:cs="Arial"/>
                <w:sz w:val="24"/>
              </w:rPr>
              <w:t>ChatMessages</w:t>
            </w:r>
          </w:p>
        </w:tc>
        <w:tc>
          <w:tcPr>
            <w:tcW w:w="4846" w:type="dxa"/>
          </w:tcPr>
          <w:p w14:paraId="1878B214" w14:textId="59DD628B" w:rsidR="00865743" w:rsidRPr="00EC7593" w:rsidRDefault="00865743" w:rsidP="008E5D10">
            <w:pPr>
              <w:pStyle w:val="BodyText"/>
              <w:rPr>
                <w:rFonts w:ascii="Arial" w:hAnsi="Arial" w:cs="Arial"/>
                <w:sz w:val="24"/>
              </w:rPr>
            </w:pPr>
            <w:r>
              <w:rPr>
                <w:rFonts w:ascii="Arial" w:hAnsi="Arial" w:cs="Arial"/>
                <w:sz w:val="24"/>
              </w:rPr>
              <w:t>Holds data to establish a many-to-many relationship between Messages and Chats</w:t>
            </w:r>
          </w:p>
        </w:tc>
        <w:tc>
          <w:tcPr>
            <w:tcW w:w="2483" w:type="dxa"/>
          </w:tcPr>
          <w:p w14:paraId="69547205" w14:textId="7BAEAE0D"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2179365F" w14:textId="77777777" w:rsidTr="00865743">
        <w:tc>
          <w:tcPr>
            <w:tcW w:w="2679" w:type="dxa"/>
          </w:tcPr>
          <w:p w14:paraId="6D279254" w14:textId="77582CBF" w:rsidR="00865743" w:rsidRPr="00EC7593" w:rsidRDefault="00865743" w:rsidP="008E5D10">
            <w:pPr>
              <w:pStyle w:val="BodyText"/>
              <w:rPr>
                <w:rFonts w:ascii="Arial" w:hAnsi="Arial" w:cs="Arial"/>
                <w:sz w:val="24"/>
              </w:rPr>
            </w:pPr>
            <w:r>
              <w:rPr>
                <w:rFonts w:ascii="Arial" w:hAnsi="Arial" w:cs="Arial"/>
                <w:sz w:val="24"/>
              </w:rPr>
              <w:t>ChatUsers</w:t>
            </w:r>
          </w:p>
        </w:tc>
        <w:tc>
          <w:tcPr>
            <w:tcW w:w="4846" w:type="dxa"/>
          </w:tcPr>
          <w:p w14:paraId="2225A2AB" w14:textId="7F4CA67E"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Chats</w:t>
            </w:r>
          </w:p>
        </w:tc>
        <w:tc>
          <w:tcPr>
            <w:tcW w:w="2483" w:type="dxa"/>
          </w:tcPr>
          <w:p w14:paraId="18DE413B" w14:textId="70DEED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5885988C" w14:textId="77777777" w:rsidTr="00865743">
        <w:tc>
          <w:tcPr>
            <w:tcW w:w="2679" w:type="dxa"/>
          </w:tcPr>
          <w:p w14:paraId="7C2F0122" w14:textId="334A5531" w:rsidR="00865743" w:rsidRPr="00EC7593" w:rsidRDefault="00865743" w:rsidP="008E5D10">
            <w:pPr>
              <w:pStyle w:val="BodyText"/>
              <w:rPr>
                <w:rFonts w:ascii="Arial" w:hAnsi="Arial" w:cs="Arial"/>
                <w:sz w:val="24"/>
              </w:rPr>
            </w:pPr>
            <w:r>
              <w:rPr>
                <w:rFonts w:ascii="Arial" w:hAnsi="Arial" w:cs="Arial"/>
                <w:sz w:val="24"/>
              </w:rPr>
              <w:t>MelodyFileGroups</w:t>
            </w:r>
          </w:p>
        </w:tc>
        <w:tc>
          <w:tcPr>
            <w:tcW w:w="4846" w:type="dxa"/>
          </w:tcPr>
          <w:p w14:paraId="324B74A8" w14:textId="62ECF042" w:rsidR="00865743" w:rsidRPr="00EC7593" w:rsidRDefault="00865743" w:rsidP="00865743">
            <w:pPr>
              <w:pStyle w:val="BodyText"/>
              <w:rPr>
                <w:rFonts w:ascii="Arial" w:hAnsi="Arial" w:cs="Arial"/>
                <w:sz w:val="24"/>
              </w:rPr>
            </w:pPr>
            <w:r>
              <w:rPr>
                <w:rFonts w:ascii="Arial" w:hAnsi="Arial" w:cs="Arial"/>
                <w:sz w:val="24"/>
              </w:rPr>
              <w:t xml:space="preserve">Holds data to establish a many-to-many relationship between Melodies and </w:t>
            </w:r>
            <w:r>
              <w:rPr>
                <w:rFonts w:ascii="Arial" w:hAnsi="Arial" w:cs="Arial"/>
                <w:sz w:val="24"/>
              </w:rPr>
              <w:lastRenderedPageBreak/>
              <w:t>FileGroups</w:t>
            </w:r>
          </w:p>
        </w:tc>
        <w:tc>
          <w:tcPr>
            <w:tcW w:w="2483" w:type="dxa"/>
          </w:tcPr>
          <w:p w14:paraId="13C71BE3" w14:textId="6D86B505" w:rsidR="00865743" w:rsidRPr="00EC7593" w:rsidRDefault="00865743" w:rsidP="008E5D10">
            <w:pPr>
              <w:pStyle w:val="BodyText"/>
              <w:rPr>
                <w:rFonts w:ascii="Arial" w:hAnsi="Arial" w:cs="Arial"/>
                <w:sz w:val="24"/>
              </w:rPr>
            </w:pPr>
            <w:r w:rsidRPr="00EC7593">
              <w:rPr>
                <w:rFonts w:ascii="Arial" w:hAnsi="Arial" w:cs="Arial"/>
                <w:sz w:val="24"/>
              </w:rPr>
              <w:lastRenderedPageBreak/>
              <w:t>Id; autoincrement</w:t>
            </w:r>
          </w:p>
        </w:tc>
      </w:tr>
      <w:tr w:rsidR="00865743" w:rsidRPr="00EC7593" w14:paraId="26F92EE3" w14:textId="77777777" w:rsidTr="00865743">
        <w:tc>
          <w:tcPr>
            <w:tcW w:w="2679" w:type="dxa"/>
          </w:tcPr>
          <w:p w14:paraId="22E8242B" w14:textId="45B2FEDC" w:rsidR="00865743" w:rsidRPr="00EC7593" w:rsidRDefault="00865743" w:rsidP="008E5D10">
            <w:pPr>
              <w:pStyle w:val="BodyText"/>
              <w:rPr>
                <w:rFonts w:ascii="Arial" w:hAnsi="Arial" w:cs="Arial"/>
                <w:sz w:val="24"/>
              </w:rPr>
            </w:pPr>
            <w:r>
              <w:rPr>
                <w:rFonts w:ascii="Arial" w:hAnsi="Arial" w:cs="Arial"/>
                <w:sz w:val="24"/>
              </w:rPr>
              <w:lastRenderedPageBreak/>
              <w:t>MelodyCategories</w:t>
            </w:r>
          </w:p>
        </w:tc>
        <w:tc>
          <w:tcPr>
            <w:tcW w:w="4846" w:type="dxa"/>
          </w:tcPr>
          <w:p w14:paraId="3EC04948" w14:textId="00164A2A"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Categories</w:t>
            </w:r>
          </w:p>
        </w:tc>
        <w:tc>
          <w:tcPr>
            <w:tcW w:w="2483" w:type="dxa"/>
          </w:tcPr>
          <w:p w14:paraId="71C829D1" w14:textId="63DB7148"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840349A" w14:textId="77777777" w:rsidTr="00865743">
        <w:tc>
          <w:tcPr>
            <w:tcW w:w="2679" w:type="dxa"/>
          </w:tcPr>
          <w:p w14:paraId="6DC85D40" w14:textId="7EE81163" w:rsidR="00865743" w:rsidRPr="00EC7593" w:rsidRDefault="00865743" w:rsidP="008E5D10">
            <w:pPr>
              <w:pStyle w:val="BodyText"/>
              <w:rPr>
                <w:rFonts w:ascii="Arial" w:hAnsi="Arial" w:cs="Arial"/>
                <w:sz w:val="24"/>
              </w:rPr>
            </w:pPr>
            <w:r>
              <w:rPr>
                <w:rFonts w:ascii="Arial" w:hAnsi="Arial" w:cs="Arial"/>
                <w:sz w:val="24"/>
              </w:rPr>
              <w:t>UserMelodies</w:t>
            </w:r>
          </w:p>
        </w:tc>
        <w:tc>
          <w:tcPr>
            <w:tcW w:w="4846" w:type="dxa"/>
          </w:tcPr>
          <w:p w14:paraId="3AAE5237" w14:textId="1B7607A7"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Users</w:t>
            </w:r>
          </w:p>
        </w:tc>
        <w:tc>
          <w:tcPr>
            <w:tcW w:w="2483" w:type="dxa"/>
          </w:tcPr>
          <w:p w14:paraId="4C94EC75" w14:textId="348B4BF3"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2D0BC0FE" w14:textId="77777777" w:rsidTr="00865743">
        <w:tc>
          <w:tcPr>
            <w:tcW w:w="2679" w:type="dxa"/>
          </w:tcPr>
          <w:p w14:paraId="107C5936" w14:textId="27F01082" w:rsidR="00865743" w:rsidRPr="00EC7593" w:rsidRDefault="00865743" w:rsidP="008E5D10">
            <w:pPr>
              <w:pStyle w:val="BodyText"/>
              <w:rPr>
                <w:rFonts w:ascii="Arial" w:hAnsi="Arial" w:cs="Arial"/>
                <w:sz w:val="24"/>
              </w:rPr>
            </w:pPr>
            <w:r>
              <w:rPr>
                <w:rFonts w:ascii="Arial" w:hAnsi="Arial" w:cs="Arial"/>
                <w:sz w:val="24"/>
              </w:rPr>
              <w:t>UserMelodyParts</w:t>
            </w:r>
          </w:p>
        </w:tc>
        <w:tc>
          <w:tcPr>
            <w:tcW w:w="4846" w:type="dxa"/>
          </w:tcPr>
          <w:p w14:paraId="0D772B8F" w14:textId="43376BDF"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UserMelodies and Melodies</w:t>
            </w:r>
          </w:p>
        </w:tc>
        <w:tc>
          <w:tcPr>
            <w:tcW w:w="2483" w:type="dxa"/>
          </w:tcPr>
          <w:p w14:paraId="2FCED69B" w14:textId="3828471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2494911" w14:textId="77777777" w:rsidTr="00865743">
        <w:tc>
          <w:tcPr>
            <w:tcW w:w="2679" w:type="dxa"/>
          </w:tcPr>
          <w:p w14:paraId="22678239" w14:textId="3FB60359" w:rsidR="00865743" w:rsidRPr="00EC7593" w:rsidRDefault="00865743" w:rsidP="008E5D10">
            <w:pPr>
              <w:pStyle w:val="BodyText"/>
              <w:rPr>
                <w:rFonts w:ascii="Arial" w:hAnsi="Arial" w:cs="Arial"/>
                <w:sz w:val="24"/>
              </w:rPr>
            </w:pPr>
            <w:r>
              <w:rPr>
                <w:rFonts w:ascii="Arial" w:hAnsi="Arial" w:cs="Arial"/>
                <w:sz w:val="24"/>
              </w:rPr>
              <w:t>UserLoops</w:t>
            </w:r>
          </w:p>
        </w:tc>
        <w:tc>
          <w:tcPr>
            <w:tcW w:w="4846" w:type="dxa"/>
          </w:tcPr>
          <w:p w14:paraId="77FB90C2" w14:textId="5AEC2BAE" w:rsidR="00865743" w:rsidRPr="00EC7593" w:rsidRDefault="00865743" w:rsidP="00865743">
            <w:pPr>
              <w:pStyle w:val="BodyText"/>
              <w:rPr>
                <w:rFonts w:ascii="Arial" w:hAnsi="Arial" w:cs="Arial"/>
                <w:sz w:val="24"/>
              </w:rPr>
            </w:pPr>
            <w:r>
              <w:rPr>
                <w:rFonts w:ascii="Arial" w:hAnsi="Arial" w:cs="Arial"/>
                <w:sz w:val="24"/>
              </w:rPr>
              <w:t>Holds data to identify User-owned Loops</w:t>
            </w:r>
          </w:p>
        </w:tc>
        <w:tc>
          <w:tcPr>
            <w:tcW w:w="2483" w:type="dxa"/>
          </w:tcPr>
          <w:p w14:paraId="08ED4A55" w14:textId="19657C9C"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5F464167" w14:textId="77777777" w:rsidTr="00865743">
        <w:tc>
          <w:tcPr>
            <w:tcW w:w="2679" w:type="dxa"/>
          </w:tcPr>
          <w:p w14:paraId="594AD63C" w14:textId="44AB490B" w:rsidR="00865743" w:rsidRPr="00EC7593" w:rsidRDefault="00865743" w:rsidP="008E5D10">
            <w:pPr>
              <w:pStyle w:val="BodyText"/>
              <w:rPr>
                <w:rFonts w:ascii="Arial" w:hAnsi="Arial" w:cs="Arial"/>
                <w:sz w:val="24"/>
              </w:rPr>
            </w:pPr>
            <w:r>
              <w:rPr>
                <w:rFonts w:ascii="Arial" w:hAnsi="Arial" w:cs="Arial"/>
                <w:sz w:val="24"/>
              </w:rPr>
              <w:t>UserLoopParts</w:t>
            </w:r>
          </w:p>
        </w:tc>
        <w:tc>
          <w:tcPr>
            <w:tcW w:w="4846" w:type="dxa"/>
          </w:tcPr>
          <w:p w14:paraId="27099EDB" w14:textId="3A740E7F" w:rsidR="00865743" w:rsidRPr="00EC7593" w:rsidRDefault="00865743" w:rsidP="00865743">
            <w:pPr>
              <w:pStyle w:val="BodyText"/>
              <w:rPr>
                <w:rFonts w:ascii="Arial" w:hAnsi="Arial" w:cs="Arial"/>
                <w:sz w:val="24"/>
              </w:rPr>
            </w:pPr>
            <w:r>
              <w:rPr>
                <w:rFonts w:ascii="Arial" w:hAnsi="Arial" w:cs="Arial"/>
                <w:sz w:val="24"/>
              </w:rPr>
              <w:t>Holds data to identify a many-to-many relationship between UserLoops and UserMelodies</w:t>
            </w:r>
          </w:p>
        </w:tc>
        <w:tc>
          <w:tcPr>
            <w:tcW w:w="2483" w:type="dxa"/>
          </w:tcPr>
          <w:p w14:paraId="371FEFFB" w14:textId="538329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C816BE5" w14:textId="77777777" w:rsidTr="00865743">
        <w:tc>
          <w:tcPr>
            <w:tcW w:w="2679" w:type="dxa"/>
          </w:tcPr>
          <w:p w14:paraId="09FE682A" w14:textId="7A1E116B" w:rsidR="00865743" w:rsidRPr="00EC7593" w:rsidRDefault="00865743" w:rsidP="008E5D10">
            <w:pPr>
              <w:pStyle w:val="BodyText"/>
              <w:rPr>
                <w:rFonts w:ascii="Arial" w:hAnsi="Arial" w:cs="Arial"/>
                <w:sz w:val="24"/>
              </w:rPr>
            </w:pPr>
            <w:r>
              <w:rPr>
                <w:rFonts w:ascii="Arial" w:hAnsi="Arial" w:cs="Arial"/>
                <w:sz w:val="24"/>
              </w:rPr>
              <w:t>MessageImages</w:t>
            </w:r>
          </w:p>
        </w:tc>
        <w:tc>
          <w:tcPr>
            <w:tcW w:w="4846" w:type="dxa"/>
          </w:tcPr>
          <w:p w14:paraId="7FEED651" w14:textId="6A6267D1" w:rsidR="00865743" w:rsidRPr="00EC7593" w:rsidRDefault="00865743" w:rsidP="008E5D10">
            <w:pPr>
              <w:pStyle w:val="BodyText"/>
              <w:rPr>
                <w:rFonts w:ascii="Arial" w:hAnsi="Arial" w:cs="Arial"/>
                <w:sz w:val="24"/>
              </w:rPr>
            </w:pPr>
            <w:r>
              <w:rPr>
                <w:rFonts w:ascii="Arial" w:hAnsi="Arial" w:cs="Arial"/>
                <w:sz w:val="24"/>
              </w:rPr>
              <w:t>Holds data to associate Images to Messages</w:t>
            </w:r>
          </w:p>
        </w:tc>
        <w:tc>
          <w:tcPr>
            <w:tcW w:w="2483" w:type="dxa"/>
          </w:tcPr>
          <w:p w14:paraId="08A0D113" w14:textId="278EA967"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77E7B35" w14:textId="77777777" w:rsidTr="00865743">
        <w:tc>
          <w:tcPr>
            <w:tcW w:w="2679" w:type="dxa"/>
          </w:tcPr>
          <w:p w14:paraId="4966FF78" w14:textId="6E8F41AF" w:rsidR="00865743" w:rsidRPr="00EC7593" w:rsidRDefault="00865743" w:rsidP="008E5D10">
            <w:pPr>
              <w:pStyle w:val="BodyText"/>
              <w:rPr>
                <w:rFonts w:ascii="Arial" w:hAnsi="Arial" w:cs="Arial"/>
                <w:sz w:val="24"/>
              </w:rPr>
            </w:pPr>
            <w:r>
              <w:rPr>
                <w:rFonts w:ascii="Arial" w:hAnsi="Arial" w:cs="Arial"/>
                <w:sz w:val="24"/>
              </w:rPr>
              <w:t>MessageVideos</w:t>
            </w:r>
          </w:p>
        </w:tc>
        <w:tc>
          <w:tcPr>
            <w:tcW w:w="4846" w:type="dxa"/>
          </w:tcPr>
          <w:p w14:paraId="0F6384A6" w14:textId="59AB3E34" w:rsidR="00865743" w:rsidRPr="00EC7593" w:rsidRDefault="00865743" w:rsidP="00865743">
            <w:pPr>
              <w:pStyle w:val="BodyText"/>
              <w:rPr>
                <w:rFonts w:ascii="Arial" w:hAnsi="Arial" w:cs="Arial"/>
                <w:sz w:val="24"/>
              </w:rPr>
            </w:pPr>
            <w:r>
              <w:rPr>
                <w:rFonts w:ascii="Arial" w:hAnsi="Arial" w:cs="Arial"/>
                <w:sz w:val="24"/>
              </w:rPr>
              <w:t>Holds data to associate Videos to Messages</w:t>
            </w:r>
          </w:p>
        </w:tc>
        <w:tc>
          <w:tcPr>
            <w:tcW w:w="2483" w:type="dxa"/>
          </w:tcPr>
          <w:p w14:paraId="77E496EA" w14:textId="2705AEDC"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D2A3C5E" w14:textId="77777777" w:rsidTr="00865743">
        <w:tc>
          <w:tcPr>
            <w:tcW w:w="2679" w:type="dxa"/>
          </w:tcPr>
          <w:p w14:paraId="62455443" w14:textId="08D7D4AF" w:rsidR="00865743" w:rsidRPr="00EC7593" w:rsidRDefault="00865743" w:rsidP="008E5D10">
            <w:pPr>
              <w:pStyle w:val="BodyText"/>
              <w:rPr>
                <w:rFonts w:ascii="Arial" w:hAnsi="Arial" w:cs="Arial"/>
                <w:sz w:val="24"/>
              </w:rPr>
            </w:pPr>
            <w:r>
              <w:rPr>
                <w:rFonts w:ascii="Arial" w:hAnsi="Arial" w:cs="Arial"/>
                <w:sz w:val="24"/>
              </w:rPr>
              <w:t>MessageMelodies</w:t>
            </w:r>
          </w:p>
        </w:tc>
        <w:tc>
          <w:tcPr>
            <w:tcW w:w="4846" w:type="dxa"/>
          </w:tcPr>
          <w:p w14:paraId="18BE69FB" w14:textId="212B31F5" w:rsidR="00865743" w:rsidRPr="00EC7593" w:rsidRDefault="00865743" w:rsidP="00865743">
            <w:pPr>
              <w:pStyle w:val="BodyText"/>
              <w:rPr>
                <w:rFonts w:ascii="Arial" w:hAnsi="Arial" w:cs="Arial"/>
                <w:sz w:val="24"/>
              </w:rPr>
            </w:pPr>
            <w:r>
              <w:rPr>
                <w:rFonts w:ascii="Arial" w:hAnsi="Arial" w:cs="Arial"/>
                <w:sz w:val="24"/>
              </w:rPr>
              <w:t>Holds data to associate UserMelodies to Messages</w:t>
            </w:r>
          </w:p>
        </w:tc>
        <w:tc>
          <w:tcPr>
            <w:tcW w:w="2483" w:type="dxa"/>
          </w:tcPr>
          <w:p w14:paraId="5BF47B47" w14:textId="2011EA9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A75E5C" w:rsidRPr="00EC7593" w14:paraId="24A1FCE9" w14:textId="77777777" w:rsidTr="00865743">
        <w:tc>
          <w:tcPr>
            <w:tcW w:w="2679" w:type="dxa"/>
          </w:tcPr>
          <w:p w14:paraId="2846CBCD" w14:textId="0A5F0B63" w:rsidR="00A75E5C" w:rsidRDefault="00A75E5C" w:rsidP="008E5D10">
            <w:pPr>
              <w:pStyle w:val="BodyText"/>
              <w:rPr>
                <w:rFonts w:ascii="Arial" w:hAnsi="Arial" w:cs="Arial"/>
                <w:sz w:val="24"/>
              </w:rPr>
            </w:pPr>
            <w:r>
              <w:rPr>
                <w:rFonts w:ascii="Arial" w:hAnsi="Arial" w:cs="Arial"/>
                <w:sz w:val="24"/>
              </w:rPr>
              <w:t>Stations</w:t>
            </w:r>
          </w:p>
        </w:tc>
        <w:tc>
          <w:tcPr>
            <w:tcW w:w="4846" w:type="dxa"/>
          </w:tcPr>
          <w:p w14:paraId="3F0539DC" w14:textId="12B1F8F5" w:rsidR="00A75E5C" w:rsidRDefault="00A75E5C" w:rsidP="00865743">
            <w:pPr>
              <w:pStyle w:val="BodyText"/>
              <w:rPr>
                <w:rFonts w:ascii="Arial" w:hAnsi="Arial" w:cs="Arial"/>
                <w:sz w:val="24"/>
              </w:rPr>
            </w:pPr>
            <w:r>
              <w:rPr>
                <w:rFonts w:ascii="Arial" w:hAnsi="Arial" w:cs="Arial"/>
                <w:sz w:val="24"/>
              </w:rPr>
              <w:t>Holds data to identify a User-owned Station</w:t>
            </w:r>
          </w:p>
        </w:tc>
        <w:tc>
          <w:tcPr>
            <w:tcW w:w="2483" w:type="dxa"/>
          </w:tcPr>
          <w:p w14:paraId="46898437" w14:textId="36BD016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F3F86E1" w14:textId="77777777" w:rsidTr="00865743">
        <w:tc>
          <w:tcPr>
            <w:tcW w:w="2679" w:type="dxa"/>
          </w:tcPr>
          <w:p w14:paraId="279FC888" w14:textId="7B449A45" w:rsidR="00A75E5C" w:rsidRDefault="00A75E5C" w:rsidP="008E5D10">
            <w:pPr>
              <w:pStyle w:val="BodyText"/>
              <w:rPr>
                <w:rFonts w:ascii="Arial" w:hAnsi="Arial" w:cs="Arial"/>
                <w:sz w:val="24"/>
              </w:rPr>
            </w:pPr>
            <w:r>
              <w:rPr>
                <w:rFonts w:ascii="Arial" w:hAnsi="Arial" w:cs="Arial"/>
                <w:sz w:val="24"/>
              </w:rPr>
              <w:t>StationCategories</w:t>
            </w:r>
          </w:p>
        </w:tc>
        <w:tc>
          <w:tcPr>
            <w:tcW w:w="4846" w:type="dxa"/>
          </w:tcPr>
          <w:p w14:paraId="37DCCFB1" w14:textId="6660552D"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Categories</w:t>
            </w:r>
          </w:p>
        </w:tc>
        <w:tc>
          <w:tcPr>
            <w:tcW w:w="2483" w:type="dxa"/>
          </w:tcPr>
          <w:p w14:paraId="2D187B50" w14:textId="0BEA8F6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46C43A5B" w14:textId="77777777" w:rsidTr="00865743">
        <w:tc>
          <w:tcPr>
            <w:tcW w:w="2679" w:type="dxa"/>
          </w:tcPr>
          <w:p w14:paraId="609B8115" w14:textId="11DF49F2" w:rsidR="00A75E5C" w:rsidRDefault="00A75E5C" w:rsidP="008E5D10">
            <w:pPr>
              <w:pStyle w:val="BodyText"/>
              <w:rPr>
                <w:rFonts w:ascii="Arial" w:hAnsi="Arial" w:cs="Arial"/>
                <w:sz w:val="24"/>
              </w:rPr>
            </w:pPr>
            <w:r>
              <w:rPr>
                <w:rFonts w:ascii="Arial" w:hAnsi="Arial" w:cs="Arial"/>
                <w:sz w:val="24"/>
              </w:rPr>
              <w:t>StationFollowers</w:t>
            </w:r>
          </w:p>
        </w:tc>
        <w:tc>
          <w:tcPr>
            <w:tcW w:w="4846" w:type="dxa"/>
          </w:tcPr>
          <w:p w14:paraId="48B3F5A5" w14:textId="58C18256" w:rsidR="00A75E5C" w:rsidRDefault="00A75E5C" w:rsidP="00A75E5C">
            <w:pPr>
              <w:pStyle w:val="BodyText"/>
              <w:rPr>
                <w:rFonts w:ascii="Arial" w:hAnsi="Arial" w:cs="Arial"/>
                <w:sz w:val="24"/>
              </w:rPr>
            </w:pPr>
            <w:r>
              <w:rPr>
                <w:rFonts w:ascii="Arial" w:hAnsi="Arial" w:cs="Arial"/>
                <w:sz w:val="24"/>
              </w:rPr>
              <w:t>Holds data to establish a many-to-many relationship between Stations and Users</w:t>
            </w:r>
          </w:p>
        </w:tc>
        <w:tc>
          <w:tcPr>
            <w:tcW w:w="2483" w:type="dxa"/>
          </w:tcPr>
          <w:p w14:paraId="3AE38DD0" w14:textId="408B250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B1D7261" w14:textId="77777777" w:rsidTr="00865743">
        <w:tc>
          <w:tcPr>
            <w:tcW w:w="2679" w:type="dxa"/>
          </w:tcPr>
          <w:p w14:paraId="1E1C23BC" w14:textId="3E248C93" w:rsidR="00A75E5C" w:rsidRDefault="00A75E5C" w:rsidP="008E5D10">
            <w:pPr>
              <w:pStyle w:val="BodyText"/>
              <w:rPr>
                <w:rFonts w:ascii="Arial" w:hAnsi="Arial" w:cs="Arial"/>
                <w:sz w:val="24"/>
              </w:rPr>
            </w:pPr>
            <w:r>
              <w:rPr>
                <w:rFonts w:ascii="Arial" w:hAnsi="Arial" w:cs="Arial"/>
                <w:sz w:val="24"/>
              </w:rPr>
              <w:t>StationMessages</w:t>
            </w:r>
          </w:p>
        </w:tc>
        <w:tc>
          <w:tcPr>
            <w:tcW w:w="4846" w:type="dxa"/>
          </w:tcPr>
          <w:p w14:paraId="3893AB4E" w14:textId="55D2F86A"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Messages</w:t>
            </w:r>
          </w:p>
        </w:tc>
        <w:tc>
          <w:tcPr>
            <w:tcW w:w="2483" w:type="dxa"/>
          </w:tcPr>
          <w:p w14:paraId="141F982B" w14:textId="351743A6"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75FD1D6E" w14:textId="77777777" w:rsidTr="00865743">
        <w:tc>
          <w:tcPr>
            <w:tcW w:w="2679" w:type="dxa"/>
          </w:tcPr>
          <w:p w14:paraId="75D14BE6" w14:textId="1B31BE11" w:rsidR="00A75E5C" w:rsidRDefault="00A75E5C" w:rsidP="008E5D10">
            <w:pPr>
              <w:pStyle w:val="BodyText"/>
              <w:rPr>
                <w:rFonts w:ascii="Arial" w:hAnsi="Arial" w:cs="Arial"/>
                <w:sz w:val="24"/>
              </w:rPr>
            </w:pPr>
            <w:r>
              <w:rPr>
                <w:rFonts w:ascii="Arial" w:hAnsi="Arial" w:cs="Arial"/>
                <w:sz w:val="24"/>
              </w:rPr>
              <w:t>StationMessageUserLikes</w:t>
            </w:r>
          </w:p>
        </w:tc>
        <w:tc>
          <w:tcPr>
            <w:tcW w:w="4846" w:type="dxa"/>
          </w:tcPr>
          <w:p w14:paraId="7959BA93" w14:textId="08DD8225" w:rsidR="00A75E5C" w:rsidRDefault="00A75E5C" w:rsidP="00A75E5C">
            <w:pPr>
              <w:pStyle w:val="BodyText"/>
              <w:rPr>
                <w:rFonts w:ascii="Arial" w:hAnsi="Arial" w:cs="Arial"/>
                <w:sz w:val="24"/>
              </w:rPr>
            </w:pPr>
            <w:r>
              <w:rPr>
                <w:rFonts w:ascii="Arial" w:hAnsi="Arial" w:cs="Arial"/>
                <w:sz w:val="24"/>
              </w:rPr>
              <w:t xml:space="preserve">Holds data to identify Users who have liked posted StationMessages </w:t>
            </w:r>
          </w:p>
        </w:tc>
        <w:tc>
          <w:tcPr>
            <w:tcW w:w="2483" w:type="dxa"/>
          </w:tcPr>
          <w:p w14:paraId="02579BB5" w14:textId="588AF83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bl>
    <w:p w14:paraId="1395E3A2" w14:textId="56BF3537" w:rsidR="00533250" w:rsidRPr="00EC7593" w:rsidRDefault="00533250" w:rsidP="00533250">
      <w:pPr>
        <w:pStyle w:val="Heading3"/>
        <w:rPr>
          <w:rFonts w:cs="Arial"/>
        </w:rPr>
      </w:pPr>
    </w:p>
    <w:p w14:paraId="609A09D2" w14:textId="10779EED" w:rsidR="004E108D" w:rsidRPr="00EC7593" w:rsidRDefault="004E108D" w:rsidP="004E108D">
      <w:pPr>
        <w:pStyle w:val="Heading3"/>
        <w:rPr>
          <w:rFonts w:cs="Arial"/>
        </w:rPr>
      </w:pPr>
      <w:bookmarkStart w:id="20" w:name="_Toc304794935"/>
      <w:r w:rsidRPr="00EC7593">
        <w:rPr>
          <w:rFonts w:cs="Arial"/>
        </w:rPr>
        <w:t>1.1.3 Schema Diagram</w:t>
      </w:r>
      <w:bookmarkEnd w:id="20"/>
    </w:p>
    <w:p w14:paraId="410B110D" w14:textId="17152D98" w:rsidR="004E108D" w:rsidRPr="00EC7593" w:rsidRDefault="00E56122" w:rsidP="004E108D">
      <w:pPr>
        <w:pStyle w:val="BodyText"/>
        <w:rPr>
          <w:rFonts w:ascii="Arial" w:hAnsi="Arial" w:cs="Arial"/>
        </w:rPr>
      </w:pPr>
      <w:r>
        <w:rPr>
          <w:rFonts w:ascii="Arial" w:hAnsi="Arial" w:cs="Arial"/>
          <w:noProof/>
          <w:lang w:eastAsia="en-US" w:bidi="ar-SA"/>
        </w:rPr>
        <w:drawing>
          <wp:inline distT="0" distB="0" distL="0" distR="0" wp14:anchorId="0B072EB2" wp14:editId="3CE0625F">
            <wp:extent cx="5503333" cy="7362306"/>
            <wp:effectExtent l="0" t="0" r="8890" b="3810"/>
            <wp:docPr id="2" name="Picture 1" descr="Macintosh HD:Users:jeffdennis:Documents:gits:instaMelody:api:Documentation:InstaMelody ERD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ocuments:gits:instaMelody:api:Documentation:InstaMelody ERD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609" cy="7362676"/>
                    </a:xfrm>
                    <a:prstGeom prst="rect">
                      <a:avLst/>
                    </a:prstGeom>
                    <a:noFill/>
                    <a:ln>
                      <a:noFill/>
                    </a:ln>
                  </pic:spPr>
                </pic:pic>
              </a:graphicData>
            </a:graphic>
          </wp:inline>
        </w:drawing>
      </w:r>
    </w:p>
    <w:p w14:paraId="7C1952E2" w14:textId="21D34502" w:rsidR="00906291" w:rsidRPr="00EC7593" w:rsidRDefault="004E108D" w:rsidP="00533250">
      <w:pPr>
        <w:pStyle w:val="Heading3"/>
        <w:numPr>
          <w:ilvl w:val="0"/>
          <w:numId w:val="0"/>
        </w:numPr>
        <w:rPr>
          <w:rFonts w:cs="Arial"/>
        </w:rPr>
      </w:pPr>
      <w:bookmarkStart w:id="21" w:name="_Toc408207301"/>
      <w:bookmarkStart w:id="22" w:name="_Toc408399707"/>
      <w:bookmarkStart w:id="23" w:name="_Toc304794936"/>
      <w:r w:rsidRPr="00EC7593">
        <w:rPr>
          <w:rFonts w:cs="Arial"/>
        </w:rPr>
        <w:lastRenderedPageBreak/>
        <w:t>1.1.4</w:t>
      </w:r>
      <w:r w:rsidR="00906291" w:rsidRPr="00EC7593">
        <w:rPr>
          <w:rFonts w:cs="Arial"/>
        </w:rPr>
        <w:t xml:space="preserve"> Data Access</w:t>
      </w:r>
      <w:bookmarkEnd w:id="21"/>
      <w:bookmarkEnd w:id="22"/>
      <w:bookmarkEnd w:id="23"/>
    </w:p>
    <w:p w14:paraId="1450D26A" w14:textId="77D38B8E" w:rsidR="002F6434" w:rsidRPr="00EC7593" w:rsidRDefault="00906291" w:rsidP="00DE014C">
      <w:pPr>
        <w:pStyle w:val="BodyText"/>
        <w:rPr>
          <w:rFonts w:ascii="Arial" w:hAnsi="Arial" w:cs="Arial"/>
          <w:sz w:val="24"/>
        </w:rPr>
      </w:pPr>
      <w:r w:rsidRPr="00EC7593">
        <w:rPr>
          <w:rFonts w:ascii="Arial" w:hAnsi="Arial" w:cs="Arial"/>
          <w:sz w:val="24"/>
        </w:rPr>
        <w:t>For initial development and testing purposes, all database access will be executed throug</w:t>
      </w:r>
      <w:r w:rsidR="004E108D" w:rsidRPr="00EC7593">
        <w:rPr>
          <w:rFonts w:ascii="Arial" w:hAnsi="Arial" w:cs="Arial"/>
          <w:sz w:val="24"/>
        </w:rPr>
        <w:t xml:space="preserve">h MS-SQL using </w:t>
      </w:r>
      <w:r w:rsidR="00DE7345" w:rsidRPr="00EC7593">
        <w:rPr>
          <w:rFonts w:ascii="Arial" w:hAnsi="Arial" w:cs="Arial"/>
          <w:sz w:val="24"/>
        </w:rPr>
        <w:t>ADO.NET</w:t>
      </w:r>
      <w:r w:rsidRPr="00EC7593">
        <w:rPr>
          <w:rFonts w:ascii="Arial" w:hAnsi="Arial" w:cs="Arial"/>
          <w:sz w:val="24"/>
        </w:rPr>
        <w:t>. Future development may include converting some database access calls to TSQL Stored Procedures (SProcs). Testing should identify which portions might benefit from this conversion.</w:t>
      </w:r>
    </w:p>
    <w:p w14:paraId="114DDC21" w14:textId="2AFCFF43" w:rsidR="00420C94" w:rsidRPr="00EC7593" w:rsidRDefault="004E108D" w:rsidP="0014162C">
      <w:pPr>
        <w:pStyle w:val="Heading2"/>
        <w:rPr>
          <w:rFonts w:cs="Arial"/>
        </w:rPr>
      </w:pPr>
      <w:bookmarkStart w:id="24" w:name="_Toc408207302"/>
      <w:bookmarkStart w:id="25" w:name="_Toc408399708"/>
      <w:r w:rsidRPr="00EC7593">
        <w:rPr>
          <w:rFonts w:cs="Arial"/>
        </w:rPr>
        <w:br w:type="column"/>
      </w:r>
      <w:bookmarkStart w:id="26" w:name="_Toc304794937"/>
      <w:r w:rsidR="00420C94" w:rsidRPr="00EC7593">
        <w:rPr>
          <w:rFonts w:cs="Arial"/>
        </w:rPr>
        <w:lastRenderedPageBreak/>
        <w:t>1.2 System Analysis</w:t>
      </w:r>
      <w:bookmarkEnd w:id="24"/>
      <w:bookmarkEnd w:id="25"/>
      <w:bookmarkEnd w:id="26"/>
    </w:p>
    <w:p w14:paraId="730291E9" w14:textId="7959478A" w:rsidR="00420C94" w:rsidRPr="00EC7593" w:rsidRDefault="00420C94" w:rsidP="00420C94">
      <w:pPr>
        <w:pStyle w:val="Heading3"/>
        <w:rPr>
          <w:rFonts w:cs="Arial"/>
        </w:rPr>
      </w:pPr>
      <w:bookmarkStart w:id="27" w:name="_Toc408207303"/>
      <w:bookmarkStart w:id="28" w:name="_Toc408399709"/>
      <w:bookmarkStart w:id="29" w:name="_Toc304794938"/>
      <w:r w:rsidRPr="00EC7593">
        <w:rPr>
          <w:rFonts w:cs="Arial"/>
        </w:rPr>
        <w:t>1.2.1 Scope Definition</w:t>
      </w:r>
      <w:bookmarkEnd w:id="27"/>
      <w:bookmarkEnd w:id="28"/>
      <w:bookmarkEnd w:id="29"/>
    </w:p>
    <w:p w14:paraId="44A49320" w14:textId="3FA4277D" w:rsidR="00420C94" w:rsidRPr="00EC7593" w:rsidRDefault="00420C94" w:rsidP="00420C94">
      <w:pPr>
        <w:pStyle w:val="BodyText"/>
        <w:jc w:val="both"/>
        <w:rPr>
          <w:rFonts w:ascii="Arial" w:hAnsi="Arial" w:cs="Arial"/>
          <w:sz w:val="24"/>
        </w:rPr>
      </w:pPr>
      <w:r w:rsidRPr="00EC7593">
        <w:rPr>
          <w:rFonts w:ascii="Arial" w:hAnsi="Arial" w:cs="Arial"/>
          <w:sz w:val="24"/>
        </w:rPr>
        <w:t xml:space="preserve">The API will provide a centralized </w:t>
      </w:r>
      <w:r w:rsidR="004E108D" w:rsidRPr="00EC7593">
        <w:rPr>
          <w:rFonts w:ascii="Arial" w:hAnsi="Arial" w:cs="Arial"/>
          <w:sz w:val="24"/>
        </w:rPr>
        <w:t xml:space="preserve">point of access for mobile and web applications on the </w:t>
      </w:r>
      <w:r w:rsidR="001951E8" w:rsidRPr="00EC7593">
        <w:rPr>
          <w:rFonts w:ascii="Arial" w:hAnsi="Arial" w:cs="Arial"/>
          <w:sz w:val="24"/>
        </w:rPr>
        <w:t>InstaMelody</w:t>
      </w:r>
      <w:r w:rsidR="004E108D" w:rsidRPr="00EC7593">
        <w:rPr>
          <w:rFonts w:ascii="Arial" w:hAnsi="Arial" w:cs="Arial"/>
          <w:sz w:val="24"/>
        </w:rPr>
        <w:t xml:space="preserve"> platform.</w:t>
      </w:r>
    </w:p>
    <w:p w14:paraId="78AD19A6" w14:textId="1705229B" w:rsidR="00420C94" w:rsidRPr="00EC7593" w:rsidRDefault="00420C94" w:rsidP="00420C94">
      <w:pPr>
        <w:pStyle w:val="Heading3"/>
        <w:rPr>
          <w:rFonts w:cs="Arial"/>
        </w:rPr>
      </w:pPr>
      <w:bookmarkStart w:id="30" w:name="_Toc408207304"/>
      <w:bookmarkStart w:id="31" w:name="_Toc408399710"/>
      <w:bookmarkStart w:id="32" w:name="_Toc304794939"/>
      <w:r w:rsidRPr="00EC7593">
        <w:rPr>
          <w:rFonts w:cs="Arial"/>
        </w:rPr>
        <w:t>1.2.2 Problem Analysis</w:t>
      </w:r>
      <w:bookmarkEnd w:id="30"/>
      <w:bookmarkEnd w:id="31"/>
      <w:bookmarkEnd w:id="32"/>
    </w:p>
    <w:p w14:paraId="2327D4A3" w14:textId="664FD4F2" w:rsidR="004E108D" w:rsidRPr="00EC7593" w:rsidRDefault="00420C94" w:rsidP="004E108D">
      <w:pPr>
        <w:pStyle w:val="BodyText"/>
        <w:jc w:val="both"/>
        <w:rPr>
          <w:rFonts w:ascii="Arial" w:hAnsi="Arial" w:cs="Arial"/>
          <w:sz w:val="24"/>
        </w:rPr>
      </w:pPr>
      <w:r w:rsidRPr="00EC7593">
        <w:rPr>
          <w:rFonts w:ascii="Arial" w:hAnsi="Arial" w:cs="Arial"/>
          <w:sz w:val="24"/>
        </w:rPr>
        <w:t xml:space="preserve">The goal is to have a single </w:t>
      </w:r>
      <w:r w:rsidR="004E108D" w:rsidRPr="00EC7593">
        <w:rPr>
          <w:rFonts w:ascii="Arial" w:hAnsi="Arial" w:cs="Arial"/>
          <w:sz w:val="24"/>
        </w:rPr>
        <w:t xml:space="preserve">interface that can provide a way to store and retrieve data from the </w:t>
      </w:r>
      <w:r w:rsidR="001951E8" w:rsidRPr="00EC7593">
        <w:rPr>
          <w:rFonts w:ascii="Arial" w:hAnsi="Arial" w:cs="Arial"/>
          <w:sz w:val="24"/>
        </w:rPr>
        <w:t>InstaMelody</w:t>
      </w:r>
      <w:r w:rsidR="004E108D" w:rsidRPr="00EC7593">
        <w:rPr>
          <w:rFonts w:ascii="Arial" w:hAnsi="Arial" w:cs="Arial"/>
          <w:sz w:val="24"/>
        </w:rPr>
        <w:t xml:space="preserve"> mobile and web applications.</w:t>
      </w:r>
    </w:p>
    <w:p w14:paraId="083B7C6E" w14:textId="49C49722" w:rsidR="00420C94" w:rsidRPr="00EC7593" w:rsidRDefault="00420C94" w:rsidP="004E108D">
      <w:pPr>
        <w:pStyle w:val="Heading3"/>
        <w:numPr>
          <w:ilvl w:val="0"/>
          <w:numId w:val="0"/>
        </w:numPr>
        <w:rPr>
          <w:rFonts w:cs="Arial"/>
        </w:rPr>
      </w:pPr>
      <w:bookmarkStart w:id="33" w:name="_Toc408207305"/>
      <w:bookmarkStart w:id="34" w:name="_Toc408399711"/>
      <w:bookmarkStart w:id="35" w:name="_Toc304794940"/>
      <w:r w:rsidRPr="00EC7593">
        <w:rPr>
          <w:rFonts w:cs="Arial"/>
        </w:rPr>
        <w:t>1.2.3 Requirements Analysis</w:t>
      </w:r>
      <w:bookmarkEnd w:id="33"/>
      <w:bookmarkEnd w:id="34"/>
      <w:bookmarkEnd w:id="35"/>
    </w:p>
    <w:p w14:paraId="6D212E8C"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Functional design documentation</w:t>
      </w:r>
    </w:p>
    <w:p w14:paraId="2D039F9B"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Technical design documentation</w:t>
      </w:r>
    </w:p>
    <w:p w14:paraId="7F0EC2C3"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Establish standard authentication models and behaviors</w:t>
      </w:r>
    </w:p>
    <w:p w14:paraId="7452C1A6" w14:textId="255B0859"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 xml:space="preserve">Allow users to </w:t>
      </w:r>
      <w:r w:rsidR="009D02B8" w:rsidRPr="00EC7593">
        <w:rPr>
          <w:rFonts w:ascii="Arial" w:hAnsi="Arial" w:cs="Arial"/>
          <w:sz w:val="24"/>
        </w:rPr>
        <w:t>create new user accounts</w:t>
      </w:r>
    </w:p>
    <w:p w14:paraId="45CB3C8E" w14:textId="0C36BEDA"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melodies and send them to other users in the form of messages</w:t>
      </w:r>
    </w:p>
    <w:p w14:paraId="305BF63B" w14:textId="63CAABE1"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stations and post melodies to these stations</w:t>
      </w:r>
    </w:p>
    <w:p w14:paraId="7130CC00" w14:textId="01C2B70E" w:rsidR="009D02B8" w:rsidRPr="00EC7593" w:rsidRDefault="009D02B8" w:rsidP="009D02B8">
      <w:pPr>
        <w:pStyle w:val="BodyText"/>
        <w:numPr>
          <w:ilvl w:val="0"/>
          <w:numId w:val="10"/>
        </w:numPr>
        <w:jc w:val="both"/>
        <w:rPr>
          <w:rFonts w:ascii="Arial" w:hAnsi="Arial" w:cs="Arial"/>
          <w:sz w:val="24"/>
        </w:rPr>
      </w:pPr>
      <w:r w:rsidRPr="00EC7593">
        <w:rPr>
          <w:rFonts w:ascii="Arial" w:hAnsi="Arial" w:cs="Arial"/>
          <w:sz w:val="24"/>
        </w:rPr>
        <w:t>Allow users to follow stations that have been created by other users</w:t>
      </w:r>
    </w:p>
    <w:p w14:paraId="4E24FEEE" w14:textId="442B7D43"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Error message should be displ</w:t>
      </w:r>
      <w:r w:rsidR="009D02B8" w:rsidRPr="00EC7593">
        <w:rPr>
          <w:rFonts w:ascii="Arial" w:hAnsi="Arial" w:cs="Arial"/>
          <w:sz w:val="24"/>
        </w:rPr>
        <w:t>ayed in a user-friendly context</w:t>
      </w:r>
    </w:p>
    <w:p w14:paraId="469DAB2F" w14:textId="3D6E2697" w:rsidR="0014162C"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The API will handle all</w:t>
      </w:r>
      <w:r w:rsidR="009D02B8" w:rsidRPr="00EC7593">
        <w:rPr>
          <w:rFonts w:ascii="Arial" w:hAnsi="Arial" w:cs="Arial"/>
          <w:sz w:val="24"/>
        </w:rPr>
        <w:t xml:space="preserve"> interaction with the database</w:t>
      </w:r>
    </w:p>
    <w:p w14:paraId="43326A9C" w14:textId="52C0CE46" w:rsidR="004A1024" w:rsidRPr="00EC7593" w:rsidRDefault="004E108D" w:rsidP="0014162C">
      <w:pPr>
        <w:pStyle w:val="Heading2"/>
        <w:rPr>
          <w:rFonts w:cs="Arial"/>
        </w:rPr>
      </w:pPr>
      <w:bookmarkStart w:id="36" w:name="_Toc408207306"/>
      <w:bookmarkStart w:id="37" w:name="_Toc408399712"/>
      <w:r w:rsidRPr="00EC7593">
        <w:rPr>
          <w:rFonts w:cs="Arial"/>
        </w:rPr>
        <w:br w:type="column"/>
      </w:r>
      <w:bookmarkStart w:id="38" w:name="_Toc304794941"/>
      <w:r w:rsidR="00AB3E01" w:rsidRPr="00EC7593">
        <w:rPr>
          <w:rFonts w:cs="Arial"/>
        </w:rPr>
        <w:lastRenderedPageBreak/>
        <w:t>1.</w:t>
      </w:r>
      <w:r w:rsidR="00420C94" w:rsidRPr="00EC7593">
        <w:rPr>
          <w:rFonts w:cs="Arial"/>
        </w:rPr>
        <w:t>3</w:t>
      </w:r>
      <w:r w:rsidR="004A1024" w:rsidRPr="00EC7593">
        <w:rPr>
          <w:rFonts w:cs="Arial"/>
        </w:rPr>
        <w:t xml:space="preserve"> </w:t>
      </w:r>
      <w:r w:rsidR="00AB3E01" w:rsidRPr="00EC7593">
        <w:rPr>
          <w:rFonts w:cs="Arial"/>
        </w:rPr>
        <w:t>Application Structure</w:t>
      </w:r>
      <w:bookmarkEnd w:id="36"/>
      <w:bookmarkEnd w:id="37"/>
      <w:bookmarkEnd w:id="38"/>
    </w:p>
    <w:p w14:paraId="0030B193" w14:textId="7E688733" w:rsidR="00AB3E01" w:rsidRPr="00EC7593" w:rsidRDefault="0014162C" w:rsidP="00FF23D1">
      <w:pPr>
        <w:pStyle w:val="Heading3"/>
        <w:rPr>
          <w:rFonts w:cs="Arial"/>
        </w:rPr>
      </w:pPr>
      <w:bookmarkStart w:id="39" w:name="_Toc408207307"/>
      <w:bookmarkStart w:id="40" w:name="_Toc408399713"/>
      <w:bookmarkStart w:id="41" w:name="_Toc304794942"/>
      <w:r w:rsidRPr="00EC7593">
        <w:rPr>
          <w:rFonts w:cs="Arial"/>
        </w:rPr>
        <w:t>1.3.1</w:t>
      </w:r>
      <w:r w:rsidR="00AB3E01" w:rsidRPr="00EC7593">
        <w:rPr>
          <w:rFonts w:cs="Arial"/>
        </w:rPr>
        <w:t xml:space="preserve"> Application Comp</w:t>
      </w:r>
      <w:r w:rsidR="0092095A" w:rsidRPr="00EC7593">
        <w:rPr>
          <w:rFonts w:cs="Arial"/>
        </w:rPr>
        <w:t>o</w:t>
      </w:r>
      <w:r w:rsidR="00AB3E01" w:rsidRPr="00EC7593">
        <w:rPr>
          <w:rFonts w:cs="Arial"/>
        </w:rPr>
        <w:t>nents</w:t>
      </w:r>
      <w:bookmarkEnd w:id="39"/>
      <w:bookmarkEnd w:id="40"/>
      <w:bookmarkEnd w:id="41"/>
    </w:p>
    <w:p w14:paraId="67191224" w14:textId="3C20D9FE" w:rsidR="00AB3E01" w:rsidRPr="00EC7593" w:rsidRDefault="001951E8" w:rsidP="00DD4394">
      <w:pPr>
        <w:pStyle w:val="BodyText"/>
        <w:numPr>
          <w:ilvl w:val="0"/>
          <w:numId w:val="3"/>
        </w:numPr>
        <w:jc w:val="both"/>
        <w:rPr>
          <w:rFonts w:ascii="Arial" w:hAnsi="Arial" w:cs="Arial"/>
          <w:sz w:val="24"/>
        </w:rPr>
      </w:pPr>
      <w:r w:rsidRPr="00EC7593">
        <w:rPr>
          <w:rFonts w:ascii="Arial" w:hAnsi="Arial" w:cs="Arial"/>
          <w:sz w:val="24"/>
        </w:rPr>
        <w:t>InstaMelody</w:t>
      </w:r>
      <w:r w:rsidR="0092095A" w:rsidRPr="00EC7593">
        <w:rPr>
          <w:rFonts w:ascii="Arial" w:hAnsi="Arial" w:cs="Arial"/>
          <w:sz w:val="24"/>
        </w:rPr>
        <w:t xml:space="preserve"> Database (SQL Server; as described in section 1.1)</w:t>
      </w:r>
    </w:p>
    <w:p w14:paraId="47D9E2B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capable of hosting .NET API applications</w:t>
      </w:r>
    </w:p>
    <w:p w14:paraId="0CDA92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security certificate (for HTTPS communication)</w:t>
      </w:r>
    </w:p>
    <w:p w14:paraId="3843FD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API Service (visible API, BLL, DAL)</w:t>
      </w:r>
    </w:p>
    <w:p w14:paraId="07917C37" w14:textId="77777777" w:rsidR="0014162C" w:rsidRPr="00EC7593" w:rsidRDefault="0014162C" w:rsidP="00420C94">
      <w:pPr>
        <w:pStyle w:val="Heading3"/>
        <w:rPr>
          <w:rFonts w:cs="Arial"/>
        </w:rPr>
      </w:pPr>
      <w:r w:rsidRPr="00EC7593">
        <w:rPr>
          <w:rFonts w:cs="Arial"/>
        </w:rPr>
        <w:br w:type="page"/>
      </w:r>
    </w:p>
    <w:p w14:paraId="233C7E84" w14:textId="219E4F91" w:rsidR="00420C94" w:rsidRPr="00EC7593" w:rsidRDefault="00420C94" w:rsidP="00420C94">
      <w:pPr>
        <w:pStyle w:val="Heading3"/>
        <w:rPr>
          <w:rFonts w:cs="Arial"/>
        </w:rPr>
      </w:pPr>
      <w:bookmarkStart w:id="42" w:name="_Toc408207308"/>
      <w:bookmarkStart w:id="43" w:name="_Toc408399714"/>
      <w:bookmarkStart w:id="44" w:name="_Toc304794943"/>
      <w:r w:rsidRPr="00EC7593">
        <w:rPr>
          <w:rFonts w:cs="Arial"/>
        </w:rPr>
        <w:lastRenderedPageBreak/>
        <w:t>1.3.2 Logical Design</w:t>
      </w:r>
      <w:bookmarkEnd w:id="42"/>
      <w:bookmarkEnd w:id="43"/>
      <w:bookmarkEnd w:id="44"/>
    </w:p>
    <w:p w14:paraId="21285CE0" w14:textId="32283FC2" w:rsidR="00BA3CA3" w:rsidRPr="00EC7593" w:rsidRDefault="009D02B8" w:rsidP="0014162C">
      <w:pPr>
        <w:pStyle w:val="BodyText"/>
        <w:jc w:val="center"/>
        <w:rPr>
          <w:rFonts w:ascii="Arial" w:hAnsi="Arial" w:cs="Arial"/>
          <w:b/>
        </w:rPr>
      </w:pPr>
      <w:r w:rsidRPr="00EC7593">
        <w:rPr>
          <w:rFonts w:ascii="Arial" w:hAnsi="Arial" w:cs="Arial"/>
          <w:b/>
          <w:noProof/>
          <w:lang w:eastAsia="en-US" w:bidi="ar-SA"/>
        </w:rPr>
        <w:drawing>
          <wp:inline distT="0" distB="0" distL="0" distR="0" wp14:anchorId="15A69682" wp14:editId="6DE62BB9">
            <wp:extent cx="5374640" cy="5303520"/>
            <wp:effectExtent l="0" t="0" r="0" b="0"/>
            <wp:docPr id="11" name="Picture 3" descr="Macintosh HD:Users:jeffdennis:Downloads:InstaMelody Logical Desig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ffdennis:Downloads:InstaMelody Logical Design - New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4640" cy="5303520"/>
                    </a:xfrm>
                    <a:prstGeom prst="rect">
                      <a:avLst/>
                    </a:prstGeom>
                    <a:noFill/>
                    <a:ln>
                      <a:noFill/>
                    </a:ln>
                  </pic:spPr>
                </pic:pic>
              </a:graphicData>
            </a:graphic>
          </wp:inline>
        </w:drawing>
      </w:r>
    </w:p>
    <w:p w14:paraId="4D22D084" w14:textId="77777777" w:rsidR="009D02B8" w:rsidRPr="00EC7593" w:rsidRDefault="009D02B8" w:rsidP="0014162C">
      <w:pPr>
        <w:pStyle w:val="BodyText"/>
        <w:jc w:val="center"/>
        <w:rPr>
          <w:rFonts w:ascii="Arial" w:hAnsi="Arial" w:cs="Arial"/>
          <w:b/>
        </w:rPr>
      </w:pPr>
    </w:p>
    <w:p w14:paraId="4BA62607" w14:textId="77777777" w:rsidR="009D02B8" w:rsidRPr="00EC7593" w:rsidRDefault="009D02B8" w:rsidP="0014162C">
      <w:pPr>
        <w:pStyle w:val="BodyText"/>
        <w:jc w:val="center"/>
        <w:rPr>
          <w:rFonts w:ascii="Arial" w:hAnsi="Arial" w:cs="Arial"/>
          <w:b/>
        </w:rPr>
      </w:pPr>
    </w:p>
    <w:p w14:paraId="631ABD19" w14:textId="4569C901" w:rsidR="0019064C" w:rsidRPr="00EC7593" w:rsidRDefault="009D02B8" w:rsidP="002D7D00">
      <w:pPr>
        <w:pStyle w:val="Heading3"/>
        <w:rPr>
          <w:rFonts w:cs="Arial"/>
        </w:rPr>
      </w:pPr>
      <w:bookmarkStart w:id="45" w:name="_Toc408207309"/>
      <w:bookmarkStart w:id="46" w:name="_Toc408399715"/>
      <w:r w:rsidRPr="00EC7593">
        <w:rPr>
          <w:rFonts w:cs="Arial"/>
        </w:rPr>
        <w:br w:type="column"/>
      </w:r>
      <w:bookmarkStart w:id="47" w:name="_Toc304794944"/>
      <w:r w:rsidR="00420C94" w:rsidRPr="00EC7593">
        <w:rPr>
          <w:rFonts w:cs="Arial"/>
        </w:rPr>
        <w:lastRenderedPageBreak/>
        <w:t>1.3.3</w:t>
      </w:r>
      <w:r w:rsidR="00F90669" w:rsidRPr="00EC7593">
        <w:rPr>
          <w:rFonts w:cs="Arial"/>
        </w:rPr>
        <w:t xml:space="preserve"> API Functions</w:t>
      </w:r>
      <w:bookmarkEnd w:id="45"/>
      <w:bookmarkEnd w:id="46"/>
      <w:bookmarkEnd w:id="47"/>
    </w:p>
    <w:p w14:paraId="064CA43F" w14:textId="1151A6A3" w:rsidR="00892300" w:rsidRPr="00EC7593" w:rsidRDefault="00892300" w:rsidP="00892300">
      <w:pPr>
        <w:pStyle w:val="Heading4"/>
        <w:rPr>
          <w:rFonts w:cs="Arial"/>
        </w:rPr>
      </w:pPr>
      <w:r w:rsidRPr="00EC7593">
        <w:rPr>
          <w:rFonts w:cs="Arial"/>
        </w:rPr>
        <w:t>1.3.3.1 User API Functions</w:t>
      </w:r>
    </w:p>
    <w:p w14:paraId="7677BC05" w14:textId="564F20AA" w:rsidR="00892300" w:rsidRPr="00EC7593" w:rsidRDefault="00892300" w:rsidP="00892300">
      <w:pPr>
        <w:pStyle w:val="Title"/>
        <w:numPr>
          <w:ilvl w:val="0"/>
          <w:numId w:val="19"/>
        </w:numPr>
        <w:rPr>
          <w:rFonts w:cs="Arial"/>
          <w:sz w:val="24"/>
          <w:szCs w:val="24"/>
        </w:rPr>
      </w:pPr>
      <w:r w:rsidRPr="00EC7593">
        <w:rPr>
          <w:rFonts w:cs="Arial"/>
          <w:sz w:val="24"/>
          <w:szCs w:val="24"/>
        </w:rPr>
        <w:t>CreateUser</w:t>
      </w:r>
    </w:p>
    <w:p w14:paraId="68DD32EF" w14:textId="5D2E5A7D" w:rsidR="00892300" w:rsidRDefault="00892300" w:rsidP="00892300">
      <w:pPr>
        <w:pStyle w:val="BodyText"/>
        <w:numPr>
          <w:ilvl w:val="0"/>
          <w:numId w:val="19"/>
        </w:numPr>
        <w:rPr>
          <w:rFonts w:ascii="Arial" w:hAnsi="Arial" w:cs="Arial"/>
          <w:sz w:val="24"/>
        </w:rPr>
      </w:pPr>
      <w:r w:rsidRPr="00EC7593">
        <w:rPr>
          <w:rFonts w:ascii="Arial" w:hAnsi="Arial" w:cs="Arial"/>
          <w:sz w:val="24"/>
        </w:rPr>
        <w:t>GetUser</w:t>
      </w:r>
    </w:p>
    <w:p w14:paraId="203DC6C3" w14:textId="7CFEF403" w:rsidR="00B535F1" w:rsidRDefault="00B535F1" w:rsidP="00892300">
      <w:pPr>
        <w:pStyle w:val="BodyText"/>
        <w:numPr>
          <w:ilvl w:val="0"/>
          <w:numId w:val="19"/>
        </w:numPr>
        <w:rPr>
          <w:rFonts w:ascii="Arial" w:hAnsi="Arial" w:cs="Arial"/>
          <w:sz w:val="24"/>
        </w:rPr>
      </w:pPr>
      <w:r>
        <w:rPr>
          <w:rFonts w:ascii="Arial" w:hAnsi="Arial" w:cs="Arial"/>
          <w:sz w:val="24"/>
        </w:rPr>
        <w:t>UpdateUser</w:t>
      </w:r>
    </w:p>
    <w:p w14:paraId="5BE41ABD" w14:textId="58E2A40B" w:rsidR="00B535F1" w:rsidRDefault="00B535F1" w:rsidP="00892300">
      <w:pPr>
        <w:pStyle w:val="BodyText"/>
        <w:numPr>
          <w:ilvl w:val="0"/>
          <w:numId w:val="19"/>
        </w:numPr>
        <w:rPr>
          <w:rFonts w:ascii="Arial" w:hAnsi="Arial" w:cs="Arial"/>
          <w:sz w:val="24"/>
        </w:rPr>
      </w:pPr>
      <w:r>
        <w:rPr>
          <w:rFonts w:ascii="Arial" w:hAnsi="Arial" w:cs="Arial"/>
          <w:sz w:val="24"/>
        </w:rPr>
        <w:t>UpdateUserProfileImage</w:t>
      </w:r>
    </w:p>
    <w:p w14:paraId="09BC1C9B" w14:textId="35FD831B" w:rsidR="00B535F1" w:rsidRDefault="00B535F1" w:rsidP="00892300">
      <w:pPr>
        <w:pStyle w:val="BodyText"/>
        <w:numPr>
          <w:ilvl w:val="0"/>
          <w:numId w:val="19"/>
        </w:numPr>
        <w:rPr>
          <w:rFonts w:ascii="Arial" w:hAnsi="Arial" w:cs="Arial"/>
          <w:sz w:val="24"/>
        </w:rPr>
      </w:pPr>
      <w:r>
        <w:rPr>
          <w:rFonts w:ascii="Arial" w:hAnsi="Arial" w:cs="Arial"/>
          <w:sz w:val="24"/>
        </w:rPr>
        <w:t>DeleteUserProfile</w:t>
      </w:r>
    </w:p>
    <w:p w14:paraId="10A21B49" w14:textId="3C1E0895" w:rsidR="00B535F1" w:rsidRDefault="00B535F1" w:rsidP="00892300">
      <w:pPr>
        <w:pStyle w:val="BodyText"/>
        <w:numPr>
          <w:ilvl w:val="0"/>
          <w:numId w:val="19"/>
        </w:numPr>
        <w:rPr>
          <w:rFonts w:ascii="Arial" w:hAnsi="Arial" w:cs="Arial"/>
          <w:sz w:val="24"/>
        </w:rPr>
      </w:pPr>
      <w:r>
        <w:rPr>
          <w:rFonts w:ascii="Arial" w:hAnsi="Arial" w:cs="Arial"/>
          <w:sz w:val="24"/>
        </w:rPr>
        <w:t>RequestFriend</w:t>
      </w:r>
    </w:p>
    <w:p w14:paraId="599B7681" w14:textId="05F8AA38" w:rsidR="00B535F1" w:rsidRDefault="00B535F1" w:rsidP="00892300">
      <w:pPr>
        <w:pStyle w:val="BodyText"/>
        <w:numPr>
          <w:ilvl w:val="0"/>
          <w:numId w:val="19"/>
        </w:numPr>
        <w:rPr>
          <w:rFonts w:ascii="Arial" w:hAnsi="Arial" w:cs="Arial"/>
          <w:sz w:val="24"/>
        </w:rPr>
      </w:pPr>
      <w:r>
        <w:rPr>
          <w:rFonts w:ascii="Arial" w:hAnsi="Arial" w:cs="Arial"/>
          <w:sz w:val="24"/>
        </w:rPr>
        <w:t>ApproveFriendRequest</w:t>
      </w:r>
    </w:p>
    <w:p w14:paraId="673C0E2C" w14:textId="2FEAD45C" w:rsidR="00B535F1" w:rsidRDefault="00B535F1" w:rsidP="00892300">
      <w:pPr>
        <w:pStyle w:val="BodyText"/>
        <w:numPr>
          <w:ilvl w:val="0"/>
          <w:numId w:val="19"/>
        </w:numPr>
        <w:rPr>
          <w:rFonts w:ascii="Arial" w:hAnsi="Arial" w:cs="Arial"/>
          <w:sz w:val="24"/>
        </w:rPr>
      </w:pPr>
      <w:r>
        <w:rPr>
          <w:rFonts w:ascii="Arial" w:hAnsi="Arial" w:cs="Arial"/>
          <w:sz w:val="24"/>
        </w:rPr>
        <w:t>DenyFriendRequest</w:t>
      </w:r>
    </w:p>
    <w:p w14:paraId="2FA6DFF7" w14:textId="0D233D55" w:rsidR="00B535F1" w:rsidRDefault="00B535F1" w:rsidP="00892300">
      <w:pPr>
        <w:pStyle w:val="BodyText"/>
        <w:numPr>
          <w:ilvl w:val="0"/>
          <w:numId w:val="19"/>
        </w:numPr>
        <w:rPr>
          <w:rFonts w:ascii="Arial" w:hAnsi="Arial" w:cs="Arial"/>
          <w:sz w:val="24"/>
        </w:rPr>
      </w:pPr>
      <w:r>
        <w:rPr>
          <w:rFonts w:ascii="Arial" w:hAnsi="Arial" w:cs="Arial"/>
          <w:sz w:val="24"/>
        </w:rPr>
        <w:t>DeleteFriend</w:t>
      </w:r>
    </w:p>
    <w:p w14:paraId="5EE187CA" w14:textId="23868CEB" w:rsidR="00B535F1" w:rsidRDefault="00D755DC" w:rsidP="00892300">
      <w:pPr>
        <w:pStyle w:val="BodyText"/>
        <w:numPr>
          <w:ilvl w:val="0"/>
          <w:numId w:val="19"/>
        </w:numPr>
        <w:rPr>
          <w:rFonts w:ascii="Arial" w:hAnsi="Arial" w:cs="Arial"/>
          <w:sz w:val="24"/>
        </w:rPr>
      </w:pPr>
      <w:r>
        <w:rPr>
          <w:rFonts w:ascii="Arial" w:hAnsi="Arial" w:cs="Arial"/>
          <w:sz w:val="24"/>
        </w:rPr>
        <w:t>GetUserFriends</w:t>
      </w:r>
    </w:p>
    <w:p w14:paraId="7BD8DF32" w14:textId="49F77A79" w:rsidR="00D755DC" w:rsidRPr="00EC7593" w:rsidRDefault="00D755DC" w:rsidP="00892300">
      <w:pPr>
        <w:pStyle w:val="BodyText"/>
        <w:numPr>
          <w:ilvl w:val="0"/>
          <w:numId w:val="19"/>
        </w:numPr>
        <w:rPr>
          <w:rFonts w:ascii="Arial" w:hAnsi="Arial" w:cs="Arial"/>
          <w:sz w:val="24"/>
        </w:rPr>
      </w:pPr>
      <w:r>
        <w:rPr>
          <w:rFonts w:ascii="Arial" w:hAnsi="Arial" w:cs="Arial"/>
          <w:sz w:val="24"/>
        </w:rPr>
        <w:t>GetPendingUserFriends</w:t>
      </w:r>
    </w:p>
    <w:p w14:paraId="2383D9CB" w14:textId="14471711" w:rsidR="00892300" w:rsidRPr="00EC7593" w:rsidRDefault="00892300" w:rsidP="00892300">
      <w:pPr>
        <w:pStyle w:val="Heading4"/>
        <w:rPr>
          <w:rFonts w:cs="Arial"/>
        </w:rPr>
      </w:pPr>
      <w:r w:rsidRPr="00EC7593">
        <w:rPr>
          <w:rFonts w:cs="Arial"/>
        </w:rPr>
        <w:t>1.3.3.2 Authentication API Functions</w:t>
      </w:r>
    </w:p>
    <w:p w14:paraId="0239BA90" w14:textId="33FD3E9C" w:rsidR="00892300" w:rsidRPr="00EC7593" w:rsidRDefault="00892300" w:rsidP="00892300">
      <w:pPr>
        <w:pStyle w:val="Title"/>
        <w:numPr>
          <w:ilvl w:val="0"/>
          <w:numId w:val="19"/>
        </w:numPr>
        <w:rPr>
          <w:rFonts w:cs="Arial"/>
          <w:sz w:val="24"/>
          <w:szCs w:val="24"/>
        </w:rPr>
      </w:pPr>
      <w:r w:rsidRPr="00EC7593">
        <w:rPr>
          <w:rFonts w:cs="Arial"/>
          <w:sz w:val="24"/>
          <w:szCs w:val="24"/>
        </w:rPr>
        <w:t>Authenticate (login)</w:t>
      </w:r>
    </w:p>
    <w:p w14:paraId="7BB6CE19" w14:textId="585FA60F" w:rsidR="00892300" w:rsidRPr="00EC7593" w:rsidRDefault="00892300" w:rsidP="00892300">
      <w:pPr>
        <w:pStyle w:val="BodyText"/>
        <w:numPr>
          <w:ilvl w:val="0"/>
          <w:numId w:val="19"/>
        </w:numPr>
        <w:rPr>
          <w:rFonts w:ascii="Arial" w:hAnsi="Arial" w:cs="Arial"/>
          <w:sz w:val="24"/>
        </w:rPr>
      </w:pPr>
      <w:r w:rsidRPr="00EC7593">
        <w:rPr>
          <w:rFonts w:ascii="Arial" w:hAnsi="Arial" w:cs="Arial"/>
          <w:sz w:val="24"/>
        </w:rPr>
        <w:t>ValidateSession</w:t>
      </w:r>
    </w:p>
    <w:p w14:paraId="69981AF6" w14:textId="0DB00F50" w:rsidR="00250299" w:rsidRDefault="00892300" w:rsidP="00441549">
      <w:pPr>
        <w:pStyle w:val="BodyText"/>
        <w:numPr>
          <w:ilvl w:val="0"/>
          <w:numId w:val="19"/>
        </w:numPr>
        <w:rPr>
          <w:rFonts w:ascii="Arial" w:hAnsi="Arial" w:cs="Arial"/>
          <w:sz w:val="24"/>
        </w:rPr>
      </w:pPr>
      <w:r w:rsidRPr="00EC7593">
        <w:rPr>
          <w:rFonts w:ascii="Arial" w:hAnsi="Arial" w:cs="Arial"/>
          <w:sz w:val="24"/>
        </w:rPr>
        <w:t>EndSession (logout)</w:t>
      </w:r>
    </w:p>
    <w:p w14:paraId="362250CB" w14:textId="5D82579B" w:rsidR="00D755DC" w:rsidRDefault="00D755DC" w:rsidP="00441549">
      <w:pPr>
        <w:pStyle w:val="BodyText"/>
        <w:numPr>
          <w:ilvl w:val="0"/>
          <w:numId w:val="19"/>
        </w:numPr>
        <w:rPr>
          <w:rFonts w:ascii="Arial" w:hAnsi="Arial" w:cs="Arial"/>
          <w:sz w:val="24"/>
        </w:rPr>
      </w:pPr>
      <w:r>
        <w:rPr>
          <w:rFonts w:ascii="Arial" w:hAnsi="Arial" w:cs="Arial"/>
          <w:sz w:val="24"/>
        </w:rPr>
        <w:t>UpdateUserPassword</w:t>
      </w:r>
    </w:p>
    <w:p w14:paraId="500271E8" w14:textId="08D8A056" w:rsidR="00C74E61" w:rsidRDefault="00C74E61" w:rsidP="00441549">
      <w:pPr>
        <w:pStyle w:val="BodyText"/>
        <w:numPr>
          <w:ilvl w:val="0"/>
          <w:numId w:val="19"/>
        </w:numPr>
        <w:rPr>
          <w:rFonts w:ascii="Arial" w:hAnsi="Arial" w:cs="Arial"/>
          <w:sz w:val="24"/>
        </w:rPr>
      </w:pPr>
      <w:r>
        <w:rPr>
          <w:rFonts w:ascii="Arial" w:hAnsi="Arial" w:cs="Arial"/>
          <w:sz w:val="24"/>
        </w:rPr>
        <w:t>ResetUserPassword</w:t>
      </w:r>
    </w:p>
    <w:p w14:paraId="0A9C6759" w14:textId="1EACD896" w:rsidR="00D755DC" w:rsidRPr="00EC7593" w:rsidRDefault="00D755DC" w:rsidP="00D755DC">
      <w:pPr>
        <w:pStyle w:val="Heading4"/>
        <w:rPr>
          <w:rFonts w:cs="Arial"/>
        </w:rPr>
      </w:pPr>
      <w:r>
        <w:rPr>
          <w:rFonts w:cs="Arial"/>
        </w:rPr>
        <w:t>1.3.3.3</w:t>
      </w:r>
      <w:r w:rsidRPr="00EC7593">
        <w:rPr>
          <w:rFonts w:cs="Arial"/>
        </w:rPr>
        <w:t xml:space="preserve"> </w:t>
      </w:r>
      <w:r>
        <w:rPr>
          <w:rFonts w:cs="Arial"/>
        </w:rPr>
        <w:t>Category</w:t>
      </w:r>
      <w:r w:rsidRPr="00EC7593">
        <w:rPr>
          <w:rFonts w:cs="Arial"/>
        </w:rPr>
        <w:t xml:space="preserve"> API Functions</w:t>
      </w:r>
    </w:p>
    <w:p w14:paraId="7E4D37E8" w14:textId="4F583AE7" w:rsidR="00D755DC" w:rsidRPr="00EC7593" w:rsidRDefault="00D755DC" w:rsidP="00D755DC">
      <w:pPr>
        <w:pStyle w:val="Title"/>
        <w:numPr>
          <w:ilvl w:val="0"/>
          <w:numId w:val="19"/>
        </w:numPr>
        <w:rPr>
          <w:rFonts w:cs="Arial"/>
          <w:sz w:val="24"/>
          <w:szCs w:val="24"/>
        </w:rPr>
      </w:pPr>
      <w:r>
        <w:rPr>
          <w:rFonts w:cs="Arial"/>
          <w:sz w:val="24"/>
          <w:szCs w:val="24"/>
        </w:rPr>
        <w:t>GetCategories</w:t>
      </w:r>
    </w:p>
    <w:p w14:paraId="68A43C3D" w14:textId="3EB34BEC" w:rsidR="00D755DC" w:rsidRPr="00D755DC" w:rsidRDefault="00D755DC" w:rsidP="00D755DC">
      <w:pPr>
        <w:pStyle w:val="BodyText"/>
        <w:numPr>
          <w:ilvl w:val="0"/>
          <w:numId w:val="19"/>
        </w:numPr>
        <w:rPr>
          <w:rFonts w:ascii="Arial" w:hAnsi="Arial" w:cs="Arial"/>
          <w:sz w:val="24"/>
        </w:rPr>
      </w:pPr>
      <w:r>
        <w:rPr>
          <w:rFonts w:ascii="Arial" w:hAnsi="Arial" w:cs="Arial"/>
          <w:sz w:val="24"/>
        </w:rPr>
        <w:t>GetChildCategories</w:t>
      </w:r>
    </w:p>
    <w:p w14:paraId="79B1B9A2" w14:textId="09B522AF" w:rsidR="00D755DC" w:rsidRPr="00EC7593" w:rsidRDefault="00D755DC" w:rsidP="00D755DC">
      <w:pPr>
        <w:pStyle w:val="Heading4"/>
        <w:rPr>
          <w:rFonts w:cs="Arial"/>
        </w:rPr>
      </w:pPr>
      <w:r>
        <w:rPr>
          <w:rFonts w:cs="Arial"/>
        </w:rPr>
        <w:t>1.3.3.4</w:t>
      </w:r>
      <w:r w:rsidRPr="00EC7593">
        <w:rPr>
          <w:rFonts w:cs="Arial"/>
        </w:rPr>
        <w:t xml:space="preserve"> </w:t>
      </w:r>
      <w:r>
        <w:rPr>
          <w:rFonts w:cs="Arial"/>
        </w:rPr>
        <w:t>Messages</w:t>
      </w:r>
      <w:r w:rsidRPr="00EC7593">
        <w:rPr>
          <w:rFonts w:cs="Arial"/>
        </w:rPr>
        <w:t xml:space="preserve"> API Functions</w:t>
      </w:r>
    </w:p>
    <w:p w14:paraId="79C7F59F" w14:textId="39725B56" w:rsidR="00D755DC" w:rsidRPr="00EC7593" w:rsidRDefault="00D755DC" w:rsidP="00D755DC">
      <w:pPr>
        <w:pStyle w:val="Title"/>
        <w:numPr>
          <w:ilvl w:val="0"/>
          <w:numId w:val="19"/>
        </w:numPr>
        <w:rPr>
          <w:rFonts w:cs="Arial"/>
          <w:sz w:val="24"/>
          <w:szCs w:val="24"/>
        </w:rPr>
      </w:pPr>
      <w:r>
        <w:rPr>
          <w:rFonts w:cs="Arial"/>
          <w:sz w:val="24"/>
          <w:szCs w:val="24"/>
        </w:rPr>
        <w:t>CreateChat</w:t>
      </w:r>
    </w:p>
    <w:p w14:paraId="0726C635" w14:textId="7D3F0A79" w:rsidR="00D755DC" w:rsidRDefault="00D755DC" w:rsidP="00D755DC">
      <w:pPr>
        <w:pStyle w:val="BodyText"/>
        <w:numPr>
          <w:ilvl w:val="0"/>
          <w:numId w:val="19"/>
        </w:numPr>
        <w:rPr>
          <w:rFonts w:ascii="Arial" w:hAnsi="Arial" w:cs="Arial"/>
          <w:sz w:val="24"/>
        </w:rPr>
      </w:pPr>
      <w:r>
        <w:rPr>
          <w:rFonts w:ascii="Arial" w:hAnsi="Arial" w:cs="Arial"/>
          <w:sz w:val="24"/>
        </w:rPr>
        <w:t>GetChat</w:t>
      </w:r>
    </w:p>
    <w:p w14:paraId="3095C8A4" w14:textId="6CD8F8D9" w:rsidR="00D755DC" w:rsidRDefault="00D755DC" w:rsidP="00D755DC">
      <w:pPr>
        <w:pStyle w:val="BodyText"/>
        <w:numPr>
          <w:ilvl w:val="0"/>
          <w:numId w:val="19"/>
        </w:numPr>
        <w:rPr>
          <w:rFonts w:ascii="Arial" w:hAnsi="Arial" w:cs="Arial"/>
          <w:sz w:val="24"/>
        </w:rPr>
      </w:pPr>
      <w:r>
        <w:rPr>
          <w:rFonts w:ascii="Arial" w:hAnsi="Arial" w:cs="Arial"/>
          <w:sz w:val="24"/>
        </w:rPr>
        <w:t>AddUserToChat</w:t>
      </w:r>
    </w:p>
    <w:p w14:paraId="7681CE6C" w14:textId="659AE420" w:rsidR="00D755DC" w:rsidRDefault="00D755DC" w:rsidP="00D755DC">
      <w:pPr>
        <w:pStyle w:val="BodyText"/>
        <w:numPr>
          <w:ilvl w:val="0"/>
          <w:numId w:val="19"/>
        </w:numPr>
        <w:rPr>
          <w:rFonts w:ascii="Arial" w:hAnsi="Arial" w:cs="Arial"/>
          <w:sz w:val="24"/>
        </w:rPr>
      </w:pPr>
      <w:r>
        <w:rPr>
          <w:rFonts w:ascii="Arial" w:hAnsi="Arial" w:cs="Arial"/>
          <w:sz w:val="24"/>
        </w:rPr>
        <w:t>SendChatMessage</w:t>
      </w:r>
    </w:p>
    <w:p w14:paraId="5ACF8129" w14:textId="677C6F55" w:rsidR="00D755DC" w:rsidRDefault="00B51D9B" w:rsidP="00D755DC">
      <w:pPr>
        <w:pStyle w:val="BodyText"/>
        <w:numPr>
          <w:ilvl w:val="0"/>
          <w:numId w:val="19"/>
        </w:numPr>
        <w:rPr>
          <w:rFonts w:ascii="Arial" w:hAnsi="Arial" w:cs="Arial"/>
          <w:sz w:val="24"/>
        </w:rPr>
      </w:pPr>
      <w:r>
        <w:rPr>
          <w:rFonts w:ascii="Arial" w:hAnsi="Arial" w:cs="Arial"/>
          <w:sz w:val="24"/>
        </w:rPr>
        <w:t>GetChatMessage</w:t>
      </w:r>
    </w:p>
    <w:p w14:paraId="022E7E7D" w14:textId="3E08A783" w:rsidR="00D755DC" w:rsidRPr="00D755DC" w:rsidRDefault="00D755DC" w:rsidP="00D755DC">
      <w:pPr>
        <w:pStyle w:val="BodyText"/>
        <w:numPr>
          <w:ilvl w:val="0"/>
          <w:numId w:val="19"/>
        </w:numPr>
        <w:rPr>
          <w:rFonts w:ascii="Arial" w:hAnsi="Arial" w:cs="Arial"/>
          <w:sz w:val="24"/>
        </w:rPr>
      </w:pPr>
      <w:r>
        <w:rPr>
          <w:rFonts w:ascii="Arial" w:hAnsi="Arial" w:cs="Arial"/>
          <w:sz w:val="24"/>
        </w:rPr>
        <w:t>RemoveUserFromChat</w:t>
      </w:r>
    </w:p>
    <w:p w14:paraId="45B3BFE7" w14:textId="7473A942" w:rsidR="00D755DC" w:rsidRPr="00A63E9B" w:rsidRDefault="00D755DC" w:rsidP="00D755DC">
      <w:pPr>
        <w:pStyle w:val="Heading4"/>
        <w:rPr>
          <w:rFonts w:cs="Arial"/>
        </w:rPr>
      </w:pPr>
      <w:r w:rsidRPr="00A63E9B">
        <w:rPr>
          <w:rFonts w:cs="Arial"/>
        </w:rPr>
        <w:lastRenderedPageBreak/>
        <w:t>1.3.3.5 Melodies API Functions</w:t>
      </w:r>
    </w:p>
    <w:p w14:paraId="758E9307" w14:textId="7AAC4B56" w:rsidR="00D755DC" w:rsidRPr="00A63E9B" w:rsidRDefault="00D755DC" w:rsidP="00D755DC">
      <w:pPr>
        <w:pStyle w:val="Title"/>
        <w:numPr>
          <w:ilvl w:val="0"/>
          <w:numId w:val="19"/>
        </w:numPr>
        <w:rPr>
          <w:rFonts w:cs="Arial"/>
          <w:sz w:val="24"/>
          <w:szCs w:val="24"/>
        </w:rPr>
      </w:pPr>
      <w:r w:rsidRPr="00A63E9B">
        <w:rPr>
          <w:rFonts w:cs="Arial"/>
          <w:sz w:val="24"/>
          <w:szCs w:val="24"/>
        </w:rPr>
        <w:t>GetMelodies</w:t>
      </w:r>
    </w:p>
    <w:p w14:paraId="79AB6116" w14:textId="5A15D0DE"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GetUserMelodies</w:t>
      </w:r>
    </w:p>
    <w:p w14:paraId="41B8655F" w14:textId="58300CA7"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AddUserMelody</w:t>
      </w:r>
    </w:p>
    <w:p w14:paraId="11FAA8F2" w14:textId="46623A1C"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DeleteUserMelody</w:t>
      </w:r>
    </w:p>
    <w:p w14:paraId="1FA94278" w14:textId="174BB57C"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GetLoop</w:t>
      </w:r>
    </w:p>
    <w:p w14:paraId="3B67C70B" w14:textId="0B8C17F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AddUserLoop</w:t>
      </w:r>
    </w:p>
    <w:p w14:paraId="545CEA0F" w14:textId="311768CA"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AttachToUserLoop</w:t>
      </w:r>
    </w:p>
    <w:p w14:paraId="18813D3F" w14:textId="6A1BCB1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DeleteUserLoop</w:t>
      </w:r>
    </w:p>
    <w:p w14:paraId="474C57E0" w14:textId="56D410A1" w:rsidR="001A2F05" w:rsidRPr="0082423F" w:rsidRDefault="001A2F05" w:rsidP="001A2F05">
      <w:pPr>
        <w:pStyle w:val="Heading4"/>
      </w:pPr>
      <w:r w:rsidRPr="0082423F">
        <w:t>1.3.3.6 Stations API Functions</w:t>
      </w:r>
    </w:p>
    <w:p w14:paraId="08AA75B9" w14:textId="2992706C"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CreateStation</w:t>
      </w:r>
    </w:p>
    <w:p w14:paraId="473E7F00" w14:textId="0F889A08"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UpdateStation</w:t>
      </w:r>
    </w:p>
    <w:p w14:paraId="71EF9734" w14:textId="7463D50F"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DeleteStation</w:t>
      </w:r>
    </w:p>
    <w:p w14:paraId="0689ED5E" w14:textId="389CD76D" w:rsidR="001A2F05"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DeleteStationCategories</w:t>
      </w:r>
    </w:p>
    <w:p w14:paraId="1A1BD3E6" w14:textId="6FCB2548"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w:t>
      </w:r>
    </w:p>
    <w:p w14:paraId="74014544" w14:textId="531C71B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GetAllStations</w:t>
      </w:r>
    </w:p>
    <w:p w14:paraId="5F62246E" w14:textId="2B5AD03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GetStationFollowers</w:t>
      </w:r>
    </w:p>
    <w:p w14:paraId="05446171" w14:textId="7FD1572C"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FollowStation</w:t>
      </w:r>
    </w:p>
    <w:p w14:paraId="55F3AA19" w14:textId="29A87DA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UnfollowStation</w:t>
      </w:r>
    </w:p>
    <w:p w14:paraId="1D0A27E0" w14:textId="5DEA6CEB"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CreateStationPost</w:t>
      </w:r>
    </w:p>
    <w:p w14:paraId="3FE8B812" w14:textId="03B32193"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CreateStationMessage</w:t>
      </w:r>
    </w:p>
    <w:p w14:paraId="0561602C" w14:textId="5471D167"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w:t>
      </w:r>
      <w:r w:rsidR="007228B7">
        <w:rPr>
          <w:rFonts w:ascii="Arial" w:hAnsi="Arial" w:cs="Arial"/>
          <w:sz w:val="24"/>
        </w:rPr>
        <w:t>Post</w:t>
      </w:r>
      <w:r w:rsidRPr="0082423F">
        <w:rPr>
          <w:rFonts w:ascii="Arial" w:hAnsi="Arial" w:cs="Arial"/>
          <w:sz w:val="24"/>
        </w:rPr>
        <w:t>Reply</w:t>
      </w:r>
    </w:p>
    <w:p w14:paraId="0A1BB09D" w14:textId="0AE8375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GetStationPosts</w:t>
      </w:r>
    </w:p>
    <w:p w14:paraId="0989EA25" w14:textId="413D1262"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GetStationMessages</w:t>
      </w:r>
    </w:p>
    <w:p w14:paraId="099F599A" w14:textId="6A3C5AE3"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LikeStation</w:t>
      </w:r>
      <w:r w:rsidR="007228B7">
        <w:rPr>
          <w:rFonts w:ascii="Arial" w:hAnsi="Arial" w:cs="Arial"/>
          <w:sz w:val="24"/>
        </w:rPr>
        <w:t>Post</w:t>
      </w:r>
    </w:p>
    <w:p w14:paraId="5EF6FE3C" w14:textId="13AD4F8A"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UnlikeStation</w:t>
      </w:r>
      <w:r w:rsidR="007228B7">
        <w:rPr>
          <w:rFonts w:ascii="Arial" w:hAnsi="Arial" w:cs="Arial"/>
          <w:sz w:val="24"/>
        </w:rPr>
        <w:t>Post</w:t>
      </w:r>
    </w:p>
    <w:p w14:paraId="1DA52E8B" w14:textId="7BAF8F86"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DeleteStationMessage</w:t>
      </w:r>
    </w:p>
    <w:p w14:paraId="449F2962" w14:textId="212887DD" w:rsidR="00D755DC" w:rsidRPr="00EC7593" w:rsidRDefault="001A2F05" w:rsidP="00D755DC">
      <w:pPr>
        <w:pStyle w:val="Heading4"/>
        <w:rPr>
          <w:rFonts w:cs="Arial"/>
        </w:rPr>
      </w:pPr>
      <w:r>
        <w:rPr>
          <w:rFonts w:cs="Arial"/>
        </w:rPr>
        <w:t>1.3.3.7</w:t>
      </w:r>
      <w:r w:rsidR="00D755DC" w:rsidRPr="00EC7593">
        <w:rPr>
          <w:rFonts w:cs="Arial"/>
        </w:rPr>
        <w:t xml:space="preserve"> </w:t>
      </w:r>
      <w:r w:rsidR="00D755DC">
        <w:rPr>
          <w:rFonts w:cs="Arial"/>
        </w:rPr>
        <w:t>Uploads</w:t>
      </w:r>
      <w:r w:rsidR="00D755DC" w:rsidRPr="00EC7593">
        <w:rPr>
          <w:rFonts w:cs="Arial"/>
        </w:rPr>
        <w:t xml:space="preserve"> API Functions</w:t>
      </w:r>
    </w:p>
    <w:p w14:paraId="45F031E1" w14:textId="05D2CC72" w:rsidR="00D755DC" w:rsidRPr="00D755DC" w:rsidRDefault="00D755DC" w:rsidP="00D755DC">
      <w:pPr>
        <w:pStyle w:val="BodyText"/>
        <w:numPr>
          <w:ilvl w:val="0"/>
          <w:numId w:val="19"/>
        </w:numPr>
        <w:rPr>
          <w:rFonts w:ascii="Arial" w:hAnsi="Arial" w:cs="Arial"/>
          <w:sz w:val="24"/>
        </w:rPr>
      </w:pPr>
      <w:r>
        <w:rPr>
          <w:rFonts w:ascii="Arial" w:hAnsi="Arial" w:cs="Arial"/>
          <w:sz w:val="24"/>
        </w:rPr>
        <w:t>UploadFile</w:t>
      </w:r>
    </w:p>
    <w:p w14:paraId="6C67C9AB" w14:textId="77777777" w:rsidR="00D755DC" w:rsidRPr="00EC7593" w:rsidRDefault="00D755DC" w:rsidP="00D755DC">
      <w:pPr>
        <w:pStyle w:val="BodyText"/>
        <w:rPr>
          <w:rFonts w:ascii="Arial" w:hAnsi="Arial" w:cs="Arial"/>
          <w:sz w:val="24"/>
        </w:rPr>
      </w:pPr>
    </w:p>
    <w:p w14:paraId="65AC8847" w14:textId="74B8D649" w:rsidR="00EA2ECF" w:rsidRPr="00EC7593" w:rsidRDefault="002D7D00" w:rsidP="00D93586">
      <w:pPr>
        <w:pStyle w:val="Heading3"/>
        <w:rPr>
          <w:rFonts w:cs="Arial"/>
        </w:rPr>
      </w:pPr>
      <w:bookmarkStart w:id="48" w:name="_Toc408207311"/>
      <w:bookmarkStart w:id="49" w:name="_Toc408399723"/>
      <w:bookmarkStart w:id="50" w:name="_Toc304794945"/>
      <w:r w:rsidRPr="00EC7593">
        <w:rPr>
          <w:rFonts w:cs="Arial"/>
        </w:rPr>
        <w:lastRenderedPageBreak/>
        <w:t>1.3.4</w:t>
      </w:r>
      <w:r w:rsidR="00B33A11" w:rsidRPr="00EC7593">
        <w:rPr>
          <w:rFonts w:cs="Arial"/>
        </w:rPr>
        <w:t xml:space="preserve"> Application Logging</w:t>
      </w:r>
      <w:bookmarkEnd w:id="48"/>
      <w:bookmarkEnd w:id="49"/>
      <w:bookmarkEnd w:id="50"/>
    </w:p>
    <w:p w14:paraId="0B4A1A8D" w14:textId="0408E0D0" w:rsidR="00B33A11" w:rsidRPr="00EC7593" w:rsidRDefault="002D7D00" w:rsidP="00EA2ECF">
      <w:pPr>
        <w:pStyle w:val="BodyText"/>
        <w:jc w:val="both"/>
        <w:rPr>
          <w:rFonts w:ascii="Arial" w:hAnsi="Arial" w:cs="Arial"/>
          <w:sz w:val="24"/>
        </w:rPr>
      </w:pPr>
      <w:r w:rsidRPr="00EC7593">
        <w:rPr>
          <w:rFonts w:ascii="Arial" w:hAnsi="Arial" w:cs="Arial"/>
          <w:sz w:val="24"/>
        </w:rPr>
        <w:t>The API application</w:t>
      </w:r>
      <w:r w:rsidR="00D93586" w:rsidRPr="00EC7593">
        <w:rPr>
          <w:rFonts w:ascii="Arial" w:hAnsi="Arial" w:cs="Arial"/>
          <w:sz w:val="24"/>
        </w:rPr>
        <w:t xml:space="preserve"> will log information using the</w:t>
      </w:r>
      <w:r w:rsidR="00635C61" w:rsidRPr="00EC7593">
        <w:rPr>
          <w:rFonts w:ascii="Arial" w:hAnsi="Arial" w:cs="Arial"/>
          <w:sz w:val="24"/>
        </w:rPr>
        <w:t xml:space="preserve"> static</w:t>
      </w:r>
      <w:r w:rsidR="00D93586" w:rsidRPr="00EC7593">
        <w:rPr>
          <w:rFonts w:ascii="Arial" w:hAnsi="Arial" w:cs="Arial"/>
          <w:sz w:val="24"/>
        </w:rPr>
        <w:t xml:space="preserve"> </w:t>
      </w:r>
      <w:r w:rsidR="001951E8" w:rsidRPr="00EC7593">
        <w:rPr>
          <w:rFonts w:ascii="Arial" w:hAnsi="Arial" w:cs="Arial"/>
          <w:sz w:val="24"/>
        </w:rPr>
        <w:t>InstaMelody</w:t>
      </w:r>
      <w:r w:rsidR="00635C61" w:rsidRPr="00EC7593">
        <w:rPr>
          <w:rFonts w:ascii="Arial" w:hAnsi="Arial" w:cs="Arial"/>
          <w:sz w:val="24"/>
        </w:rPr>
        <w:t xml:space="preserve">Logger object exposed by the </w:t>
      </w:r>
      <w:r w:rsidR="001951E8" w:rsidRPr="00EC7593">
        <w:rPr>
          <w:rFonts w:ascii="Arial" w:hAnsi="Arial" w:cs="Arial"/>
          <w:sz w:val="24"/>
        </w:rPr>
        <w:t>InstaMelody</w:t>
      </w:r>
      <w:r w:rsidR="00635C61" w:rsidRPr="00EC7593">
        <w:rPr>
          <w:rFonts w:ascii="Arial" w:hAnsi="Arial" w:cs="Arial"/>
          <w:sz w:val="24"/>
        </w:rPr>
        <w:t>.Infrastructure project</w:t>
      </w:r>
      <w:r w:rsidR="00D93586" w:rsidRPr="00EC7593">
        <w:rPr>
          <w:rFonts w:ascii="Arial" w:hAnsi="Arial" w:cs="Arial"/>
          <w:sz w:val="24"/>
        </w:rPr>
        <w:t>.</w:t>
      </w:r>
      <w:r w:rsidR="00635C61" w:rsidRPr="00EC7593">
        <w:rPr>
          <w:rFonts w:ascii="Arial" w:hAnsi="Arial" w:cs="Arial"/>
          <w:sz w:val="24"/>
        </w:rPr>
        <w:t xml:space="preserve"> Since this is a static object that is external to the specific structure of the project, it will be available to all component projects that have a reference to the Infrastructure project.</w:t>
      </w:r>
    </w:p>
    <w:p w14:paraId="40CA4F72" w14:textId="42F27667" w:rsidR="00BC460F" w:rsidRPr="00EC7593" w:rsidRDefault="002D7D00" w:rsidP="00BC460F">
      <w:pPr>
        <w:pStyle w:val="Heading4"/>
        <w:rPr>
          <w:rFonts w:cs="Arial"/>
        </w:rPr>
      </w:pPr>
      <w:bookmarkStart w:id="51" w:name="_Toc408399724"/>
      <w:r w:rsidRPr="00EC7593">
        <w:rPr>
          <w:rFonts w:cs="Arial"/>
        </w:rPr>
        <w:t>1.3.4</w:t>
      </w:r>
      <w:r w:rsidR="00BC460F" w:rsidRPr="00EC7593">
        <w:rPr>
          <w:rFonts w:cs="Arial"/>
        </w:rPr>
        <w:t>.</w:t>
      </w:r>
      <w:r w:rsidR="00635C61" w:rsidRPr="00EC7593">
        <w:rPr>
          <w:rFonts w:cs="Arial"/>
        </w:rPr>
        <w:t>1</w:t>
      </w:r>
      <w:r w:rsidR="00BC460F" w:rsidRPr="00EC7593">
        <w:rPr>
          <w:rFonts w:cs="Arial"/>
        </w:rPr>
        <w:t xml:space="preserve"> External Application Logging</w:t>
      </w:r>
      <w:bookmarkEnd w:id="51"/>
    </w:p>
    <w:p w14:paraId="1C79F6CD" w14:textId="4BA17E9F" w:rsidR="00AA6552" w:rsidRPr="00EC7593" w:rsidRDefault="00AA6552" w:rsidP="00EA2ECF">
      <w:pPr>
        <w:pStyle w:val="BodyText"/>
        <w:jc w:val="both"/>
        <w:rPr>
          <w:rFonts w:ascii="Arial" w:hAnsi="Arial" w:cs="Arial"/>
          <w:sz w:val="24"/>
        </w:rPr>
      </w:pPr>
      <w:r w:rsidRPr="00EC7593">
        <w:rPr>
          <w:rFonts w:ascii="Arial" w:hAnsi="Arial" w:cs="Arial"/>
          <w:sz w:val="24"/>
        </w:rPr>
        <w:t>Logging functionality will not be exposed at the API level. T</w:t>
      </w:r>
      <w:r w:rsidR="005C68E5" w:rsidRPr="00EC7593">
        <w:rPr>
          <w:rFonts w:ascii="Arial" w:hAnsi="Arial" w:cs="Arial"/>
          <w:sz w:val="24"/>
        </w:rPr>
        <w:t>he included</w:t>
      </w:r>
      <w:r w:rsidR="00BC460F" w:rsidRPr="00EC7593">
        <w:rPr>
          <w:rFonts w:ascii="Arial" w:hAnsi="Arial" w:cs="Arial"/>
          <w:sz w:val="24"/>
        </w:rPr>
        <w:t xml:space="preserve"> logging capabilities are only for use by the API itself. It is assumed that any client applications will handle their own logging needs.</w:t>
      </w:r>
    </w:p>
    <w:p w14:paraId="3BF2DAFA" w14:textId="434B19AA" w:rsidR="00EA2ECF" w:rsidRPr="00EC7593" w:rsidRDefault="002D7D00" w:rsidP="001129E5">
      <w:pPr>
        <w:pStyle w:val="Heading4"/>
        <w:rPr>
          <w:rFonts w:cs="Arial"/>
        </w:rPr>
      </w:pPr>
      <w:bookmarkStart w:id="52" w:name="_Toc408399725"/>
      <w:r w:rsidRPr="00EC7593">
        <w:rPr>
          <w:rFonts w:cs="Arial"/>
        </w:rPr>
        <w:t>1.3.4</w:t>
      </w:r>
      <w:r w:rsidR="0019064C" w:rsidRPr="00EC7593">
        <w:rPr>
          <w:rFonts w:cs="Arial"/>
        </w:rPr>
        <w:t>.</w:t>
      </w:r>
      <w:r w:rsidR="00635C61" w:rsidRPr="00EC7593">
        <w:rPr>
          <w:rFonts w:cs="Arial"/>
        </w:rPr>
        <w:t>2</w:t>
      </w:r>
      <w:r w:rsidR="0019064C" w:rsidRPr="00EC7593">
        <w:rPr>
          <w:rFonts w:cs="Arial"/>
        </w:rPr>
        <w:t xml:space="preserve"> Logging Levels</w:t>
      </w:r>
      <w:bookmarkEnd w:id="52"/>
    </w:p>
    <w:p w14:paraId="02A85DE8" w14:textId="70DD9030" w:rsidR="0019064C" w:rsidRPr="00EC7593" w:rsidRDefault="0019064C" w:rsidP="00EA2ECF">
      <w:pPr>
        <w:pStyle w:val="BodyText"/>
        <w:jc w:val="both"/>
        <w:rPr>
          <w:rFonts w:ascii="Arial" w:hAnsi="Arial" w:cs="Arial"/>
          <w:sz w:val="24"/>
        </w:rPr>
      </w:pPr>
      <w:r w:rsidRPr="00EC7593">
        <w:rPr>
          <w:rFonts w:ascii="Arial" w:hAnsi="Arial" w:cs="Arial"/>
          <w:sz w:val="24"/>
        </w:rPr>
        <w:t>The NLog library currently supports seven “levels” of logging messages:</w:t>
      </w:r>
    </w:p>
    <w:tbl>
      <w:tblPr>
        <w:tblStyle w:val="TableGrid"/>
        <w:tblW w:w="10296" w:type="dxa"/>
        <w:tblInd w:w="108" w:type="dxa"/>
        <w:tblLook w:val="04A0" w:firstRow="1" w:lastRow="0" w:firstColumn="1" w:lastColumn="0" w:noHBand="0" w:noVBand="1"/>
      </w:tblPr>
      <w:tblGrid>
        <w:gridCol w:w="1818"/>
        <w:gridCol w:w="8478"/>
      </w:tblGrid>
      <w:tr w:rsidR="0019064C" w:rsidRPr="00EC7593" w14:paraId="3BE42595" w14:textId="77777777" w:rsidTr="001129E5">
        <w:tc>
          <w:tcPr>
            <w:tcW w:w="1818" w:type="dxa"/>
          </w:tcPr>
          <w:p w14:paraId="5B15B688" w14:textId="77777777" w:rsidR="0019064C" w:rsidRPr="00EC7593" w:rsidRDefault="0019064C" w:rsidP="0019064C">
            <w:pPr>
              <w:pStyle w:val="BodyText"/>
              <w:jc w:val="both"/>
              <w:rPr>
                <w:rFonts w:ascii="Arial" w:hAnsi="Arial" w:cs="Arial"/>
                <w:sz w:val="24"/>
              </w:rPr>
            </w:pPr>
            <w:r w:rsidRPr="00EC7593">
              <w:rPr>
                <w:rFonts w:ascii="Arial" w:hAnsi="Arial" w:cs="Arial"/>
                <w:sz w:val="24"/>
              </w:rPr>
              <w:t>Off</w:t>
            </w:r>
          </w:p>
        </w:tc>
        <w:tc>
          <w:tcPr>
            <w:tcW w:w="8478" w:type="dxa"/>
          </w:tcPr>
          <w:p w14:paraId="6B0863A8" w14:textId="6A63C449" w:rsidR="0019064C" w:rsidRPr="00EC7593" w:rsidRDefault="0019064C" w:rsidP="0019064C">
            <w:pPr>
              <w:pStyle w:val="BodyText"/>
              <w:jc w:val="both"/>
              <w:rPr>
                <w:rFonts w:ascii="Arial" w:hAnsi="Arial" w:cs="Arial"/>
                <w:sz w:val="24"/>
              </w:rPr>
            </w:pPr>
            <w:r w:rsidRPr="00EC7593">
              <w:rPr>
                <w:rFonts w:ascii="Arial" w:hAnsi="Arial" w:cs="Arial"/>
                <w:sz w:val="24"/>
              </w:rPr>
              <w:t>Turns logging activity off</w:t>
            </w:r>
          </w:p>
        </w:tc>
      </w:tr>
      <w:tr w:rsidR="0019064C" w:rsidRPr="00EC7593" w14:paraId="1508DE51" w14:textId="77777777" w:rsidTr="001129E5">
        <w:tc>
          <w:tcPr>
            <w:tcW w:w="1818" w:type="dxa"/>
          </w:tcPr>
          <w:p w14:paraId="3A82A137" w14:textId="542E4F52" w:rsidR="0019064C" w:rsidRPr="00EC7593" w:rsidRDefault="0019064C" w:rsidP="0019064C">
            <w:pPr>
              <w:pStyle w:val="BodyText"/>
              <w:jc w:val="both"/>
              <w:rPr>
                <w:rFonts w:ascii="Arial" w:hAnsi="Arial" w:cs="Arial"/>
                <w:sz w:val="24"/>
              </w:rPr>
            </w:pPr>
            <w:r w:rsidRPr="00EC7593">
              <w:rPr>
                <w:rFonts w:ascii="Arial" w:hAnsi="Arial" w:cs="Arial"/>
                <w:sz w:val="24"/>
              </w:rPr>
              <w:t>Fatal</w:t>
            </w:r>
          </w:p>
        </w:tc>
        <w:tc>
          <w:tcPr>
            <w:tcW w:w="8478" w:type="dxa"/>
          </w:tcPr>
          <w:p w14:paraId="406F9DE3" w14:textId="1F086A53" w:rsidR="0019064C" w:rsidRPr="00EC7593" w:rsidRDefault="0019064C" w:rsidP="0019064C">
            <w:pPr>
              <w:widowControl/>
              <w:suppressAutoHyphens w:val="0"/>
              <w:rPr>
                <w:rFonts w:ascii="Arial" w:hAnsi="Arial" w:cs="Arial"/>
                <w:sz w:val="24"/>
              </w:rPr>
            </w:pPr>
            <w:r w:rsidRPr="00EC7593">
              <w:rPr>
                <w:rFonts w:ascii="Arial" w:hAnsi="Arial" w:cs="Arial"/>
                <w:sz w:val="24"/>
              </w:rPr>
              <w:t>Severe errors that cause unplanned application termination.</w:t>
            </w:r>
          </w:p>
        </w:tc>
      </w:tr>
      <w:tr w:rsidR="0019064C" w:rsidRPr="00EC7593" w14:paraId="759317CA" w14:textId="77777777" w:rsidTr="001129E5">
        <w:tc>
          <w:tcPr>
            <w:tcW w:w="1818" w:type="dxa"/>
          </w:tcPr>
          <w:p w14:paraId="10457C88" w14:textId="17D07F2B" w:rsidR="0019064C" w:rsidRPr="00EC7593" w:rsidRDefault="0019064C" w:rsidP="0019064C">
            <w:pPr>
              <w:pStyle w:val="BodyText"/>
              <w:jc w:val="both"/>
              <w:rPr>
                <w:rFonts w:ascii="Arial" w:hAnsi="Arial" w:cs="Arial"/>
                <w:sz w:val="24"/>
              </w:rPr>
            </w:pPr>
            <w:r w:rsidRPr="00EC7593">
              <w:rPr>
                <w:rFonts w:ascii="Arial" w:hAnsi="Arial" w:cs="Arial"/>
                <w:sz w:val="24"/>
              </w:rPr>
              <w:t>Error</w:t>
            </w:r>
          </w:p>
        </w:tc>
        <w:tc>
          <w:tcPr>
            <w:tcW w:w="8478" w:type="dxa"/>
          </w:tcPr>
          <w:p w14:paraId="54C71C3C" w14:textId="7BD0344E" w:rsidR="0019064C" w:rsidRPr="00EC7593" w:rsidRDefault="0019064C" w:rsidP="0019064C">
            <w:pPr>
              <w:widowControl/>
              <w:suppressAutoHyphens w:val="0"/>
              <w:rPr>
                <w:rFonts w:ascii="Arial" w:hAnsi="Arial" w:cs="Arial"/>
                <w:sz w:val="24"/>
              </w:rPr>
            </w:pPr>
            <w:r w:rsidRPr="00EC7593">
              <w:rPr>
                <w:rFonts w:ascii="Arial" w:hAnsi="Arial" w:cs="Arial"/>
                <w:sz w:val="24"/>
              </w:rPr>
              <w:t>Runtime errors or unexpected conditions that do not cause termination.</w:t>
            </w:r>
          </w:p>
        </w:tc>
      </w:tr>
      <w:tr w:rsidR="0019064C" w:rsidRPr="00EC7593" w14:paraId="52B24402" w14:textId="77777777" w:rsidTr="001129E5">
        <w:tc>
          <w:tcPr>
            <w:tcW w:w="1818" w:type="dxa"/>
          </w:tcPr>
          <w:p w14:paraId="6D2E8577" w14:textId="60F13CBE" w:rsidR="0019064C" w:rsidRPr="00EC7593" w:rsidRDefault="0019064C" w:rsidP="0019064C">
            <w:pPr>
              <w:pStyle w:val="BodyText"/>
              <w:jc w:val="both"/>
              <w:rPr>
                <w:rFonts w:ascii="Arial" w:hAnsi="Arial" w:cs="Arial"/>
                <w:sz w:val="24"/>
              </w:rPr>
            </w:pPr>
            <w:r w:rsidRPr="00EC7593">
              <w:rPr>
                <w:rFonts w:ascii="Arial" w:hAnsi="Arial" w:cs="Arial"/>
                <w:sz w:val="24"/>
              </w:rPr>
              <w:t>Warn</w:t>
            </w:r>
          </w:p>
        </w:tc>
        <w:tc>
          <w:tcPr>
            <w:tcW w:w="8478" w:type="dxa"/>
          </w:tcPr>
          <w:p w14:paraId="2CC312BA" w14:textId="3D1F92B0" w:rsidR="0019064C" w:rsidRPr="00EC7593" w:rsidRDefault="0019064C" w:rsidP="001129E5">
            <w:pPr>
              <w:widowControl/>
              <w:suppressAutoHyphens w:val="0"/>
              <w:rPr>
                <w:rFonts w:ascii="Arial" w:hAnsi="Arial" w:cs="Arial"/>
                <w:sz w:val="24"/>
              </w:rPr>
            </w:pPr>
            <w:r w:rsidRPr="00EC7593">
              <w:rPr>
                <w:rFonts w:ascii="Arial" w:hAnsi="Arial" w:cs="Arial"/>
                <w:sz w:val="24"/>
              </w:rPr>
              <w:t xml:space="preserve">Runtime situations that are undesirable or unexpected, but not necessarily </w:t>
            </w:r>
            <w:r w:rsidR="001129E5" w:rsidRPr="00EC7593">
              <w:rPr>
                <w:rFonts w:ascii="Arial" w:hAnsi="Arial" w:cs="Arial"/>
                <w:sz w:val="24"/>
              </w:rPr>
              <w:t>“</w:t>
            </w:r>
            <w:r w:rsidRPr="00EC7593">
              <w:rPr>
                <w:rFonts w:ascii="Arial" w:hAnsi="Arial" w:cs="Arial"/>
                <w:sz w:val="24"/>
              </w:rPr>
              <w:t>errors.</w:t>
            </w:r>
            <w:r w:rsidR="001129E5" w:rsidRPr="00EC7593">
              <w:rPr>
                <w:rFonts w:ascii="Arial" w:hAnsi="Arial" w:cs="Arial"/>
                <w:sz w:val="24"/>
              </w:rPr>
              <w:t>”</w:t>
            </w:r>
          </w:p>
        </w:tc>
      </w:tr>
      <w:tr w:rsidR="0019064C" w:rsidRPr="00EC7593" w14:paraId="4E401646" w14:textId="77777777" w:rsidTr="001129E5">
        <w:tc>
          <w:tcPr>
            <w:tcW w:w="1818" w:type="dxa"/>
          </w:tcPr>
          <w:p w14:paraId="1BE7E3C9" w14:textId="3A4FC18D" w:rsidR="0019064C" w:rsidRPr="00EC7593" w:rsidRDefault="0019064C" w:rsidP="0019064C">
            <w:pPr>
              <w:pStyle w:val="BodyText"/>
              <w:jc w:val="both"/>
              <w:rPr>
                <w:rFonts w:ascii="Arial" w:hAnsi="Arial" w:cs="Arial"/>
                <w:sz w:val="24"/>
              </w:rPr>
            </w:pPr>
            <w:r w:rsidRPr="00EC7593">
              <w:rPr>
                <w:rFonts w:ascii="Arial" w:hAnsi="Arial" w:cs="Arial"/>
                <w:sz w:val="24"/>
              </w:rPr>
              <w:t>Info</w:t>
            </w:r>
          </w:p>
        </w:tc>
        <w:tc>
          <w:tcPr>
            <w:tcW w:w="8478" w:type="dxa"/>
          </w:tcPr>
          <w:p w14:paraId="2A1A4E71" w14:textId="45411F14" w:rsidR="0019064C" w:rsidRPr="00EC7593" w:rsidRDefault="0019064C" w:rsidP="0019064C">
            <w:pPr>
              <w:widowControl/>
              <w:suppressAutoHyphens w:val="0"/>
              <w:rPr>
                <w:rFonts w:ascii="Arial" w:hAnsi="Arial" w:cs="Arial"/>
                <w:sz w:val="24"/>
              </w:rPr>
            </w:pPr>
            <w:r w:rsidRPr="00EC7593">
              <w:rPr>
                <w:rFonts w:ascii="Arial" w:hAnsi="Arial" w:cs="Arial"/>
                <w:sz w:val="24"/>
              </w:rPr>
              <w:t xml:space="preserve">Important runtime events (startup/shutdown), or </w:t>
            </w:r>
            <w:r w:rsidR="001129E5" w:rsidRPr="00EC7593">
              <w:rPr>
                <w:rFonts w:ascii="Arial" w:hAnsi="Arial" w:cs="Arial"/>
                <w:sz w:val="24"/>
              </w:rPr>
              <w:t xml:space="preserve">other </w:t>
            </w:r>
            <w:r w:rsidRPr="00EC7593">
              <w:rPr>
                <w:rFonts w:ascii="Arial" w:hAnsi="Arial" w:cs="Arial"/>
                <w:sz w:val="24"/>
              </w:rPr>
              <w:t xml:space="preserve">information </w:t>
            </w:r>
            <w:r w:rsidR="001129E5" w:rsidRPr="00EC7593">
              <w:rPr>
                <w:rFonts w:ascii="Arial" w:hAnsi="Arial" w:cs="Arial"/>
                <w:sz w:val="24"/>
              </w:rPr>
              <w:t>useful for application monitoring.</w:t>
            </w:r>
          </w:p>
        </w:tc>
      </w:tr>
      <w:tr w:rsidR="0019064C" w:rsidRPr="00EC7593" w14:paraId="0D307C73" w14:textId="77777777" w:rsidTr="001129E5">
        <w:tc>
          <w:tcPr>
            <w:tcW w:w="1818" w:type="dxa"/>
          </w:tcPr>
          <w:p w14:paraId="19CD67DE" w14:textId="1CD3EF56" w:rsidR="0019064C" w:rsidRPr="00EC7593" w:rsidRDefault="0019064C" w:rsidP="0019064C">
            <w:pPr>
              <w:pStyle w:val="BodyText"/>
              <w:jc w:val="both"/>
              <w:rPr>
                <w:rFonts w:ascii="Arial" w:hAnsi="Arial" w:cs="Arial"/>
                <w:sz w:val="24"/>
              </w:rPr>
            </w:pPr>
            <w:r w:rsidRPr="00EC7593">
              <w:rPr>
                <w:rFonts w:ascii="Arial" w:hAnsi="Arial" w:cs="Arial"/>
                <w:sz w:val="24"/>
              </w:rPr>
              <w:t>Debug</w:t>
            </w:r>
          </w:p>
        </w:tc>
        <w:tc>
          <w:tcPr>
            <w:tcW w:w="8478" w:type="dxa"/>
          </w:tcPr>
          <w:p w14:paraId="78165E67" w14:textId="184F0AE7" w:rsidR="0019064C" w:rsidRPr="00EC7593" w:rsidRDefault="001129E5" w:rsidP="001129E5">
            <w:pPr>
              <w:widowControl/>
              <w:suppressAutoHyphens w:val="0"/>
              <w:rPr>
                <w:rFonts w:ascii="Arial" w:hAnsi="Arial" w:cs="Arial"/>
                <w:sz w:val="24"/>
              </w:rPr>
            </w:pPr>
            <w:r w:rsidRPr="00EC7593">
              <w:rPr>
                <w:rFonts w:ascii="Arial" w:hAnsi="Arial" w:cs="Arial"/>
                <w:sz w:val="24"/>
              </w:rPr>
              <w:t>Detailed information on the flow through the system. Generally disabled for production environments.</w:t>
            </w:r>
          </w:p>
        </w:tc>
      </w:tr>
      <w:tr w:rsidR="0019064C" w:rsidRPr="00EC7593" w14:paraId="176FCC34" w14:textId="77777777" w:rsidTr="001129E5">
        <w:tc>
          <w:tcPr>
            <w:tcW w:w="1818" w:type="dxa"/>
          </w:tcPr>
          <w:p w14:paraId="2704931A" w14:textId="77777777" w:rsidR="0019064C" w:rsidRPr="00EC7593" w:rsidRDefault="0019064C" w:rsidP="0019064C">
            <w:pPr>
              <w:pStyle w:val="BodyText"/>
              <w:jc w:val="both"/>
              <w:rPr>
                <w:rFonts w:ascii="Arial" w:hAnsi="Arial" w:cs="Arial"/>
                <w:sz w:val="24"/>
              </w:rPr>
            </w:pPr>
            <w:r w:rsidRPr="00EC7593">
              <w:rPr>
                <w:rFonts w:ascii="Arial" w:hAnsi="Arial" w:cs="Arial"/>
                <w:sz w:val="24"/>
              </w:rPr>
              <w:t>Trace</w:t>
            </w:r>
          </w:p>
        </w:tc>
        <w:tc>
          <w:tcPr>
            <w:tcW w:w="8478" w:type="dxa"/>
          </w:tcPr>
          <w:p w14:paraId="758C0384" w14:textId="21C9F31A" w:rsidR="0019064C" w:rsidRPr="00EC7593" w:rsidRDefault="001129E5" w:rsidP="001129E5">
            <w:pPr>
              <w:widowControl/>
              <w:suppressAutoHyphens w:val="0"/>
              <w:rPr>
                <w:rFonts w:ascii="Arial" w:hAnsi="Arial" w:cs="Arial"/>
                <w:sz w:val="24"/>
              </w:rPr>
            </w:pPr>
            <w:r w:rsidRPr="00EC7593">
              <w:rPr>
                <w:rFonts w:ascii="Arial" w:hAnsi="Arial" w:cs="Arial"/>
                <w:sz w:val="24"/>
              </w:rPr>
              <w:t>The most detailed information. Primarily useful in development or testing environments.</w:t>
            </w:r>
          </w:p>
        </w:tc>
      </w:tr>
    </w:tbl>
    <w:p w14:paraId="378028F6" w14:textId="77777777" w:rsidR="0019064C" w:rsidRPr="00EC7593" w:rsidRDefault="0019064C" w:rsidP="00EA2ECF">
      <w:pPr>
        <w:pStyle w:val="BodyText"/>
        <w:jc w:val="both"/>
        <w:rPr>
          <w:rFonts w:ascii="Arial" w:hAnsi="Arial" w:cs="Arial"/>
          <w:sz w:val="24"/>
        </w:rPr>
      </w:pPr>
    </w:p>
    <w:p w14:paraId="54C63B6B" w14:textId="4C01055E" w:rsidR="002F6434" w:rsidRPr="00EC7593" w:rsidRDefault="00AF2BAC" w:rsidP="00420C94">
      <w:pPr>
        <w:pStyle w:val="Heading2"/>
        <w:rPr>
          <w:rFonts w:cs="Arial"/>
        </w:rPr>
      </w:pPr>
      <w:r w:rsidRPr="00EC7593">
        <w:rPr>
          <w:rFonts w:cs="Arial"/>
        </w:rPr>
        <w:br w:type="page"/>
      </w:r>
      <w:bookmarkStart w:id="53" w:name="_Toc408207312"/>
      <w:bookmarkStart w:id="54" w:name="_Toc408399726"/>
      <w:bookmarkStart w:id="55" w:name="_Toc304794946"/>
      <w:r w:rsidR="00F75EEB" w:rsidRPr="00EC7593">
        <w:rPr>
          <w:rFonts w:cs="Arial"/>
        </w:rPr>
        <w:lastRenderedPageBreak/>
        <w:t>2.</w:t>
      </w:r>
      <w:r w:rsidR="00BC6DCB" w:rsidRPr="00EC7593">
        <w:rPr>
          <w:rFonts w:cs="Arial"/>
        </w:rPr>
        <w:t xml:space="preserve"> </w:t>
      </w:r>
      <w:r w:rsidR="00F75EEB" w:rsidRPr="00EC7593">
        <w:rPr>
          <w:rFonts w:cs="Arial"/>
        </w:rPr>
        <w:t>Planning</w:t>
      </w:r>
      <w:bookmarkEnd w:id="53"/>
      <w:bookmarkEnd w:id="54"/>
      <w:bookmarkEnd w:id="55"/>
      <w:r w:rsidR="00F75EEB" w:rsidRPr="00EC7593">
        <w:rPr>
          <w:rFonts w:cs="Arial"/>
        </w:rPr>
        <w:t xml:space="preserve"> </w:t>
      </w:r>
    </w:p>
    <w:p w14:paraId="7D70F131" w14:textId="732B6D63" w:rsidR="00F75EEB" w:rsidRPr="00EC7593" w:rsidRDefault="00F75EEB" w:rsidP="00FF23D1">
      <w:pPr>
        <w:pStyle w:val="Heading2"/>
        <w:rPr>
          <w:rFonts w:cs="Arial"/>
        </w:rPr>
      </w:pPr>
      <w:bookmarkStart w:id="56" w:name="_Toc408207313"/>
      <w:bookmarkStart w:id="57" w:name="_Toc408399727"/>
      <w:bookmarkStart w:id="58" w:name="_Toc304794947"/>
      <w:r w:rsidRPr="00EC7593">
        <w:rPr>
          <w:rFonts w:cs="Arial"/>
        </w:rPr>
        <w:t>2.1 Goals</w:t>
      </w:r>
      <w:bookmarkEnd w:id="56"/>
      <w:bookmarkEnd w:id="57"/>
      <w:bookmarkEnd w:id="58"/>
    </w:p>
    <w:p w14:paraId="5EB12AF9" w14:textId="02CC5341" w:rsidR="00F75EEB" w:rsidRPr="00EC7593" w:rsidRDefault="00F75EEB" w:rsidP="00DD4394">
      <w:pPr>
        <w:pStyle w:val="BodyText"/>
        <w:numPr>
          <w:ilvl w:val="0"/>
          <w:numId w:val="6"/>
        </w:numPr>
        <w:jc w:val="both"/>
        <w:rPr>
          <w:rFonts w:ascii="Arial" w:hAnsi="Arial" w:cs="Arial"/>
          <w:sz w:val="24"/>
        </w:rPr>
      </w:pPr>
      <w:r w:rsidRPr="00EC7593">
        <w:rPr>
          <w:rFonts w:ascii="Arial" w:hAnsi="Arial" w:cs="Arial"/>
          <w:sz w:val="24"/>
        </w:rPr>
        <w:t>Provide us</w:t>
      </w:r>
      <w:r w:rsidR="002D7D00" w:rsidRPr="00EC7593">
        <w:rPr>
          <w:rFonts w:ascii="Arial" w:hAnsi="Arial" w:cs="Arial"/>
          <w:sz w:val="24"/>
        </w:rPr>
        <w:t>er authentication functionality</w:t>
      </w:r>
    </w:p>
    <w:p w14:paraId="26017EFB" w14:textId="4EBD2035" w:rsidR="00125E52"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Persist data when submitted by the client application</w:t>
      </w:r>
    </w:p>
    <w:p w14:paraId="14424E28" w14:textId="690F2521" w:rsidR="002D7D00"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Retrieve data when requested by the client application</w:t>
      </w:r>
    </w:p>
    <w:p w14:paraId="68A455DF" w14:textId="2C32EE64" w:rsidR="00125E52" w:rsidRPr="00EC7593" w:rsidRDefault="00125E52" w:rsidP="00FF23D1">
      <w:pPr>
        <w:pStyle w:val="Heading2"/>
        <w:rPr>
          <w:rFonts w:cs="Arial"/>
        </w:rPr>
      </w:pPr>
      <w:bookmarkStart w:id="59" w:name="_Toc408207314"/>
      <w:bookmarkStart w:id="60" w:name="_Toc408399728"/>
      <w:bookmarkStart w:id="61" w:name="_Toc304794948"/>
      <w:r w:rsidRPr="00EC7593">
        <w:rPr>
          <w:rFonts w:cs="Arial"/>
        </w:rPr>
        <w:t>2.2 Ground Rules and Assumptions</w:t>
      </w:r>
      <w:bookmarkEnd w:id="59"/>
      <w:bookmarkEnd w:id="60"/>
      <w:bookmarkEnd w:id="61"/>
    </w:p>
    <w:p w14:paraId="6B81D281" w14:textId="655F6306"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business logic will be included in the BLL</w:t>
      </w:r>
      <w:r w:rsidR="005A1105" w:rsidRPr="00EC7593">
        <w:rPr>
          <w:rFonts w:ascii="Arial" w:hAnsi="Arial" w:cs="Arial"/>
          <w:sz w:val="24"/>
        </w:rPr>
        <w:t>.</w:t>
      </w:r>
    </w:p>
    <w:p w14:paraId="6E759566" w14:textId="43881B71"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All data access logic will be included in the DAL, and use </w:t>
      </w:r>
      <w:r w:rsidR="002D7D00" w:rsidRPr="00EC7593">
        <w:rPr>
          <w:rFonts w:ascii="Arial" w:hAnsi="Arial" w:cs="Arial"/>
          <w:sz w:val="24"/>
        </w:rPr>
        <w:t>ADO.NET</w:t>
      </w:r>
      <w:r w:rsidR="005A1105" w:rsidRPr="00EC7593">
        <w:rPr>
          <w:rFonts w:ascii="Arial" w:hAnsi="Arial" w:cs="Arial"/>
          <w:sz w:val="24"/>
        </w:rPr>
        <w:t>.</w:t>
      </w:r>
    </w:p>
    <w:p w14:paraId="57D76224" w14:textId="5E45416C"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public functionality will be available only through the API</w:t>
      </w:r>
      <w:r w:rsidR="005A1105" w:rsidRPr="00EC7593">
        <w:rPr>
          <w:rFonts w:ascii="Arial" w:hAnsi="Arial" w:cs="Arial"/>
          <w:sz w:val="24"/>
        </w:rPr>
        <w:t>.</w:t>
      </w:r>
    </w:p>
    <w:p w14:paraId="511C82D3" w14:textId="21EBAE65"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API calls will be HTTP Get or Post requests</w:t>
      </w:r>
      <w:r w:rsidR="005A1105" w:rsidRPr="00EC7593">
        <w:rPr>
          <w:rFonts w:ascii="Arial" w:hAnsi="Arial" w:cs="Arial"/>
          <w:sz w:val="24"/>
        </w:rPr>
        <w:t>.</w:t>
      </w:r>
    </w:p>
    <w:p w14:paraId="50225E89" w14:textId="717513FD"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Data for API calls will be either query string, or JSON objects, as appropriate</w:t>
      </w:r>
      <w:r w:rsidR="005A1105" w:rsidRPr="00EC7593">
        <w:rPr>
          <w:rFonts w:ascii="Arial" w:hAnsi="Arial" w:cs="Arial"/>
          <w:sz w:val="24"/>
        </w:rPr>
        <w:t>.</w:t>
      </w:r>
    </w:p>
    <w:p w14:paraId="58DB0885" w14:textId="3828C65B"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Password rules </w:t>
      </w:r>
      <w:r w:rsidR="00E45035" w:rsidRPr="00EC7593">
        <w:rPr>
          <w:rFonts w:ascii="Arial" w:hAnsi="Arial" w:cs="Arial"/>
          <w:sz w:val="24"/>
        </w:rPr>
        <w:t>will</w:t>
      </w:r>
      <w:r w:rsidR="005A1105" w:rsidRPr="00EC7593">
        <w:rPr>
          <w:rFonts w:ascii="Arial" w:hAnsi="Arial" w:cs="Arial"/>
          <w:sz w:val="24"/>
        </w:rPr>
        <w:t xml:space="preserve"> be read from a config file that is read on application start.</w:t>
      </w:r>
    </w:p>
    <w:p w14:paraId="0DF8EF02" w14:textId="662D4897" w:rsidR="005C68E5" w:rsidRPr="00EC7593" w:rsidRDefault="005C68E5" w:rsidP="00DD4394">
      <w:pPr>
        <w:pStyle w:val="BodyText"/>
        <w:numPr>
          <w:ilvl w:val="0"/>
          <w:numId w:val="7"/>
        </w:numPr>
        <w:jc w:val="both"/>
        <w:rPr>
          <w:rFonts w:ascii="Arial" w:hAnsi="Arial" w:cs="Arial"/>
          <w:sz w:val="24"/>
        </w:rPr>
      </w:pPr>
      <w:r w:rsidRPr="00EC7593">
        <w:rPr>
          <w:rFonts w:ascii="Arial" w:hAnsi="Arial" w:cs="Arial"/>
          <w:sz w:val="24"/>
        </w:rPr>
        <w:t>User data will be stored in a database.</w:t>
      </w:r>
    </w:p>
    <w:p w14:paraId="0E99C03A" w14:textId="3B701F3A" w:rsidR="00BA25F0" w:rsidRPr="00EC7593" w:rsidRDefault="00BA25F0" w:rsidP="00DD4394">
      <w:pPr>
        <w:pStyle w:val="BodyText"/>
        <w:numPr>
          <w:ilvl w:val="0"/>
          <w:numId w:val="7"/>
        </w:numPr>
        <w:jc w:val="both"/>
        <w:rPr>
          <w:rFonts w:ascii="Arial" w:hAnsi="Arial" w:cs="Arial"/>
          <w:sz w:val="24"/>
        </w:rPr>
      </w:pPr>
      <w:r w:rsidRPr="00EC7593">
        <w:rPr>
          <w:rFonts w:ascii="Arial" w:hAnsi="Arial" w:cs="Arial"/>
          <w:sz w:val="24"/>
        </w:rPr>
        <w:t>All active users will have sufficient access to manage their own profile.</w:t>
      </w:r>
    </w:p>
    <w:p w14:paraId="73CD3159" w14:textId="3307866E" w:rsidR="00BA3CA3" w:rsidRPr="00EC7593" w:rsidRDefault="00BA3CA3" w:rsidP="00DD4394">
      <w:pPr>
        <w:pStyle w:val="BodyText"/>
        <w:numPr>
          <w:ilvl w:val="0"/>
          <w:numId w:val="7"/>
        </w:numPr>
        <w:jc w:val="both"/>
        <w:rPr>
          <w:rFonts w:ascii="Arial" w:hAnsi="Arial" w:cs="Arial"/>
          <w:sz w:val="24"/>
        </w:rPr>
      </w:pPr>
      <w:r w:rsidRPr="00EC7593">
        <w:rPr>
          <w:rFonts w:ascii="Arial" w:hAnsi="Arial" w:cs="Arial"/>
          <w:sz w:val="24"/>
        </w:rPr>
        <w:t>Data should not be deleted</w:t>
      </w:r>
      <w:r w:rsidR="00AB02E9" w:rsidRPr="00EC7593">
        <w:rPr>
          <w:rFonts w:ascii="Arial" w:hAnsi="Arial" w:cs="Arial"/>
          <w:sz w:val="24"/>
        </w:rPr>
        <w:t xml:space="preserve"> by automated processes of the API</w:t>
      </w:r>
      <w:r w:rsidRPr="00EC7593">
        <w:rPr>
          <w:rFonts w:ascii="Arial" w:hAnsi="Arial" w:cs="Arial"/>
          <w:sz w:val="24"/>
        </w:rPr>
        <w:t xml:space="preserve">, but marked as </w:t>
      </w:r>
      <w:r w:rsidR="005C68E5" w:rsidRPr="00EC7593">
        <w:rPr>
          <w:rFonts w:ascii="Arial" w:hAnsi="Arial" w:cs="Arial"/>
          <w:sz w:val="24"/>
        </w:rPr>
        <w:t>“deleted</w:t>
      </w:r>
      <w:r w:rsidRPr="00EC7593">
        <w:rPr>
          <w:rFonts w:ascii="Arial" w:hAnsi="Arial" w:cs="Arial"/>
          <w:sz w:val="24"/>
        </w:rPr>
        <w:t>.</w:t>
      </w:r>
      <w:r w:rsidR="005C68E5" w:rsidRPr="00EC7593">
        <w:rPr>
          <w:rFonts w:ascii="Arial" w:hAnsi="Arial" w:cs="Arial"/>
          <w:sz w:val="24"/>
        </w:rPr>
        <w:t>”</w:t>
      </w:r>
    </w:p>
    <w:p w14:paraId="43921CDB" w14:textId="28DDFE79" w:rsidR="00504528" w:rsidRPr="00EC7593" w:rsidRDefault="00504528" w:rsidP="00DD4394">
      <w:pPr>
        <w:pStyle w:val="BodyText"/>
        <w:numPr>
          <w:ilvl w:val="0"/>
          <w:numId w:val="7"/>
        </w:numPr>
        <w:jc w:val="both"/>
        <w:rPr>
          <w:rFonts w:ascii="Arial" w:hAnsi="Arial" w:cs="Arial"/>
          <w:sz w:val="24"/>
        </w:rPr>
      </w:pPr>
      <w:r w:rsidRPr="00EC7593">
        <w:rPr>
          <w:rFonts w:ascii="Arial" w:hAnsi="Arial" w:cs="Arial"/>
          <w:sz w:val="24"/>
        </w:rPr>
        <w:t>The API will have access to a mail server</w:t>
      </w:r>
      <w:r w:rsidR="00E45035" w:rsidRPr="00EC7593">
        <w:rPr>
          <w:rFonts w:ascii="Arial" w:hAnsi="Arial" w:cs="Arial"/>
          <w:sz w:val="24"/>
        </w:rPr>
        <w:t>.</w:t>
      </w:r>
    </w:p>
    <w:p w14:paraId="42660EE0" w14:textId="7A47A04F" w:rsidR="00742B1F" w:rsidRPr="00EC7593" w:rsidRDefault="00742B1F" w:rsidP="00DD4394">
      <w:pPr>
        <w:pStyle w:val="BodyText"/>
        <w:numPr>
          <w:ilvl w:val="0"/>
          <w:numId w:val="7"/>
        </w:numPr>
        <w:jc w:val="both"/>
        <w:rPr>
          <w:rFonts w:ascii="Arial" w:hAnsi="Arial" w:cs="Arial"/>
          <w:sz w:val="24"/>
        </w:rPr>
      </w:pPr>
      <w:r w:rsidRPr="00EC7593">
        <w:rPr>
          <w:rFonts w:ascii="Arial" w:hAnsi="Arial" w:cs="Arial"/>
          <w:sz w:val="24"/>
        </w:rPr>
        <w:t xml:space="preserve">The API will have an </w:t>
      </w:r>
      <w:r w:rsidR="00E45035" w:rsidRPr="00EC7593">
        <w:rPr>
          <w:rFonts w:ascii="Arial" w:hAnsi="Arial" w:cs="Arial"/>
          <w:sz w:val="24"/>
        </w:rPr>
        <w:t xml:space="preserve">email </w:t>
      </w:r>
      <w:r w:rsidRPr="00EC7593">
        <w:rPr>
          <w:rFonts w:ascii="Arial" w:hAnsi="Arial" w:cs="Arial"/>
          <w:sz w:val="24"/>
        </w:rPr>
        <w:t xml:space="preserve">account </w:t>
      </w:r>
      <w:r w:rsidR="00E45035" w:rsidRPr="00EC7593">
        <w:rPr>
          <w:rFonts w:ascii="Arial" w:hAnsi="Arial" w:cs="Arial"/>
          <w:sz w:val="24"/>
        </w:rPr>
        <w:t>with rights to</w:t>
      </w:r>
      <w:r w:rsidRPr="00EC7593">
        <w:rPr>
          <w:rFonts w:ascii="Arial" w:hAnsi="Arial" w:cs="Arial"/>
          <w:sz w:val="24"/>
        </w:rPr>
        <w:t xml:space="preserve"> send emails.</w:t>
      </w:r>
    </w:p>
    <w:p w14:paraId="62D1A743" w14:textId="116F6E60" w:rsidR="00E43AD6" w:rsidRPr="00EC7593" w:rsidRDefault="00E43AD6" w:rsidP="00DD4394">
      <w:pPr>
        <w:pStyle w:val="BodyText"/>
        <w:numPr>
          <w:ilvl w:val="0"/>
          <w:numId w:val="7"/>
        </w:numPr>
        <w:jc w:val="both"/>
        <w:rPr>
          <w:rFonts w:ascii="Arial" w:hAnsi="Arial" w:cs="Arial"/>
          <w:sz w:val="24"/>
        </w:rPr>
      </w:pPr>
      <w:r w:rsidRPr="00EC7593">
        <w:rPr>
          <w:rFonts w:ascii="Arial" w:hAnsi="Arial" w:cs="Arial"/>
          <w:sz w:val="24"/>
        </w:rPr>
        <w:t xml:space="preserve">The API will use a “Salted Hash” </w:t>
      </w:r>
      <w:r w:rsidR="00FE2812" w:rsidRPr="00EC7593">
        <w:rPr>
          <w:rFonts w:ascii="Arial" w:hAnsi="Arial" w:cs="Arial"/>
          <w:sz w:val="24"/>
        </w:rPr>
        <w:t>algorithm</w:t>
      </w:r>
      <w:r w:rsidRPr="00EC7593">
        <w:rPr>
          <w:rFonts w:ascii="Arial" w:hAnsi="Arial" w:cs="Arial"/>
          <w:sz w:val="24"/>
        </w:rPr>
        <w:t xml:space="preserve"> for secure password storage.</w:t>
      </w:r>
    </w:p>
    <w:p w14:paraId="00242A8A" w14:textId="7174AB81" w:rsidR="00E43AD6" w:rsidRPr="00EC7593" w:rsidRDefault="00E43AD6" w:rsidP="00DD4394">
      <w:pPr>
        <w:pStyle w:val="ListParagraph"/>
        <w:numPr>
          <w:ilvl w:val="0"/>
          <w:numId w:val="7"/>
        </w:numPr>
        <w:rPr>
          <w:rFonts w:ascii="Arial" w:hAnsi="Arial" w:cs="Arial"/>
          <w:sz w:val="24"/>
        </w:rPr>
      </w:pPr>
      <w:r w:rsidRPr="00EC7593">
        <w:rPr>
          <w:rFonts w:ascii="Arial" w:hAnsi="Arial" w:cs="Arial"/>
          <w:sz w:val="24"/>
        </w:rPr>
        <w:t xml:space="preserve">The API will use a “cryptographic hash function” </w:t>
      </w:r>
      <w:r w:rsidR="00FE2812" w:rsidRPr="00EC7593">
        <w:rPr>
          <w:rFonts w:ascii="Arial" w:hAnsi="Arial" w:cs="Arial"/>
          <w:sz w:val="24"/>
        </w:rPr>
        <w:t>(e.g. SHA256, SH</w:t>
      </w:r>
      <w:r w:rsidR="00AD09F8" w:rsidRPr="00EC7593">
        <w:rPr>
          <w:rFonts w:ascii="Arial" w:hAnsi="Arial" w:cs="Arial"/>
          <w:sz w:val="24"/>
        </w:rPr>
        <w:t>A</w:t>
      </w:r>
      <w:r w:rsidR="00FE2812" w:rsidRPr="00EC7593">
        <w:rPr>
          <w:rFonts w:ascii="Arial" w:hAnsi="Arial" w:cs="Arial"/>
          <w:sz w:val="24"/>
        </w:rPr>
        <w:t>512).</w:t>
      </w:r>
    </w:p>
    <w:p w14:paraId="11CA109B" w14:textId="4F1C769E" w:rsidR="005A1105" w:rsidRPr="00EC7593" w:rsidRDefault="00D74964" w:rsidP="00FF23D1">
      <w:pPr>
        <w:pStyle w:val="Heading2"/>
        <w:rPr>
          <w:rFonts w:cs="Arial"/>
        </w:rPr>
      </w:pPr>
      <w:r w:rsidRPr="00EC7593">
        <w:rPr>
          <w:rFonts w:cs="Arial"/>
        </w:rPr>
        <w:br w:type="page"/>
      </w:r>
      <w:bookmarkStart w:id="62" w:name="_Toc408207315"/>
      <w:bookmarkStart w:id="63" w:name="_Toc408399729"/>
      <w:bookmarkStart w:id="64" w:name="_Toc304794949"/>
      <w:r w:rsidR="00BA25F0" w:rsidRPr="00EC7593">
        <w:rPr>
          <w:rFonts w:cs="Arial"/>
        </w:rPr>
        <w:lastRenderedPageBreak/>
        <w:t>2.3 Environment and Software Specification</w:t>
      </w:r>
      <w:bookmarkEnd w:id="62"/>
      <w:bookmarkEnd w:id="63"/>
      <w:bookmarkEnd w:id="64"/>
    </w:p>
    <w:p w14:paraId="576AC9B6" w14:textId="65418C39" w:rsidR="00BA25F0" w:rsidRPr="00EC7593" w:rsidRDefault="00BA25F0" w:rsidP="00DD4394">
      <w:pPr>
        <w:pStyle w:val="BodyText"/>
        <w:numPr>
          <w:ilvl w:val="0"/>
          <w:numId w:val="9"/>
        </w:numPr>
        <w:jc w:val="both"/>
        <w:rPr>
          <w:rFonts w:ascii="Arial" w:hAnsi="Arial" w:cs="Arial"/>
          <w:sz w:val="24"/>
        </w:rPr>
      </w:pPr>
      <w:r w:rsidRPr="00EC7593">
        <w:rPr>
          <w:rFonts w:ascii="Arial" w:hAnsi="Arial" w:cs="Arial"/>
          <w:sz w:val="24"/>
        </w:rPr>
        <w:t>The environment consists of a Windows 2012 Server with an instance of Microsoft SQL Server 2012 running</w:t>
      </w:r>
      <w:r w:rsidR="00D74964" w:rsidRPr="00EC7593">
        <w:rPr>
          <w:rFonts w:ascii="Arial" w:hAnsi="Arial" w:cs="Arial"/>
          <w:sz w:val="24"/>
        </w:rPr>
        <w:t>.</w:t>
      </w:r>
    </w:p>
    <w:p w14:paraId="65CC2F5A" w14:textId="6778208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The server must be publicly visible, to allow authentication</w:t>
      </w:r>
      <w:r w:rsidR="005C68E5" w:rsidRPr="00EC7593">
        <w:rPr>
          <w:rFonts w:ascii="Arial" w:hAnsi="Arial" w:cs="Arial"/>
          <w:sz w:val="24"/>
        </w:rPr>
        <w:t xml:space="preserve"> and other functions</w:t>
      </w:r>
      <w:r w:rsidRPr="00EC7593">
        <w:rPr>
          <w:rFonts w:ascii="Arial" w:hAnsi="Arial" w:cs="Arial"/>
          <w:sz w:val="24"/>
        </w:rPr>
        <w:t xml:space="preserve"> on mobile devices.</w:t>
      </w:r>
    </w:p>
    <w:p w14:paraId="2B7F2F5A" w14:textId="4948479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Only the API public interface will be exposed for public access.</w:t>
      </w:r>
    </w:p>
    <w:p w14:paraId="49D76128" w14:textId="3DF0980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database access will be executed within the API process.</w:t>
      </w:r>
    </w:p>
    <w:p w14:paraId="197F2664" w14:textId="52052C3E"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business rules validation will be executed within the API process.</w:t>
      </w:r>
    </w:p>
    <w:p w14:paraId="29EB7C64" w14:textId="63816DD6"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 xml:space="preserve">Accessing the API will be accomplished through a </w:t>
      </w:r>
      <w:r w:rsidR="009009DB" w:rsidRPr="00EC7593">
        <w:rPr>
          <w:rFonts w:ascii="Arial" w:hAnsi="Arial" w:cs="Arial"/>
          <w:sz w:val="24"/>
        </w:rPr>
        <w:t>domain</w:t>
      </w:r>
      <w:r w:rsidRPr="00EC7593">
        <w:rPr>
          <w:rFonts w:ascii="Arial" w:hAnsi="Arial" w:cs="Arial"/>
          <w:sz w:val="24"/>
        </w:rPr>
        <w:t>: (TBD).</w:t>
      </w:r>
    </w:p>
    <w:p w14:paraId="5E19A0A7" w14:textId="0488DDCC" w:rsidR="00D74964" w:rsidRPr="00EC7593" w:rsidRDefault="00D74964" w:rsidP="00FF23D1">
      <w:pPr>
        <w:pStyle w:val="Heading2"/>
        <w:rPr>
          <w:rFonts w:cs="Arial"/>
        </w:rPr>
      </w:pPr>
      <w:bookmarkStart w:id="65" w:name="_Toc408207316"/>
      <w:bookmarkStart w:id="66" w:name="_Toc408399730"/>
      <w:bookmarkStart w:id="67" w:name="_Toc304794950"/>
      <w:r w:rsidRPr="00EC7593">
        <w:rPr>
          <w:rFonts w:cs="Arial"/>
        </w:rPr>
        <w:t>2.4 Deliverables</w:t>
      </w:r>
      <w:bookmarkEnd w:id="65"/>
      <w:bookmarkEnd w:id="66"/>
      <w:bookmarkEnd w:id="67"/>
    </w:p>
    <w:p w14:paraId="18351E7B" w14:textId="10027E2E" w:rsidR="00D74964" w:rsidRPr="00EC7593" w:rsidRDefault="009009DB" w:rsidP="00DD4394">
      <w:pPr>
        <w:pStyle w:val="BodyText"/>
        <w:numPr>
          <w:ilvl w:val="0"/>
          <w:numId w:val="8"/>
        </w:numPr>
        <w:jc w:val="both"/>
        <w:rPr>
          <w:rFonts w:ascii="Arial" w:hAnsi="Arial" w:cs="Arial"/>
          <w:sz w:val="24"/>
        </w:rPr>
      </w:pPr>
      <w:r w:rsidRPr="00EC7593">
        <w:rPr>
          <w:rFonts w:ascii="Arial" w:hAnsi="Arial" w:cs="Arial"/>
          <w:sz w:val="24"/>
        </w:rPr>
        <w:t>Database with initial data.</w:t>
      </w:r>
    </w:p>
    <w:p w14:paraId="455FF2B9" w14:textId="1546F89E" w:rsidR="00D74964" w:rsidRPr="00EC7593" w:rsidRDefault="00D74964" w:rsidP="00DD4394">
      <w:pPr>
        <w:pStyle w:val="BodyText"/>
        <w:numPr>
          <w:ilvl w:val="0"/>
          <w:numId w:val="8"/>
        </w:numPr>
        <w:jc w:val="both"/>
        <w:rPr>
          <w:rFonts w:ascii="Arial" w:hAnsi="Arial" w:cs="Arial"/>
          <w:sz w:val="24"/>
        </w:rPr>
      </w:pPr>
      <w:r w:rsidRPr="00EC7593">
        <w:rPr>
          <w:rFonts w:ascii="Arial" w:hAnsi="Arial" w:cs="Arial"/>
          <w:sz w:val="24"/>
        </w:rPr>
        <w:t>API to receive HTTP requests, process as required, return response</w:t>
      </w:r>
      <w:r w:rsidR="002658D1" w:rsidRPr="00EC7593">
        <w:rPr>
          <w:rFonts w:ascii="Arial" w:hAnsi="Arial" w:cs="Arial"/>
          <w:sz w:val="24"/>
        </w:rPr>
        <w:t>.</w:t>
      </w:r>
    </w:p>
    <w:p w14:paraId="044592AD" w14:textId="030FDC3B" w:rsidR="000936D0" w:rsidRPr="00EC7593" w:rsidRDefault="000936D0" w:rsidP="00E41718">
      <w:pPr>
        <w:pStyle w:val="BodyText"/>
        <w:ind w:left="720" w:right="990"/>
        <w:jc w:val="both"/>
        <w:rPr>
          <w:rFonts w:ascii="Arial" w:hAnsi="Arial" w:cs="Arial"/>
          <w:sz w:val="24"/>
        </w:rPr>
      </w:pPr>
      <w:r w:rsidRPr="00EC7593">
        <w:rPr>
          <w:rFonts w:ascii="Arial" w:hAnsi="Arial" w:cs="Arial"/>
          <w:sz w:val="24"/>
        </w:rPr>
        <w:t xml:space="preserve">For the </w:t>
      </w:r>
      <w:r w:rsidR="000268FD" w:rsidRPr="00EC7593">
        <w:rPr>
          <w:rFonts w:ascii="Arial" w:hAnsi="Arial" w:cs="Arial"/>
          <w:sz w:val="24"/>
        </w:rPr>
        <w:t xml:space="preserve">definition of deliverables, the API will include all individual layers of the middle tier executable projects: API, BLL, </w:t>
      </w:r>
      <w:r w:rsidR="00604E32" w:rsidRPr="00EC7593">
        <w:rPr>
          <w:rFonts w:ascii="Arial" w:hAnsi="Arial" w:cs="Arial"/>
          <w:sz w:val="24"/>
        </w:rPr>
        <w:t>and DAL</w:t>
      </w:r>
      <w:r w:rsidR="000268FD" w:rsidRPr="00EC7593">
        <w:rPr>
          <w:rFonts w:ascii="Arial" w:hAnsi="Arial" w:cs="Arial"/>
          <w:sz w:val="24"/>
        </w:rPr>
        <w:t>.</w:t>
      </w:r>
    </w:p>
    <w:p w14:paraId="61FF1F3E" w14:textId="67B2924C" w:rsidR="00D74964" w:rsidRPr="00EC7593" w:rsidRDefault="002658D1" w:rsidP="00DD4394">
      <w:pPr>
        <w:pStyle w:val="BodyText"/>
        <w:numPr>
          <w:ilvl w:val="0"/>
          <w:numId w:val="8"/>
        </w:numPr>
        <w:jc w:val="both"/>
        <w:rPr>
          <w:rFonts w:ascii="Arial" w:hAnsi="Arial" w:cs="Arial"/>
          <w:sz w:val="24"/>
        </w:rPr>
      </w:pPr>
      <w:r w:rsidRPr="00EC7593">
        <w:rPr>
          <w:rFonts w:ascii="Arial" w:hAnsi="Arial" w:cs="Arial"/>
          <w:sz w:val="24"/>
        </w:rPr>
        <w:t>Unit tests as required for various project modules.</w:t>
      </w:r>
    </w:p>
    <w:p w14:paraId="135E8A6F" w14:textId="07A14E6A" w:rsidR="00D74964" w:rsidRPr="00EC7593" w:rsidRDefault="00D74964" w:rsidP="00FF23D1">
      <w:pPr>
        <w:pStyle w:val="Heading2"/>
        <w:rPr>
          <w:rFonts w:cs="Arial"/>
        </w:rPr>
      </w:pPr>
      <w:bookmarkStart w:id="68" w:name="_Toc408207317"/>
      <w:bookmarkStart w:id="69" w:name="_Toc408399731"/>
      <w:bookmarkStart w:id="70" w:name="_Toc304794951"/>
      <w:r w:rsidRPr="00EC7593">
        <w:rPr>
          <w:rFonts w:cs="Arial"/>
        </w:rPr>
        <w:t>2.5</w:t>
      </w:r>
      <w:r w:rsidR="002658D1" w:rsidRPr="00EC7593">
        <w:rPr>
          <w:rFonts w:cs="Arial"/>
        </w:rPr>
        <w:t xml:space="preserve"> Available Resources</w:t>
      </w:r>
      <w:bookmarkEnd w:id="68"/>
      <w:bookmarkEnd w:id="69"/>
      <w:bookmarkEnd w:id="70"/>
    </w:p>
    <w:tbl>
      <w:tblPr>
        <w:tblStyle w:val="TableGrid"/>
        <w:tblW w:w="0" w:type="auto"/>
        <w:tblLook w:val="04A0" w:firstRow="1" w:lastRow="0" w:firstColumn="1" w:lastColumn="0" w:noHBand="0" w:noVBand="1"/>
      </w:tblPr>
      <w:tblGrid>
        <w:gridCol w:w="5094"/>
        <w:gridCol w:w="5094"/>
      </w:tblGrid>
      <w:tr w:rsidR="002658D1" w:rsidRPr="00EC7593" w14:paraId="19C51F96" w14:textId="77777777" w:rsidTr="002658D1">
        <w:tc>
          <w:tcPr>
            <w:tcW w:w="5094" w:type="dxa"/>
          </w:tcPr>
          <w:p w14:paraId="1B6A8A8B" w14:textId="6139A126" w:rsidR="002658D1" w:rsidRPr="00EC7593" w:rsidRDefault="002658D1" w:rsidP="004A1024">
            <w:pPr>
              <w:pStyle w:val="BodyText"/>
              <w:jc w:val="both"/>
              <w:rPr>
                <w:rFonts w:ascii="Arial" w:hAnsi="Arial" w:cs="Arial"/>
                <w:b/>
                <w:sz w:val="24"/>
              </w:rPr>
            </w:pPr>
            <w:r w:rsidRPr="00EC7593">
              <w:rPr>
                <w:rFonts w:ascii="Arial" w:hAnsi="Arial" w:cs="Arial"/>
                <w:b/>
                <w:sz w:val="24"/>
              </w:rPr>
              <w:t>Name</w:t>
            </w:r>
          </w:p>
        </w:tc>
        <w:tc>
          <w:tcPr>
            <w:tcW w:w="5094" w:type="dxa"/>
          </w:tcPr>
          <w:p w14:paraId="6151CA27" w14:textId="7AE81A06" w:rsidR="002658D1" w:rsidRPr="00EC7593" w:rsidRDefault="002658D1" w:rsidP="004A1024">
            <w:pPr>
              <w:pStyle w:val="BodyText"/>
              <w:jc w:val="both"/>
              <w:rPr>
                <w:rFonts w:ascii="Arial" w:hAnsi="Arial" w:cs="Arial"/>
                <w:b/>
                <w:sz w:val="24"/>
              </w:rPr>
            </w:pPr>
            <w:r w:rsidRPr="00EC7593">
              <w:rPr>
                <w:rFonts w:ascii="Arial" w:hAnsi="Arial" w:cs="Arial"/>
                <w:b/>
                <w:sz w:val="24"/>
              </w:rPr>
              <w:t>Role</w:t>
            </w:r>
          </w:p>
        </w:tc>
      </w:tr>
      <w:tr w:rsidR="002658D1" w:rsidRPr="00EC7593" w14:paraId="6EC8BE34" w14:textId="77777777" w:rsidTr="002658D1">
        <w:tc>
          <w:tcPr>
            <w:tcW w:w="5094" w:type="dxa"/>
          </w:tcPr>
          <w:p w14:paraId="6AB2EC1C" w14:textId="5486948D" w:rsidR="002658D1" w:rsidRPr="00EC7593" w:rsidRDefault="001C1F23" w:rsidP="004A1024">
            <w:pPr>
              <w:pStyle w:val="BodyText"/>
              <w:jc w:val="both"/>
              <w:rPr>
                <w:rFonts w:ascii="Arial" w:hAnsi="Arial" w:cs="Arial"/>
                <w:sz w:val="24"/>
              </w:rPr>
            </w:pPr>
            <w:r w:rsidRPr="00EC7593">
              <w:rPr>
                <w:rFonts w:ascii="Arial" w:hAnsi="Arial" w:cs="Arial"/>
                <w:sz w:val="24"/>
              </w:rPr>
              <w:t>Matt Pate</w:t>
            </w:r>
          </w:p>
        </w:tc>
        <w:tc>
          <w:tcPr>
            <w:tcW w:w="5094" w:type="dxa"/>
          </w:tcPr>
          <w:p w14:paraId="6D18E2FC" w14:textId="53BEABBF" w:rsidR="002658D1" w:rsidRPr="00EC7593" w:rsidRDefault="001C1F23" w:rsidP="004A1024">
            <w:pPr>
              <w:pStyle w:val="BodyText"/>
              <w:jc w:val="both"/>
              <w:rPr>
                <w:rFonts w:ascii="Arial" w:hAnsi="Arial" w:cs="Arial"/>
                <w:sz w:val="24"/>
              </w:rPr>
            </w:pPr>
            <w:r w:rsidRPr="00EC7593">
              <w:rPr>
                <w:rFonts w:ascii="Arial" w:hAnsi="Arial" w:cs="Arial"/>
                <w:sz w:val="24"/>
              </w:rPr>
              <w:t>CEO, Founder, Project Manager</w:t>
            </w:r>
            <w:r w:rsidR="00E65258">
              <w:rPr>
                <w:rFonts w:ascii="Arial" w:hAnsi="Arial" w:cs="Arial"/>
                <w:sz w:val="24"/>
              </w:rPr>
              <w:t>, App Design</w:t>
            </w:r>
          </w:p>
        </w:tc>
      </w:tr>
      <w:tr w:rsidR="009009DB" w:rsidRPr="00EC7593" w14:paraId="28BA9A25" w14:textId="77777777" w:rsidTr="002658D1">
        <w:tc>
          <w:tcPr>
            <w:tcW w:w="5094" w:type="dxa"/>
          </w:tcPr>
          <w:p w14:paraId="09242A32" w14:textId="42B9C5B3" w:rsidR="009009DB" w:rsidRPr="00EC7593" w:rsidRDefault="001C1F23" w:rsidP="004A1024">
            <w:pPr>
              <w:pStyle w:val="BodyText"/>
              <w:jc w:val="both"/>
              <w:rPr>
                <w:rFonts w:ascii="Arial" w:hAnsi="Arial" w:cs="Arial"/>
                <w:sz w:val="24"/>
              </w:rPr>
            </w:pPr>
            <w:r w:rsidRPr="00EC7593">
              <w:rPr>
                <w:rFonts w:ascii="Arial" w:hAnsi="Arial" w:cs="Arial"/>
                <w:sz w:val="24"/>
              </w:rPr>
              <w:t>Ahmed Bakir</w:t>
            </w:r>
          </w:p>
        </w:tc>
        <w:tc>
          <w:tcPr>
            <w:tcW w:w="5094" w:type="dxa"/>
          </w:tcPr>
          <w:p w14:paraId="4B737E21" w14:textId="6BE23206" w:rsidR="009009DB" w:rsidRPr="00EC7593" w:rsidRDefault="001C1F23" w:rsidP="004A1024">
            <w:pPr>
              <w:pStyle w:val="BodyText"/>
              <w:jc w:val="both"/>
              <w:rPr>
                <w:rFonts w:ascii="Arial" w:hAnsi="Arial" w:cs="Arial"/>
                <w:sz w:val="24"/>
              </w:rPr>
            </w:pPr>
            <w:r w:rsidRPr="00EC7593">
              <w:rPr>
                <w:rFonts w:ascii="Arial" w:hAnsi="Arial" w:cs="Arial"/>
                <w:sz w:val="24"/>
              </w:rPr>
              <w:t>Front-end/mobile programming, testing</w:t>
            </w:r>
          </w:p>
        </w:tc>
      </w:tr>
      <w:tr w:rsidR="001C1F23" w:rsidRPr="00EC7593" w14:paraId="6B9BA908" w14:textId="77777777" w:rsidTr="002658D1">
        <w:tc>
          <w:tcPr>
            <w:tcW w:w="5094" w:type="dxa"/>
          </w:tcPr>
          <w:p w14:paraId="73927B3F" w14:textId="60FF2A3A" w:rsidR="001C1F23" w:rsidRPr="00EC7593" w:rsidRDefault="001C1F23" w:rsidP="004A1024">
            <w:pPr>
              <w:pStyle w:val="BodyText"/>
              <w:jc w:val="both"/>
              <w:rPr>
                <w:rFonts w:ascii="Arial" w:hAnsi="Arial" w:cs="Arial"/>
                <w:sz w:val="24"/>
              </w:rPr>
            </w:pPr>
            <w:r w:rsidRPr="00EC7593">
              <w:rPr>
                <w:rFonts w:ascii="Arial" w:hAnsi="Arial" w:cs="Arial"/>
                <w:sz w:val="24"/>
              </w:rPr>
              <w:t>Jeff Dennis</w:t>
            </w:r>
          </w:p>
        </w:tc>
        <w:tc>
          <w:tcPr>
            <w:tcW w:w="5094" w:type="dxa"/>
          </w:tcPr>
          <w:p w14:paraId="558F0ABC" w14:textId="1A4B4F6C" w:rsidR="001C1F23" w:rsidRPr="00EC7593" w:rsidRDefault="00E65258" w:rsidP="00E65258">
            <w:pPr>
              <w:pStyle w:val="BodyText"/>
              <w:jc w:val="both"/>
              <w:rPr>
                <w:rFonts w:ascii="Arial" w:hAnsi="Arial" w:cs="Arial"/>
                <w:sz w:val="24"/>
              </w:rPr>
            </w:pPr>
            <w:r>
              <w:rPr>
                <w:rFonts w:ascii="Arial" w:hAnsi="Arial" w:cs="Arial"/>
                <w:sz w:val="24"/>
              </w:rPr>
              <w:t>API Programming,</w:t>
            </w:r>
            <w:r w:rsidR="001C1F23" w:rsidRPr="00EC7593">
              <w:rPr>
                <w:rFonts w:ascii="Arial" w:hAnsi="Arial" w:cs="Arial"/>
                <w:sz w:val="24"/>
              </w:rPr>
              <w:t xml:space="preserve"> testing</w:t>
            </w:r>
          </w:p>
        </w:tc>
      </w:tr>
    </w:tbl>
    <w:p w14:paraId="5EBC7B0C" w14:textId="77777777" w:rsidR="002658D1" w:rsidRPr="00EC7593" w:rsidRDefault="002658D1" w:rsidP="004A1024">
      <w:pPr>
        <w:pStyle w:val="BodyText"/>
        <w:jc w:val="both"/>
        <w:rPr>
          <w:rFonts w:ascii="Arial" w:hAnsi="Arial" w:cs="Arial"/>
          <w:sz w:val="24"/>
        </w:rPr>
      </w:pPr>
    </w:p>
    <w:p w14:paraId="20B03AE3" w14:textId="77777777" w:rsidR="00BC6DCB" w:rsidRPr="00EC7593" w:rsidRDefault="00BC6DCB" w:rsidP="004A1024">
      <w:pPr>
        <w:pStyle w:val="BodyText"/>
        <w:jc w:val="both"/>
        <w:rPr>
          <w:rFonts w:ascii="Arial" w:hAnsi="Arial" w:cs="Arial"/>
          <w:sz w:val="24"/>
        </w:rPr>
      </w:pPr>
      <w:r w:rsidRPr="00EC7593">
        <w:rPr>
          <w:rFonts w:ascii="Arial" w:hAnsi="Arial" w:cs="Arial"/>
          <w:sz w:val="24"/>
        </w:rPr>
        <w:br w:type="page"/>
      </w:r>
    </w:p>
    <w:p w14:paraId="7A90B6B1" w14:textId="49FE2C3E" w:rsidR="002658D1" w:rsidRPr="00EC7593" w:rsidRDefault="002658D1" w:rsidP="00FF23D1">
      <w:pPr>
        <w:pStyle w:val="Heading1"/>
        <w:rPr>
          <w:rFonts w:cs="Arial"/>
        </w:rPr>
      </w:pPr>
      <w:bookmarkStart w:id="71" w:name="_Toc408207318"/>
      <w:bookmarkStart w:id="72" w:name="_Toc408399732"/>
      <w:bookmarkStart w:id="73" w:name="_Toc304794952"/>
      <w:r w:rsidRPr="00EC7593">
        <w:rPr>
          <w:rFonts w:cs="Arial"/>
        </w:rPr>
        <w:lastRenderedPageBreak/>
        <w:t>3</w:t>
      </w:r>
      <w:r w:rsidR="00BC6DCB" w:rsidRPr="00EC7593">
        <w:rPr>
          <w:rFonts w:cs="Arial"/>
        </w:rPr>
        <w:t>.</w:t>
      </w:r>
      <w:r w:rsidRPr="00EC7593">
        <w:rPr>
          <w:rFonts w:cs="Arial"/>
        </w:rPr>
        <w:t xml:space="preserve"> Development</w:t>
      </w:r>
      <w:bookmarkEnd w:id="71"/>
      <w:bookmarkEnd w:id="72"/>
      <w:bookmarkEnd w:id="73"/>
    </w:p>
    <w:p w14:paraId="6132AEDC" w14:textId="51A7BEED" w:rsidR="00680365" w:rsidRPr="00EC7593" w:rsidRDefault="00593C4F" w:rsidP="004A1024">
      <w:pPr>
        <w:pStyle w:val="BodyText"/>
        <w:jc w:val="both"/>
        <w:rPr>
          <w:rFonts w:ascii="Arial" w:hAnsi="Arial" w:cs="Arial"/>
          <w:sz w:val="24"/>
        </w:rPr>
      </w:pPr>
      <w:r w:rsidRPr="00EC7593">
        <w:rPr>
          <w:rFonts w:ascii="Arial" w:hAnsi="Arial" w:cs="Arial"/>
          <w:sz w:val="24"/>
        </w:rPr>
        <w:t>The foundation of the system is a SQL Ser</w:t>
      </w:r>
      <w:r w:rsidR="00680365" w:rsidRPr="00EC7593">
        <w:rPr>
          <w:rFonts w:ascii="Arial" w:hAnsi="Arial" w:cs="Arial"/>
          <w:sz w:val="24"/>
        </w:rPr>
        <w:t xml:space="preserve">ver database </w:t>
      </w:r>
      <w:r w:rsidR="005934DC" w:rsidRPr="00EC7593">
        <w:rPr>
          <w:rFonts w:ascii="Arial" w:hAnsi="Arial" w:cs="Arial"/>
          <w:sz w:val="24"/>
        </w:rPr>
        <w:t>that</w:t>
      </w:r>
      <w:r w:rsidR="00680365" w:rsidRPr="00EC7593">
        <w:rPr>
          <w:rFonts w:ascii="Arial" w:hAnsi="Arial" w:cs="Arial"/>
          <w:sz w:val="24"/>
        </w:rPr>
        <w:t xml:space="preserve"> will st</w:t>
      </w:r>
      <w:r w:rsidR="00790858" w:rsidRPr="00EC7593">
        <w:rPr>
          <w:rFonts w:ascii="Arial" w:hAnsi="Arial" w:cs="Arial"/>
          <w:sz w:val="24"/>
        </w:rPr>
        <w:t>ore all relevant data for users</w:t>
      </w:r>
      <w:r w:rsidR="00680365" w:rsidRPr="00EC7593">
        <w:rPr>
          <w:rFonts w:ascii="Arial" w:hAnsi="Arial" w:cs="Arial"/>
          <w:sz w:val="24"/>
        </w:rPr>
        <w:t>.</w:t>
      </w:r>
    </w:p>
    <w:p w14:paraId="6ACE1642" w14:textId="6C8F2A6B" w:rsidR="00593C4F" w:rsidRPr="00EC7593" w:rsidRDefault="00680365" w:rsidP="004A1024">
      <w:pPr>
        <w:pStyle w:val="BodyText"/>
        <w:jc w:val="both"/>
        <w:rPr>
          <w:rFonts w:ascii="Arial" w:hAnsi="Arial" w:cs="Arial"/>
          <w:sz w:val="24"/>
        </w:rPr>
      </w:pPr>
      <w:r w:rsidRPr="00EC7593">
        <w:rPr>
          <w:rFonts w:ascii="Arial" w:hAnsi="Arial" w:cs="Arial"/>
          <w:sz w:val="24"/>
        </w:rPr>
        <w:t xml:space="preserve">The Data Access Layer (DAL) will reside just above the actual database. It will handle all of the details involved with direct database communication. The DAL will consist of three tiers, as illustrated above, and will be implemented to leverage </w:t>
      </w:r>
      <w:r w:rsidR="00790858" w:rsidRPr="00EC7593">
        <w:rPr>
          <w:rFonts w:ascii="Arial" w:hAnsi="Arial" w:cs="Arial"/>
          <w:sz w:val="24"/>
        </w:rPr>
        <w:t>ADO.NET to access the database</w:t>
      </w:r>
      <w:r w:rsidRPr="00EC7593">
        <w:rPr>
          <w:rFonts w:ascii="Arial" w:hAnsi="Arial" w:cs="Arial"/>
          <w:sz w:val="24"/>
        </w:rPr>
        <w:t>.</w:t>
      </w:r>
    </w:p>
    <w:p w14:paraId="598DA20A" w14:textId="0F793C79" w:rsidR="00680365" w:rsidRPr="00EC7593" w:rsidRDefault="00680365" w:rsidP="004A1024">
      <w:pPr>
        <w:pStyle w:val="BodyText"/>
        <w:jc w:val="both"/>
        <w:rPr>
          <w:rFonts w:ascii="Arial" w:hAnsi="Arial" w:cs="Arial"/>
          <w:sz w:val="24"/>
        </w:rPr>
      </w:pPr>
      <w:r w:rsidRPr="00EC7593">
        <w:rPr>
          <w:rFonts w:ascii="Arial" w:hAnsi="Arial" w:cs="Arial"/>
          <w:sz w:val="24"/>
        </w:rPr>
        <w:t xml:space="preserve">The Business Logic Layer (BLL) will be on top of the DAL. This portion will contain all data validation and error handling for this API. </w:t>
      </w:r>
      <w:r w:rsidR="005934DC" w:rsidRPr="00EC7593">
        <w:rPr>
          <w:rFonts w:ascii="Arial" w:hAnsi="Arial" w:cs="Arial"/>
          <w:sz w:val="24"/>
        </w:rPr>
        <w:t xml:space="preserve">This separation allows the BLL to portion to specialize in </w:t>
      </w:r>
      <w:r w:rsidR="006632E1" w:rsidRPr="00EC7593">
        <w:rPr>
          <w:rFonts w:ascii="Arial" w:hAnsi="Arial" w:cs="Arial"/>
          <w:sz w:val="24"/>
        </w:rPr>
        <w:t>verifying the validity of the object models of data, without any regard for the data source or destination.</w:t>
      </w:r>
    </w:p>
    <w:p w14:paraId="3911A0C2" w14:textId="25AFDCD4" w:rsidR="006632E1" w:rsidRPr="00EC7593" w:rsidRDefault="006632E1" w:rsidP="004A1024">
      <w:pPr>
        <w:pStyle w:val="BodyText"/>
        <w:jc w:val="both"/>
        <w:rPr>
          <w:rFonts w:ascii="Arial" w:hAnsi="Arial" w:cs="Arial"/>
          <w:sz w:val="24"/>
        </w:rPr>
      </w:pPr>
      <w:r w:rsidRPr="00EC7593">
        <w:rPr>
          <w:rFonts w:ascii="Arial" w:hAnsi="Arial" w:cs="Arial"/>
          <w:sz w:val="24"/>
        </w:rPr>
        <w:t>The topmost layer is the Application Programming Interface (API). This layer will be visible and accessible to other applications. The functions involved at this layer will be to interact with other applications, using HTTP Requests, and transforming internal object models to and from JSON (JavaScript Object Notation) objects.</w:t>
      </w:r>
    </w:p>
    <w:p w14:paraId="4851E396" w14:textId="630B9516" w:rsidR="00B6298A" w:rsidRPr="00EC7593" w:rsidRDefault="00604E32" w:rsidP="004A1024">
      <w:pPr>
        <w:pStyle w:val="BodyText"/>
        <w:jc w:val="both"/>
        <w:rPr>
          <w:rFonts w:ascii="Arial" w:hAnsi="Arial" w:cs="Arial"/>
          <w:sz w:val="24"/>
        </w:rPr>
      </w:pPr>
      <w:r w:rsidRPr="00EC7593">
        <w:rPr>
          <w:rFonts w:ascii="Arial" w:hAnsi="Arial" w:cs="Arial"/>
          <w:sz w:val="24"/>
        </w:rPr>
        <w:t>All</w:t>
      </w:r>
      <w:r w:rsidR="00B6298A" w:rsidRPr="00EC7593">
        <w:rPr>
          <w:rFonts w:ascii="Arial" w:hAnsi="Arial" w:cs="Arial"/>
          <w:sz w:val="24"/>
        </w:rPr>
        <w:t xml:space="preserve"> of these modules will be written in C#, and will be organized into the following projects:</w:t>
      </w:r>
    </w:p>
    <w:p w14:paraId="26BDC765" w14:textId="3B64BF87"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 xml:space="preserve">.Infrastructure: Various custom classes, enumerations, exceptions and constants </w:t>
      </w:r>
      <w:r w:rsidR="008D5C05">
        <w:rPr>
          <w:rFonts w:ascii="Arial" w:hAnsi="Arial" w:cs="Arial"/>
          <w:sz w:val="24"/>
        </w:rPr>
        <w:t>that</w:t>
      </w:r>
      <w:r w:rsidR="00B6298A" w:rsidRPr="00EC7593">
        <w:rPr>
          <w:rFonts w:ascii="Arial" w:hAnsi="Arial" w:cs="Arial"/>
          <w:sz w:val="24"/>
        </w:rPr>
        <w:t xml:space="preserve"> are intended to be used across multiple applications.</w:t>
      </w:r>
    </w:p>
    <w:p w14:paraId="19FF30D5" w14:textId="2A215B59"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 xml:space="preserve">.Model: Custom classes for use </w:t>
      </w:r>
      <w:r w:rsidR="00333153" w:rsidRPr="00EC7593">
        <w:rPr>
          <w:rFonts w:ascii="Arial" w:hAnsi="Arial" w:cs="Arial"/>
          <w:sz w:val="24"/>
        </w:rPr>
        <w:t>across the various components</w:t>
      </w:r>
      <w:r w:rsidR="00B6298A" w:rsidRPr="00EC7593">
        <w:rPr>
          <w:rFonts w:ascii="Arial" w:hAnsi="Arial" w:cs="Arial"/>
          <w:sz w:val="24"/>
        </w:rPr>
        <w:t xml:space="preserve"> within the </w:t>
      </w:r>
      <w:r w:rsidRPr="00EC7593">
        <w:rPr>
          <w:rFonts w:ascii="Arial" w:hAnsi="Arial" w:cs="Arial"/>
          <w:sz w:val="24"/>
        </w:rPr>
        <w:t>InstaMelody</w:t>
      </w:r>
      <w:r w:rsidR="00790858" w:rsidRPr="00EC7593">
        <w:rPr>
          <w:rFonts w:ascii="Arial" w:hAnsi="Arial" w:cs="Arial"/>
          <w:sz w:val="24"/>
        </w:rPr>
        <w:t xml:space="preserve"> </w:t>
      </w:r>
      <w:r w:rsidR="00B6298A" w:rsidRPr="00EC7593">
        <w:rPr>
          <w:rFonts w:ascii="Arial" w:hAnsi="Arial" w:cs="Arial"/>
          <w:sz w:val="24"/>
        </w:rPr>
        <w:t>API</w:t>
      </w:r>
      <w:r w:rsidR="00333153" w:rsidRPr="00EC7593">
        <w:rPr>
          <w:rFonts w:ascii="Arial" w:hAnsi="Arial" w:cs="Arial"/>
          <w:sz w:val="24"/>
        </w:rPr>
        <w:t xml:space="preserve"> project</w:t>
      </w:r>
      <w:r w:rsidR="00B6298A" w:rsidRPr="00EC7593">
        <w:rPr>
          <w:rFonts w:ascii="Arial" w:hAnsi="Arial" w:cs="Arial"/>
          <w:sz w:val="24"/>
        </w:rPr>
        <w:t>.</w:t>
      </w:r>
    </w:p>
    <w:p w14:paraId="79E4AC01" w14:textId="5D04293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333153" w:rsidRPr="00EC7593">
        <w:rPr>
          <w:rFonts w:ascii="Arial" w:hAnsi="Arial" w:cs="Arial"/>
          <w:sz w:val="24"/>
        </w:rPr>
        <w:t xml:space="preserve">.API: The group of components needed to present a public interface for use by other </w:t>
      </w:r>
      <w:r w:rsidRPr="00EC7593">
        <w:rPr>
          <w:rFonts w:ascii="Arial" w:hAnsi="Arial" w:cs="Arial"/>
          <w:sz w:val="24"/>
        </w:rPr>
        <w:t>InstaMelody</w:t>
      </w:r>
      <w:r w:rsidR="00790858" w:rsidRPr="00EC7593">
        <w:rPr>
          <w:rFonts w:ascii="Arial" w:hAnsi="Arial" w:cs="Arial"/>
          <w:sz w:val="24"/>
        </w:rPr>
        <w:t xml:space="preserve"> </w:t>
      </w:r>
      <w:r w:rsidR="00333153" w:rsidRPr="00EC7593">
        <w:rPr>
          <w:rFonts w:ascii="Arial" w:hAnsi="Arial" w:cs="Arial"/>
          <w:sz w:val="24"/>
        </w:rPr>
        <w:t>applications.</w:t>
      </w:r>
    </w:p>
    <w:p w14:paraId="39347421" w14:textId="63E29AC0"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.Business</w:t>
      </w:r>
      <w:r w:rsidR="00333153" w:rsidRPr="00EC7593">
        <w:rPr>
          <w:rFonts w:ascii="Arial" w:hAnsi="Arial" w:cs="Arial"/>
          <w:sz w:val="24"/>
        </w:rPr>
        <w:t xml:space="preserve">: The modules that perform the details of validating the actual data objects (as declared in </w:t>
      </w:r>
      <w:r w:rsidRPr="00EC7593">
        <w:rPr>
          <w:rFonts w:ascii="Arial" w:hAnsi="Arial" w:cs="Arial"/>
          <w:sz w:val="24"/>
        </w:rPr>
        <w:t>InstaMelody</w:t>
      </w:r>
      <w:r w:rsidR="00333153" w:rsidRPr="00EC7593">
        <w:rPr>
          <w:rFonts w:ascii="Arial" w:hAnsi="Arial" w:cs="Arial"/>
          <w:sz w:val="24"/>
        </w:rPr>
        <w:t>.Model), and handling any errors that might occur for incoming requests or database access.</w:t>
      </w:r>
    </w:p>
    <w:p w14:paraId="21A4573C" w14:textId="4633F71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790858" w:rsidRPr="00EC7593">
        <w:rPr>
          <w:rFonts w:ascii="Arial" w:hAnsi="Arial" w:cs="Arial"/>
          <w:sz w:val="24"/>
        </w:rPr>
        <w:t>.Data</w:t>
      </w:r>
      <w:r w:rsidR="00333153" w:rsidRPr="00EC7593">
        <w:rPr>
          <w:rFonts w:ascii="Arial" w:hAnsi="Arial" w:cs="Arial"/>
          <w:sz w:val="24"/>
        </w:rPr>
        <w:t>: All of the code modules that either interact directly with the database, or support this access.</w:t>
      </w:r>
    </w:p>
    <w:p w14:paraId="197B6BCE" w14:textId="77777777" w:rsidR="00790858" w:rsidRPr="00EC7593" w:rsidRDefault="00790858" w:rsidP="00790858">
      <w:pPr>
        <w:pStyle w:val="BodyText"/>
        <w:jc w:val="both"/>
        <w:rPr>
          <w:rFonts w:ascii="Arial" w:hAnsi="Arial" w:cs="Arial"/>
          <w:sz w:val="24"/>
        </w:rPr>
      </w:pPr>
      <w:r w:rsidRPr="00EC7593">
        <w:rPr>
          <w:rFonts w:ascii="Arial" w:hAnsi="Arial" w:cs="Arial"/>
          <w:sz w:val="24"/>
        </w:rPr>
        <w:t>Any client applications will access the functionality of this API through the API function calls, as described in section 1.3.3. All of these calls are charted in detail in the next section.</w:t>
      </w:r>
    </w:p>
    <w:p w14:paraId="7919E099" w14:textId="4D70585D" w:rsidR="005C47E6" w:rsidRPr="00EC7593" w:rsidRDefault="005C47E6" w:rsidP="00790858">
      <w:pPr>
        <w:spacing w:after="120"/>
        <w:jc w:val="both"/>
        <w:rPr>
          <w:rFonts w:ascii="Arial" w:hAnsi="Arial" w:cs="Arial"/>
          <w:sz w:val="24"/>
        </w:rPr>
      </w:pPr>
    </w:p>
    <w:p w14:paraId="39FA6F6C" w14:textId="460B9DFF" w:rsidR="005B6F11" w:rsidRPr="00EC7593" w:rsidRDefault="00374484" w:rsidP="005B6F11">
      <w:pPr>
        <w:pStyle w:val="Heading2"/>
        <w:rPr>
          <w:rFonts w:cs="Arial"/>
        </w:rPr>
      </w:pPr>
      <w:r>
        <w:rPr>
          <w:rFonts w:cs="Arial"/>
        </w:rPr>
        <w:br w:type="column"/>
      </w:r>
      <w:bookmarkStart w:id="74" w:name="_Toc304794953"/>
      <w:r w:rsidR="005B6F11" w:rsidRPr="00EC7593">
        <w:rPr>
          <w:rFonts w:cs="Arial"/>
        </w:rPr>
        <w:lastRenderedPageBreak/>
        <w:t>3.1 User API</w:t>
      </w:r>
      <w:bookmarkEnd w:id="74"/>
    </w:p>
    <w:p w14:paraId="57915E52" w14:textId="3244B64A" w:rsidR="005B6F11" w:rsidRPr="00EC7593" w:rsidRDefault="005615A5" w:rsidP="00790858">
      <w:pPr>
        <w:spacing w:after="120"/>
        <w:jc w:val="both"/>
        <w:rPr>
          <w:rFonts w:ascii="Arial" w:hAnsi="Arial" w:cs="Arial"/>
          <w:sz w:val="24"/>
        </w:rPr>
      </w:pPr>
      <w:r w:rsidRPr="00EC7593">
        <w:rPr>
          <w:rFonts w:ascii="Arial" w:hAnsi="Arial" w:cs="Arial"/>
          <w:sz w:val="24"/>
        </w:rPr>
        <w:t xml:space="preserve">The function calls exposed by the </w:t>
      </w:r>
      <w:r w:rsidR="00D73028" w:rsidRPr="00EC7593">
        <w:rPr>
          <w:rFonts w:ascii="Arial" w:hAnsi="Arial" w:cs="Arial"/>
          <w:sz w:val="24"/>
        </w:rPr>
        <w:t xml:space="preserve">User </w:t>
      </w:r>
      <w:r w:rsidRPr="00EC7593">
        <w:rPr>
          <w:rFonts w:ascii="Arial" w:hAnsi="Arial" w:cs="Arial"/>
          <w:sz w:val="24"/>
        </w:rPr>
        <w:t xml:space="preserve">API </w:t>
      </w:r>
      <w:r w:rsidR="00D73028" w:rsidRPr="00EC7593">
        <w:rPr>
          <w:rFonts w:ascii="Arial" w:hAnsi="Arial" w:cs="Arial"/>
          <w:sz w:val="24"/>
        </w:rPr>
        <w:t>will handle the needs of customers accessing the InstaMelody API. With the exception of the CreateUser function (see Section 3.1.1), all user API calls must be accompanied by a valid Session token that corresponds to the requesting user in order for any function calls to be processed.</w:t>
      </w:r>
    </w:p>
    <w:p w14:paraId="5EFE1E6B" w14:textId="4D8C0A77" w:rsidR="00D73028" w:rsidRPr="00EC7593" w:rsidRDefault="00D73028" w:rsidP="00BD36B7">
      <w:pPr>
        <w:pStyle w:val="BodyText"/>
        <w:jc w:val="both"/>
        <w:rPr>
          <w:rFonts w:ascii="Arial" w:hAnsi="Arial" w:cs="Arial"/>
          <w:sz w:val="24"/>
        </w:rPr>
      </w:pPr>
      <w:r w:rsidRPr="00EC7593">
        <w:rPr>
          <w:rFonts w:ascii="Arial" w:hAnsi="Arial" w:cs="Arial"/>
          <w:sz w:val="24"/>
        </w:rPr>
        <w:t>Any errors are handled in the BLL, with error messages being translated to more friendly and informative messages, based on the use context of the call.</w:t>
      </w:r>
    </w:p>
    <w:p w14:paraId="35580497" w14:textId="77777777" w:rsidR="00B65FE2" w:rsidRDefault="00B65FE2" w:rsidP="005B6F11">
      <w:pPr>
        <w:pStyle w:val="Heading3"/>
        <w:rPr>
          <w:rFonts w:cs="Arial"/>
        </w:rPr>
      </w:pPr>
    </w:p>
    <w:p w14:paraId="655D4782" w14:textId="34C83C27" w:rsidR="005B6F11" w:rsidRPr="00EC7593" w:rsidRDefault="005B6F11" w:rsidP="005B6F11">
      <w:pPr>
        <w:pStyle w:val="Heading3"/>
        <w:rPr>
          <w:rFonts w:cs="Arial"/>
        </w:rPr>
      </w:pPr>
      <w:bookmarkStart w:id="75" w:name="_Toc304794954"/>
      <w:r w:rsidRPr="00EC7593">
        <w:rPr>
          <w:rFonts w:cs="Arial"/>
        </w:rPr>
        <w:t>3.1.1 CreateUser</w:t>
      </w:r>
      <w:bookmarkEnd w:id="75"/>
    </w:p>
    <w:p w14:paraId="468D4621" w14:textId="0F1D2BC7" w:rsidR="005B6F11" w:rsidRPr="00EC7593" w:rsidRDefault="00DE3FCC" w:rsidP="00790858">
      <w:pPr>
        <w:spacing w:after="120"/>
        <w:jc w:val="both"/>
        <w:rPr>
          <w:rFonts w:ascii="Arial" w:hAnsi="Arial" w:cs="Arial"/>
          <w:sz w:val="24"/>
        </w:rPr>
      </w:pPr>
      <w:r w:rsidRPr="00EC7593">
        <w:rPr>
          <w:rFonts w:ascii="Arial" w:hAnsi="Arial" w:cs="Arial"/>
          <w:sz w:val="24"/>
        </w:rPr>
        <w:t>The CreateUser API function can be called without having a session t</w:t>
      </w:r>
      <w:r w:rsidR="00C31A69" w:rsidRPr="00EC7593">
        <w:rPr>
          <w:rFonts w:ascii="Arial" w:hAnsi="Arial" w:cs="Arial"/>
          <w:sz w:val="24"/>
        </w:rPr>
        <w:t xml:space="preserve">oken. The API will receive the user data in the body of an HTTP </w:t>
      </w:r>
      <w:r w:rsidR="004B5606" w:rsidRPr="00EC7593">
        <w:rPr>
          <w:rFonts w:ascii="Arial" w:hAnsi="Arial" w:cs="Arial"/>
          <w:sz w:val="24"/>
        </w:rPr>
        <w:t xml:space="preserve">PUT or POST </w:t>
      </w:r>
      <w:r w:rsidR="00C31A69" w:rsidRPr="00EC7593">
        <w:rPr>
          <w:rFonts w:ascii="Arial" w:hAnsi="Arial" w:cs="Arial"/>
          <w:sz w:val="24"/>
        </w:rPr>
        <w:t xml:space="preserve">request, and use that data to create a </w:t>
      </w:r>
      <w:r w:rsidR="00C31A69" w:rsidRPr="00EC7593">
        <w:rPr>
          <w:rFonts w:ascii="Arial" w:hAnsi="Arial" w:cs="Arial"/>
          <w:i/>
          <w:sz w:val="24"/>
        </w:rPr>
        <w:t>User</w:t>
      </w:r>
      <w:r w:rsidR="00C31A69" w:rsidRPr="00EC7593">
        <w:rPr>
          <w:rFonts w:ascii="Arial" w:hAnsi="Arial" w:cs="Arial"/>
          <w:sz w:val="24"/>
        </w:rPr>
        <w:t xml:space="preserve"> object.</w:t>
      </w:r>
    </w:p>
    <w:p w14:paraId="315AB9A9" w14:textId="3EB2B068" w:rsidR="00C31A69" w:rsidRPr="00EC7593" w:rsidRDefault="00C31A69" w:rsidP="00790858">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Once the object has been validated a random password salt will be generated, and the salted password will be hashed and stored in the </w:t>
      </w:r>
      <w:r w:rsidRPr="00EC7593">
        <w:rPr>
          <w:rFonts w:ascii="Arial" w:hAnsi="Arial" w:cs="Arial"/>
          <w:i/>
          <w:sz w:val="24"/>
        </w:rPr>
        <w:t>User</w:t>
      </w:r>
      <w:r w:rsidRPr="00EC7593">
        <w:rPr>
          <w:rFonts w:ascii="Arial" w:hAnsi="Arial" w:cs="Arial"/>
          <w:sz w:val="24"/>
        </w:rPr>
        <w:t xml:space="preserve"> object. </w:t>
      </w:r>
    </w:p>
    <w:p w14:paraId="1738C0D1" w14:textId="42F7B29E" w:rsidR="00C31A69" w:rsidRPr="00EC7593" w:rsidRDefault="00C31A69" w:rsidP="00790858">
      <w:pPr>
        <w:spacing w:after="120"/>
        <w:jc w:val="both"/>
        <w:rPr>
          <w:rFonts w:ascii="Arial" w:hAnsi="Arial" w:cs="Arial"/>
          <w:sz w:val="24"/>
        </w:rPr>
      </w:pPr>
      <w:r w:rsidRPr="00EC7593">
        <w:rPr>
          <w:rFonts w:ascii="Arial" w:hAnsi="Arial" w:cs="Arial"/>
          <w:sz w:val="24"/>
        </w:rPr>
        <w:t xml:space="preserve">Once the validation and password hashing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 will be returned to the BLL, and then to the API</w:t>
      </w:r>
      <w:r w:rsidR="00F150B5" w:rsidRPr="00EC7593">
        <w:rPr>
          <w:rFonts w:ascii="Arial" w:hAnsi="Arial" w:cs="Arial"/>
          <w:sz w:val="24"/>
        </w:rPr>
        <w:t>,</w:t>
      </w:r>
      <w:r w:rsidRPr="00EC7593">
        <w:rPr>
          <w:rFonts w:ascii="Arial" w:hAnsi="Arial" w:cs="Arial"/>
          <w:sz w:val="24"/>
        </w:rPr>
        <w:t xml:space="preserve"> and </w:t>
      </w:r>
      <w:r w:rsidR="00F150B5" w:rsidRPr="00EC7593">
        <w:rPr>
          <w:rFonts w:ascii="Arial" w:hAnsi="Arial" w:cs="Arial"/>
          <w:sz w:val="24"/>
        </w:rPr>
        <w:t xml:space="preserve">finally </w:t>
      </w:r>
      <w:r w:rsidRPr="00EC7593">
        <w:rPr>
          <w:rFonts w:ascii="Arial" w:hAnsi="Arial" w:cs="Arial"/>
          <w:sz w:val="24"/>
        </w:rPr>
        <w:t xml:space="preserve">be returned to the client in the form of an HTTP response message containing the stored user details. For security reasons, the password and password salt will not be returned to the client. </w:t>
      </w:r>
    </w:p>
    <w:p w14:paraId="49BC2E9F" w14:textId="7627E4A5" w:rsidR="00503DFD" w:rsidRPr="0085391E" w:rsidRDefault="00C31A69" w:rsidP="00EC7593">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4D24AE" w14:textId="687F4932" w:rsidR="00EC7593" w:rsidRDefault="0085391E" w:rsidP="00790858">
      <w:pPr>
        <w:spacing w:after="120"/>
        <w:jc w:val="both"/>
        <w:rPr>
          <w:rFonts w:ascii="Arial" w:hAnsi="Arial" w:cs="Arial"/>
          <w:sz w:val="24"/>
        </w:rPr>
      </w:pPr>
      <w:r>
        <w:rPr>
          <w:rFonts w:ascii="Arial" w:hAnsi="Arial" w:cs="Arial"/>
          <w:noProof/>
          <w:sz w:val="24"/>
          <w:lang w:eastAsia="en-US" w:bidi="ar-SA"/>
        </w:rPr>
        <w:lastRenderedPageBreak/>
        <w:drawing>
          <wp:inline distT="0" distB="0" distL="0" distR="0" wp14:anchorId="56CE222B" wp14:editId="4432B60F">
            <wp:extent cx="6400800" cy="7853680"/>
            <wp:effectExtent l="0" t="0" r="0" b="0"/>
            <wp:docPr id="1" name="Picture 1" descr="Macintosh HD:Users:jeffdennis:Desktop:Create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esktop:CreateUser DataFlow - New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D35278A" w14:textId="77777777" w:rsidR="0085391E" w:rsidRPr="00EC7593" w:rsidRDefault="0085391E" w:rsidP="00790858">
      <w:pPr>
        <w:spacing w:after="120"/>
        <w:jc w:val="both"/>
        <w:rPr>
          <w:rFonts w:ascii="Arial" w:hAnsi="Arial" w:cs="Arial"/>
          <w:sz w:val="24"/>
        </w:rPr>
      </w:pPr>
    </w:p>
    <w:p w14:paraId="00B867AF" w14:textId="65B7376F" w:rsidR="005B6F11" w:rsidRPr="00EC7593" w:rsidRDefault="005B6F11" w:rsidP="005B6F11">
      <w:pPr>
        <w:pStyle w:val="Heading3"/>
        <w:rPr>
          <w:rFonts w:cs="Arial"/>
        </w:rPr>
      </w:pPr>
      <w:bookmarkStart w:id="76" w:name="_Toc304794955"/>
      <w:r w:rsidRPr="00EC7593">
        <w:rPr>
          <w:rFonts w:cs="Arial"/>
        </w:rPr>
        <w:lastRenderedPageBreak/>
        <w:t>3.1.2 GetUser</w:t>
      </w:r>
      <w:bookmarkEnd w:id="76"/>
    </w:p>
    <w:p w14:paraId="003F65E0" w14:textId="77777777" w:rsidR="004B5606" w:rsidRPr="00EC7593" w:rsidRDefault="004B5606" w:rsidP="004B5606">
      <w:pPr>
        <w:spacing w:after="120"/>
        <w:jc w:val="both"/>
        <w:rPr>
          <w:rFonts w:ascii="Arial" w:hAnsi="Arial" w:cs="Arial"/>
          <w:sz w:val="24"/>
        </w:rPr>
      </w:pPr>
      <w:r w:rsidRPr="00EC7593">
        <w:rPr>
          <w:rFonts w:ascii="Arial" w:hAnsi="Arial" w:cs="Arial"/>
          <w:sz w:val="24"/>
        </w:rPr>
        <w:t xml:space="preserve">The GetUser API function will be called in the form of an HTTP GET request, and will require a </w:t>
      </w:r>
      <w:r w:rsidRPr="00EC7593">
        <w:rPr>
          <w:rFonts w:ascii="Arial" w:hAnsi="Arial" w:cs="Arial"/>
          <w:i/>
          <w:sz w:val="24"/>
        </w:rPr>
        <w:t xml:space="preserve">token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To identify the user, an </w:t>
      </w:r>
      <w:r w:rsidRPr="00EC7593">
        <w:rPr>
          <w:rFonts w:ascii="Arial" w:hAnsi="Arial" w:cs="Arial"/>
          <w:i/>
          <w:sz w:val="24"/>
        </w:rPr>
        <w:t xml:space="preserve">id, emailAddress, </w:t>
      </w:r>
      <w:r w:rsidRPr="00EC7593">
        <w:rPr>
          <w:rFonts w:ascii="Arial" w:hAnsi="Arial" w:cs="Arial"/>
          <w:sz w:val="24"/>
        </w:rPr>
        <w:t>or</w:t>
      </w:r>
      <w:r w:rsidRPr="00EC7593">
        <w:rPr>
          <w:rFonts w:ascii="Arial" w:hAnsi="Arial" w:cs="Arial"/>
          <w:i/>
          <w:sz w:val="24"/>
        </w:rPr>
        <w:t xml:space="preserve"> displayName </w:t>
      </w:r>
      <w:r w:rsidRPr="00EC7593">
        <w:rPr>
          <w:rFonts w:ascii="Arial" w:hAnsi="Arial" w:cs="Arial"/>
          <w:sz w:val="24"/>
        </w:rPr>
        <w:t xml:space="preserve">URL parameter will need to be included with the </w:t>
      </w:r>
      <w:r w:rsidRPr="00EC7593">
        <w:rPr>
          <w:rFonts w:ascii="Arial" w:hAnsi="Arial" w:cs="Arial"/>
          <w:i/>
          <w:sz w:val="24"/>
        </w:rPr>
        <w:t xml:space="preserve">token </w:t>
      </w:r>
      <w:r w:rsidRPr="00EC7593">
        <w:rPr>
          <w:rFonts w:ascii="Arial" w:hAnsi="Arial" w:cs="Arial"/>
          <w:sz w:val="24"/>
        </w:rPr>
        <w:t xml:space="preserve">parameter in the URL. </w:t>
      </w:r>
    </w:p>
    <w:p w14:paraId="1391F1B0" w14:textId="368B0138" w:rsidR="004B5606" w:rsidRPr="00EC7593" w:rsidRDefault="004B5606" w:rsidP="004B5606">
      <w:pPr>
        <w:spacing w:after="120"/>
        <w:jc w:val="both"/>
        <w:rPr>
          <w:rFonts w:ascii="Arial" w:hAnsi="Arial" w:cs="Arial"/>
          <w:sz w:val="24"/>
        </w:rPr>
      </w:pPr>
      <w:r w:rsidRPr="00EC7593">
        <w:rPr>
          <w:rFonts w:ascii="Arial" w:hAnsi="Arial" w:cs="Arial"/>
          <w:sz w:val="24"/>
        </w:rPr>
        <w:t>The provided information will then be passed to the BLL, which will send a call to the DAL to lookup the user.</w:t>
      </w:r>
    </w:p>
    <w:p w14:paraId="0DBA80F6" w14:textId="2590E59C" w:rsidR="004B5606" w:rsidRPr="00EC7593" w:rsidRDefault="00F150B5" w:rsidP="004B5606">
      <w:pPr>
        <w:spacing w:after="120"/>
        <w:jc w:val="both"/>
        <w:rPr>
          <w:rFonts w:ascii="Arial" w:hAnsi="Arial" w:cs="Arial"/>
          <w:sz w:val="24"/>
        </w:rPr>
      </w:pPr>
      <w:r w:rsidRPr="00EC7593">
        <w:rPr>
          <w:rFonts w:ascii="Arial" w:hAnsi="Arial" w:cs="Arial"/>
          <w:sz w:val="24"/>
        </w:rPr>
        <w:t xml:space="preserve">Once the data has been sent to the DAL, it will be queried against the database via the DAL. If a result is found, a </w:t>
      </w:r>
      <w:r w:rsidRPr="00EC7593">
        <w:rPr>
          <w:rFonts w:ascii="Arial" w:hAnsi="Arial" w:cs="Arial"/>
          <w:i/>
          <w:sz w:val="24"/>
        </w:rPr>
        <w:t>User</w:t>
      </w:r>
      <w:r w:rsidRPr="00EC7593">
        <w:rPr>
          <w:rFonts w:ascii="Arial" w:hAnsi="Arial" w:cs="Arial"/>
          <w:sz w:val="24"/>
        </w:rPr>
        <w:t xml:space="preserve"> object will be returned to the BLL, and then to the API, and finally be returned to the client in the form of an HTTP response message containing the stored user details. For security reasons, the password and password salt will not be returned to the client.</w:t>
      </w:r>
    </w:p>
    <w:p w14:paraId="7D96AABC" w14:textId="5DAA4D44" w:rsidR="00F30EB8" w:rsidRDefault="004B5606" w:rsidP="004B5606">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D41777" w14:textId="4F13186F" w:rsidR="00EF71C4" w:rsidRDefault="00EF71C4" w:rsidP="00EC7593">
      <w:pPr>
        <w:spacing w:after="120"/>
        <w:jc w:val="both"/>
        <w:rPr>
          <w:rFonts w:ascii="Arial" w:hAnsi="Arial" w:cs="Arial"/>
          <w:sz w:val="24"/>
          <w:highlight w:val="yellow"/>
        </w:rPr>
      </w:pPr>
      <w:r>
        <w:rPr>
          <w:rFonts w:ascii="Arial" w:hAnsi="Arial" w:cs="Arial"/>
          <w:noProof/>
          <w:sz w:val="24"/>
          <w:lang w:eastAsia="en-US" w:bidi="ar-SA"/>
        </w:rPr>
        <w:lastRenderedPageBreak/>
        <w:drawing>
          <wp:inline distT="0" distB="0" distL="0" distR="0" wp14:anchorId="15959956" wp14:editId="4684F333">
            <wp:extent cx="6400800" cy="7853680"/>
            <wp:effectExtent l="0" t="0" r="0" b="0"/>
            <wp:docPr id="3" name="Picture 2" descr="Macintosh HD:Users:jeffdennis:Desktop:Get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ffdennis:Desktop:GetUser DataFlow - New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63643CE" w14:textId="77777777" w:rsidR="00EF71C4" w:rsidRDefault="00EF71C4" w:rsidP="00EC7593">
      <w:pPr>
        <w:spacing w:after="120"/>
        <w:jc w:val="both"/>
        <w:rPr>
          <w:rFonts w:ascii="Arial" w:hAnsi="Arial" w:cs="Arial"/>
          <w:sz w:val="24"/>
          <w:highlight w:val="yellow"/>
        </w:rPr>
      </w:pPr>
    </w:p>
    <w:p w14:paraId="0C62C554" w14:textId="00AC16D9" w:rsidR="00270EE6" w:rsidRPr="00EC7593" w:rsidRDefault="00270EE6" w:rsidP="00270EE6">
      <w:pPr>
        <w:pStyle w:val="Heading3"/>
        <w:rPr>
          <w:rFonts w:cs="Arial"/>
        </w:rPr>
      </w:pPr>
      <w:r>
        <w:rPr>
          <w:rFonts w:cs="Arial"/>
        </w:rPr>
        <w:br w:type="column"/>
      </w:r>
      <w:bookmarkStart w:id="77" w:name="_Toc304794956"/>
      <w:r>
        <w:rPr>
          <w:rFonts w:cs="Arial"/>
        </w:rPr>
        <w:lastRenderedPageBreak/>
        <w:t>3.1.3</w:t>
      </w:r>
      <w:r w:rsidRPr="00EC7593">
        <w:rPr>
          <w:rFonts w:cs="Arial"/>
        </w:rPr>
        <w:t xml:space="preserve"> </w:t>
      </w:r>
      <w:r>
        <w:rPr>
          <w:rFonts w:cs="Arial"/>
        </w:rPr>
        <w:t>UpdateUser</w:t>
      </w:r>
      <w:bookmarkEnd w:id="77"/>
    </w:p>
    <w:p w14:paraId="56F22E70" w14:textId="2B4741C5" w:rsidR="00B65FE2" w:rsidRPr="00EC7593" w:rsidRDefault="00B65FE2" w:rsidP="00B65FE2">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w:t>
      </w:r>
      <w:r w:rsidRPr="00EC7593">
        <w:rPr>
          <w:rFonts w:ascii="Arial" w:hAnsi="Arial" w:cs="Arial"/>
          <w:sz w:val="24"/>
        </w:rPr>
        <w:t xml:space="preserve"> API function will receive the user data in the body of an HTTP POST request</w:t>
      </w:r>
      <w:r w:rsidR="001B439F">
        <w:rPr>
          <w:rFonts w:ascii="Arial" w:hAnsi="Arial" w:cs="Arial"/>
          <w:sz w:val="24"/>
        </w:rPr>
        <w:t xml:space="preserve">. This API will not let a client update the </w:t>
      </w:r>
      <w:r w:rsidR="001B439F" w:rsidRPr="001B439F">
        <w:rPr>
          <w:rFonts w:ascii="Arial" w:hAnsi="Arial" w:cs="Arial"/>
          <w:i/>
          <w:sz w:val="24"/>
        </w:rPr>
        <w:t>Id</w:t>
      </w:r>
      <w:r w:rsidR="001B439F">
        <w:rPr>
          <w:rFonts w:ascii="Arial" w:hAnsi="Arial" w:cs="Arial"/>
          <w:sz w:val="24"/>
        </w:rPr>
        <w:t xml:space="preserve">, </w:t>
      </w:r>
      <w:r w:rsidR="001B439F" w:rsidRPr="001B439F">
        <w:rPr>
          <w:rFonts w:ascii="Arial" w:hAnsi="Arial" w:cs="Arial"/>
          <w:i/>
          <w:sz w:val="24"/>
        </w:rPr>
        <w:t>UserImage</w:t>
      </w:r>
      <w:r w:rsidR="001B439F">
        <w:rPr>
          <w:rFonts w:ascii="Arial" w:hAnsi="Arial" w:cs="Arial"/>
          <w:sz w:val="24"/>
        </w:rPr>
        <w:t xml:space="preserve">, </w:t>
      </w:r>
      <w:r w:rsidR="001B439F" w:rsidRPr="001B439F">
        <w:rPr>
          <w:rFonts w:ascii="Arial" w:hAnsi="Arial" w:cs="Arial"/>
          <w:i/>
          <w:sz w:val="24"/>
        </w:rPr>
        <w:t>HashSalt</w:t>
      </w:r>
      <w:r w:rsidR="001B439F">
        <w:rPr>
          <w:rFonts w:ascii="Arial" w:hAnsi="Arial" w:cs="Arial"/>
          <w:sz w:val="24"/>
        </w:rPr>
        <w:t xml:space="preserve">, and </w:t>
      </w:r>
      <w:r w:rsidR="001B439F" w:rsidRPr="001B439F">
        <w:rPr>
          <w:rFonts w:ascii="Arial" w:hAnsi="Arial" w:cs="Arial"/>
          <w:i/>
          <w:sz w:val="24"/>
        </w:rPr>
        <w:t>Password</w:t>
      </w:r>
      <w:r w:rsidR="001B439F">
        <w:rPr>
          <w:rFonts w:ascii="Arial" w:hAnsi="Arial" w:cs="Arial"/>
          <w:sz w:val="24"/>
        </w:rPr>
        <w:t xml:space="preserve"> values. </w:t>
      </w:r>
      <w:r>
        <w:rPr>
          <w:rFonts w:ascii="Arial" w:hAnsi="Arial" w:cs="Arial"/>
          <w:sz w:val="24"/>
        </w:rPr>
        <w:t xml:space="preserve">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3EC69C3" w14:textId="5CDE5CDE" w:rsidR="00B65FE2" w:rsidRPr="00EC7593" w:rsidRDefault="00B65FE2" w:rsidP="00B65FE2">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w:t>
      </w:r>
    </w:p>
    <w:p w14:paraId="3FA226F8" w14:textId="4FBA65EF" w:rsidR="00B65FE2" w:rsidRPr="00EC7593" w:rsidRDefault="00B65FE2" w:rsidP="00B65FE2">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 xml:space="preserve">object will be returned to the BLL, and then to the API, and finally be returned to the client in the form of an HTTP response message containing the stored user details. For security reasons, the password and password salt will not be returned to the client. </w:t>
      </w:r>
    </w:p>
    <w:p w14:paraId="528517E3" w14:textId="4ABDDCB9" w:rsidR="00B65FE2" w:rsidRDefault="00B65FE2" w:rsidP="00B65FE2">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EBB8F57" w14:textId="77777777" w:rsidR="00B65FE2" w:rsidRDefault="00B65FE2" w:rsidP="00B65FE2">
      <w:pPr>
        <w:spacing w:after="120"/>
        <w:jc w:val="both"/>
        <w:rPr>
          <w:rFonts w:ascii="Arial" w:hAnsi="Arial" w:cs="Arial"/>
          <w:sz w:val="24"/>
          <w:highlight w:val="yellow"/>
        </w:rPr>
      </w:pPr>
    </w:p>
    <w:p w14:paraId="1B24A6DA" w14:textId="73272BFF" w:rsidR="00553604" w:rsidRDefault="00561C20" w:rsidP="001B439F">
      <w:pPr>
        <w:spacing w:after="120"/>
        <w:jc w:val="both"/>
        <w:rPr>
          <w:rFonts w:ascii="Arial" w:hAnsi="Arial" w:cs="Arial"/>
          <w:sz w:val="24"/>
        </w:rPr>
      </w:pPr>
      <w:r w:rsidRPr="00EC7593">
        <w:rPr>
          <w:rFonts w:ascii="Arial" w:hAnsi="Arial" w:cs="Arial"/>
          <w:sz w:val="24"/>
          <w:highlight w:val="yellow"/>
        </w:rPr>
        <w:t>ADD DATA FLOW DIAGRAM HERE</w:t>
      </w:r>
    </w:p>
    <w:p w14:paraId="07F9718E" w14:textId="77777777" w:rsidR="001B439F" w:rsidRPr="001B439F" w:rsidRDefault="001B439F" w:rsidP="001B439F">
      <w:pPr>
        <w:spacing w:after="120"/>
        <w:jc w:val="both"/>
        <w:rPr>
          <w:rFonts w:ascii="Arial" w:hAnsi="Arial" w:cs="Arial"/>
          <w:sz w:val="24"/>
        </w:rPr>
      </w:pPr>
    </w:p>
    <w:p w14:paraId="272421BD" w14:textId="7ED120E6" w:rsidR="00270EE6" w:rsidRDefault="00270EE6" w:rsidP="00270EE6">
      <w:pPr>
        <w:pStyle w:val="Heading3"/>
        <w:rPr>
          <w:rFonts w:cs="Arial"/>
        </w:rPr>
      </w:pPr>
      <w:bookmarkStart w:id="78" w:name="_Toc304794957"/>
      <w:r>
        <w:rPr>
          <w:rFonts w:cs="Arial"/>
        </w:rPr>
        <w:t>3.1.4</w:t>
      </w:r>
      <w:r w:rsidRPr="00EC7593">
        <w:rPr>
          <w:rFonts w:cs="Arial"/>
        </w:rPr>
        <w:t xml:space="preserve"> </w:t>
      </w:r>
      <w:r>
        <w:rPr>
          <w:rFonts w:cs="Arial"/>
        </w:rPr>
        <w:t>UpdateUserProfileImage</w:t>
      </w:r>
      <w:bookmarkEnd w:id="78"/>
    </w:p>
    <w:p w14:paraId="57D51371" w14:textId="7D9423C5" w:rsidR="001B439F" w:rsidRPr="00EC7593" w:rsidRDefault="001B439F" w:rsidP="001B439F">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UpdateUserProfileImage</w:t>
      </w:r>
      <w:r w:rsidRPr="00EC7593">
        <w:rPr>
          <w:rFonts w:ascii="Arial" w:hAnsi="Arial" w:cs="Arial"/>
          <w:sz w:val="24"/>
        </w:rPr>
        <w:t xml:space="preserve"> API</w:t>
      </w:r>
      <w:r w:rsidR="00BB411F">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This API will let a client update the </w:t>
      </w:r>
      <w:r w:rsidRPr="001B439F">
        <w:rPr>
          <w:rFonts w:ascii="Arial" w:hAnsi="Arial" w:cs="Arial"/>
          <w:i/>
          <w:sz w:val="24"/>
        </w:rPr>
        <w:t>UserImage</w:t>
      </w:r>
      <w:r w:rsidR="00BB411F">
        <w:rPr>
          <w:rFonts w:ascii="Arial" w:hAnsi="Arial" w:cs="Arial"/>
          <w:sz w:val="24"/>
        </w:rPr>
        <w:t xml:space="preserve"> only</w:t>
      </w:r>
      <w:r>
        <w:rPr>
          <w:rFonts w:ascii="Arial" w:hAnsi="Arial" w:cs="Arial"/>
          <w:sz w:val="24"/>
        </w:rPr>
        <w:t xml:space="preserve">. 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457B12A" w14:textId="4CAB441F" w:rsidR="001B439F" w:rsidRPr="00EC7593" w:rsidRDefault="001B439F" w:rsidP="001B439F">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BB411F">
        <w:rPr>
          <w:rFonts w:ascii="Arial" w:hAnsi="Arial" w:cs="Arial"/>
          <w:sz w:val="24"/>
        </w:rPr>
        <w:t xml:space="preserve">the User’s existing profile Image and delete it if an Image is found. The BLL will then check the image </w:t>
      </w:r>
      <w:r w:rsidR="00BB411F" w:rsidRPr="00BB411F">
        <w:rPr>
          <w:rFonts w:ascii="Arial" w:hAnsi="Arial" w:cs="Arial"/>
          <w:i/>
          <w:sz w:val="24"/>
        </w:rPr>
        <w:t>FileName</w:t>
      </w:r>
      <w:r w:rsidR="00BB411F">
        <w:rPr>
          <w:rFonts w:ascii="Arial" w:hAnsi="Arial" w:cs="Arial"/>
          <w:sz w:val="24"/>
        </w:rPr>
        <w:t xml:space="preserve"> to make sure it is unique. If a </w:t>
      </w:r>
      <w:r w:rsidR="00BB411F" w:rsidRPr="00BB411F">
        <w:rPr>
          <w:rFonts w:ascii="Arial" w:hAnsi="Arial" w:cs="Arial"/>
          <w:i/>
          <w:sz w:val="24"/>
        </w:rPr>
        <w:t>FileName</w:t>
      </w:r>
      <w:r w:rsidR="00BB411F">
        <w:rPr>
          <w:rFonts w:ascii="Arial" w:hAnsi="Arial" w:cs="Arial"/>
          <w:sz w:val="24"/>
        </w:rPr>
        <w:t xml:space="preserve"> is not provided, or if an image already exists with the same </w:t>
      </w:r>
      <w:r w:rsidR="00BB411F" w:rsidRPr="00BB411F">
        <w:rPr>
          <w:rFonts w:ascii="Arial" w:hAnsi="Arial" w:cs="Arial"/>
          <w:i/>
          <w:sz w:val="24"/>
        </w:rPr>
        <w:t>FileName</w:t>
      </w:r>
      <w:r w:rsidR="00BB411F">
        <w:rPr>
          <w:rFonts w:ascii="Arial" w:hAnsi="Arial" w:cs="Arial"/>
          <w:sz w:val="24"/>
        </w:rPr>
        <w:t xml:space="preserve">, an error will be returned back to the client and no further action will take place. </w:t>
      </w:r>
    </w:p>
    <w:p w14:paraId="53346D4D" w14:textId="6700F47D" w:rsidR="001B439F" w:rsidRPr="00EC7593" w:rsidRDefault="001B439F" w:rsidP="001B439F">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w:t>
      </w:r>
      <w:r w:rsidR="00BB411F">
        <w:rPr>
          <w:rFonts w:ascii="Arial" w:hAnsi="Arial" w:cs="Arial"/>
          <w:sz w:val="24"/>
        </w:rPr>
        <w:t xml:space="preserve"> and a </w:t>
      </w:r>
      <w:r w:rsidR="00BB411F" w:rsidRPr="00BB411F">
        <w:rPr>
          <w:rFonts w:ascii="Arial" w:hAnsi="Arial" w:cs="Arial"/>
          <w:i/>
          <w:sz w:val="24"/>
        </w:rPr>
        <w:t>FileUploadToken</w:t>
      </w:r>
      <w:r w:rsidR="00BB411F">
        <w:rPr>
          <w:rFonts w:ascii="Arial" w:hAnsi="Arial" w:cs="Arial"/>
          <w:sz w:val="24"/>
        </w:rPr>
        <w:t xml:space="preserve"> object</w:t>
      </w:r>
      <w:r w:rsidRPr="00EC7593">
        <w:rPr>
          <w:rFonts w:ascii="Arial" w:hAnsi="Arial" w:cs="Arial"/>
          <w:sz w:val="24"/>
        </w:rPr>
        <w:t xml:space="preserve"> will be returned to the BLL, and then to the API, and finally be returned to the client in the form of an HTTP response message containing the stored user details. For security reasons, the password and password salt </w:t>
      </w:r>
      <w:r w:rsidR="00BB411F">
        <w:rPr>
          <w:rFonts w:ascii="Arial" w:hAnsi="Arial" w:cs="Arial"/>
          <w:sz w:val="24"/>
        </w:rPr>
        <w:t xml:space="preserve">of the </w:t>
      </w:r>
      <w:r w:rsidR="00BB411F" w:rsidRPr="00BB411F">
        <w:rPr>
          <w:rFonts w:ascii="Arial" w:hAnsi="Arial" w:cs="Arial"/>
          <w:i/>
          <w:sz w:val="24"/>
        </w:rPr>
        <w:t>User</w:t>
      </w:r>
      <w:r w:rsidR="00BB411F">
        <w:rPr>
          <w:rFonts w:ascii="Arial" w:hAnsi="Arial" w:cs="Arial"/>
          <w:sz w:val="24"/>
        </w:rPr>
        <w:t xml:space="preserve"> </w:t>
      </w:r>
      <w:r w:rsidRPr="00EC7593">
        <w:rPr>
          <w:rFonts w:ascii="Arial" w:hAnsi="Arial" w:cs="Arial"/>
          <w:sz w:val="24"/>
        </w:rPr>
        <w:t xml:space="preserve">will not be returned to the client. </w:t>
      </w:r>
    </w:p>
    <w:p w14:paraId="1D520308" w14:textId="77777777" w:rsidR="001B439F" w:rsidRDefault="001B439F" w:rsidP="001B439F">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057A7E6" w14:textId="193BB306" w:rsidR="001B439F" w:rsidRDefault="00BB411F" w:rsidP="00DB73B0">
      <w:pPr>
        <w:spacing w:after="120"/>
        <w:jc w:val="both"/>
        <w:rPr>
          <w:rFonts w:ascii="Arial" w:hAnsi="Arial" w:cs="Arial"/>
          <w:sz w:val="24"/>
        </w:rPr>
      </w:pPr>
      <w:r>
        <w:rPr>
          <w:rFonts w:ascii="Arial" w:hAnsi="Arial" w:cs="Arial"/>
          <w:sz w:val="24"/>
        </w:rPr>
        <w:t>Once the UpdateUserProfileImage API call has been made, the client must make the Uplo</w:t>
      </w:r>
      <w:r w:rsidR="00C66DC2">
        <w:rPr>
          <w:rFonts w:ascii="Arial" w:hAnsi="Arial" w:cs="Arial"/>
          <w:sz w:val="24"/>
        </w:rPr>
        <w:t>adFile API call (see section 3.7</w:t>
      </w:r>
      <w:r>
        <w:rPr>
          <w:rFonts w:ascii="Arial" w:hAnsi="Arial" w:cs="Arial"/>
          <w:sz w:val="24"/>
        </w:rPr>
        <w:t xml:space="preserve">.1 UploadFile API) within 10 minutes to upload the image </w:t>
      </w:r>
      <w:r>
        <w:rPr>
          <w:rFonts w:ascii="Arial" w:hAnsi="Arial" w:cs="Arial"/>
          <w:sz w:val="24"/>
        </w:rPr>
        <w:lastRenderedPageBreak/>
        <w:t>to the database.</w:t>
      </w:r>
    </w:p>
    <w:p w14:paraId="0C60B497" w14:textId="77777777" w:rsidR="00DB73B0" w:rsidRPr="00DB73B0" w:rsidRDefault="00DB73B0" w:rsidP="00DB73B0">
      <w:pPr>
        <w:spacing w:after="120"/>
        <w:jc w:val="both"/>
        <w:rPr>
          <w:rFonts w:ascii="Arial" w:hAnsi="Arial" w:cs="Arial"/>
          <w:sz w:val="24"/>
        </w:rPr>
      </w:pPr>
    </w:p>
    <w:p w14:paraId="6E58CF3E" w14:textId="5B942A60" w:rsidR="0061373E"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5E2A9C29" w14:textId="77777777" w:rsidR="00DB73B0" w:rsidRPr="00DB73B0" w:rsidRDefault="00DB73B0" w:rsidP="00DB73B0">
      <w:pPr>
        <w:spacing w:after="120"/>
        <w:jc w:val="both"/>
        <w:rPr>
          <w:rFonts w:ascii="Arial" w:hAnsi="Arial" w:cs="Arial"/>
          <w:sz w:val="24"/>
        </w:rPr>
      </w:pPr>
    </w:p>
    <w:p w14:paraId="4A713115" w14:textId="04711732" w:rsidR="00270EE6" w:rsidRDefault="00270EE6" w:rsidP="00270EE6">
      <w:pPr>
        <w:pStyle w:val="Heading3"/>
        <w:rPr>
          <w:rFonts w:cs="Arial"/>
        </w:rPr>
      </w:pPr>
      <w:bookmarkStart w:id="79" w:name="_Toc304794958"/>
      <w:r>
        <w:rPr>
          <w:rFonts w:cs="Arial"/>
        </w:rPr>
        <w:t>3.1.5</w:t>
      </w:r>
      <w:r w:rsidRPr="00EC7593">
        <w:rPr>
          <w:rFonts w:cs="Arial"/>
        </w:rPr>
        <w:t xml:space="preserve"> </w:t>
      </w:r>
      <w:r>
        <w:rPr>
          <w:rFonts w:cs="Arial"/>
        </w:rPr>
        <w:t>DeleteUserProfile</w:t>
      </w:r>
      <w:bookmarkEnd w:id="79"/>
    </w:p>
    <w:p w14:paraId="0F43EDF7" w14:textId="14A6A237" w:rsidR="000653B5" w:rsidRPr="00EC7593" w:rsidRDefault="000653B5" w:rsidP="000653B5">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DeleteUserProfile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w:t>
      </w:r>
      <w:r w:rsidR="00743497">
        <w:rPr>
          <w:rFonts w:ascii="Arial" w:hAnsi="Arial" w:cs="Arial"/>
          <w:sz w:val="24"/>
        </w:rPr>
        <w:t xml:space="preserve">To process this request, the API must be passed a valid session </w:t>
      </w:r>
      <w:r w:rsidR="00743497" w:rsidRPr="00743497">
        <w:rPr>
          <w:rFonts w:ascii="Arial" w:hAnsi="Arial" w:cs="Arial"/>
          <w:i/>
          <w:sz w:val="24"/>
        </w:rPr>
        <w:t>Token</w:t>
      </w:r>
      <w:r w:rsidR="00743497">
        <w:rPr>
          <w:rFonts w:ascii="Arial" w:hAnsi="Arial" w:cs="Arial"/>
          <w:sz w:val="24"/>
        </w:rPr>
        <w:t xml:space="preserve"> belonging to the User, along with the User’s </w:t>
      </w:r>
      <w:r w:rsidR="00743497" w:rsidRPr="00743497">
        <w:rPr>
          <w:rFonts w:ascii="Arial" w:hAnsi="Arial" w:cs="Arial"/>
          <w:i/>
          <w:sz w:val="24"/>
        </w:rPr>
        <w:t>Id</w:t>
      </w:r>
      <w:r w:rsidR="00743497">
        <w:rPr>
          <w:rFonts w:ascii="Arial" w:hAnsi="Arial" w:cs="Arial"/>
          <w:sz w:val="24"/>
        </w:rPr>
        <w:t xml:space="preserve">, </w:t>
      </w:r>
      <w:r w:rsidR="00743497" w:rsidRPr="00743497">
        <w:rPr>
          <w:rFonts w:ascii="Arial" w:hAnsi="Arial" w:cs="Arial"/>
          <w:i/>
          <w:sz w:val="24"/>
        </w:rPr>
        <w:t>DisplayName</w:t>
      </w:r>
      <w:r w:rsidR="00743497">
        <w:rPr>
          <w:rFonts w:ascii="Arial" w:hAnsi="Arial" w:cs="Arial"/>
          <w:sz w:val="24"/>
        </w:rPr>
        <w:t xml:space="preserve">, or </w:t>
      </w:r>
      <w:r w:rsidR="00743497" w:rsidRPr="00743497">
        <w:rPr>
          <w:rFonts w:ascii="Arial" w:hAnsi="Arial" w:cs="Arial"/>
          <w:i/>
          <w:sz w:val="24"/>
        </w:rPr>
        <w:t>EmailAddress</w:t>
      </w:r>
      <w:r w:rsidR="00743497">
        <w:rPr>
          <w:rFonts w:ascii="Arial" w:hAnsi="Arial" w:cs="Arial"/>
          <w:sz w:val="24"/>
        </w:rPr>
        <w:t xml:space="preserve"> to validate the User. </w:t>
      </w:r>
      <w:r>
        <w:rPr>
          <w:rFonts w:ascii="Arial" w:hAnsi="Arial" w:cs="Arial"/>
          <w:sz w:val="24"/>
        </w:rPr>
        <w:t xml:space="preserve">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3C0CC4D1" w14:textId="508DA421" w:rsidR="000653B5" w:rsidRPr="00EC7593" w:rsidRDefault="000653B5" w:rsidP="000653B5">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DB73B0">
        <w:rPr>
          <w:rFonts w:ascii="Arial" w:hAnsi="Arial" w:cs="Arial"/>
          <w:sz w:val="24"/>
        </w:rPr>
        <w:t xml:space="preserve">validate </w:t>
      </w:r>
      <w:r>
        <w:rPr>
          <w:rFonts w:ascii="Arial" w:hAnsi="Arial" w:cs="Arial"/>
          <w:sz w:val="24"/>
        </w:rPr>
        <w:t xml:space="preserve">the </w:t>
      </w:r>
      <w:r w:rsidR="00743497">
        <w:rPr>
          <w:rFonts w:ascii="Arial" w:hAnsi="Arial" w:cs="Arial"/>
          <w:sz w:val="24"/>
        </w:rPr>
        <w:t xml:space="preserve">session </w:t>
      </w:r>
      <w:r w:rsidR="00743497" w:rsidRPr="00743497">
        <w:rPr>
          <w:rFonts w:ascii="Arial" w:hAnsi="Arial" w:cs="Arial"/>
          <w:i/>
          <w:sz w:val="24"/>
        </w:rPr>
        <w:t>Token</w:t>
      </w:r>
      <w:r w:rsidR="00743497">
        <w:rPr>
          <w:rFonts w:ascii="Arial" w:hAnsi="Arial" w:cs="Arial"/>
          <w:sz w:val="24"/>
        </w:rPr>
        <w:t xml:space="preserve"> against the provided User data</w:t>
      </w:r>
      <w:r>
        <w:rPr>
          <w:rFonts w:ascii="Arial" w:hAnsi="Arial" w:cs="Arial"/>
          <w:sz w:val="24"/>
        </w:rPr>
        <w:t xml:space="preserve">. If </w:t>
      </w:r>
      <w:r w:rsidR="00743497">
        <w:rPr>
          <w:rFonts w:ascii="Arial" w:hAnsi="Arial" w:cs="Arial"/>
          <w:sz w:val="24"/>
        </w:rPr>
        <w:t xml:space="preserve">the </w:t>
      </w:r>
      <w:r w:rsidR="00743497" w:rsidRPr="00743497">
        <w:rPr>
          <w:rFonts w:ascii="Arial" w:hAnsi="Arial" w:cs="Arial"/>
          <w:i/>
          <w:sz w:val="24"/>
        </w:rPr>
        <w:t>Token</w:t>
      </w:r>
      <w:r w:rsidR="00743497">
        <w:rPr>
          <w:rFonts w:ascii="Arial" w:hAnsi="Arial" w:cs="Arial"/>
          <w:sz w:val="24"/>
        </w:rPr>
        <w:t xml:space="preserve"> doesn’t match the User found with the provided User data,</w:t>
      </w:r>
      <w:r>
        <w:rPr>
          <w:rFonts w:ascii="Arial" w:hAnsi="Arial" w:cs="Arial"/>
          <w:sz w:val="24"/>
        </w:rPr>
        <w:t xml:space="preserve"> an error will be returned back to the client and no further action will take place. </w:t>
      </w:r>
    </w:p>
    <w:p w14:paraId="50E76695" w14:textId="6C21E7E2" w:rsidR="000653B5" w:rsidRPr="00EC7593" w:rsidRDefault="000653B5" w:rsidP="000653B5">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sidR="00743497">
        <w:rPr>
          <w:rFonts w:ascii="Arial" w:hAnsi="Arial" w:cs="Arial"/>
          <w:sz w:val="24"/>
        </w:rPr>
        <w:t xml:space="preserve">This API will not delete the User from the database, but rather set the </w:t>
      </w:r>
      <w:r w:rsidR="00743497" w:rsidRPr="00743497">
        <w:rPr>
          <w:rFonts w:ascii="Arial" w:hAnsi="Arial" w:cs="Arial"/>
          <w:i/>
          <w:sz w:val="24"/>
        </w:rPr>
        <w:t>IsDeleted</w:t>
      </w:r>
      <w:r w:rsidR="00743497">
        <w:rPr>
          <w:rFonts w:ascii="Arial" w:hAnsi="Arial" w:cs="Arial"/>
          <w:sz w:val="24"/>
        </w:rPr>
        <w:t xml:space="preserve"> flag on the User object in the database, which will prevent the DAL from retrieving this data </w:t>
      </w:r>
      <w:r w:rsidR="008A5BF9">
        <w:rPr>
          <w:rFonts w:ascii="Arial" w:hAnsi="Arial" w:cs="Arial"/>
          <w:sz w:val="24"/>
        </w:rPr>
        <w:t>via</w:t>
      </w:r>
      <w:r w:rsidR="00743497">
        <w:rPr>
          <w:rFonts w:ascii="Arial" w:hAnsi="Arial" w:cs="Arial"/>
          <w:sz w:val="24"/>
        </w:rPr>
        <w:t xml:space="preserve"> any other API calls.</w:t>
      </w:r>
      <w:r w:rsidRPr="00EC7593">
        <w:rPr>
          <w:rFonts w:ascii="Arial" w:hAnsi="Arial" w:cs="Arial"/>
          <w:sz w:val="24"/>
        </w:rPr>
        <w:t xml:space="preserve"> </w:t>
      </w:r>
      <w:r w:rsidR="003A6682">
        <w:rPr>
          <w:rFonts w:ascii="Arial" w:hAnsi="Arial" w:cs="Arial"/>
          <w:sz w:val="24"/>
        </w:rPr>
        <w:t>Once the User object has been deleted, a confirmation will be passed up to the BLL, then to the API, which will trigger the API to respond with an HTTP 202 (Accepted) response.</w:t>
      </w:r>
    </w:p>
    <w:p w14:paraId="1069C3DD" w14:textId="10DE429A" w:rsidR="000653B5" w:rsidRDefault="000653B5"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9ADCCBC" w14:textId="77777777" w:rsidR="00DB73B0" w:rsidRPr="00DB73B0" w:rsidRDefault="00DB73B0" w:rsidP="00DB73B0">
      <w:pPr>
        <w:spacing w:after="120"/>
        <w:jc w:val="both"/>
        <w:rPr>
          <w:rFonts w:ascii="Arial" w:hAnsi="Arial" w:cs="Arial"/>
          <w:sz w:val="24"/>
        </w:rPr>
      </w:pPr>
    </w:p>
    <w:p w14:paraId="749F8EB8" w14:textId="4779F566" w:rsidR="00553604"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2DCADF92" w14:textId="77777777" w:rsidR="00DB73B0" w:rsidRPr="00DB73B0" w:rsidRDefault="00DB73B0" w:rsidP="00DB73B0">
      <w:pPr>
        <w:spacing w:after="120"/>
        <w:jc w:val="both"/>
        <w:rPr>
          <w:rFonts w:ascii="Arial" w:hAnsi="Arial" w:cs="Arial"/>
          <w:sz w:val="24"/>
        </w:rPr>
      </w:pPr>
    </w:p>
    <w:p w14:paraId="13B890E2" w14:textId="7F0589F8" w:rsidR="00270EE6" w:rsidRDefault="00270EE6" w:rsidP="00270EE6">
      <w:pPr>
        <w:pStyle w:val="Heading3"/>
        <w:rPr>
          <w:rFonts w:cs="Arial"/>
        </w:rPr>
      </w:pPr>
      <w:bookmarkStart w:id="80" w:name="_Toc304794959"/>
      <w:r>
        <w:rPr>
          <w:rFonts w:cs="Arial"/>
        </w:rPr>
        <w:t>3.1.6</w:t>
      </w:r>
      <w:r w:rsidRPr="00EC7593">
        <w:rPr>
          <w:rFonts w:cs="Arial"/>
        </w:rPr>
        <w:t xml:space="preserve"> </w:t>
      </w:r>
      <w:r>
        <w:rPr>
          <w:rFonts w:cs="Arial"/>
        </w:rPr>
        <w:t>RequestFriend</w:t>
      </w:r>
      <w:bookmarkEnd w:id="80"/>
    </w:p>
    <w:p w14:paraId="1617825A" w14:textId="5E5DD3A7"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RequestFriend</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another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being requested.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1EF063CE" w14:textId="201F1581"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get the requesting user using the provided </w:t>
      </w:r>
      <w:r w:rsidRPr="00DB73B0">
        <w:rPr>
          <w:rFonts w:ascii="Arial" w:hAnsi="Arial" w:cs="Arial"/>
          <w:i/>
          <w:sz w:val="24"/>
        </w:rPr>
        <w:t>Token</w:t>
      </w:r>
      <w:r>
        <w:rPr>
          <w:rFonts w:ascii="Arial" w:hAnsi="Arial" w:cs="Arial"/>
          <w:sz w:val="24"/>
        </w:rPr>
        <w:t xml:space="preserve">, and lookup the User to be sent a friend request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User cannot be found with the provided data, an error will be returned back to the client and no further action will take place. </w:t>
      </w:r>
    </w:p>
    <w:p w14:paraId="0731A227" w14:textId="0EAA00B6"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BLL, which will trigger an Apple push notification to be sent to the friend that is being requested. After the push notification is sent, the requested friend’s display name will be sent </w:t>
      </w:r>
      <w:r>
        <w:rPr>
          <w:rFonts w:ascii="Arial" w:hAnsi="Arial" w:cs="Arial"/>
          <w:sz w:val="24"/>
        </w:rPr>
        <w:lastRenderedPageBreak/>
        <w:t>from the BLL to the API layer, which will be used to send a message back to the client.</w:t>
      </w:r>
    </w:p>
    <w:p w14:paraId="5D9A82EA" w14:textId="5CF78B71"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AD4562" w14:textId="77777777" w:rsidR="00DB73B0" w:rsidRPr="00DB73B0" w:rsidRDefault="00DB73B0" w:rsidP="00DB73B0">
      <w:pPr>
        <w:spacing w:after="120"/>
        <w:jc w:val="both"/>
        <w:rPr>
          <w:rFonts w:ascii="Arial" w:hAnsi="Arial" w:cs="Arial"/>
          <w:sz w:val="24"/>
        </w:rPr>
      </w:pPr>
    </w:p>
    <w:p w14:paraId="7EE9DE4B" w14:textId="35D8C609" w:rsidR="00237CEC"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0E2D2769" w14:textId="77777777" w:rsidR="00DB73B0" w:rsidRPr="00DB73B0" w:rsidRDefault="00DB73B0" w:rsidP="00DB73B0">
      <w:pPr>
        <w:spacing w:after="120"/>
        <w:jc w:val="both"/>
        <w:rPr>
          <w:rFonts w:ascii="Arial" w:hAnsi="Arial" w:cs="Arial"/>
          <w:sz w:val="24"/>
        </w:rPr>
      </w:pPr>
    </w:p>
    <w:p w14:paraId="46E9FEAE" w14:textId="370BDDBD" w:rsidR="00270EE6" w:rsidRPr="00EC7593" w:rsidRDefault="00270EE6" w:rsidP="00270EE6">
      <w:pPr>
        <w:pStyle w:val="Heading3"/>
        <w:rPr>
          <w:rFonts w:cs="Arial"/>
        </w:rPr>
      </w:pPr>
      <w:bookmarkStart w:id="81" w:name="_Toc304794960"/>
      <w:r>
        <w:rPr>
          <w:rFonts w:cs="Arial"/>
        </w:rPr>
        <w:t>3.1.7</w:t>
      </w:r>
      <w:r w:rsidRPr="00EC7593">
        <w:rPr>
          <w:rFonts w:cs="Arial"/>
        </w:rPr>
        <w:t xml:space="preserve"> </w:t>
      </w:r>
      <w:r>
        <w:rPr>
          <w:rFonts w:cs="Arial"/>
        </w:rPr>
        <w:t>ApproveFriendRequest</w:t>
      </w:r>
      <w:bookmarkEnd w:id="81"/>
    </w:p>
    <w:p w14:paraId="331C5C7A" w14:textId="791AA38E"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ApproveFriendRequest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6214797A" w14:textId="40772EE3"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46853043" w14:textId="6356A7B9"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Once the data has been saved in the database, a response will be sent back to the BLL, and finally to the API layer, which will be used to send a message back to the client</w:t>
      </w:r>
      <w:r w:rsidR="008A5BF9">
        <w:rPr>
          <w:rFonts w:ascii="Arial" w:hAnsi="Arial" w:cs="Arial"/>
          <w:sz w:val="24"/>
        </w:rPr>
        <w:t xml:space="preserve"> informing the client of the approved friend request</w:t>
      </w:r>
      <w:r>
        <w:rPr>
          <w:rFonts w:ascii="Arial" w:hAnsi="Arial" w:cs="Arial"/>
          <w:sz w:val="24"/>
        </w:rPr>
        <w:t>.</w:t>
      </w:r>
    </w:p>
    <w:p w14:paraId="7E99463D"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635D1A" w14:textId="77777777" w:rsidR="00DB73B0" w:rsidRDefault="00DB73B0" w:rsidP="00561C20">
      <w:pPr>
        <w:spacing w:after="120"/>
        <w:jc w:val="both"/>
        <w:rPr>
          <w:rFonts w:ascii="Arial" w:hAnsi="Arial" w:cs="Arial"/>
          <w:sz w:val="24"/>
          <w:highlight w:val="yellow"/>
        </w:rPr>
      </w:pPr>
    </w:p>
    <w:p w14:paraId="430B467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1F776D4" w14:textId="77777777" w:rsidR="00DB73B0" w:rsidRPr="00EC7593" w:rsidRDefault="00DB73B0" w:rsidP="00561C20">
      <w:pPr>
        <w:spacing w:after="120"/>
        <w:jc w:val="both"/>
        <w:rPr>
          <w:rFonts w:ascii="Arial" w:hAnsi="Arial" w:cs="Arial"/>
          <w:sz w:val="24"/>
        </w:rPr>
      </w:pPr>
    </w:p>
    <w:p w14:paraId="164C3B2C" w14:textId="111C809E" w:rsidR="00270EE6" w:rsidRPr="00EC7593" w:rsidRDefault="00270EE6" w:rsidP="00270EE6">
      <w:pPr>
        <w:pStyle w:val="Heading3"/>
        <w:rPr>
          <w:rFonts w:cs="Arial"/>
        </w:rPr>
      </w:pPr>
      <w:bookmarkStart w:id="82" w:name="_Toc304794961"/>
      <w:r>
        <w:rPr>
          <w:rFonts w:cs="Arial"/>
        </w:rPr>
        <w:t>3.1.8</w:t>
      </w:r>
      <w:r w:rsidRPr="00EC7593">
        <w:rPr>
          <w:rFonts w:cs="Arial"/>
        </w:rPr>
        <w:t xml:space="preserve"> </w:t>
      </w:r>
      <w:r>
        <w:rPr>
          <w:rFonts w:cs="Arial"/>
        </w:rPr>
        <w:t>DenyFriendRequest</w:t>
      </w:r>
      <w:bookmarkEnd w:id="82"/>
    </w:p>
    <w:p w14:paraId="2EE30478" w14:textId="36D0D6CD"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sidR="008A5BF9">
        <w:rPr>
          <w:rFonts w:ascii="Arial" w:hAnsi="Arial" w:cs="Arial"/>
          <w:sz w:val="24"/>
        </w:rPr>
        <w:t>DenyFriendRequest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562F34C0" w14:textId="77777777"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0B33F550" w14:textId="28776D05" w:rsidR="008A5BF9" w:rsidRPr="00EC7593" w:rsidRDefault="008A5BF9" w:rsidP="008A5BF9">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w:t>
      </w:r>
      <w:r>
        <w:rPr>
          <w:rFonts w:ascii="Arial" w:hAnsi="Arial" w:cs="Arial"/>
          <w:sz w:val="24"/>
        </w:rPr>
        <w:lastRenderedPageBreak/>
        <w:t>BLL, and finally to the API layer, which will be used to send a message back to the client informing the client of the denied friend request.</w:t>
      </w:r>
    </w:p>
    <w:p w14:paraId="7B12FE33"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4AEC25D" w14:textId="77777777" w:rsidR="00DB73B0" w:rsidRDefault="00DB73B0" w:rsidP="00561C20">
      <w:pPr>
        <w:spacing w:after="120"/>
        <w:jc w:val="both"/>
        <w:rPr>
          <w:rFonts w:ascii="Arial" w:hAnsi="Arial" w:cs="Arial"/>
          <w:sz w:val="24"/>
          <w:highlight w:val="yellow"/>
        </w:rPr>
      </w:pPr>
    </w:p>
    <w:p w14:paraId="0B1BC2C2"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D966853" w14:textId="77777777" w:rsidR="00DB73B0" w:rsidRPr="00EC7593" w:rsidRDefault="00DB73B0" w:rsidP="00561C20">
      <w:pPr>
        <w:spacing w:after="120"/>
        <w:jc w:val="both"/>
        <w:rPr>
          <w:rFonts w:ascii="Arial" w:hAnsi="Arial" w:cs="Arial"/>
          <w:sz w:val="24"/>
        </w:rPr>
      </w:pPr>
    </w:p>
    <w:p w14:paraId="0DC41253" w14:textId="398937EA" w:rsidR="00270EE6" w:rsidRDefault="00270EE6" w:rsidP="00270EE6">
      <w:pPr>
        <w:pStyle w:val="Heading3"/>
        <w:rPr>
          <w:rFonts w:cs="Arial"/>
        </w:rPr>
      </w:pPr>
      <w:bookmarkStart w:id="83" w:name="_Toc304794962"/>
      <w:r>
        <w:rPr>
          <w:rFonts w:cs="Arial"/>
        </w:rPr>
        <w:t>3.1.9</w:t>
      </w:r>
      <w:r w:rsidRPr="00EC7593">
        <w:rPr>
          <w:rFonts w:cs="Arial"/>
        </w:rPr>
        <w:t xml:space="preserve"> </w:t>
      </w:r>
      <w:r>
        <w:rPr>
          <w:rFonts w:cs="Arial"/>
        </w:rPr>
        <w:t>DeleteFriend</w:t>
      </w:r>
      <w:bookmarkEnd w:id="83"/>
    </w:p>
    <w:p w14:paraId="1E2D12AB" w14:textId="169162BD" w:rsidR="00DB73B0" w:rsidRDefault="008A5BF9" w:rsidP="008A5BF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DeleteFriend</w:t>
      </w:r>
      <w:r w:rsidRPr="00EC7593">
        <w:rPr>
          <w:rFonts w:ascii="Arial" w:hAnsi="Arial" w:cs="Arial"/>
          <w:sz w:val="24"/>
        </w:rPr>
        <w:t xml:space="preserve"> API</w:t>
      </w:r>
      <w:r>
        <w:rPr>
          <w:rFonts w:ascii="Arial" w:hAnsi="Arial" w:cs="Arial"/>
          <w:sz w:val="24"/>
        </w:rPr>
        <w:t xml:space="preserve"> function operates exactly the same as 3.1.7 ApproveFriendRequest and 3.1.8 DenyFriendRequest, except that a message will be returned to the client to notify the client that the requested friend has been deleted.</w:t>
      </w:r>
    </w:p>
    <w:p w14:paraId="6285B5CA" w14:textId="2928EC6F" w:rsidR="008A5BF9" w:rsidRDefault="008A5BF9" w:rsidP="008A5BF9">
      <w:pPr>
        <w:spacing w:after="120"/>
        <w:jc w:val="both"/>
        <w:rPr>
          <w:rFonts w:ascii="Arial" w:hAnsi="Arial" w:cs="Arial"/>
          <w:sz w:val="24"/>
        </w:rPr>
      </w:pPr>
      <w:r>
        <w:rPr>
          <w:rFonts w:ascii="Arial" w:hAnsi="Arial" w:cs="Arial"/>
          <w:sz w:val="24"/>
        </w:rPr>
        <w:t>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529B367" w14:textId="77777777" w:rsidR="008A5BF9" w:rsidRPr="008A5BF9" w:rsidRDefault="008A5BF9" w:rsidP="008A5BF9">
      <w:pPr>
        <w:spacing w:after="120"/>
        <w:jc w:val="both"/>
        <w:rPr>
          <w:rFonts w:ascii="Arial" w:hAnsi="Arial" w:cs="Arial"/>
          <w:sz w:val="24"/>
        </w:rPr>
      </w:pPr>
    </w:p>
    <w:p w14:paraId="26D1E713" w14:textId="7D465722" w:rsidR="00DB73B0" w:rsidRDefault="00561C20" w:rsidP="008A5BF9">
      <w:pPr>
        <w:spacing w:after="120"/>
        <w:jc w:val="both"/>
        <w:rPr>
          <w:rFonts w:ascii="Arial" w:hAnsi="Arial" w:cs="Arial"/>
          <w:sz w:val="24"/>
        </w:rPr>
      </w:pPr>
      <w:r w:rsidRPr="00EC7593">
        <w:rPr>
          <w:rFonts w:ascii="Arial" w:hAnsi="Arial" w:cs="Arial"/>
          <w:sz w:val="24"/>
          <w:highlight w:val="yellow"/>
        </w:rPr>
        <w:t>ADD DATA FLOW DIAGRAM HERE</w:t>
      </w:r>
    </w:p>
    <w:p w14:paraId="03DCD9F4" w14:textId="77777777" w:rsidR="008A5BF9" w:rsidRPr="008A5BF9" w:rsidRDefault="008A5BF9" w:rsidP="008A5BF9">
      <w:pPr>
        <w:spacing w:after="120"/>
        <w:jc w:val="both"/>
        <w:rPr>
          <w:rFonts w:ascii="Arial" w:hAnsi="Arial" w:cs="Arial"/>
          <w:sz w:val="24"/>
        </w:rPr>
      </w:pPr>
    </w:p>
    <w:p w14:paraId="5D6DA13C" w14:textId="537F395C" w:rsidR="00270EE6" w:rsidRPr="00EC7593" w:rsidRDefault="00270EE6" w:rsidP="00270EE6">
      <w:pPr>
        <w:pStyle w:val="Heading3"/>
        <w:rPr>
          <w:rFonts w:cs="Arial"/>
        </w:rPr>
      </w:pPr>
      <w:bookmarkStart w:id="84" w:name="_Toc304794963"/>
      <w:r>
        <w:rPr>
          <w:rFonts w:cs="Arial"/>
        </w:rPr>
        <w:t>3.1.10</w:t>
      </w:r>
      <w:r w:rsidRPr="00EC7593">
        <w:rPr>
          <w:rFonts w:cs="Arial"/>
        </w:rPr>
        <w:t xml:space="preserve"> </w:t>
      </w:r>
      <w:r>
        <w:rPr>
          <w:rFonts w:cs="Arial"/>
        </w:rPr>
        <w:t>GetUserFriends</w:t>
      </w:r>
      <w:bookmarkEnd w:id="84"/>
    </w:p>
    <w:p w14:paraId="1F405358" w14:textId="5458BEFF" w:rsidR="003A7554" w:rsidRPr="00EC7593" w:rsidRDefault="003A7554" w:rsidP="003A7554">
      <w:pPr>
        <w:spacing w:after="120"/>
        <w:jc w:val="both"/>
        <w:rPr>
          <w:rFonts w:ascii="Arial" w:hAnsi="Arial" w:cs="Arial"/>
          <w:sz w:val="24"/>
        </w:rPr>
      </w:pPr>
      <w:r w:rsidRPr="00EC7593">
        <w:rPr>
          <w:rFonts w:ascii="Arial" w:hAnsi="Arial" w:cs="Arial"/>
          <w:sz w:val="24"/>
        </w:rPr>
        <w:t>The GetUser</w:t>
      </w:r>
      <w:r>
        <w:rPr>
          <w:rFonts w:ascii="Arial" w:hAnsi="Arial" w:cs="Arial"/>
          <w:sz w:val="24"/>
        </w:rPr>
        <w:t>Friends</w:t>
      </w:r>
      <w:r w:rsidRPr="00EC7593">
        <w:rPr>
          <w:rFonts w:ascii="Arial" w:hAnsi="Arial" w:cs="Arial"/>
          <w:sz w:val="24"/>
        </w:rPr>
        <w:t xml:space="preserve"> API function will be called in the form of an HTTP GET request, and will require a </w:t>
      </w:r>
      <w:r>
        <w:rPr>
          <w:rFonts w:ascii="Arial" w:hAnsi="Arial" w:cs="Arial"/>
          <w:i/>
          <w:sz w:val="24"/>
        </w:rPr>
        <w:t>T</w:t>
      </w:r>
      <w:r w:rsidRPr="00EC7593">
        <w:rPr>
          <w:rFonts w:ascii="Arial" w:hAnsi="Arial" w:cs="Arial"/>
          <w:i/>
          <w:sz w:val="24"/>
        </w:rPr>
        <w:t xml:space="preserve">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w:t>
      </w:r>
    </w:p>
    <w:p w14:paraId="01CA1B9B" w14:textId="25B2EEEA" w:rsidR="003A7554" w:rsidRPr="00EC7593" w:rsidRDefault="003A7554" w:rsidP="003A7554">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lookup all existing friends (who are not pending or denied) fo</w:t>
      </w:r>
      <w:r w:rsidR="0083513E">
        <w:rPr>
          <w:rFonts w:ascii="Arial" w:hAnsi="Arial" w:cs="Arial"/>
          <w:sz w:val="24"/>
        </w:rPr>
        <w:t>r the U</w:t>
      </w:r>
      <w:r>
        <w:rPr>
          <w:rFonts w:ascii="Arial" w:hAnsi="Arial" w:cs="Arial"/>
          <w:sz w:val="24"/>
        </w:rPr>
        <w:t>ser</w:t>
      </w:r>
      <w:r w:rsidRPr="00EC7593">
        <w:rPr>
          <w:rFonts w:ascii="Arial" w:hAnsi="Arial" w:cs="Arial"/>
          <w:sz w:val="24"/>
        </w:rPr>
        <w:t>.</w:t>
      </w:r>
    </w:p>
    <w:p w14:paraId="4191CB78" w14:textId="15CF189A" w:rsidR="003A7554" w:rsidRPr="00EC7593" w:rsidRDefault="003A7554" w:rsidP="003A7554">
      <w:pPr>
        <w:spacing w:after="120"/>
        <w:jc w:val="both"/>
        <w:rPr>
          <w:rFonts w:ascii="Arial" w:hAnsi="Arial" w:cs="Arial"/>
          <w:sz w:val="24"/>
        </w:rPr>
      </w:pPr>
      <w:r w:rsidRPr="00EC7593">
        <w:rPr>
          <w:rFonts w:ascii="Arial" w:hAnsi="Arial" w:cs="Arial"/>
          <w:sz w:val="24"/>
        </w:rPr>
        <w:t>Once the data has been sent to the DAL, it will be queried against the database via the DAL. If a result</w:t>
      </w:r>
      <w:r>
        <w:rPr>
          <w:rFonts w:ascii="Arial" w:hAnsi="Arial" w:cs="Arial"/>
          <w:sz w:val="24"/>
        </w:rPr>
        <w:t xml:space="preserve"> set</w:t>
      </w:r>
      <w:r w:rsidR="007F17AD">
        <w:rPr>
          <w:rFonts w:ascii="Arial" w:hAnsi="Arial" w:cs="Arial"/>
          <w:sz w:val="24"/>
        </w:rPr>
        <w:t xml:space="preserve"> is found, an array </w:t>
      </w:r>
      <w:r>
        <w:rPr>
          <w:rFonts w:ascii="Arial" w:hAnsi="Arial" w:cs="Arial"/>
          <w:sz w:val="24"/>
        </w:rPr>
        <w:t xml:space="preserve">of </w:t>
      </w:r>
      <w:r w:rsidRPr="00EC7593">
        <w:rPr>
          <w:rFonts w:ascii="Arial" w:hAnsi="Arial" w:cs="Arial"/>
          <w:i/>
          <w:sz w:val="24"/>
        </w:rPr>
        <w:t>User</w:t>
      </w:r>
      <w:r w:rsidRPr="00EC7593">
        <w:rPr>
          <w:rFonts w:ascii="Arial" w:hAnsi="Arial" w:cs="Arial"/>
          <w:sz w:val="24"/>
        </w:rPr>
        <w:t xml:space="preserve"> object</w:t>
      </w:r>
      <w:r>
        <w:rPr>
          <w:rFonts w:ascii="Arial" w:hAnsi="Arial" w:cs="Arial"/>
          <w:sz w:val="24"/>
        </w:rPr>
        <w:t>s</w:t>
      </w:r>
      <w:r w:rsidRPr="00EC7593">
        <w:rPr>
          <w:rFonts w:ascii="Arial" w:hAnsi="Arial" w:cs="Arial"/>
          <w:sz w:val="24"/>
        </w:rPr>
        <w:t xml:space="preserve"> will be returned to the BLL, and then to the API, and finally be returned to the client in the form of an HTTP response message containing the stored user details</w:t>
      </w:r>
      <w:r>
        <w:rPr>
          <w:rFonts w:ascii="Arial" w:hAnsi="Arial" w:cs="Arial"/>
          <w:sz w:val="24"/>
        </w:rPr>
        <w:t xml:space="preserve"> for each friend</w:t>
      </w:r>
      <w:r w:rsidRPr="00EC7593">
        <w:rPr>
          <w:rFonts w:ascii="Arial" w:hAnsi="Arial" w:cs="Arial"/>
          <w:sz w:val="24"/>
        </w:rPr>
        <w:t>. For</w:t>
      </w:r>
      <w:r>
        <w:rPr>
          <w:rFonts w:ascii="Arial" w:hAnsi="Arial" w:cs="Arial"/>
          <w:sz w:val="24"/>
        </w:rPr>
        <w:t xml:space="preserve"> security reasons, the password, </w:t>
      </w:r>
      <w:r w:rsidRPr="00EC7593">
        <w:rPr>
          <w:rFonts w:ascii="Arial" w:hAnsi="Arial" w:cs="Arial"/>
          <w:sz w:val="24"/>
        </w:rPr>
        <w:t>password salt</w:t>
      </w:r>
      <w:r>
        <w:rPr>
          <w:rFonts w:ascii="Arial" w:hAnsi="Arial" w:cs="Arial"/>
          <w:sz w:val="24"/>
        </w:rPr>
        <w:t>, twitter token, twitter secret, and facebook token fields</w:t>
      </w:r>
      <w:r w:rsidRPr="00EC7593">
        <w:rPr>
          <w:rFonts w:ascii="Arial" w:hAnsi="Arial" w:cs="Arial"/>
          <w:sz w:val="24"/>
        </w:rPr>
        <w:t xml:space="preserve"> will not be returned to the client</w:t>
      </w:r>
      <w:r>
        <w:rPr>
          <w:rFonts w:ascii="Arial" w:hAnsi="Arial" w:cs="Arial"/>
          <w:sz w:val="24"/>
        </w:rPr>
        <w:t xml:space="preserve"> for any requested friend data</w:t>
      </w:r>
      <w:r w:rsidRPr="00EC7593">
        <w:rPr>
          <w:rFonts w:ascii="Arial" w:hAnsi="Arial" w:cs="Arial"/>
          <w:sz w:val="24"/>
        </w:rPr>
        <w:t>.</w:t>
      </w:r>
    </w:p>
    <w:p w14:paraId="28F0F4E6" w14:textId="1137A359" w:rsidR="003A7554" w:rsidRDefault="003A7554" w:rsidP="003A755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9BEA718" w14:textId="77777777" w:rsidR="007F17AD" w:rsidRPr="003A7554" w:rsidRDefault="007F17AD" w:rsidP="003A7554">
      <w:pPr>
        <w:spacing w:after="120"/>
        <w:jc w:val="both"/>
        <w:rPr>
          <w:rFonts w:ascii="Arial" w:hAnsi="Arial" w:cs="Arial"/>
          <w:sz w:val="24"/>
        </w:rPr>
      </w:pPr>
    </w:p>
    <w:p w14:paraId="3EEFD27A" w14:textId="221D49D8" w:rsidR="003A755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58A69C57" w14:textId="77777777" w:rsidR="007F17AD" w:rsidRPr="00EC7593" w:rsidRDefault="007F17AD" w:rsidP="00561C20">
      <w:pPr>
        <w:spacing w:after="120"/>
        <w:jc w:val="both"/>
        <w:rPr>
          <w:rFonts w:ascii="Arial" w:hAnsi="Arial" w:cs="Arial"/>
          <w:sz w:val="24"/>
        </w:rPr>
      </w:pPr>
    </w:p>
    <w:p w14:paraId="3C322026" w14:textId="334FC710" w:rsidR="00270EE6" w:rsidRDefault="00270EE6" w:rsidP="00A55355">
      <w:pPr>
        <w:pStyle w:val="Heading3"/>
        <w:rPr>
          <w:rFonts w:cs="Arial"/>
        </w:rPr>
      </w:pPr>
      <w:bookmarkStart w:id="85" w:name="_Toc304794964"/>
      <w:r>
        <w:rPr>
          <w:rFonts w:cs="Arial"/>
        </w:rPr>
        <w:t>3.1.11</w:t>
      </w:r>
      <w:r w:rsidRPr="00EC7593">
        <w:rPr>
          <w:rFonts w:cs="Arial"/>
        </w:rPr>
        <w:t xml:space="preserve"> </w:t>
      </w:r>
      <w:r>
        <w:rPr>
          <w:rFonts w:cs="Arial"/>
        </w:rPr>
        <w:t>GetPendingUserFriends</w:t>
      </w:r>
      <w:bookmarkEnd w:id="85"/>
    </w:p>
    <w:p w14:paraId="60227278" w14:textId="1159F903" w:rsidR="0083513E" w:rsidRPr="00EC7593" w:rsidRDefault="007F17AD" w:rsidP="0083513E">
      <w:pPr>
        <w:spacing w:after="120"/>
        <w:jc w:val="both"/>
        <w:rPr>
          <w:rFonts w:ascii="Arial" w:hAnsi="Arial" w:cs="Arial"/>
          <w:sz w:val="24"/>
        </w:rPr>
      </w:pPr>
      <w:r w:rsidRPr="00EC7593">
        <w:rPr>
          <w:rFonts w:ascii="Arial" w:hAnsi="Arial" w:cs="Arial"/>
          <w:sz w:val="24"/>
        </w:rPr>
        <w:t>The Get</w:t>
      </w:r>
      <w:r>
        <w:rPr>
          <w:rFonts w:ascii="Arial" w:hAnsi="Arial" w:cs="Arial"/>
          <w:sz w:val="24"/>
        </w:rPr>
        <w:t>Pending</w:t>
      </w:r>
      <w:r w:rsidRPr="00EC7593">
        <w:rPr>
          <w:rFonts w:ascii="Arial" w:hAnsi="Arial" w:cs="Arial"/>
          <w:sz w:val="24"/>
        </w:rPr>
        <w:t>User</w:t>
      </w:r>
      <w:r>
        <w:rPr>
          <w:rFonts w:ascii="Arial" w:hAnsi="Arial" w:cs="Arial"/>
          <w:sz w:val="24"/>
        </w:rPr>
        <w:t>Friends</w:t>
      </w:r>
      <w:r w:rsidRPr="00EC7593">
        <w:rPr>
          <w:rFonts w:ascii="Arial" w:hAnsi="Arial" w:cs="Arial"/>
          <w:sz w:val="24"/>
        </w:rPr>
        <w:t xml:space="preserve"> API </w:t>
      </w:r>
      <w:r>
        <w:rPr>
          <w:rFonts w:ascii="Arial" w:hAnsi="Arial" w:cs="Arial"/>
          <w:sz w:val="24"/>
        </w:rPr>
        <w:t xml:space="preserve">call </w:t>
      </w:r>
      <w:r w:rsidRPr="00EC7593">
        <w:rPr>
          <w:rFonts w:ascii="Arial" w:hAnsi="Arial" w:cs="Arial"/>
          <w:sz w:val="24"/>
        </w:rPr>
        <w:t>function</w:t>
      </w:r>
      <w:r>
        <w:rPr>
          <w:rFonts w:ascii="Arial" w:hAnsi="Arial" w:cs="Arial"/>
          <w:sz w:val="24"/>
        </w:rPr>
        <w:t>s</w:t>
      </w:r>
      <w:r w:rsidRPr="00EC7593">
        <w:rPr>
          <w:rFonts w:ascii="Arial" w:hAnsi="Arial" w:cs="Arial"/>
          <w:sz w:val="24"/>
        </w:rPr>
        <w:t xml:space="preserve"> </w:t>
      </w:r>
      <w:r>
        <w:rPr>
          <w:rFonts w:ascii="Arial" w:hAnsi="Arial" w:cs="Arial"/>
          <w:sz w:val="24"/>
        </w:rPr>
        <w:t xml:space="preserve">exactly the same as 3.1.10 GetUserFriends, </w:t>
      </w:r>
      <w:r>
        <w:rPr>
          <w:rFonts w:ascii="Arial" w:hAnsi="Arial" w:cs="Arial"/>
          <w:sz w:val="24"/>
        </w:rPr>
        <w:lastRenderedPageBreak/>
        <w:t>except</w:t>
      </w:r>
      <w:r w:rsidR="00925914">
        <w:rPr>
          <w:rFonts w:ascii="Arial" w:hAnsi="Arial" w:cs="Arial"/>
          <w:sz w:val="24"/>
        </w:rPr>
        <w:t xml:space="preserve"> that an array of p</w:t>
      </w:r>
      <w:r>
        <w:rPr>
          <w:rFonts w:ascii="Arial" w:hAnsi="Arial" w:cs="Arial"/>
          <w:sz w:val="24"/>
        </w:rPr>
        <w:t>ending friend requests will be returned to the client.</w:t>
      </w:r>
      <w:r w:rsidR="0083513E" w:rsidRPr="0083513E">
        <w:rPr>
          <w:rFonts w:ascii="Arial" w:hAnsi="Arial" w:cs="Arial"/>
          <w:sz w:val="24"/>
        </w:rPr>
        <w:t xml:space="preserve"> </w:t>
      </w:r>
      <w:r w:rsidR="0083513E">
        <w:rPr>
          <w:rFonts w:ascii="Arial" w:hAnsi="Arial" w:cs="Arial"/>
          <w:sz w:val="24"/>
        </w:rPr>
        <w:t xml:space="preserve">This </w:t>
      </w:r>
      <w:r w:rsidR="0083513E" w:rsidRPr="00EC7593">
        <w:rPr>
          <w:rFonts w:ascii="Arial" w:hAnsi="Arial" w:cs="Arial"/>
          <w:sz w:val="24"/>
        </w:rPr>
        <w:t xml:space="preserve">API will be called in the form of an HTTP GET request, and will require a </w:t>
      </w:r>
      <w:r w:rsidR="0083513E">
        <w:rPr>
          <w:rFonts w:ascii="Arial" w:hAnsi="Arial" w:cs="Arial"/>
          <w:i/>
          <w:sz w:val="24"/>
        </w:rPr>
        <w:t>T</w:t>
      </w:r>
      <w:r w:rsidR="0083513E" w:rsidRPr="00EC7593">
        <w:rPr>
          <w:rFonts w:ascii="Arial" w:hAnsi="Arial" w:cs="Arial"/>
          <w:i/>
          <w:sz w:val="24"/>
        </w:rPr>
        <w:t xml:space="preserve">oken </w:t>
      </w:r>
      <w:r w:rsidR="0083513E" w:rsidRPr="00EC7593">
        <w:rPr>
          <w:rFonts w:ascii="Arial" w:hAnsi="Arial" w:cs="Arial"/>
          <w:sz w:val="24"/>
        </w:rPr>
        <w:t xml:space="preserve">URL parameter. If the </w:t>
      </w:r>
      <w:r w:rsidR="0083513E" w:rsidRPr="00EC7593">
        <w:rPr>
          <w:rFonts w:ascii="Arial" w:hAnsi="Arial" w:cs="Arial"/>
          <w:i/>
          <w:sz w:val="24"/>
        </w:rPr>
        <w:t xml:space="preserve">token </w:t>
      </w:r>
      <w:r w:rsidR="0083513E" w:rsidRPr="00EC7593">
        <w:rPr>
          <w:rFonts w:ascii="Arial" w:hAnsi="Arial" w:cs="Arial"/>
          <w:sz w:val="24"/>
        </w:rPr>
        <w:t xml:space="preserve">URL parameter is not provided, an HTTP 401 (Unauthorized) response will be returned to the client. </w:t>
      </w:r>
    </w:p>
    <w:p w14:paraId="248E5743" w14:textId="15E51C31" w:rsidR="0083513E" w:rsidRPr="00EC7593" w:rsidRDefault="0083513E" w:rsidP="0083513E">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lookup all pending friend requests User</w:t>
      </w:r>
      <w:r w:rsidRPr="00EC7593">
        <w:rPr>
          <w:rFonts w:ascii="Arial" w:hAnsi="Arial" w:cs="Arial"/>
          <w:sz w:val="24"/>
        </w:rPr>
        <w:t>.</w:t>
      </w:r>
    </w:p>
    <w:p w14:paraId="03B66DE0" w14:textId="7AE8F4E6" w:rsidR="0083513E" w:rsidRPr="0083513E" w:rsidRDefault="0083513E" w:rsidP="0083513E">
      <w:pPr>
        <w:spacing w:after="120"/>
        <w:jc w:val="both"/>
        <w:rPr>
          <w:rFonts w:ascii="Arial" w:hAnsi="Arial" w:cs="Arial"/>
          <w:sz w:val="24"/>
        </w:rPr>
      </w:pPr>
      <w:r w:rsidRPr="00EC7593">
        <w:rPr>
          <w:rFonts w:ascii="Arial" w:hAnsi="Arial" w:cs="Arial"/>
          <w:sz w:val="24"/>
        </w:rPr>
        <w:t>Once the data has been sent to the DAL, it will</w:t>
      </w:r>
      <w:r>
        <w:rPr>
          <w:rFonts w:ascii="Arial" w:hAnsi="Arial" w:cs="Arial"/>
          <w:sz w:val="24"/>
        </w:rPr>
        <w:t xml:space="preserve"> be queried against the database</w:t>
      </w:r>
      <w:r w:rsidRPr="00EC7593">
        <w:rPr>
          <w:rFonts w:ascii="Arial" w:hAnsi="Arial" w:cs="Arial"/>
          <w:sz w:val="24"/>
        </w:rPr>
        <w:t>. If a result</w:t>
      </w:r>
      <w:r>
        <w:rPr>
          <w:rFonts w:ascii="Arial" w:hAnsi="Arial" w:cs="Arial"/>
          <w:sz w:val="24"/>
        </w:rPr>
        <w:t xml:space="preserve"> set is found, an array of </w:t>
      </w:r>
      <w:r>
        <w:rPr>
          <w:rFonts w:ascii="Arial" w:hAnsi="Arial" w:cs="Arial"/>
          <w:i/>
          <w:sz w:val="24"/>
        </w:rPr>
        <w:t>Friend</w:t>
      </w:r>
      <w:r w:rsidRPr="00EC7593">
        <w:rPr>
          <w:rFonts w:ascii="Arial" w:hAnsi="Arial" w:cs="Arial"/>
          <w:sz w:val="24"/>
        </w:rPr>
        <w:t xml:space="preserve"> object</w:t>
      </w:r>
      <w:r>
        <w:rPr>
          <w:rFonts w:ascii="Arial" w:hAnsi="Arial" w:cs="Arial"/>
          <w:sz w:val="24"/>
        </w:rPr>
        <w:t>s</w:t>
      </w:r>
      <w:r w:rsidRPr="00EC7593">
        <w:rPr>
          <w:rFonts w:ascii="Arial" w:hAnsi="Arial" w:cs="Arial"/>
          <w:sz w:val="24"/>
        </w:rPr>
        <w:t xml:space="preserve"> will be returned to the BLL, and then to the API, and finally be returned to the client in the form of an HTTP response message containing the stored user details</w:t>
      </w:r>
      <w:r>
        <w:rPr>
          <w:rFonts w:ascii="Arial" w:hAnsi="Arial" w:cs="Arial"/>
          <w:sz w:val="24"/>
        </w:rPr>
        <w:t xml:space="preserve"> for each friend</w:t>
      </w:r>
      <w:r w:rsidRPr="00EC7593">
        <w:rPr>
          <w:rFonts w:ascii="Arial" w:hAnsi="Arial" w:cs="Arial"/>
          <w:sz w:val="24"/>
        </w:rPr>
        <w:t>. For</w:t>
      </w:r>
      <w:r>
        <w:rPr>
          <w:rFonts w:ascii="Arial" w:hAnsi="Arial" w:cs="Arial"/>
          <w:sz w:val="24"/>
        </w:rPr>
        <w:t xml:space="preserve"> security reasons, the password, </w:t>
      </w:r>
      <w:r w:rsidRPr="00EC7593">
        <w:rPr>
          <w:rFonts w:ascii="Arial" w:hAnsi="Arial" w:cs="Arial"/>
          <w:sz w:val="24"/>
        </w:rPr>
        <w:t>password salt</w:t>
      </w:r>
      <w:r>
        <w:rPr>
          <w:rFonts w:ascii="Arial" w:hAnsi="Arial" w:cs="Arial"/>
          <w:sz w:val="24"/>
        </w:rPr>
        <w:t>, twitter token, twitter secret, and Facebook token fields</w:t>
      </w:r>
      <w:r w:rsidRPr="00EC7593">
        <w:rPr>
          <w:rFonts w:ascii="Arial" w:hAnsi="Arial" w:cs="Arial"/>
          <w:sz w:val="24"/>
        </w:rPr>
        <w:t xml:space="preserve"> will not be returned to the client</w:t>
      </w:r>
      <w:r>
        <w:rPr>
          <w:rFonts w:ascii="Arial" w:hAnsi="Arial" w:cs="Arial"/>
          <w:sz w:val="24"/>
        </w:rPr>
        <w:t xml:space="preserve"> for any requested friend data</w:t>
      </w:r>
      <w:r w:rsidRPr="00EC7593">
        <w:rPr>
          <w:rFonts w:ascii="Arial" w:hAnsi="Arial" w:cs="Arial"/>
          <w:sz w:val="24"/>
        </w:rPr>
        <w:t>.</w:t>
      </w:r>
      <w:r>
        <w:rPr>
          <w:rFonts w:ascii="Arial" w:hAnsi="Arial" w:cs="Arial"/>
          <w:sz w:val="24"/>
        </w:rPr>
        <w:t xml:space="preserve"> The returned friends list includes a special property called </w:t>
      </w:r>
      <w:r>
        <w:rPr>
          <w:rFonts w:ascii="Arial" w:hAnsi="Arial" w:cs="Arial"/>
          <w:i/>
          <w:sz w:val="24"/>
        </w:rPr>
        <w:t>IsRequestor.</w:t>
      </w:r>
      <w:r>
        <w:rPr>
          <w:rFonts w:ascii="Arial" w:hAnsi="Arial" w:cs="Arial"/>
          <w:sz w:val="24"/>
        </w:rPr>
        <w:t xml:space="preserve"> This property</w:t>
      </w:r>
      <w:r w:rsidRPr="0083513E">
        <w:rPr>
          <w:rFonts w:ascii="Arial" w:hAnsi="Arial" w:cs="Arial"/>
          <w:sz w:val="24"/>
        </w:rPr>
        <w:t xml:space="preserve"> will be set to true if the requesting User who sent the GetPendingFriends API call was the User who initiated the pending friend request, and will be set to false if the requesting User is not the User who initiated the pending friend request.</w:t>
      </w:r>
    </w:p>
    <w:p w14:paraId="237B65A6" w14:textId="08A1D743" w:rsidR="00190101" w:rsidRDefault="0083513E" w:rsidP="0083513E">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DC5447A" w14:textId="77777777" w:rsidR="007F17AD" w:rsidRPr="007F17AD" w:rsidRDefault="007F17AD" w:rsidP="007F17AD">
      <w:pPr>
        <w:pStyle w:val="BodyText"/>
      </w:pPr>
    </w:p>
    <w:p w14:paraId="1D1D60EA"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09FE73F" w14:textId="1D818AA2" w:rsidR="00E670C8" w:rsidRDefault="00E670C8" w:rsidP="00E670C8">
      <w:pPr>
        <w:pStyle w:val="Heading3"/>
        <w:rPr>
          <w:rFonts w:cs="Arial"/>
        </w:rPr>
      </w:pPr>
      <w:bookmarkStart w:id="86" w:name="_Toc304794965"/>
      <w:r>
        <w:rPr>
          <w:rFonts w:cs="Arial"/>
        </w:rPr>
        <w:t>3.1.12</w:t>
      </w:r>
      <w:r w:rsidRPr="00EC7593">
        <w:rPr>
          <w:rFonts w:cs="Arial"/>
        </w:rPr>
        <w:t xml:space="preserve"> </w:t>
      </w:r>
      <w:r>
        <w:rPr>
          <w:rFonts w:cs="Arial"/>
        </w:rPr>
        <w:t>UpdateUser</w:t>
      </w:r>
      <w:r>
        <w:rPr>
          <w:rFonts w:cs="Arial"/>
        </w:rPr>
        <w:t>Cover</w:t>
      </w:r>
      <w:r>
        <w:rPr>
          <w:rFonts w:cs="Arial"/>
        </w:rPr>
        <w:t>Image</w:t>
      </w:r>
      <w:bookmarkEnd w:id="86"/>
    </w:p>
    <w:p w14:paraId="31772698" w14:textId="20596309" w:rsidR="00E670C8" w:rsidRPr="00EC7593" w:rsidRDefault="00E670C8" w:rsidP="00E670C8">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UpdateUserCover</w:t>
      </w:r>
      <w:r>
        <w:rPr>
          <w:rFonts w:ascii="Arial" w:hAnsi="Arial" w:cs="Arial"/>
          <w:sz w:val="24"/>
        </w:rPr>
        <w:t>Image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This API will let a client update the </w:t>
      </w:r>
      <w:r>
        <w:rPr>
          <w:rFonts w:ascii="Arial" w:hAnsi="Arial" w:cs="Arial"/>
          <w:i/>
          <w:sz w:val="24"/>
        </w:rPr>
        <w:t>Cover</w:t>
      </w:r>
      <w:r w:rsidRPr="001B439F">
        <w:rPr>
          <w:rFonts w:ascii="Arial" w:hAnsi="Arial" w:cs="Arial"/>
          <w:i/>
          <w:sz w:val="24"/>
        </w:rPr>
        <w:t>Image</w:t>
      </w:r>
      <w:r>
        <w:rPr>
          <w:rFonts w:ascii="Arial" w:hAnsi="Arial" w:cs="Arial"/>
          <w:sz w:val="24"/>
        </w:rPr>
        <w:t xml:space="preserve"> only. 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4310635E" w14:textId="77777777" w:rsidR="00E670C8" w:rsidRPr="00EC7593" w:rsidRDefault="00E670C8" w:rsidP="00E670C8">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the User’s existing profile Image and delete it if an Image is found. The BLL will then check the image </w:t>
      </w:r>
      <w:r w:rsidRPr="00BB411F">
        <w:rPr>
          <w:rFonts w:ascii="Arial" w:hAnsi="Arial" w:cs="Arial"/>
          <w:i/>
          <w:sz w:val="24"/>
        </w:rPr>
        <w:t>FileName</w:t>
      </w:r>
      <w:r>
        <w:rPr>
          <w:rFonts w:ascii="Arial" w:hAnsi="Arial" w:cs="Arial"/>
          <w:sz w:val="24"/>
        </w:rPr>
        <w:t xml:space="preserve"> to make sure it is unique. If a </w:t>
      </w:r>
      <w:r w:rsidRPr="00BB411F">
        <w:rPr>
          <w:rFonts w:ascii="Arial" w:hAnsi="Arial" w:cs="Arial"/>
          <w:i/>
          <w:sz w:val="24"/>
        </w:rPr>
        <w:t>FileName</w:t>
      </w:r>
      <w:r>
        <w:rPr>
          <w:rFonts w:ascii="Arial" w:hAnsi="Arial" w:cs="Arial"/>
          <w:sz w:val="24"/>
        </w:rPr>
        <w:t xml:space="preserve"> is not provided, or if an image already exists with the same </w:t>
      </w:r>
      <w:r w:rsidRPr="00BB411F">
        <w:rPr>
          <w:rFonts w:ascii="Arial" w:hAnsi="Arial" w:cs="Arial"/>
          <w:i/>
          <w:sz w:val="24"/>
        </w:rPr>
        <w:t>FileName</w:t>
      </w:r>
      <w:r>
        <w:rPr>
          <w:rFonts w:ascii="Arial" w:hAnsi="Arial" w:cs="Arial"/>
          <w:sz w:val="24"/>
        </w:rPr>
        <w:t xml:space="preserve">, an error will be returned back to the client and no further action will take place. </w:t>
      </w:r>
    </w:p>
    <w:p w14:paraId="66C0F84B" w14:textId="77777777" w:rsidR="00E670C8" w:rsidRPr="00EC7593" w:rsidRDefault="00E670C8" w:rsidP="00E670C8">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w:t>
      </w:r>
      <w:r>
        <w:rPr>
          <w:rFonts w:ascii="Arial" w:hAnsi="Arial" w:cs="Arial"/>
          <w:sz w:val="24"/>
        </w:rPr>
        <w:t xml:space="preserve"> and a </w:t>
      </w:r>
      <w:r w:rsidRPr="00BB411F">
        <w:rPr>
          <w:rFonts w:ascii="Arial" w:hAnsi="Arial" w:cs="Arial"/>
          <w:i/>
          <w:sz w:val="24"/>
        </w:rPr>
        <w:t>FileUploadToken</w:t>
      </w:r>
      <w:r>
        <w:rPr>
          <w:rFonts w:ascii="Arial" w:hAnsi="Arial" w:cs="Arial"/>
          <w:sz w:val="24"/>
        </w:rPr>
        <w:t xml:space="preserve"> object</w:t>
      </w:r>
      <w:r w:rsidRPr="00EC7593">
        <w:rPr>
          <w:rFonts w:ascii="Arial" w:hAnsi="Arial" w:cs="Arial"/>
          <w:sz w:val="24"/>
        </w:rPr>
        <w:t xml:space="preserve"> will be returned to the BLL, and then to the API, and finally be returned to the client in the form of an HTTP response message containing the stored user details. For security reasons, the password and password salt </w:t>
      </w:r>
      <w:r>
        <w:rPr>
          <w:rFonts w:ascii="Arial" w:hAnsi="Arial" w:cs="Arial"/>
          <w:sz w:val="24"/>
        </w:rPr>
        <w:t xml:space="preserve">of the </w:t>
      </w:r>
      <w:r w:rsidRPr="00BB411F">
        <w:rPr>
          <w:rFonts w:ascii="Arial" w:hAnsi="Arial" w:cs="Arial"/>
          <w:i/>
          <w:sz w:val="24"/>
        </w:rPr>
        <w:t>User</w:t>
      </w:r>
      <w:r>
        <w:rPr>
          <w:rFonts w:ascii="Arial" w:hAnsi="Arial" w:cs="Arial"/>
          <w:sz w:val="24"/>
        </w:rPr>
        <w:t xml:space="preserve"> </w:t>
      </w:r>
      <w:r w:rsidRPr="00EC7593">
        <w:rPr>
          <w:rFonts w:ascii="Arial" w:hAnsi="Arial" w:cs="Arial"/>
          <w:sz w:val="24"/>
        </w:rPr>
        <w:t xml:space="preserve">will not be returned to the client. </w:t>
      </w:r>
    </w:p>
    <w:p w14:paraId="14024BB6" w14:textId="77777777" w:rsidR="00E670C8" w:rsidRDefault="00E670C8" w:rsidP="00E670C8">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71F3F43" w14:textId="6589B6AA" w:rsidR="00E670C8" w:rsidRDefault="00E670C8" w:rsidP="00E670C8">
      <w:pPr>
        <w:spacing w:after="120"/>
        <w:jc w:val="both"/>
        <w:rPr>
          <w:rFonts w:ascii="Arial" w:hAnsi="Arial" w:cs="Arial"/>
          <w:sz w:val="24"/>
        </w:rPr>
      </w:pPr>
      <w:r>
        <w:rPr>
          <w:rFonts w:ascii="Arial" w:hAnsi="Arial" w:cs="Arial"/>
          <w:sz w:val="24"/>
        </w:rPr>
        <w:t>Once the UpdateUserCoverImage</w:t>
      </w:r>
      <w:r w:rsidRPr="00EC7593">
        <w:rPr>
          <w:rFonts w:ascii="Arial" w:hAnsi="Arial" w:cs="Arial"/>
          <w:sz w:val="24"/>
        </w:rPr>
        <w:t xml:space="preserve"> </w:t>
      </w:r>
      <w:r>
        <w:rPr>
          <w:rFonts w:ascii="Arial" w:hAnsi="Arial" w:cs="Arial"/>
          <w:sz w:val="24"/>
        </w:rPr>
        <w:t>API call has been made, the client must make the UploadFile API call (see section 3.7.1 UploadFile API) within 10 minutes to upload the image to the database.</w:t>
      </w:r>
    </w:p>
    <w:p w14:paraId="027A15B8" w14:textId="77777777" w:rsidR="00E670C8" w:rsidRDefault="00E670C8" w:rsidP="00561C20">
      <w:pPr>
        <w:spacing w:after="120"/>
        <w:jc w:val="both"/>
        <w:rPr>
          <w:rFonts w:ascii="Arial" w:hAnsi="Arial" w:cs="Arial"/>
          <w:sz w:val="24"/>
        </w:rPr>
      </w:pPr>
    </w:p>
    <w:p w14:paraId="2DAE3C4F" w14:textId="77777777" w:rsidR="007F17AD" w:rsidRPr="00EC7593" w:rsidRDefault="007F17AD" w:rsidP="00561C20">
      <w:pPr>
        <w:spacing w:after="120"/>
        <w:jc w:val="both"/>
        <w:rPr>
          <w:rFonts w:ascii="Arial" w:hAnsi="Arial" w:cs="Arial"/>
          <w:sz w:val="24"/>
        </w:rPr>
      </w:pPr>
    </w:p>
    <w:p w14:paraId="0210309E" w14:textId="7D918005" w:rsidR="005B6F11" w:rsidRPr="00EC7593" w:rsidRDefault="005B6F11" w:rsidP="005B6F11">
      <w:pPr>
        <w:pStyle w:val="Heading2"/>
        <w:rPr>
          <w:rFonts w:cs="Arial"/>
        </w:rPr>
      </w:pPr>
      <w:bookmarkStart w:id="87" w:name="_Toc304794966"/>
      <w:r w:rsidRPr="00EC7593">
        <w:rPr>
          <w:rFonts w:cs="Arial"/>
        </w:rPr>
        <w:t>3.2 Authentication API</w:t>
      </w:r>
      <w:bookmarkEnd w:id="87"/>
    </w:p>
    <w:p w14:paraId="5A7EEEBF" w14:textId="753A9017" w:rsidR="00D73028" w:rsidRPr="00EC7593" w:rsidRDefault="00D73028" w:rsidP="00D73028">
      <w:pPr>
        <w:spacing w:after="120"/>
        <w:jc w:val="both"/>
        <w:rPr>
          <w:rFonts w:ascii="Arial" w:hAnsi="Arial" w:cs="Arial"/>
          <w:sz w:val="24"/>
        </w:rPr>
      </w:pPr>
      <w:r w:rsidRPr="00EC7593">
        <w:rPr>
          <w:rFonts w:ascii="Arial" w:hAnsi="Arial" w:cs="Arial"/>
          <w:sz w:val="24"/>
        </w:rPr>
        <w:t xml:space="preserve">The function calls exposed by the Authentication API will handle all authentication requests. </w:t>
      </w:r>
    </w:p>
    <w:p w14:paraId="406F70B9" w14:textId="6E58AEEC" w:rsidR="005B6F11" w:rsidRPr="00EC7593" w:rsidRDefault="00D73028" w:rsidP="00BD36B7">
      <w:pPr>
        <w:pStyle w:val="BodyText"/>
        <w:jc w:val="both"/>
        <w:rPr>
          <w:rFonts w:ascii="Arial" w:hAnsi="Arial" w:cs="Arial"/>
          <w:sz w:val="24"/>
        </w:rPr>
      </w:pPr>
      <w:r w:rsidRPr="00EC7593">
        <w:rPr>
          <w:rFonts w:ascii="Arial" w:hAnsi="Arial" w:cs="Arial"/>
          <w:sz w:val="24"/>
        </w:rPr>
        <w:t>In all calls to this API, the user name data is assumed to be a valid email address or a valid display name. Any errors are handled in the BLL, with error messages being translated to more friendly and informative messages, based on the use context of the call.</w:t>
      </w:r>
    </w:p>
    <w:p w14:paraId="1C95B2BD" w14:textId="54152807" w:rsidR="005B6F11" w:rsidRPr="00EC7593" w:rsidRDefault="005B6F11" w:rsidP="005B6F11">
      <w:pPr>
        <w:pStyle w:val="Heading3"/>
        <w:rPr>
          <w:rFonts w:cs="Arial"/>
        </w:rPr>
      </w:pPr>
      <w:bookmarkStart w:id="88" w:name="_Toc304794967"/>
      <w:r w:rsidRPr="00EC7593">
        <w:rPr>
          <w:rFonts w:cs="Arial"/>
        </w:rPr>
        <w:t>3.2.1 Authenticate (login)</w:t>
      </w:r>
      <w:bookmarkEnd w:id="88"/>
    </w:p>
    <w:p w14:paraId="77EDB47C" w14:textId="616B4E4B" w:rsidR="00731EA9" w:rsidRPr="00EC7593" w:rsidRDefault="00731EA9" w:rsidP="00731EA9">
      <w:pPr>
        <w:pStyle w:val="BodyText"/>
        <w:jc w:val="both"/>
        <w:rPr>
          <w:rFonts w:ascii="Arial" w:hAnsi="Arial" w:cs="Arial"/>
          <w:sz w:val="24"/>
        </w:rPr>
      </w:pPr>
      <w:r w:rsidRPr="00EC7593">
        <w:rPr>
          <w:rFonts w:ascii="Arial" w:hAnsi="Arial" w:cs="Arial"/>
          <w:sz w:val="24"/>
        </w:rPr>
        <w:t xml:space="preserve">The Authenticate API process will be one of the more complex processes in this API. The process starts with an HTTP </w:t>
      </w:r>
      <w:r w:rsidR="004243C8">
        <w:rPr>
          <w:rFonts w:ascii="Arial" w:hAnsi="Arial" w:cs="Arial"/>
          <w:sz w:val="24"/>
        </w:rPr>
        <w:t>POST request</w:t>
      </w:r>
      <w:r w:rsidRPr="00EC7593">
        <w:rPr>
          <w:rFonts w:ascii="Arial" w:hAnsi="Arial" w:cs="Arial"/>
          <w:sz w:val="24"/>
        </w:rPr>
        <w:t xml:space="preserve"> that will hold a </w:t>
      </w:r>
      <w:r w:rsidRPr="00EC7593">
        <w:rPr>
          <w:rFonts w:ascii="Arial" w:hAnsi="Arial" w:cs="Arial"/>
          <w:i/>
          <w:sz w:val="24"/>
        </w:rPr>
        <w:t>DisplayName</w:t>
      </w:r>
      <w:r w:rsidRPr="00EC7593">
        <w:rPr>
          <w:rFonts w:ascii="Arial" w:hAnsi="Arial" w:cs="Arial"/>
          <w:sz w:val="24"/>
        </w:rPr>
        <w:t xml:space="preserve"> or </w:t>
      </w:r>
      <w:r w:rsidRPr="00EC7593">
        <w:rPr>
          <w:rFonts w:ascii="Arial" w:hAnsi="Arial" w:cs="Arial"/>
          <w:i/>
          <w:sz w:val="24"/>
        </w:rPr>
        <w:t>EmailAddress</w:t>
      </w:r>
      <w:r w:rsidR="004243C8">
        <w:rPr>
          <w:rFonts w:ascii="Arial" w:hAnsi="Arial" w:cs="Arial"/>
          <w:i/>
          <w:sz w:val="24"/>
        </w:rPr>
        <w:t xml:space="preserve">, </w:t>
      </w:r>
      <w:r w:rsidRPr="00EC7593">
        <w:rPr>
          <w:rFonts w:ascii="Arial" w:hAnsi="Arial" w:cs="Arial"/>
          <w:i/>
          <w:sz w:val="24"/>
        </w:rPr>
        <w:t>Password</w:t>
      </w:r>
      <w:r w:rsidR="004243C8">
        <w:rPr>
          <w:rFonts w:ascii="Arial" w:hAnsi="Arial" w:cs="Arial"/>
          <w:i/>
          <w:sz w:val="24"/>
        </w:rPr>
        <w:t xml:space="preserve">, </w:t>
      </w:r>
      <w:r w:rsidR="004243C8" w:rsidRPr="004243C8">
        <w:rPr>
          <w:rFonts w:ascii="Arial" w:hAnsi="Arial" w:cs="Arial"/>
          <w:sz w:val="24"/>
        </w:rPr>
        <w:t>and</w:t>
      </w:r>
      <w:r w:rsidR="004243C8">
        <w:rPr>
          <w:rFonts w:ascii="Arial" w:hAnsi="Arial" w:cs="Arial"/>
          <w:i/>
          <w:sz w:val="24"/>
        </w:rPr>
        <w:t xml:space="preserve"> Device Token</w:t>
      </w:r>
      <w:r w:rsidRPr="00EC7593">
        <w:rPr>
          <w:rFonts w:ascii="Arial" w:hAnsi="Arial" w:cs="Arial"/>
          <w:sz w:val="24"/>
        </w:rPr>
        <w:t xml:space="preserve">. </w:t>
      </w:r>
      <w:r w:rsidR="004243C8">
        <w:rPr>
          <w:rFonts w:ascii="Arial" w:hAnsi="Arial" w:cs="Arial"/>
          <w:sz w:val="24"/>
        </w:rPr>
        <w:t xml:space="preserve">The </w:t>
      </w:r>
      <w:r w:rsidR="004243C8" w:rsidRPr="004243C8">
        <w:rPr>
          <w:rFonts w:ascii="Arial" w:hAnsi="Arial" w:cs="Arial"/>
          <w:i/>
          <w:sz w:val="24"/>
        </w:rPr>
        <w:t>Device Token</w:t>
      </w:r>
      <w:r w:rsidR="004243C8">
        <w:rPr>
          <w:rFonts w:ascii="Arial" w:hAnsi="Arial" w:cs="Arial"/>
          <w:sz w:val="24"/>
        </w:rPr>
        <w:t xml:space="preserve"> can only be provided during the Authenticate API and will be used to send push notifications out to mobile devices during certain events. </w:t>
      </w:r>
      <w:r w:rsidRPr="00EC7593">
        <w:rPr>
          <w:rFonts w:ascii="Arial" w:hAnsi="Arial" w:cs="Arial"/>
          <w:sz w:val="24"/>
        </w:rPr>
        <w:t>Use of a security certificate to support HTTPS communication will be required for this part to be secure. Without using HTTPS at this point will result in the user authentication data being transmitted as clear text. This would constitute a significant security weakness.</w:t>
      </w:r>
    </w:p>
    <w:p w14:paraId="75320216" w14:textId="0E3E3512" w:rsidR="00731EA9" w:rsidRPr="00EC7593" w:rsidRDefault="00731EA9" w:rsidP="00731EA9">
      <w:pPr>
        <w:pStyle w:val="BodyText"/>
        <w:jc w:val="both"/>
        <w:rPr>
          <w:rFonts w:ascii="Arial" w:hAnsi="Arial" w:cs="Arial"/>
          <w:sz w:val="24"/>
        </w:rPr>
      </w:pPr>
      <w:r w:rsidRPr="00EC7593">
        <w:rPr>
          <w:rFonts w:ascii="Arial" w:hAnsi="Arial" w:cs="Arial"/>
          <w:sz w:val="24"/>
        </w:rPr>
        <w:t xml:space="preserve">When the API receives an authentication request it will simply </w:t>
      </w:r>
      <w:r w:rsidR="00746F64">
        <w:rPr>
          <w:rFonts w:ascii="Arial" w:hAnsi="Arial" w:cs="Arial"/>
          <w:sz w:val="24"/>
        </w:rPr>
        <w:t xml:space="preserve">create a </w:t>
      </w:r>
      <w:r w:rsidRPr="00EC7593">
        <w:rPr>
          <w:rFonts w:ascii="Arial" w:hAnsi="Arial" w:cs="Arial"/>
          <w:i/>
          <w:sz w:val="24"/>
        </w:rPr>
        <w:t>User</w:t>
      </w:r>
      <w:r w:rsidRPr="00EC7593">
        <w:rPr>
          <w:rFonts w:ascii="Arial" w:hAnsi="Arial" w:cs="Arial"/>
          <w:sz w:val="24"/>
        </w:rPr>
        <w:t xml:space="preserve"> object to hold the </w:t>
      </w:r>
      <w:r w:rsidRPr="00EC7593">
        <w:rPr>
          <w:rFonts w:ascii="Arial" w:hAnsi="Arial" w:cs="Arial"/>
          <w:i/>
          <w:sz w:val="24"/>
        </w:rPr>
        <w:t>DisplayName</w:t>
      </w:r>
      <w:r w:rsidRPr="00EC7593">
        <w:rPr>
          <w:rFonts w:ascii="Arial" w:hAnsi="Arial" w:cs="Arial"/>
          <w:sz w:val="24"/>
        </w:rPr>
        <w:t xml:space="preserve"> </w:t>
      </w:r>
      <w:r w:rsidR="00746F64">
        <w:rPr>
          <w:rFonts w:ascii="Arial" w:hAnsi="Arial" w:cs="Arial"/>
          <w:sz w:val="24"/>
        </w:rPr>
        <w:t>(</w:t>
      </w:r>
      <w:r w:rsidRPr="00EC7593">
        <w:rPr>
          <w:rFonts w:ascii="Arial" w:hAnsi="Arial" w:cs="Arial"/>
          <w:sz w:val="24"/>
        </w:rPr>
        <w:t xml:space="preserve">or </w:t>
      </w:r>
      <w:r w:rsidRPr="00EC7593">
        <w:rPr>
          <w:rFonts w:ascii="Arial" w:hAnsi="Arial" w:cs="Arial"/>
          <w:i/>
          <w:sz w:val="24"/>
        </w:rPr>
        <w:t>EmailAddress</w:t>
      </w:r>
      <w:r w:rsidR="00746F64">
        <w:rPr>
          <w:rFonts w:ascii="Arial" w:hAnsi="Arial" w:cs="Arial"/>
          <w:i/>
          <w:sz w:val="24"/>
        </w:rPr>
        <w:t>),</w:t>
      </w:r>
      <w:r w:rsidRPr="00EC7593">
        <w:rPr>
          <w:rFonts w:ascii="Arial" w:hAnsi="Arial" w:cs="Arial"/>
          <w:i/>
          <w:sz w:val="24"/>
        </w:rPr>
        <w:t xml:space="preserve"> Password</w:t>
      </w:r>
      <w:r w:rsidR="00746F64">
        <w:rPr>
          <w:rFonts w:ascii="Arial" w:hAnsi="Arial" w:cs="Arial"/>
          <w:i/>
          <w:sz w:val="24"/>
        </w:rPr>
        <w:t xml:space="preserve">, </w:t>
      </w:r>
      <w:r w:rsidR="00746F64" w:rsidRPr="00746F64">
        <w:rPr>
          <w:rFonts w:ascii="Arial" w:hAnsi="Arial" w:cs="Arial"/>
          <w:sz w:val="24"/>
        </w:rPr>
        <w:t>and</w:t>
      </w:r>
      <w:r w:rsidR="00746F64">
        <w:rPr>
          <w:rFonts w:ascii="Arial" w:hAnsi="Arial" w:cs="Arial"/>
          <w:i/>
          <w:sz w:val="24"/>
        </w:rPr>
        <w:t xml:space="preserve"> DeviceToken</w:t>
      </w:r>
      <w:r w:rsidRPr="00EC7593">
        <w:rPr>
          <w:rFonts w:ascii="Arial" w:hAnsi="Arial" w:cs="Arial"/>
          <w:sz w:val="24"/>
        </w:rPr>
        <w:t xml:space="preserve"> data. Then the Authenticate function of the BLL will be called with this data.</w:t>
      </w:r>
    </w:p>
    <w:p w14:paraId="1A870EBD" w14:textId="3FA9A079" w:rsidR="00731EA9" w:rsidRPr="00EC7593" w:rsidRDefault="00731EA9" w:rsidP="00731EA9">
      <w:pPr>
        <w:pStyle w:val="BodyText"/>
        <w:jc w:val="both"/>
        <w:rPr>
          <w:rFonts w:ascii="Arial" w:hAnsi="Arial" w:cs="Arial"/>
          <w:sz w:val="24"/>
        </w:rPr>
      </w:pPr>
      <w:r w:rsidRPr="00EC7593">
        <w:rPr>
          <w:rFonts w:ascii="Arial" w:hAnsi="Arial" w:cs="Arial"/>
          <w:sz w:val="24"/>
        </w:rPr>
        <w:t>The BLL will first perform basic validation using regular expressions string evaluation tools, as needed. Invalid data will result in an exception that will immediately return to the API. Valid data will be followed by a call to the DAL to get full user information for the user by supplying the user email address or display name. Then the input password will be “hashed” after appending the “salt value” from the user data that was returned from the DAL. At this point the hashed input password will be compared to the stored hashed password. Success or failure of this comparison determines overall success or failure of authentication. The user data will be updated to reflect success or failure, and then sent to the DAL for saving.</w:t>
      </w:r>
    </w:p>
    <w:p w14:paraId="3D9E0DD0" w14:textId="72C14789" w:rsidR="001167EB" w:rsidRPr="00EC7593" w:rsidRDefault="00731EA9" w:rsidP="00731EA9">
      <w:pPr>
        <w:pStyle w:val="BodyText"/>
        <w:jc w:val="both"/>
        <w:rPr>
          <w:rFonts w:ascii="Arial" w:hAnsi="Arial" w:cs="Arial"/>
          <w:sz w:val="24"/>
        </w:rPr>
      </w:pPr>
      <w:r w:rsidRPr="00EC7593">
        <w:rPr>
          <w:rFonts w:ascii="Arial" w:hAnsi="Arial" w:cs="Arial"/>
          <w:sz w:val="24"/>
        </w:rPr>
        <w:t xml:space="preserve">Then the results will be returned to the API: </w:t>
      </w:r>
      <w:r w:rsidR="00746F64">
        <w:rPr>
          <w:rFonts w:ascii="Arial" w:hAnsi="Arial" w:cs="Arial"/>
          <w:sz w:val="24"/>
        </w:rPr>
        <w:t>a valid session Token in the case of a succes</w:t>
      </w:r>
      <w:r w:rsidR="004243C8">
        <w:rPr>
          <w:rFonts w:ascii="Arial" w:hAnsi="Arial" w:cs="Arial"/>
          <w:sz w:val="24"/>
        </w:rPr>
        <w:t>s</w:t>
      </w:r>
      <w:r w:rsidRPr="00EC7593">
        <w:rPr>
          <w:rFonts w:ascii="Arial" w:hAnsi="Arial" w:cs="Arial"/>
          <w:sz w:val="24"/>
        </w:rPr>
        <w:t>, or an exception in the case of a fail</w:t>
      </w:r>
      <w:r w:rsidR="004243C8">
        <w:rPr>
          <w:rFonts w:ascii="Arial" w:hAnsi="Arial" w:cs="Arial"/>
          <w:sz w:val="24"/>
        </w:rPr>
        <w:t>ure.</w:t>
      </w:r>
    </w:p>
    <w:p w14:paraId="1F0E0E21" w14:textId="47FF20E1" w:rsidR="001167EB" w:rsidRDefault="001167EB" w:rsidP="001167EB">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33252D41" w14:textId="77777777" w:rsidR="00EC7593" w:rsidRDefault="00EC7593" w:rsidP="00EC7593">
      <w:pPr>
        <w:spacing w:after="120"/>
        <w:jc w:val="both"/>
        <w:rPr>
          <w:rFonts w:ascii="Arial" w:hAnsi="Arial" w:cs="Arial"/>
          <w:sz w:val="24"/>
          <w:highlight w:val="yellow"/>
        </w:rPr>
      </w:pPr>
    </w:p>
    <w:p w14:paraId="202B2B34" w14:textId="77777777" w:rsidR="00EC7593" w:rsidRP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FB364B3" w14:textId="77777777" w:rsidR="00EC7593" w:rsidRPr="00EC7593" w:rsidRDefault="00EC7593" w:rsidP="001167EB">
      <w:pPr>
        <w:spacing w:after="120"/>
        <w:jc w:val="both"/>
        <w:rPr>
          <w:rFonts w:ascii="Arial" w:hAnsi="Arial" w:cs="Arial"/>
          <w:sz w:val="24"/>
        </w:rPr>
      </w:pPr>
    </w:p>
    <w:p w14:paraId="47EB45C4" w14:textId="7E0464AC" w:rsidR="005B6F11" w:rsidRPr="00EC7593" w:rsidRDefault="005B6F11" w:rsidP="005B6F11">
      <w:pPr>
        <w:pStyle w:val="Heading3"/>
        <w:rPr>
          <w:rFonts w:cs="Arial"/>
        </w:rPr>
      </w:pPr>
      <w:bookmarkStart w:id="89" w:name="_Toc304794968"/>
      <w:r w:rsidRPr="00EC7593">
        <w:rPr>
          <w:rFonts w:cs="Arial"/>
        </w:rPr>
        <w:t>3.2.2 ValidateSession</w:t>
      </w:r>
      <w:bookmarkEnd w:id="89"/>
    </w:p>
    <w:p w14:paraId="6FEDB1C2" w14:textId="57B218F1" w:rsidR="009035DB" w:rsidRPr="00EC7593" w:rsidRDefault="009035DB" w:rsidP="009035DB">
      <w:pPr>
        <w:spacing w:after="120"/>
        <w:jc w:val="both"/>
        <w:rPr>
          <w:rFonts w:ascii="Arial" w:hAnsi="Arial" w:cs="Arial"/>
          <w:sz w:val="24"/>
        </w:rPr>
      </w:pPr>
      <w:r w:rsidRPr="00EC7593">
        <w:rPr>
          <w:rFonts w:ascii="Arial" w:hAnsi="Arial" w:cs="Arial"/>
          <w:sz w:val="24"/>
        </w:rPr>
        <w:t xml:space="preserve">The ValidateSession call is intended to assist application-specific APIs, by giving them the current “logged in” status of a user. The information will be sent to the API as URL parameters in the form of an HTTP GET request. The required inputs are the </w:t>
      </w:r>
      <w:r w:rsidRPr="00EC7593">
        <w:rPr>
          <w:rFonts w:ascii="Arial" w:hAnsi="Arial" w:cs="Arial"/>
          <w:i/>
          <w:sz w:val="24"/>
        </w:rPr>
        <w:t>token</w:t>
      </w:r>
      <w:r w:rsidRPr="00EC7593">
        <w:rPr>
          <w:rFonts w:ascii="Arial" w:hAnsi="Arial" w:cs="Arial"/>
          <w:sz w:val="24"/>
        </w:rPr>
        <w:t xml:space="preserve"> </w:t>
      </w:r>
      <w:r w:rsidR="00E133DA">
        <w:rPr>
          <w:rFonts w:ascii="Arial" w:hAnsi="Arial" w:cs="Arial"/>
          <w:sz w:val="24"/>
        </w:rPr>
        <w:t xml:space="preserve">and either the </w:t>
      </w:r>
      <w:r w:rsidR="00E133DA" w:rsidRPr="00E133DA">
        <w:rPr>
          <w:rFonts w:ascii="Arial" w:hAnsi="Arial" w:cs="Arial"/>
          <w:i/>
          <w:sz w:val="24"/>
        </w:rPr>
        <w:t>id</w:t>
      </w:r>
      <w:r w:rsidR="00E133DA">
        <w:rPr>
          <w:rFonts w:ascii="Arial" w:hAnsi="Arial" w:cs="Arial"/>
          <w:sz w:val="24"/>
        </w:rPr>
        <w:t xml:space="preserve"> or </w:t>
      </w:r>
      <w:r w:rsidR="00E133DA" w:rsidRPr="00E133DA">
        <w:rPr>
          <w:rFonts w:ascii="Arial" w:hAnsi="Arial" w:cs="Arial"/>
          <w:i/>
          <w:sz w:val="24"/>
        </w:rPr>
        <w:t>deviceToken</w:t>
      </w:r>
      <w:r w:rsidR="00E133DA">
        <w:rPr>
          <w:rFonts w:ascii="Arial" w:hAnsi="Arial" w:cs="Arial"/>
          <w:sz w:val="24"/>
        </w:rPr>
        <w:t xml:space="preserve"> </w:t>
      </w:r>
      <w:r w:rsidRPr="00EC7593">
        <w:rPr>
          <w:rFonts w:ascii="Arial" w:hAnsi="Arial" w:cs="Arial"/>
          <w:sz w:val="24"/>
        </w:rPr>
        <w:t>parameters. This data will be passed down through the BLL, where it will be validated for simple formatting. Valid data will be forwarded to the DAL where it will become the input criteria to find a matching record in the database UserSessions table.</w:t>
      </w:r>
    </w:p>
    <w:p w14:paraId="0CC950B2" w14:textId="1F795FEF" w:rsidR="009035DB" w:rsidRDefault="009035DB" w:rsidP="009035DB">
      <w:pPr>
        <w:spacing w:after="120"/>
        <w:jc w:val="both"/>
        <w:rPr>
          <w:rFonts w:ascii="Arial" w:hAnsi="Arial" w:cs="Arial"/>
          <w:sz w:val="24"/>
        </w:rPr>
      </w:pPr>
      <w:r w:rsidRPr="00EC7593">
        <w:rPr>
          <w:rFonts w:ascii="Arial" w:hAnsi="Arial" w:cs="Arial"/>
          <w:sz w:val="24"/>
        </w:rPr>
        <w:lastRenderedPageBreak/>
        <w:t xml:space="preserve">If a matching record is found, then the call will return a valid </w:t>
      </w:r>
      <w:r w:rsidR="00E133DA">
        <w:rPr>
          <w:rFonts w:ascii="Arial" w:hAnsi="Arial" w:cs="Arial"/>
          <w:sz w:val="24"/>
        </w:rPr>
        <w:t>Token</w:t>
      </w:r>
      <w:r w:rsidRPr="00EC7593">
        <w:rPr>
          <w:rFonts w:ascii="Arial" w:hAnsi="Arial" w:cs="Arial"/>
          <w:sz w:val="24"/>
        </w:rPr>
        <w:t>. If no matching record is found, then it</w:t>
      </w:r>
      <w:r w:rsidR="00E133DA">
        <w:rPr>
          <w:rFonts w:ascii="Arial" w:hAnsi="Arial" w:cs="Arial"/>
          <w:sz w:val="24"/>
        </w:rPr>
        <w:t xml:space="preserve"> will return an error message. </w:t>
      </w:r>
      <w:r w:rsidRPr="00EC7593">
        <w:rPr>
          <w:rFonts w:ascii="Arial" w:hAnsi="Arial" w:cs="Arial"/>
          <w:sz w:val="24"/>
        </w:rPr>
        <w:t>Any error conditions will be caught at the BLL, where they will be evaluated and then returned to the calling process.</w:t>
      </w:r>
    </w:p>
    <w:p w14:paraId="660C8B8E" w14:textId="77777777" w:rsidR="00EC7593" w:rsidRDefault="00EC7593" w:rsidP="009035DB">
      <w:pPr>
        <w:spacing w:after="120"/>
        <w:jc w:val="both"/>
        <w:rPr>
          <w:rFonts w:ascii="Arial" w:hAnsi="Arial" w:cs="Arial"/>
          <w:sz w:val="24"/>
        </w:rPr>
      </w:pPr>
    </w:p>
    <w:p w14:paraId="6B465438" w14:textId="726B4919" w:rsidR="0059688B" w:rsidRDefault="00EC7593" w:rsidP="0031657F">
      <w:pPr>
        <w:spacing w:after="120"/>
        <w:jc w:val="both"/>
        <w:rPr>
          <w:rFonts w:ascii="Arial" w:hAnsi="Arial" w:cs="Arial"/>
          <w:sz w:val="24"/>
        </w:rPr>
      </w:pPr>
      <w:r w:rsidRPr="00EC7593">
        <w:rPr>
          <w:rFonts w:ascii="Arial" w:hAnsi="Arial" w:cs="Arial"/>
          <w:sz w:val="24"/>
          <w:highlight w:val="yellow"/>
        </w:rPr>
        <w:t>ADD DATA FLOW DIAGRAM HERE</w:t>
      </w:r>
    </w:p>
    <w:p w14:paraId="18E031B4" w14:textId="77777777" w:rsidR="0031657F" w:rsidRPr="0031657F" w:rsidRDefault="0031657F" w:rsidP="0031657F">
      <w:pPr>
        <w:spacing w:after="120"/>
        <w:jc w:val="both"/>
        <w:rPr>
          <w:rFonts w:ascii="Arial" w:hAnsi="Arial" w:cs="Arial"/>
          <w:sz w:val="24"/>
        </w:rPr>
      </w:pPr>
    </w:p>
    <w:p w14:paraId="09970902" w14:textId="02414236" w:rsidR="005B6F11" w:rsidRPr="00EC7593" w:rsidRDefault="005B6F11" w:rsidP="005B6F11">
      <w:pPr>
        <w:pStyle w:val="Heading3"/>
        <w:rPr>
          <w:rFonts w:cs="Arial"/>
        </w:rPr>
      </w:pPr>
      <w:bookmarkStart w:id="90" w:name="_Toc304794969"/>
      <w:r w:rsidRPr="00EC7593">
        <w:rPr>
          <w:rFonts w:cs="Arial"/>
        </w:rPr>
        <w:t>3.2.3 EndSession (logout)</w:t>
      </w:r>
      <w:bookmarkEnd w:id="90"/>
    </w:p>
    <w:p w14:paraId="74227A2C" w14:textId="49DE82E3" w:rsidR="00632EE0" w:rsidRPr="00EC7593" w:rsidRDefault="00632EE0" w:rsidP="00632EE0">
      <w:pPr>
        <w:spacing w:after="120"/>
        <w:rPr>
          <w:rFonts w:ascii="Arial" w:hAnsi="Arial" w:cs="Arial"/>
          <w:sz w:val="24"/>
        </w:rPr>
      </w:pPr>
      <w:r w:rsidRPr="00EC7593">
        <w:rPr>
          <w:rFonts w:ascii="Arial" w:hAnsi="Arial" w:cs="Arial"/>
          <w:sz w:val="24"/>
        </w:rPr>
        <w:t xml:space="preserve">This API function will simply close the current user session. The EndSession function is called via an HTTP POST request, with the body of the request containing the </w:t>
      </w:r>
      <w:r w:rsidRPr="00EC7593">
        <w:rPr>
          <w:rFonts w:ascii="Arial" w:hAnsi="Arial" w:cs="Arial"/>
          <w:i/>
          <w:sz w:val="24"/>
        </w:rPr>
        <w:t xml:space="preserve">Token </w:t>
      </w:r>
      <w:r w:rsidRPr="00EC7593">
        <w:rPr>
          <w:rFonts w:ascii="Arial" w:hAnsi="Arial" w:cs="Arial"/>
          <w:sz w:val="24"/>
        </w:rPr>
        <w:t xml:space="preserve">and </w:t>
      </w:r>
      <w:r w:rsidR="0031657F">
        <w:rPr>
          <w:rFonts w:ascii="Arial" w:hAnsi="Arial" w:cs="Arial"/>
          <w:sz w:val="24"/>
        </w:rPr>
        <w:t xml:space="preserve">either the </w:t>
      </w:r>
      <w:r w:rsidRPr="00EC7593">
        <w:rPr>
          <w:rFonts w:ascii="Arial" w:hAnsi="Arial" w:cs="Arial"/>
          <w:i/>
          <w:sz w:val="24"/>
        </w:rPr>
        <w:t xml:space="preserve">UserId </w:t>
      </w:r>
      <w:r w:rsidR="0031657F" w:rsidRPr="0031657F">
        <w:rPr>
          <w:rFonts w:ascii="Arial" w:hAnsi="Arial" w:cs="Arial"/>
          <w:sz w:val="24"/>
        </w:rPr>
        <w:t>or</w:t>
      </w:r>
      <w:r w:rsidR="0031657F">
        <w:rPr>
          <w:rFonts w:ascii="Arial" w:hAnsi="Arial" w:cs="Arial"/>
          <w:i/>
          <w:sz w:val="24"/>
        </w:rPr>
        <w:t xml:space="preserve"> DeviceToken </w:t>
      </w:r>
      <w:r w:rsidR="0031657F">
        <w:rPr>
          <w:rFonts w:ascii="Arial" w:hAnsi="Arial" w:cs="Arial"/>
          <w:sz w:val="24"/>
        </w:rPr>
        <w:t>properties. If the properties</w:t>
      </w:r>
      <w:r w:rsidRPr="00EC7593">
        <w:rPr>
          <w:rFonts w:ascii="Arial" w:hAnsi="Arial" w:cs="Arial"/>
          <w:sz w:val="24"/>
        </w:rPr>
        <w:t xml:space="preserve"> are valid, the API will respond with an HTTP 200 message informing the client that the user has been logged out.</w:t>
      </w:r>
    </w:p>
    <w:p w14:paraId="3753F46F" w14:textId="05E9166F" w:rsidR="00EC7593" w:rsidRDefault="00632EE0" w:rsidP="0031657F">
      <w:pPr>
        <w:spacing w:after="120"/>
        <w:rPr>
          <w:rFonts w:ascii="Arial" w:hAnsi="Arial" w:cs="Arial"/>
          <w:sz w:val="24"/>
        </w:rPr>
      </w:pPr>
      <w:r w:rsidRPr="00EC7593">
        <w:rPr>
          <w:rFonts w:ascii="Arial" w:hAnsi="Arial" w:cs="Arial"/>
          <w:sz w:val="24"/>
        </w:rPr>
        <w:t>The end result is that the next time that user generates any call to the API, there will be no valid session found, and the user will be required to log in again before any API activity can be executed.</w:t>
      </w:r>
    </w:p>
    <w:p w14:paraId="5A0E5599" w14:textId="77777777" w:rsidR="0031657F" w:rsidRPr="0031657F" w:rsidRDefault="0031657F" w:rsidP="0031657F">
      <w:pPr>
        <w:spacing w:after="120"/>
        <w:rPr>
          <w:rFonts w:ascii="Arial" w:hAnsi="Arial" w:cs="Arial"/>
          <w:sz w:val="24"/>
        </w:rPr>
      </w:pPr>
    </w:p>
    <w:p w14:paraId="20D570C5" w14:textId="77777777" w:rsid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2F6AE0A" w14:textId="77777777" w:rsidR="0031657F" w:rsidRPr="00EC7593" w:rsidRDefault="0031657F" w:rsidP="00EC7593">
      <w:pPr>
        <w:spacing w:after="120"/>
        <w:jc w:val="both"/>
        <w:rPr>
          <w:rFonts w:ascii="Arial" w:hAnsi="Arial" w:cs="Arial"/>
          <w:sz w:val="24"/>
        </w:rPr>
      </w:pPr>
    </w:p>
    <w:p w14:paraId="6EFAE2AA" w14:textId="0EB19424" w:rsidR="00561C20" w:rsidRDefault="00561C20" w:rsidP="00561C20">
      <w:pPr>
        <w:pStyle w:val="Heading3"/>
        <w:rPr>
          <w:rFonts w:cs="Arial"/>
        </w:rPr>
      </w:pPr>
      <w:bookmarkStart w:id="91" w:name="_Toc304794970"/>
      <w:r>
        <w:rPr>
          <w:rFonts w:cs="Arial"/>
        </w:rPr>
        <w:t>3.2.4</w:t>
      </w:r>
      <w:r w:rsidRPr="00EC7593">
        <w:rPr>
          <w:rFonts w:cs="Arial"/>
        </w:rPr>
        <w:t xml:space="preserve"> </w:t>
      </w:r>
      <w:r>
        <w:rPr>
          <w:rFonts w:cs="Arial"/>
        </w:rPr>
        <w:t>UpdateUserPassword</w:t>
      </w:r>
      <w:bookmarkEnd w:id="91"/>
      <w:r w:rsidRPr="00EC7593">
        <w:rPr>
          <w:rFonts w:cs="Arial"/>
        </w:rPr>
        <w:t xml:space="preserve"> </w:t>
      </w:r>
    </w:p>
    <w:p w14:paraId="52FAE8E3" w14:textId="117E5B04" w:rsidR="003B0ACB" w:rsidRPr="00EC7593" w:rsidRDefault="003B0ACB" w:rsidP="003B0ACB">
      <w:pPr>
        <w:spacing w:after="120"/>
        <w:jc w:val="both"/>
        <w:rPr>
          <w:rFonts w:ascii="Arial" w:hAnsi="Arial" w:cs="Arial"/>
          <w:sz w:val="24"/>
        </w:rPr>
      </w:pPr>
      <w:r>
        <w:rPr>
          <w:rFonts w:ascii="Arial" w:hAnsi="Arial" w:cs="Arial"/>
          <w:sz w:val="24"/>
        </w:rPr>
        <w:t>The</w:t>
      </w:r>
      <w:r w:rsidR="005477DD" w:rsidRPr="00EC7593">
        <w:rPr>
          <w:rFonts w:ascii="Arial" w:hAnsi="Arial" w:cs="Arial"/>
          <w:sz w:val="24"/>
        </w:rPr>
        <w:t xml:space="preserve"> </w:t>
      </w:r>
      <w:r>
        <w:rPr>
          <w:rFonts w:ascii="Arial" w:hAnsi="Arial" w:cs="Arial"/>
          <w:sz w:val="24"/>
        </w:rPr>
        <w:t xml:space="preserve">UpdateUserPassword </w:t>
      </w:r>
      <w:r w:rsidR="005477DD" w:rsidRPr="00EC7593">
        <w:rPr>
          <w:rFonts w:ascii="Arial" w:hAnsi="Arial" w:cs="Arial"/>
          <w:sz w:val="24"/>
        </w:rPr>
        <w:t xml:space="preserve">API function </w:t>
      </w:r>
      <w:r>
        <w:rPr>
          <w:rFonts w:ascii="Arial" w:hAnsi="Arial" w:cs="Arial"/>
          <w:sz w:val="24"/>
        </w:rPr>
        <w:t>is used to change a User’s password</w:t>
      </w:r>
      <w:r w:rsidR="005477DD" w:rsidRPr="00EC7593">
        <w:rPr>
          <w:rFonts w:ascii="Arial" w:hAnsi="Arial" w:cs="Arial"/>
          <w:sz w:val="24"/>
        </w:rPr>
        <w:t xml:space="preserve">. </w:t>
      </w:r>
      <w:r>
        <w:rPr>
          <w:rFonts w:ascii="Arial" w:hAnsi="Arial" w:cs="Arial"/>
          <w:sz w:val="24"/>
        </w:rPr>
        <w:t>This</w:t>
      </w:r>
      <w:r w:rsidR="005477DD" w:rsidRPr="00EC7593">
        <w:rPr>
          <w:rFonts w:ascii="Arial" w:hAnsi="Arial" w:cs="Arial"/>
          <w:sz w:val="24"/>
        </w:rPr>
        <w:t xml:space="preserve"> function is called via an HTTP POST request, with the body of the request containing the </w:t>
      </w:r>
      <w:r w:rsidR="005477DD" w:rsidRPr="00EC7593">
        <w:rPr>
          <w:rFonts w:ascii="Arial" w:hAnsi="Arial" w:cs="Arial"/>
          <w:i/>
          <w:sz w:val="24"/>
        </w:rPr>
        <w:t xml:space="preserve">Token </w:t>
      </w:r>
      <w:r w:rsidR="005477DD" w:rsidRPr="00EC7593">
        <w:rPr>
          <w:rFonts w:ascii="Arial" w:hAnsi="Arial" w:cs="Arial"/>
          <w:sz w:val="24"/>
        </w:rPr>
        <w:t xml:space="preserve">and </w:t>
      </w:r>
      <w:r>
        <w:rPr>
          <w:rFonts w:ascii="Arial" w:hAnsi="Arial" w:cs="Arial"/>
          <w:sz w:val="24"/>
        </w:rPr>
        <w:t xml:space="preserve">a </w:t>
      </w:r>
      <w:r w:rsidRPr="003B0ACB">
        <w:rPr>
          <w:rFonts w:ascii="Arial" w:hAnsi="Arial" w:cs="Arial"/>
          <w:i/>
          <w:sz w:val="24"/>
        </w:rPr>
        <w:t>UserPassword</w:t>
      </w:r>
      <w:r>
        <w:rPr>
          <w:rFonts w:ascii="Arial" w:hAnsi="Arial" w:cs="Arial"/>
          <w:sz w:val="24"/>
        </w:rPr>
        <w:t xml:space="preserve"> object, which contains the </w:t>
      </w:r>
      <w:r w:rsidRPr="003B0ACB">
        <w:rPr>
          <w:rFonts w:ascii="Arial" w:hAnsi="Arial" w:cs="Arial"/>
          <w:i/>
          <w:sz w:val="24"/>
        </w:rPr>
        <w:t>OldPassword</w:t>
      </w:r>
      <w:r>
        <w:rPr>
          <w:rFonts w:ascii="Arial" w:hAnsi="Arial" w:cs="Arial"/>
          <w:sz w:val="24"/>
        </w:rPr>
        <w:t xml:space="preserve"> value and the </w:t>
      </w:r>
      <w:r w:rsidRPr="003B0ACB">
        <w:rPr>
          <w:rFonts w:ascii="Arial" w:hAnsi="Arial" w:cs="Arial"/>
          <w:i/>
          <w:sz w:val="24"/>
        </w:rPr>
        <w:t>NewPassword</w:t>
      </w:r>
      <w:r>
        <w:rPr>
          <w:rFonts w:ascii="Arial" w:hAnsi="Arial" w:cs="Arial"/>
          <w:sz w:val="24"/>
        </w:rPr>
        <w:t xml:space="preserve"> value</w:t>
      </w:r>
      <w:r w:rsidR="005477DD">
        <w:rPr>
          <w:rFonts w:ascii="Arial" w:hAnsi="Arial" w:cs="Arial"/>
          <w:sz w:val="24"/>
        </w:rPr>
        <w:t xml:space="preserve">. </w:t>
      </w:r>
      <w:r>
        <w:rPr>
          <w:rFonts w:ascii="Arial" w:hAnsi="Arial" w:cs="Arial"/>
          <w:sz w:val="24"/>
        </w:rPr>
        <w:t>The API layer will serialize the request into a new object and send that object to the BLL.</w:t>
      </w:r>
    </w:p>
    <w:p w14:paraId="7EC52C25" w14:textId="6D792B5F" w:rsidR="003B0ACB" w:rsidRPr="00EC7593" w:rsidRDefault="003B0ACB" w:rsidP="003B0ACB">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User’s password that is stored in the database. The BLL will then hash the </w:t>
      </w:r>
      <w:r w:rsidRPr="003B0ACB">
        <w:rPr>
          <w:rFonts w:ascii="Arial" w:hAnsi="Arial" w:cs="Arial"/>
          <w:i/>
          <w:sz w:val="24"/>
        </w:rPr>
        <w:t>OldPassword</w:t>
      </w:r>
      <w:r>
        <w:rPr>
          <w:rFonts w:ascii="Arial" w:hAnsi="Arial" w:cs="Arial"/>
          <w:sz w:val="24"/>
        </w:rPr>
        <w:t xml:space="preserve"> compare the hashed </w:t>
      </w:r>
      <w:r w:rsidRPr="003B0ACB">
        <w:rPr>
          <w:rFonts w:ascii="Arial" w:hAnsi="Arial" w:cs="Arial"/>
          <w:i/>
          <w:sz w:val="24"/>
        </w:rPr>
        <w:t>OldPassword</w:t>
      </w:r>
      <w:r>
        <w:rPr>
          <w:rFonts w:ascii="Arial" w:hAnsi="Arial" w:cs="Arial"/>
          <w:sz w:val="24"/>
        </w:rPr>
        <w:t xml:space="preserve"> with the encrypted password in the database. If these two values are not equal an error will be returned to the client. If the two values are equal, the </w:t>
      </w:r>
      <w:r w:rsidRPr="003B0ACB">
        <w:rPr>
          <w:rFonts w:ascii="Arial" w:hAnsi="Arial" w:cs="Arial"/>
          <w:i/>
          <w:sz w:val="24"/>
        </w:rPr>
        <w:t>NewPassword</w:t>
      </w:r>
      <w:r>
        <w:rPr>
          <w:rFonts w:ascii="Arial" w:hAnsi="Arial" w:cs="Arial"/>
          <w:sz w:val="24"/>
        </w:rPr>
        <w:t xml:space="preserve"> value will be hashed and sent to the DAL to be saved to the User’s record in the database.</w:t>
      </w:r>
    </w:p>
    <w:p w14:paraId="6D3B85EB" w14:textId="2889417C" w:rsidR="003B0ACB" w:rsidRPr="00EC7593" w:rsidRDefault="003B0ACB" w:rsidP="003B0ACB">
      <w:pPr>
        <w:spacing w:after="120"/>
        <w:jc w:val="both"/>
        <w:rPr>
          <w:rFonts w:ascii="Arial" w:hAnsi="Arial" w:cs="Arial"/>
          <w:sz w:val="24"/>
        </w:rPr>
      </w:pPr>
      <w:r w:rsidRPr="00EC7593">
        <w:rPr>
          <w:rFonts w:ascii="Arial" w:hAnsi="Arial" w:cs="Arial"/>
          <w:sz w:val="24"/>
        </w:rPr>
        <w:t xml:space="preserve">Once the </w:t>
      </w:r>
      <w:r>
        <w:rPr>
          <w:rFonts w:ascii="Arial" w:hAnsi="Arial" w:cs="Arial"/>
          <w:sz w:val="24"/>
        </w:rPr>
        <w:t xml:space="preserve">DAL has saved the new password the User’s active UserSessions will be inactivated, and a new session </w:t>
      </w:r>
      <w:r w:rsidRPr="003B0ACB">
        <w:rPr>
          <w:rFonts w:ascii="Arial" w:hAnsi="Arial" w:cs="Arial"/>
          <w:i/>
          <w:sz w:val="24"/>
        </w:rPr>
        <w:t>Token</w:t>
      </w:r>
      <w:r>
        <w:rPr>
          <w:rFonts w:ascii="Arial" w:hAnsi="Arial" w:cs="Arial"/>
          <w:sz w:val="24"/>
        </w:rPr>
        <w:t xml:space="preserve"> will be created and sent back to the API, where it will be returned to the client.</w:t>
      </w:r>
    </w:p>
    <w:p w14:paraId="1751A01C" w14:textId="1F8D7997" w:rsidR="005477DD" w:rsidRDefault="003B0ACB" w:rsidP="003B0ACB">
      <w:pPr>
        <w:spacing w:after="120"/>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1702C70" w14:textId="77777777" w:rsidR="00C74E61" w:rsidRPr="005477DD" w:rsidRDefault="00C74E61" w:rsidP="003B0ACB">
      <w:pPr>
        <w:spacing w:after="120"/>
      </w:pPr>
    </w:p>
    <w:p w14:paraId="634770B7" w14:textId="6443F12C" w:rsidR="00C74E61"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D881A1A" w14:textId="77777777" w:rsidR="00C74E61" w:rsidRDefault="00C74E61" w:rsidP="00561C20">
      <w:pPr>
        <w:spacing w:after="120"/>
        <w:jc w:val="both"/>
        <w:rPr>
          <w:rFonts w:ascii="Arial" w:hAnsi="Arial" w:cs="Arial"/>
          <w:sz w:val="24"/>
        </w:rPr>
      </w:pPr>
    </w:p>
    <w:p w14:paraId="46BC1617" w14:textId="2A10DEE6" w:rsidR="00C74E61" w:rsidRDefault="00C74E61" w:rsidP="00C74E61">
      <w:pPr>
        <w:pStyle w:val="Heading3"/>
      </w:pPr>
      <w:bookmarkStart w:id="92" w:name="_Toc304794971"/>
      <w:r>
        <w:lastRenderedPageBreak/>
        <w:t>3.2.5 ResetUserPassword</w:t>
      </w:r>
      <w:bookmarkEnd w:id="92"/>
    </w:p>
    <w:p w14:paraId="1646933A" w14:textId="605A6FDE" w:rsidR="00C74E61" w:rsidRPr="00EC7593" w:rsidRDefault="00C74E61" w:rsidP="00C74E61">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Pr>
          <w:rFonts w:ascii="Arial" w:hAnsi="Arial" w:cs="Arial"/>
          <w:sz w:val="24"/>
        </w:rPr>
        <w:t xml:space="preserve">ResetUserPassword </w:t>
      </w:r>
      <w:r w:rsidRPr="00EC7593">
        <w:rPr>
          <w:rFonts w:ascii="Arial" w:hAnsi="Arial" w:cs="Arial"/>
          <w:sz w:val="24"/>
        </w:rPr>
        <w:t xml:space="preserve">API function </w:t>
      </w:r>
      <w:r>
        <w:rPr>
          <w:rFonts w:ascii="Arial" w:hAnsi="Arial" w:cs="Arial"/>
          <w:sz w:val="24"/>
        </w:rPr>
        <w:t xml:space="preserve">is used to reset a User’s password who cannot successfully Authenticate, or </w:t>
      </w:r>
      <w:r w:rsidR="00AA31D0">
        <w:rPr>
          <w:rFonts w:ascii="Arial" w:hAnsi="Arial" w:cs="Arial"/>
          <w:sz w:val="24"/>
        </w:rPr>
        <w:t>whose</w:t>
      </w:r>
      <w:r>
        <w:rPr>
          <w:rFonts w:ascii="Arial" w:hAnsi="Arial" w:cs="Arial"/>
          <w:sz w:val="24"/>
        </w:rPr>
        <w:t xml:space="preserve"> account has been locked due to consecutive failed Authenticate attempts</w:t>
      </w:r>
      <w:r w:rsidRPr="00EC7593">
        <w:rPr>
          <w:rFonts w:ascii="Arial" w:hAnsi="Arial" w:cs="Arial"/>
          <w:sz w:val="24"/>
        </w:rPr>
        <w:t xml:space="preserve">. </w:t>
      </w:r>
      <w:r>
        <w:rPr>
          <w:rFonts w:ascii="Arial" w:hAnsi="Arial" w:cs="Arial"/>
          <w:sz w:val="24"/>
        </w:rPr>
        <w:t>This</w:t>
      </w:r>
      <w:r w:rsidRPr="00EC7593">
        <w:rPr>
          <w:rFonts w:ascii="Arial" w:hAnsi="Arial" w:cs="Arial"/>
          <w:sz w:val="24"/>
        </w:rPr>
        <w:t xml:space="preserve"> function is called via an HTTP POST request, with the body of the request containing </w:t>
      </w:r>
      <w:r w:rsidR="00916CFF">
        <w:rPr>
          <w:rFonts w:ascii="Arial" w:hAnsi="Arial" w:cs="Arial"/>
          <w:sz w:val="24"/>
        </w:rPr>
        <w:t xml:space="preserve">either a </w:t>
      </w:r>
      <w:r w:rsidR="00916CFF" w:rsidRPr="00916CFF">
        <w:rPr>
          <w:rFonts w:ascii="Arial" w:hAnsi="Arial" w:cs="Arial"/>
          <w:i/>
          <w:sz w:val="24"/>
        </w:rPr>
        <w:t>DisplayName</w:t>
      </w:r>
      <w:r w:rsidR="00916CFF">
        <w:rPr>
          <w:rFonts w:ascii="Arial" w:hAnsi="Arial" w:cs="Arial"/>
          <w:sz w:val="24"/>
        </w:rPr>
        <w:t xml:space="preserve"> or </w:t>
      </w:r>
      <w:r w:rsidR="00916CFF" w:rsidRPr="00916CFF">
        <w:rPr>
          <w:rFonts w:ascii="Arial" w:hAnsi="Arial" w:cs="Arial"/>
          <w:i/>
          <w:sz w:val="24"/>
        </w:rPr>
        <w:t>EmailAddress</w:t>
      </w:r>
      <w:r w:rsidR="00916CFF">
        <w:rPr>
          <w:rFonts w:ascii="Arial" w:hAnsi="Arial" w:cs="Arial"/>
          <w:sz w:val="24"/>
        </w:rPr>
        <w:t xml:space="preserve"> value.</w:t>
      </w:r>
    </w:p>
    <w:p w14:paraId="2C8AD178" w14:textId="08F12CF3" w:rsidR="00C74E61" w:rsidRDefault="00C74E61" w:rsidP="00C74E61">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00916CFF">
        <w:rPr>
          <w:rFonts w:ascii="Arial" w:hAnsi="Arial" w:cs="Arial"/>
          <w:i/>
          <w:sz w:val="24"/>
        </w:rPr>
        <w:t xml:space="preserve">DisplayName </w:t>
      </w:r>
      <w:r w:rsidR="00916CFF" w:rsidRPr="00916CFF">
        <w:rPr>
          <w:rFonts w:ascii="Arial" w:hAnsi="Arial" w:cs="Arial"/>
          <w:sz w:val="24"/>
        </w:rPr>
        <w:t>or</w:t>
      </w:r>
      <w:r w:rsidR="00916CFF">
        <w:rPr>
          <w:rFonts w:ascii="Arial" w:hAnsi="Arial" w:cs="Arial"/>
          <w:i/>
          <w:sz w:val="24"/>
        </w:rPr>
        <w:t xml:space="preserve"> EmailAddress</w:t>
      </w:r>
      <w:r>
        <w:rPr>
          <w:rFonts w:ascii="Arial" w:hAnsi="Arial" w:cs="Arial"/>
          <w:sz w:val="24"/>
        </w:rPr>
        <w:t xml:space="preserve">, and </w:t>
      </w:r>
      <w:r w:rsidR="00916CFF">
        <w:rPr>
          <w:rFonts w:ascii="Arial" w:hAnsi="Arial" w:cs="Arial"/>
          <w:sz w:val="24"/>
        </w:rPr>
        <w:t>generate a temporary password for the User, which will be sent via email to the email address for that User. If the User’s account is locked, it will be unlocked at this point, and all active sessions for this user will be inactivated.</w:t>
      </w:r>
    </w:p>
    <w:p w14:paraId="68436728" w14:textId="7B4C1E22" w:rsidR="00C74E61" w:rsidRDefault="00916CFF" w:rsidP="00916CFF">
      <w:pPr>
        <w:spacing w:after="120"/>
        <w:jc w:val="both"/>
        <w:rPr>
          <w:rFonts w:ascii="Arial" w:hAnsi="Arial" w:cs="Arial"/>
          <w:sz w:val="24"/>
        </w:rPr>
      </w:pPr>
      <w:r>
        <w:rPr>
          <w:rFonts w:ascii="Arial" w:hAnsi="Arial" w:cs="Arial"/>
          <w:sz w:val="24"/>
        </w:rPr>
        <w:t xml:space="preserve">Once the email has been sent, the BLL will pass the following message up to the API, which will return that message to the client: </w:t>
      </w:r>
      <w:r w:rsidRPr="00916CFF">
        <w:rPr>
          <w:rFonts w:ascii="Arial" w:hAnsi="Arial" w:cs="Arial"/>
          <w:i/>
          <w:sz w:val="24"/>
        </w:rPr>
        <w:t>“An email has been sent to {emailAddress} with a temporary password.”</w:t>
      </w:r>
    </w:p>
    <w:p w14:paraId="38A842A1" w14:textId="77777777" w:rsidR="00C74E61" w:rsidRDefault="00C74E61" w:rsidP="00561C20">
      <w:pPr>
        <w:spacing w:after="120"/>
        <w:jc w:val="both"/>
        <w:rPr>
          <w:rFonts w:ascii="Arial" w:hAnsi="Arial" w:cs="Arial"/>
          <w:sz w:val="24"/>
        </w:rPr>
      </w:pPr>
    </w:p>
    <w:p w14:paraId="440BDB5F" w14:textId="77777777" w:rsidR="00C74E61" w:rsidRDefault="00C74E61" w:rsidP="00C74E61">
      <w:pPr>
        <w:spacing w:after="120"/>
        <w:jc w:val="both"/>
        <w:rPr>
          <w:rFonts w:ascii="Arial" w:hAnsi="Arial" w:cs="Arial"/>
          <w:sz w:val="24"/>
        </w:rPr>
      </w:pPr>
      <w:r w:rsidRPr="00EC7593">
        <w:rPr>
          <w:rFonts w:ascii="Arial" w:hAnsi="Arial" w:cs="Arial"/>
          <w:sz w:val="24"/>
          <w:highlight w:val="yellow"/>
        </w:rPr>
        <w:t>ADD DATA FLOW DIAGRAM HERE</w:t>
      </w:r>
    </w:p>
    <w:p w14:paraId="7CD9555A" w14:textId="77777777" w:rsidR="00C74E61" w:rsidRPr="00EC7593" w:rsidRDefault="00C74E61" w:rsidP="00561C20">
      <w:pPr>
        <w:spacing w:after="120"/>
        <w:jc w:val="both"/>
        <w:rPr>
          <w:rFonts w:ascii="Arial" w:hAnsi="Arial" w:cs="Arial"/>
          <w:sz w:val="24"/>
        </w:rPr>
      </w:pPr>
    </w:p>
    <w:p w14:paraId="56103C61" w14:textId="6DE55C1D" w:rsidR="00561C20" w:rsidRPr="00EC7593" w:rsidRDefault="00374484" w:rsidP="00561C20">
      <w:pPr>
        <w:pStyle w:val="Heading2"/>
        <w:rPr>
          <w:rFonts w:cs="Arial"/>
        </w:rPr>
      </w:pPr>
      <w:r>
        <w:rPr>
          <w:rFonts w:cs="Arial"/>
        </w:rPr>
        <w:br w:type="column"/>
      </w:r>
      <w:bookmarkStart w:id="93" w:name="_Toc304794972"/>
      <w:r w:rsidR="00561C20">
        <w:rPr>
          <w:rFonts w:cs="Arial"/>
        </w:rPr>
        <w:lastRenderedPageBreak/>
        <w:t>3.3</w:t>
      </w:r>
      <w:r w:rsidR="00561C20" w:rsidRPr="00EC7593">
        <w:rPr>
          <w:rFonts w:cs="Arial"/>
        </w:rPr>
        <w:t xml:space="preserve"> </w:t>
      </w:r>
      <w:r w:rsidR="00561C20">
        <w:rPr>
          <w:rFonts w:cs="Arial"/>
        </w:rPr>
        <w:t>Category</w:t>
      </w:r>
      <w:r w:rsidR="00561C20" w:rsidRPr="00EC7593">
        <w:rPr>
          <w:rFonts w:cs="Arial"/>
        </w:rPr>
        <w:t xml:space="preserve"> API</w:t>
      </w:r>
      <w:bookmarkEnd w:id="93"/>
    </w:p>
    <w:p w14:paraId="7AC776A1" w14:textId="08FBC05A" w:rsidR="00734727" w:rsidRPr="00EC7593" w:rsidRDefault="00734727" w:rsidP="00734727">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Category</w:t>
      </w:r>
      <w:r w:rsidRPr="00EC7593">
        <w:rPr>
          <w:rFonts w:ascii="Arial" w:hAnsi="Arial" w:cs="Arial"/>
          <w:sz w:val="24"/>
        </w:rPr>
        <w:t xml:space="preserve"> API </w:t>
      </w:r>
      <w:r>
        <w:rPr>
          <w:rFonts w:ascii="Arial" w:hAnsi="Arial" w:cs="Arial"/>
          <w:sz w:val="24"/>
        </w:rPr>
        <w:t>are used to retrieve pre-defined categories that will be used to categorize Melodies and Stations</w:t>
      </w:r>
      <w:r w:rsidRPr="00EC7593">
        <w:rPr>
          <w:rFonts w:ascii="Arial" w:hAnsi="Arial" w:cs="Arial"/>
          <w:sz w:val="24"/>
        </w:rPr>
        <w:t xml:space="preserve">. </w:t>
      </w:r>
    </w:p>
    <w:p w14:paraId="3F8E8AC1" w14:textId="1C71AD9F" w:rsidR="00734727" w:rsidRDefault="00734727" w:rsidP="00734727">
      <w:pPr>
        <w:pStyle w:val="BodyText"/>
        <w:jc w:val="both"/>
        <w:rPr>
          <w:rFonts w:ascii="Arial" w:hAnsi="Arial" w:cs="Arial"/>
          <w:sz w:val="24"/>
        </w:rPr>
      </w:pPr>
      <w:r>
        <w:rPr>
          <w:rFonts w:ascii="Arial" w:hAnsi="Arial" w:cs="Arial"/>
          <w:sz w:val="24"/>
        </w:rPr>
        <w:t>In all calls to this API, there is no authentication token</w:t>
      </w:r>
      <w:r w:rsidR="00503B01">
        <w:rPr>
          <w:rFonts w:ascii="Arial" w:hAnsi="Arial" w:cs="Arial"/>
          <w:sz w:val="24"/>
        </w:rPr>
        <w:t xml:space="preserve"> required to retrieve data on Categories.</w:t>
      </w:r>
    </w:p>
    <w:p w14:paraId="59359320" w14:textId="06D4E04C" w:rsidR="00561C20" w:rsidRPr="00EC7593" w:rsidRDefault="00B404A2" w:rsidP="00734727">
      <w:pPr>
        <w:pStyle w:val="BodyText"/>
        <w:jc w:val="both"/>
        <w:rPr>
          <w:rFonts w:ascii="Arial" w:hAnsi="Arial" w:cs="Arial"/>
          <w:sz w:val="24"/>
        </w:rPr>
      </w:pPr>
      <w:r>
        <w:rPr>
          <w:rFonts w:ascii="Arial" w:hAnsi="Arial" w:cs="Arial"/>
          <w:sz w:val="24"/>
        </w:rPr>
        <w:t>All</w:t>
      </w:r>
      <w:r w:rsidR="00734727" w:rsidRPr="00EC7593">
        <w:rPr>
          <w:rFonts w:ascii="Arial" w:hAnsi="Arial" w:cs="Arial"/>
          <w:sz w:val="24"/>
        </w:rPr>
        <w:t xml:space="preserve"> errors are handled in the BLL, with error messages being translated to more friendly and informative messages, based on the use context of the call.</w:t>
      </w:r>
    </w:p>
    <w:p w14:paraId="775A0D5C" w14:textId="2A399EA1" w:rsidR="00561C20" w:rsidRDefault="00561C20" w:rsidP="00561C20">
      <w:pPr>
        <w:pStyle w:val="Heading3"/>
        <w:rPr>
          <w:rFonts w:cs="Arial"/>
        </w:rPr>
      </w:pPr>
      <w:bookmarkStart w:id="94" w:name="_Toc304794973"/>
      <w:r>
        <w:rPr>
          <w:rFonts w:cs="Arial"/>
        </w:rPr>
        <w:t>3.3</w:t>
      </w:r>
      <w:r w:rsidRPr="00EC7593">
        <w:rPr>
          <w:rFonts w:cs="Arial"/>
        </w:rPr>
        <w:t xml:space="preserve">.1 </w:t>
      </w:r>
      <w:r>
        <w:rPr>
          <w:rFonts w:cs="Arial"/>
        </w:rPr>
        <w:t>GetCategories</w:t>
      </w:r>
      <w:bookmarkEnd w:id="94"/>
    </w:p>
    <w:p w14:paraId="41516287" w14:textId="620C35D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790795">
        <w:rPr>
          <w:rFonts w:ascii="Arial" w:hAnsi="Arial" w:cs="Arial"/>
          <w:sz w:val="24"/>
        </w:rPr>
        <w:t>GetCategories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to </w:t>
      </w:r>
      <w:r w:rsidR="00790795">
        <w:rPr>
          <w:rFonts w:ascii="Arial" w:hAnsi="Arial" w:cs="Arial"/>
          <w:sz w:val="24"/>
        </w:rPr>
        <w:t>retrieve a list of Categories. This API is called using an HTTP GET request with no parameters.</w:t>
      </w:r>
    </w:p>
    <w:p w14:paraId="0979637A" w14:textId="19DFB7F3" w:rsidR="00790795" w:rsidRPr="00EC7593" w:rsidRDefault="00790795" w:rsidP="00D724E6">
      <w:pPr>
        <w:spacing w:after="120"/>
        <w:jc w:val="both"/>
        <w:rPr>
          <w:rFonts w:ascii="Arial" w:hAnsi="Arial" w:cs="Arial"/>
          <w:sz w:val="24"/>
        </w:rPr>
      </w:pPr>
      <w:r>
        <w:rPr>
          <w:rFonts w:ascii="Arial" w:hAnsi="Arial" w:cs="Arial"/>
          <w:sz w:val="24"/>
        </w:rPr>
        <w:t>The BLL will find a list of all Categories that are not set as deleted. If there are no Categories found in the database the BLL will return an error message to the API, which will return that error message to the client.</w:t>
      </w:r>
      <w:r w:rsidR="00CF6E54">
        <w:rPr>
          <w:rFonts w:ascii="Arial" w:hAnsi="Arial" w:cs="Arial"/>
          <w:sz w:val="24"/>
        </w:rPr>
        <w:t xml:space="preserve"> If any Categories are found, they will be sent from the BLL to the client via the API HTTP 200 response.</w:t>
      </w:r>
    </w:p>
    <w:p w14:paraId="2A60094C" w14:textId="77777777" w:rsidR="00D724E6" w:rsidRPr="00D724E6" w:rsidRDefault="00D724E6" w:rsidP="00D724E6">
      <w:pPr>
        <w:pStyle w:val="BodyText"/>
      </w:pPr>
    </w:p>
    <w:p w14:paraId="49315450"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9C54EF2" w14:textId="77777777" w:rsidR="00CF6E54" w:rsidRPr="00EC7593" w:rsidRDefault="00CF6E54" w:rsidP="00561C20">
      <w:pPr>
        <w:spacing w:after="120"/>
        <w:jc w:val="both"/>
        <w:rPr>
          <w:rFonts w:ascii="Arial" w:hAnsi="Arial" w:cs="Arial"/>
          <w:sz w:val="24"/>
        </w:rPr>
      </w:pPr>
    </w:p>
    <w:p w14:paraId="1C98508C" w14:textId="199DC795" w:rsidR="00561C20" w:rsidRDefault="00561C20" w:rsidP="00561C20">
      <w:pPr>
        <w:pStyle w:val="Heading3"/>
        <w:rPr>
          <w:rFonts w:cs="Arial"/>
        </w:rPr>
      </w:pPr>
      <w:bookmarkStart w:id="95" w:name="_Toc304794974"/>
      <w:r>
        <w:rPr>
          <w:rFonts w:cs="Arial"/>
        </w:rPr>
        <w:t>3.3.2</w:t>
      </w:r>
      <w:r w:rsidRPr="00EC7593">
        <w:rPr>
          <w:rFonts w:cs="Arial"/>
        </w:rPr>
        <w:t xml:space="preserve"> </w:t>
      </w:r>
      <w:r>
        <w:rPr>
          <w:rFonts w:cs="Arial"/>
        </w:rPr>
        <w:t>GetChildCategories</w:t>
      </w:r>
      <w:bookmarkEnd w:id="95"/>
    </w:p>
    <w:p w14:paraId="5DC3AABE" w14:textId="4DC0E60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CF6E54">
        <w:rPr>
          <w:rFonts w:ascii="Arial" w:hAnsi="Arial" w:cs="Arial"/>
          <w:sz w:val="24"/>
        </w:rPr>
        <w:t>GetChildCategories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w:t>
      </w:r>
      <w:r w:rsidR="00CF6E54">
        <w:rPr>
          <w:rFonts w:ascii="Arial" w:hAnsi="Arial" w:cs="Arial"/>
          <w:sz w:val="24"/>
        </w:rPr>
        <w:t xml:space="preserve">get a list of Child categories for a given category. This API uses an HTTP GET request with an </w:t>
      </w:r>
      <w:r w:rsidR="00CF6E54" w:rsidRPr="00CF6E54">
        <w:rPr>
          <w:rFonts w:ascii="Arial" w:hAnsi="Arial" w:cs="Arial"/>
          <w:i/>
          <w:sz w:val="24"/>
        </w:rPr>
        <w:t>id</w:t>
      </w:r>
      <w:r w:rsidR="00CF6E54">
        <w:rPr>
          <w:rFonts w:ascii="Arial" w:hAnsi="Arial" w:cs="Arial"/>
          <w:sz w:val="24"/>
        </w:rPr>
        <w:t xml:space="preserve"> parameter of the requested category to find any child categories.</w:t>
      </w:r>
    </w:p>
    <w:p w14:paraId="7C44727A" w14:textId="2723B351" w:rsidR="00CF6E54" w:rsidRPr="00EC7593" w:rsidRDefault="00CF6E54" w:rsidP="00D724E6">
      <w:pPr>
        <w:spacing w:after="120"/>
        <w:jc w:val="both"/>
        <w:rPr>
          <w:rFonts w:ascii="Arial" w:hAnsi="Arial" w:cs="Arial"/>
          <w:sz w:val="24"/>
        </w:rPr>
      </w:pPr>
      <w:r>
        <w:rPr>
          <w:rFonts w:ascii="Arial" w:hAnsi="Arial" w:cs="Arial"/>
          <w:sz w:val="24"/>
        </w:rPr>
        <w:t xml:space="preserve">The BLL will use the </w:t>
      </w:r>
      <w:r w:rsidRPr="00CF6E54">
        <w:rPr>
          <w:rFonts w:ascii="Arial" w:hAnsi="Arial" w:cs="Arial"/>
          <w:i/>
          <w:sz w:val="24"/>
        </w:rPr>
        <w:t>id</w:t>
      </w:r>
      <w:r>
        <w:rPr>
          <w:rFonts w:ascii="Arial" w:hAnsi="Arial" w:cs="Arial"/>
          <w:sz w:val="24"/>
        </w:rPr>
        <w:t xml:space="preserve"> parameter to find any Categories with a ParentId value that matches the given client </w:t>
      </w:r>
      <w:r w:rsidRPr="00CF6E54">
        <w:rPr>
          <w:rFonts w:ascii="Arial" w:hAnsi="Arial" w:cs="Arial"/>
          <w:i/>
          <w:sz w:val="24"/>
        </w:rPr>
        <w:t>id</w:t>
      </w:r>
      <w:r>
        <w:rPr>
          <w:rFonts w:ascii="Arial" w:hAnsi="Arial" w:cs="Arial"/>
          <w:sz w:val="24"/>
        </w:rPr>
        <w:t xml:space="preserve"> parameter input.</w:t>
      </w:r>
      <w:r w:rsidRPr="00CF6E54">
        <w:rPr>
          <w:rFonts w:ascii="Arial" w:hAnsi="Arial" w:cs="Arial"/>
          <w:sz w:val="24"/>
        </w:rPr>
        <w:t xml:space="preserve"> </w:t>
      </w:r>
      <w:r>
        <w:rPr>
          <w:rFonts w:ascii="Arial" w:hAnsi="Arial" w:cs="Arial"/>
          <w:sz w:val="24"/>
        </w:rPr>
        <w:t>If there are no Categories found in the database the BLL will return an error message to the API, which will return that error message to the client. If any Categories are found, they will be sent from the BLL to the client via the API HTTP 200 response.</w:t>
      </w:r>
    </w:p>
    <w:p w14:paraId="6A3DBE8A" w14:textId="77777777" w:rsidR="00D724E6" w:rsidRPr="00D724E6" w:rsidRDefault="00D724E6" w:rsidP="00D724E6">
      <w:pPr>
        <w:pStyle w:val="BodyText"/>
      </w:pPr>
    </w:p>
    <w:p w14:paraId="1A56D7F7"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0984EB1F" w14:textId="7284A178" w:rsidR="00356C54" w:rsidRPr="00356C54" w:rsidRDefault="00356C54" w:rsidP="00356C54">
      <w:pPr>
        <w:pStyle w:val="Subtitle"/>
        <w:spacing w:before="0"/>
        <w:jc w:val="left"/>
      </w:pPr>
    </w:p>
    <w:p w14:paraId="54E5B00C" w14:textId="0177D9A6" w:rsidR="00561C20" w:rsidRPr="00EC7593" w:rsidRDefault="00374484" w:rsidP="00561C20">
      <w:pPr>
        <w:pStyle w:val="Heading2"/>
        <w:rPr>
          <w:rFonts w:cs="Arial"/>
        </w:rPr>
      </w:pPr>
      <w:r>
        <w:rPr>
          <w:rFonts w:cs="Arial"/>
        </w:rPr>
        <w:br w:type="column"/>
      </w:r>
      <w:bookmarkStart w:id="96" w:name="_Toc304794975"/>
      <w:r w:rsidR="00561C20">
        <w:rPr>
          <w:rFonts w:cs="Arial"/>
        </w:rPr>
        <w:lastRenderedPageBreak/>
        <w:t>3.4</w:t>
      </w:r>
      <w:r w:rsidR="00561C20" w:rsidRPr="00EC7593">
        <w:rPr>
          <w:rFonts w:cs="Arial"/>
        </w:rPr>
        <w:t xml:space="preserve"> </w:t>
      </w:r>
      <w:r w:rsidR="00561C20">
        <w:rPr>
          <w:rFonts w:cs="Arial"/>
        </w:rPr>
        <w:t>Messages</w:t>
      </w:r>
      <w:r w:rsidR="00561C20" w:rsidRPr="00EC7593">
        <w:rPr>
          <w:rFonts w:cs="Arial"/>
        </w:rPr>
        <w:t xml:space="preserve"> API</w:t>
      </w:r>
      <w:bookmarkEnd w:id="96"/>
    </w:p>
    <w:p w14:paraId="30CEBB38" w14:textId="77777777" w:rsidR="00C66DC2" w:rsidRDefault="00503B01" w:rsidP="00503B01">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Messages</w:t>
      </w:r>
      <w:r w:rsidRPr="00EC7593">
        <w:rPr>
          <w:rFonts w:ascii="Arial" w:hAnsi="Arial" w:cs="Arial"/>
          <w:sz w:val="24"/>
        </w:rPr>
        <w:t xml:space="preserve"> API </w:t>
      </w:r>
      <w:r>
        <w:rPr>
          <w:rFonts w:ascii="Arial" w:hAnsi="Arial" w:cs="Arial"/>
          <w:sz w:val="24"/>
        </w:rPr>
        <w:t xml:space="preserve">are used to </w:t>
      </w:r>
      <w:r w:rsidR="00B404A2">
        <w:rPr>
          <w:rFonts w:ascii="Arial" w:hAnsi="Arial" w:cs="Arial"/>
          <w:sz w:val="24"/>
        </w:rPr>
        <w:t>send Messages to other User</w:t>
      </w:r>
      <w:r w:rsidR="00C66DC2">
        <w:rPr>
          <w:rFonts w:ascii="Arial" w:hAnsi="Arial" w:cs="Arial"/>
          <w:sz w:val="24"/>
        </w:rPr>
        <w:t>s in the form of Chats</w:t>
      </w:r>
      <w:r w:rsidR="00B404A2">
        <w:rPr>
          <w:rFonts w:ascii="Arial" w:hAnsi="Arial" w:cs="Arial"/>
          <w:sz w:val="24"/>
        </w:rPr>
        <w:t xml:space="preserve">. </w:t>
      </w:r>
    </w:p>
    <w:p w14:paraId="3EB54807" w14:textId="05F11030" w:rsidR="00B404A2" w:rsidRDefault="00347A11" w:rsidP="00503B01">
      <w:pPr>
        <w:spacing w:after="120"/>
        <w:jc w:val="both"/>
        <w:rPr>
          <w:rFonts w:ascii="Arial" w:hAnsi="Arial" w:cs="Arial"/>
          <w:sz w:val="24"/>
        </w:rPr>
      </w:pPr>
      <w:r>
        <w:rPr>
          <w:rFonts w:ascii="Arial" w:hAnsi="Arial" w:cs="Arial"/>
          <w:sz w:val="24"/>
        </w:rPr>
        <w:t xml:space="preserve">Any </w:t>
      </w:r>
      <w:r w:rsidRPr="00347A11">
        <w:rPr>
          <w:rFonts w:ascii="Arial" w:hAnsi="Arial" w:cs="Arial"/>
          <w:i/>
          <w:sz w:val="24"/>
        </w:rPr>
        <w:t>Message</w:t>
      </w:r>
      <w:r>
        <w:rPr>
          <w:rFonts w:ascii="Arial" w:hAnsi="Arial" w:cs="Arial"/>
          <w:sz w:val="24"/>
        </w:rPr>
        <w:t xml:space="preserve"> object that is sent to this API must contain a </w:t>
      </w:r>
      <w:r w:rsidRPr="00347A11">
        <w:rPr>
          <w:rFonts w:ascii="Arial" w:hAnsi="Arial" w:cs="Arial"/>
          <w:i/>
          <w:sz w:val="24"/>
        </w:rPr>
        <w:t>Description</w:t>
      </w:r>
      <w:r>
        <w:rPr>
          <w:rFonts w:ascii="Arial" w:hAnsi="Arial" w:cs="Arial"/>
          <w:sz w:val="24"/>
        </w:rPr>
        <w:t xml:space="preserve">, </w:t>
      </w:r>
      <w:r w:rsidRPr="00347A11">
        <w:rPr>
          <w:rFonts w:ascii="Arial" w:hAnsi="Arial" w:cs="Arial"/>
          <w:i/>
          <w:sz w:val="24"/>
        </w:rPr>
        <w:t>Image</w:t>
      </w:r>
      <w:r>
        <w:rPr>
          <w:rFonts w:ascii="Arial" w:hAnsi="Arial" w:cs="Arial"/>
          <w:sz w:val="24"/>
        </w:rPr>
        <w:t xml:space="preserve">, </w:t>
      </w:r>
      <w:r w:rsidRPr="00347A11">
        <w:rPr>
          <w:rFonts w:ascii="Arial" w:hAnsi="Arial" w:cs="Arial"/>
          <w:i/>
          <w:sz w:val="24"/>
        </w:rPr>
        <w:t>Video</w:t>
      </w:r>
      <w:r>
        <w:rPr>
          <w:rFonts w:ascii="Arial" w:hAnsi="Arial" w:cs="Arial"/>
          <w:sz w:val="24"/>
        </w:rPr>
        <w:t xml:space="preserve">, or </w:t>
      </w:r>
      <w:r w:rsidRPr="00347A11">
        <w:rPr>
          <w:rFonts w:ascii="Arial" w:hAnsi="Arial" w:cs="Arial"/>
          <w:i/>
          <w:sz w:val="24"/>
        </w:rPr>
        <w:t>UserMelody</w:t>
      </w:r>
      <w:r>
        <w:rPr>
          <w:rFonts w:ascii="Arial" w:hAnsi="Arial" w:cs="Arial"/>
          <w:sz w:val="24"/>
        </w:rPr>
        <w:t xml:space="preserve"> value.</w:t>
      </w:r>
    </w:p>
    <w:p w14:paraId="0C06C7CC" w14:textId="7C09FB1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Description</w:t>
      </w:r>
      <w:r>
        <w:rPr>
          <w:rFonts w:ascii="Arial" w:hAnsi="Arial" w:cs="Arial"/>
          <w:sz w:val="24"/>
        </w:rPr>
        <w:t xml:space="preserve"> – Text that will be sent to the user</w:t>
      </w:r>
    </w:p>
    <w:p w14:paraId="25F23331" w14:textId="7D111267"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Image</w:t>
      </w:r>
      <w:r>
        <w:rPr>
          <w:rFonts w:ascii="Arial" w:hAnsi="Arial" w:cs="Arial"/>
          <w:sz w:val="24"/>
        </w:rPr>
        <w:t xml:space="preserve"> – an </w:t>
      </w:r>
      <w:r w:rsidRPr="00C66DC2">
        <w:rPr>
          <w:rFonts w:ascii="Arial" w:hAnsi="Arial" w:cs="Arial"/>
          <w:i/>
          <w:sz w:val="24"/>
        </w:rPr>
        <w:t>Image</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 (see section 3.7.1 UploadFile API).</w:t>
      </w:r>
    </w:p>
    <w:p w14:paraId="742CA9E7" w14:textId="5BC704D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Video</w:t>
      </w:r>
      <w:r>
        <w:rPr>
          <w:rFonts w:ascii="Arial" w:hAnsi="Arial" w:cs="Arial"/>
          <w:sz w:val="24"/>
        </w:rPr>
        <w:t xml:space="preserve"> – a </w:t>
      </w:r>
      <w:r w:rsidRPr="00C66DC2">
        <w:rPr>
          <w:rFonts w:ascii="Arial" w:hAnsi="Arial" w:cs="Arial"/>
          <w:i/>
          <w:sz w:val="24"/>
        </w:rPr>
        <w:t>Video</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w:t>
      </w:r>
    </w:p>
    <w:p w14:paraId="12FBEE02" w14:textId="4228C6C2" w:rsidR="00C66DC2" w:rsidRP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UserMelody</w:t>
      </w:r>
      <w:r>
        <w:rPr>
          <w:rFonts w:ascii="Arial" w:hAnsi="Arial" w:cs="Arial"/>
          <w:sz w:val="24"/>
        </w:rPr>
        <w:t xml:space="preserve"> – a </w:t>
      </w:r>
      <w:r w:rsidRPr="00C66DC2">
        <w:rPr>
          <w:rFonts w:ascii="Arial" w:hAnsi="Arial" w:cs="Arial"/>
          <w:i/>
          <w:sz w:val="24"/>
        </w:rPr>
        <w:t>UserMelody</w:t>
      </w:r>
      <w:r>
        <w:rPr>
          <w:rFonts w:ascii="Arial" w:hAnsi="Arial" w:cs="Arial"/>
          <w:sz w:val="24"/>
        </w:rPr>
        <w:t xml:space="preserve"> object containing the </w:t>
      </w:r>
      <w:r w:rsidRPr="00C66DC2">
        <w:rPr>
          <w:rFonts w:ascii="Arial" w:hAnsi="Arial" w:cs="Arial"/>
          <w:i/>
          <w:sz w:val="24"/>
        </w:rPr>
        <w:t>Id</w:t>
      </w:r>
      <w:r>
        <w:rPr>
          <w:rFonts w:ascii="Arial" w:hAnsi="Arial" w:cs="Arial"/>
          <w:sz w:val="24"/>
        </w:rPr>
        <w:t xml:space="preserve"> of an existing </w:t>
      </w:r>
      <w:r w:rsidRPr="00C66DC2">
        <w:rPr>
          <w:rFonts w:ascii="Arial" w:hAnsi="Arial" w:cs="Arial"/>
          <w:i/>
          <w:sz w:val="24"/>
        </w:rPr>
        <w:t>UserMelody</w:t>
      </w:r>
      <w:r>
        <w:rPr>
          <w:rFonts w:ascii="Arial" w:hAnsi="Arial" w:cs="Arial"/>
          <w:sz w:val="24"/>
        </w:rPr>
        <w:t xml:space="preserve">, or the necessary data required to create a new </w:t>
      </w:r>
      <w:r w:rsidRPr="00C66DC2">
        <w:rPr>
          <w:rFonts w:ascii="Arial" w:hAnsi="Arial" w:cs="Arial"/>
          <w:i/>
          <w:sz w:val="24"/>
        </w:rPr>
        <w:t>UserMelody</w:t>
      </w:r>
      <w:r>
        <w:rPr>
          <w:rFonts w:ascii="Arial" w:hAnsi="Arial" w:cs="Arial"/>
          <w:sz w:val="24"/>
        </w:rPr>
        <w:t xml:space="preserve"> (see section 3.5.3 AddUserMelody API).</w:t>
      </w:r>
    </w:p>
    <w:p w14:paraId="53627DF7" w14:textId="4A2B52E0" w:rsidR="00503B01" w:rsidRDefault="00B404A2" w:rsidP="00503B01">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777E3849" w14:textId="77777777" w:rsidR="00B404A2" w:rsidRDefault="00B404A2" w:rsidP="00B404A2">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72EA2668" w14:textId="77777777" w:rsidR="00927A80" w:rsidRPr="00EC7593" w:rsidRDefault="00927A80" w:rsidP="00B404A2">
      <w:pPr>
        <w:pStyle w:val="BodyText"/>
        <w:jc w:val="both"/>
        <w:rPr>
          <w:rFonts w:ascii="Arial" w:hAnsi="Arial" w:cs="Arial"/>
          <w:sz w:val="24"/>
        </w:rPr>
      </w:pPr>
    </w:p>
    <w:p w14:paraId="26AB52B4" w14:textId="058F4EA8" w:rsidR="00561C20" w:rsidRDefault="00561C20" w:rsidP="00561C20">
      <w:pPr>
        <w:pStyle w:val="Heading3"/>
        <w:rPr>
          <w:rFonts w:cs="Arial"/>
        </w:rPr>
      </w:pPr>
      <w:bookmarkStart w:id="97" w:name="_Toc304794976"/>
      <w:r>
        <w:rPr>
          <w:rFonts w:cs="Arial"/>
        </w:rPr>
        <w:t>3.4</w:t>
      </w:r>
      <w:r w:rsidRPr="00EC7593">
        <w:rPr>
          <w:rFonts w:cs="Arial"/>
        </w:rPr>
        <w:t xml:space="preserve">.1 </w:t>
      </w:r>
      <w:r>
        <w:rPr>
          <w:rFonts w:cs="Arial"/>
        </w:rPr>
        <w:t>CreateChat</w:t>
      </w:r>
      <w:bookmarkEnd w:id="97"/>
    </w:p>
    <w:p w14:paraId="240B51DD" w14:textId="773FB619" w:rsidR="00347A11" w:rsidRPr="00347A11" w:rsidRDefault="00347A11" w:rsidP="00347A11">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CreateChat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 xml:space="preserve">will receive </w:t>
      </w:r>
      <w:r w:rsidRPr="00347A11">
        <w:rPr>
          <w:rFonts w:ascii="Arial" w:hAnsi="Arial" w:cs="Arial"/>
          <w:i/>
          <w:sz w:val="24"/>
        </w:rPr>
        <w:t>User</w:t>
      </w:r>
      <w:r>
        <w:rPr>
          <w:rFonts w:ascii="Arial" w:hAnsi="Arial" w:cs="Arial"/>
          <w:sz w:val="24"/>
        </w:rPr>
        <w:t xml:space="preserve"> data, </w:t>
      </w:r>
      <w:r w:rsidRPr="00347A11">
        <w:rPr>
          <w:rFonts w:ascii="Arial" w:hAnsi="Arial" w:cs="Arial"/>
          <w:i/>
          <w:sz w:val="24"/>
        </w:rPr>
        <w:t>Message</w:t>
      </w:r>
      <w:r>
        <w:rPr>
          <w:rFonts w:ascii="Arial" w:hAnsi="Arial" w:cs="Arial"/>
          <w:sz w:val="24"/>
        </w:rPr>
        <w:t xml:space="preserve"> data, and a valid </w:t>
      </w:r>
      <w:r w:rsidRPr="00347A11">
        <w:rPr>
          <w:rFonts w:ascii="Arial" w:hAnsi="Arial" w:cs="Arial"/>
          <w:i/>
          <w:sz w:val="24"/>
        </w:rPr>
        <w:t>Token</w:t>
      </w:r>
      <w:r>
        <w:rPr>
          <w:rFonts w:ascii="Arial" w:hAnsi="Arial" w:cs="Arial"/>
          <w:sz w:val="24"/>
        </w:rPr>
        <w:t xml:space="preserve"> </w:t>
      </w:r>
      <w:r w:rsidRPr="00EC7593">
        <w:rPr>
          <w:rFonts w:ascii="Arial" w:hAnsi="Arial" w:cs="Arial"/>
          <w:sz w:val="24"/>
        </w:rPr>
        <w:t>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w:t>
      </w:r>
      <w:r>
        <w:rPr>
          <w:rFonts w:ascii="Arial" w:hAnsi="Arial" w:cs="Arial"/>
          <w:i/>
          <w:sz w:val="24"/>
        </w:rPr>
        <w:t xml:space="preserve">n. </w:t>
      </w:r>
      <w:r>
        <w:rPr>
          <w:rFonts w:ascii="Arial" w:hAnsi="Arial" w:cs="Arial"/>
          <w:sz w:val="24"/>
        </w:rPr>
        <w:t xml:space="preserve">This API can accept a single User object, containing the </w:t>
      </w:r>
      <w:r w:rsidRPr="00347A11">
        <w:rPr>
          <w:rFonts w:ascii="Arial" w:hAnsi="Arial" w:cs="Arial"/>
          <w:i/>
          <w:sz w:val="24"/>
        </w:rPr>
        <w:t>Id</w:t>
      </w:r>
      <w:r>
        <w:rPr>
          <w:rFonts w:ascii="Arial" w:hAnsi="Arial" w:cs="Arial"/>
          <w:sz w:val="24"/>
        </w:rPr>
        <w:t xml:space="preserve">, </w:t>
      </w:r>
      <w:r w:rsidRPr="00347A11">
        <w:rPr>
          <w:rFonts w:ascii="Arial" w:hAnsi="Arial" w:cs="Arial"/>
          <w:i/>
          <w:sz w:val="24"/>
        </w:rPr>
        <w:t>DisplayName</w:t>
      </w:r>
      <w:r>
        <w:rPr>
          <w:rFonts w:ascii="Arial" w:hAnsi="Arial" w:cs="Arial"/>
          <w:sz w:val="24"/>
        </w:rPr>
        <w:t xml:space="preserve">, or </w:t>
      </w:r>
      <w:r w:rsidRPr="00347A11">
        <w:rPr>
          <w:rFonts w:ascii="Arial" w:hAnsi="Arial" w:cs="Arial"/>
          <w:i/>
          <w:sz w:val="24"/>
        </w:rPr>
        <w:t>EmailAddress</w:t>
      </w:r>
      <w:r>
        <w:rPr>
          <w:rFonts w:ascii="Arial" w:hAnsi="Arial" w:cs="Arial"/>
          <w:i/>
          <w:sz w:val="24"/>
        </w:rPr>
        <w:t xml:space="preserve"> </w:t>
      </w:r>
      <w:r>
        <w:rPr>
          <w:rFonts w:ascii="Arial" w:hAnsi="Arial" w:cs="Arial"/>
          <w:sz w:val="24"/>
        </w:rPr>
        <w:t xml:space="preserve">fields, or an array of User objects containing any of the mentioned fields. The BLL will use this data to lookup the user(s) and add them to the chat. Finally, the API requires a </w:t>
      </w:r>
      <w:r w:rsidRPr="00347A11">
        <w:rPr>
          <w:rFonts w:ascii="Arial" w:hAnsi="Arial" w:cs="Arial"/>
          <w:i/>
          <w:sz w:val="24"/>
        </w:rPr>
        <w:t>Message</w:t>
      </w:r>
      <w:r>
        <w:rPr>
          <w:rFonts w:ascii="Arial" w:hAnsi="Arial" w:cs="Arial"/>
          <w:sz w:val="24"/>
        </w:rPr>
        <w:t xml:space="preserve"> object </w:t>
      </w:r>
      <w:r w:rsidR="00C66DC2">
        <w:rPr>
          <w:rFonts w:ascii="Arial" w:hAnsi="Arial" w:cs="Arial"/>
          <w:sz w:val="24"/>
        </w:rPr>
        <w:t xml:space="preserve">with valid data to start a Chat (see section 3.4 Messages API for more required </w:t>
      </w:r>
      <w:r w:rsidR="00C66DC2" w:rsidRPr="00C66DC2">
        <w:rPr>
          <w:rFonts w:ascii="Arial" w:hAnsi="Arial" w:cs="Arial"/>
          <w:i/>
          <w:sz w:val="24"/>
        </w:rPr>
        <w:t>Message</w:t>
      </w:r>
      <w:r w:rsidR="00C66DC2">
        <w:rPr>
          <w:rFonts w:ascii="Arial" w:hAnsi="Arial" w:cs="Arial"/>
          <w:sz w:val="24"/>
        </w:rPr>
        <w:t xml:space="preserve"> object data)</w:t>
      </w:r>
      <w:r>
        <w:rPr>
          <w:rFonts w:ascii="Arial" w:hAnsi="Arial" w:cs="Arial"/>
          <w:sz w:val="24"/>
        </w:rPr>
        <w:t>.</w:t>
      </w:r>
    </w:p>
    <w:p w14:paraId="5A722964" w14:textId="2DFB27AB" w:rsidR="00347A11" w:rsidRDefault="00C66DC2" w:rsidP="00347A11">
      <w:pPr>
        <w:spacing w:after="120"/>
        <w:jc w:val="both"/>
        <w:rPr>
          <w:rFonts w:ascii="Arial" w:hAnsi="Arial" w:cs="Arial"/>
          <w:sz w:val="24"/>
        </w:rPr>
      </w:pPr>
      <w:r>
        <w:rPr>
          <w:rFonts w:ascii="Arial" w:hAnsi="Arial" w:cs="Arial"/>
          <w:sz w:val="24"/>
        </w:rPr>
        <w:t>This data</w:t>
      </w:r>
      <w:r w:rsidR="00347A11" w:rsidRPr="00EC7593">
        <w:rPr>
          <w:rFonts w:ascii="Arial" w:hAnsi="Arial" w:cs="Arial"/>
          <w:sz w:val="24"/>
        </w:rPr>
        <w:t xml:space="preserve"> will be sent to the BLL where it will be validated. The BLL will </w:t>
      </w:r>
      <w:r w:rsidR="00347A11">
        <w:rPr>
          <w:rFonts w:ascii="Arial" w:hAnsi="Arial" w:cs="Arial"/>
          <w:sz w:val="24"/>
        </w:rPr>
        <w:t xml:space="preserve">get the requesting user using the provided </w:t>
      </w:r>
      <w:r w:rsidR="00347A11" w:rsidRPr="00DB73B0">
        <w:rPr>
          <w:rFonts w:ascii="Arial" w:hAnsi="Arial" w:cs="Arial"/>
          <w:i/>
          <w:sz w:val="24"/>
        </w:rPr>
        <w:t>Token</w:t>
      </w:r>
      <w:r w:rsidR="00347A11">
        <w:rPr>
          <w:rFonts w:ascii="Arial" w:hAnsi="Arial" w:cs="Arial"/>
          <w:sz w:val="24"/>
        </w:rPr>
        <w:t xml:space="preserve">, and lookup </w:t>
      </w:r>
      <w:r>
        <w:rPr>
          <w:rFonts w:ascii="Arial" w:hAnsi="Arial" w:cs="Arial"/>
          <w:sz w:val="24"/>
        </w:rPr>
        <w:t>all requested</w:t>
      </w:r>
      <w:r w:rsidR="00347A11">
        <w:rPr>
          <w:rFonts w:ascii="Arial" w:hAnsi="Arial" w:cs="Arial"/>
          <w:sz w:val="24"/>
        </w:rPr>
        <w:t xml:space="preserve"> User</w:t>
      </w:r>
      <w:r>
        <w:rPr>
          <w:rFonts w:ascii="Arial" w:hAnsi="Arial" w:cs="Arial"/>
          <w:sz w:val="24"/>
        </w:rPr>
        <w:t>(s)</w:t>
      </w:r>
      <w:r w:rsidR="00927A80">
        <w:rPr>
          <w:rFonts w:ascii="Arial" w:hAnsi="Arial" w:cs="Arial"/>
          <w:sz w:val="24"/>
        </w:rPr>
        <w:t xml:space="preserve"> with the provided API data</w:t>
      </w:r>
      <w:r>
        <w:rPr>
          <w:rFonts w:ascii="Arial" w:hAnsi="Arial" w:cs="Arial"/>
          <w:sz w:val="24"/>
        </w:rPr>
        <w:t>. Currently, only InstaMelody Users who</w:t>
      </w:r>
      <w:r w:rsidR="00927A80">
        <w:rPr>
          <w:rFonts w:ascii="Arial" w:hAnsi="Arial" w:cs="Arial"/>
          <w:sz w:val="24"/>
        </w:rPr>
        <w:t xml:space="preserve"> are Friends can start Chats </w:t>
      </w:r>
      <w:r>
        <w:rPr>
          <w:rFonts w:ascii="Arial" w:hAnsi="Arial" w:cs="Arial"/>
          <w:sz w:val="24"/>
        </w:rPr>
        <w:t>with each other</w:t>
      </w:r>
      <w:r w:rsidR="00927A80">
        <w:rPr>
          <w:rFonts w:ascii="Arial" w:hAnsi="Arial" w:cs="Arial"/>
          <w:sz w:val="24"/>
        </w:rPr>
        <w:t xml:space="preserve"> or add Friends to existing Chats</w:t>
      </w:r>
      <w:r>
        <w:rPr>
          <w:rFonts w:ascii="Arial" w:hAnsi="Arial" w:cs="Arial"/>
          <w:sz w:val="24"/>
        </w:rPr>
        <w:t xml:space="preserve">. This rule applies to multiple Users </w:t>
      </w:r>
      <w:r w:rsidR="00927A80">
        <w:rPr>
          <w:rFonts w:ascii="Arial" w:hAnsi="Arial" w:cs="Arial"/>
          <w:sz w:val="24"/>
        </w:rPr>
        <w:t>as well (</w:t>
      </w:r>
      <w:r w:rsidR="00AA31D0">
        <w:rPr>
          <w:rFonts w:ascii="Arial" w:hAnsi="Arial" w:cs="Arial"/>
          <w:sz w:val="24"/>
        </w:rPr>
        <w:t>e.g.</w:t>
      </w:r>
      <w:r w:rsidR="00927A80">
        <w:rPr>
          <w:rFonts w:ascii="Arial" w:hAnsi="Arial" w:cs="Arial"/>
          <w:sz w:val="24"/>
        </w:rPr>
        <w:t>: User A and User B are friends. User B and User C are friends. User A and User C are not friends. User B can add User C to a Chat that has been created between User A and User B, but User A cannot add User C to the chat).</w:t>
      </w:r>
    </w:p>
    <w:p w14:paraId="253BA49C" w14:textId="5E46429A" w:rsidR="00927A80" w:rsidRPr="00EC7593" w:rsidRDefault="00927A80" w:rsidP="00347A11">
      <w:pPr>
        <w:spacing w:after="120"/>
        <w:jc w:val="both"/>
        <w:rPr>
          <w:rFonts w:ascii="Arial" w:hAnsi="Arial" w:cs="Arial"/>
          <w:sz w:val="24"/>
        </w:rPr>
      </w:pPr>
      <w:r>
        <w:rPr>
          <w:rFonts w:ascii="Arial" w:hAnsi="Arial" w:cs="Arial"/>
          <w:sz w:val="24"/>
        </w:rPr>
        <w:t xml:space="preserve">After all users have been validated each user will be added to a new Chat Session, then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77E6DD48" w14:textId="77777777" w:rsidR="00347A11" w:rsidRDefault="00347A11" w:rsidP="00347A11">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p>
    <w:p w14:paraId="3F39066D" w14:textId="77777777" w:rsidR="00347A11" w:rsidRPr="00347A11" w:rsidRDefault="00347A11" w:rsidP="00347A11">
      <w:pPr>
        <w:pStyle w:val="BodyText"/>
      </w:pPr>
    </w:p>
    <w:p w14:paraId="15909C8F"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87606A8" w14:textId="77777777" w:rsidR="00927A80" w:rsidRPr="00EC7593" w:rsidRDefault="00927A80" w:rsidP="00561C20">
      <w:pPr>
        <w:spacing w:after="120"/>
        <w:jc w:val="both"/>
        <w:rPr>
          <w:rFonts w:ascii="Arial" w:hAnsi="Arial" w:cs="Arial"/>
          <w:sz w:val="24"/>
        </w:rPr>
      </w:pPr>
    </w:p>
    <w:p w14:paraId="7AC893ED" w14:textId="6FA8E9F1" w:rsidR="00561C20" w:rsidRDefault="00561C20" w:rsidP="00561C20">
      <w:pPr>
        <w:pStyle w:val="Heading3"/>
        <w:rPr>
          <w:rFonts w:cs="Arial"/>
        </w:rPr>
      </w:pPr>
      <w:bookmarkStart w:id="98" w:name="_Toc304794977"/>
      <w:r>
        <w:rPr>
          <w:rFonts w:cs="Arial"/>
        </w:rPr>
        <w:t>3.4.2</w:t>
      </w:r>
      <w:r w:rsidRPr="00EC7593">
        <w:rPr>
          <w:rFonts w:cs="Arial"/>
        </w:rPr>
        <w:t xml:space="preserve"> </w:t>
      </w:r>
      <w:r>
        <w:rPr>
          <w:rFonts w:cs="Arial"/>
        </w:rPr>
        <w:t>GetChat</w:t>
      </w:r>
      <w:bookmarkEnd w:id="98"/>
    </w:p>
    <w:p w14:paraId="72A2676B" w14:textId="77777777" w:rsidR="00D8331F" w:rsidRDefault="00AB74F6" w:rsidP="00AB74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w:t>
      </w:r>
      <w:r w:rsidRPr="00EC7593">
        <w:rPr>
          <w:rFonts w:ascii="Arial" w:hAnsi="Arial" w:cs="Arial"/>
          <w:sz w:val="24"/>
        </w:rPr>
        <w:t xml:space="preserve"> API function 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sidR="000D7A08">
        <w:rPr>
          <w:rFonts w:ascii="Arial" w:hAnsi="Arial" w:cs="Arial"/>
          <w:i/>
          <w:sz w:val="24"/>
        </w:rPr>
        <w:t>,</w:t>
      </w:r>
      <w:r w:rsidRPr="00EC7593">
        <w:rPr>
          <w:rFonts w:ascii="Arial" w:hAnsi="Arial" w:cs="Arial"/>
          <w:i/>
          <w:sz w:val="24"/>
        </w:rPr>
        <w:t xml:space="preserve"> </w:t>
      </w:r>
      <w:r>
        <w:rPr>
          <w:rFonts w:ascii="Arial" w:hAnsi="Arial" w:cs="Arial"/>
          <w:sz w:val="24"/>
        </w:rPr>
        <w:t xml:space="preserve">and </w:t>
      </w:r>
      <w:r w:rsidR="000D7A08">
        <w:rPr>
          <w:rFonts w:ascii="Arial" w:hAnsi="Arial" w:cs="Arial"/>
          <w:sz w:val="24"/>
        </w:rPr>
        <w:t>optionally</w:t>
      </w:r>
      <w:r w:rsidR="00D8331F">
        <w:rPr>
          <w:rFonts w:ascii="Arial" w:hAnsi="Arial" w:cs="Arial"/>
          <w:sz w:val="24"/>
        </w:rPr>
        <w:t xml:space="preserve"> the following</w:t>
      </w:r>
      <w:r>
        <w:rPr>
          <w:rFonts w:ascii="Arial" w:hAnsi="Arial" w:cs="Arial"/>
          <w:sz w:val="24"/>
        </w:rPr>
        <w:t xml:space="preserve"> </w:t>
      </w:r>
      <w:r w:rsidRPr="00EC7593">
        <w:rPr>
          <w:rFonts w:ascii="Arial" w:hAnsi="Arial" w:cs="Arial"/>
          <w:sz w:val="24"/>
        </w:rPr>
        <w:t>URL parameter</w:t>
      </w:r>
      <w:r>
        <w:rPr>
          <w:rFonts w:ascii="Arial" w:hAnsi="Arial" w:cs="Arial"/>
          <w:sz w:val="24"/>
        </w:rPr>
        <w:t>s</w:t>
      </w:r>
      <w:r w:rsidR="00D8331F">
        <w:rPr>
          <w:rFonts w:ascii="Arial" w:hAnsi="Arial" w:cs="Arial"/>
          <w:sz w:val="24"/>
        </w:rPr>
        <w:t>:</w:t>
      </w:r>
    </w:p>
    <w:p w14:paraId="30CD61EC" w14:textId="09CF35C3" w:rsidR="00D8331F" w:rsidRDefault="00D8331F" w:rsidP="00D8331F">
      <w:pPr>
        <w:pStyle w:val="ListParagraph"/>
        <w:numPr>
          <w:ilvl w:val="0"/>
          <w:numId w:val="29"/>
        </w:numPr>
        <w:spacing w:after="120"/>
        <w:jc w:val="both"/>
        <w:rPr>
          <w:rFonts w:ascii="Arial" w:hAnsi="Arial" w:cs="Arial"/>
          <w:sz w:val="24"/>
        </w:rPr>
      </w:pPr>
      <w:r>
        <w:rPr>
          <w:rFonts w:ascii="Arial" w:hAnsi="Arial" w:cs="Arial"/>
          <w:b/>
          <w:i/>
          <w:sz w:val="24"/>
        </w:rPr>
        <w:t>id</w:t>
      </w:r>
      <w:r>
        <w:rPr>
          <w:rFonts w:ascii="Arial" w:hAnsi="Arial" w:cs="Arial"/>
          <w:b/>
          <w:sz w:val="24"/>
        </w:rPr>
        <w:t xml:space="preserve"> – </w:t>
      </w:r>
      <w:r>
        <w:rPr>
          <w:rFonts w:ascii="Arial" w:hAnsi="Arial" w:cs="Arial"/>
          <w:sz w:val="24"/>
        </w:rPr>
        <w:t>gets a specified chat by the chat Id.</w:t>
      </w:r>
    </w:p>
    <w:p w14:paraId="61300225" w14:textId="1D24B871" w:rsidR="00D8331F" w:rsidRDefault="00D8331F" w:rsidP="00D8331F">
      <w:pPr>
        <w:pStyle w:val="ListParagraph"/>
        <w:numPr>
          <w:ilvl w:val="0"/>
          <w:numId w:val="29"/>
        </w:numPr>
        <w:spacing w:after="120"/>
        <w:jc w:val="both"/>
        <w:rPr>
          <w:rFonts w:ascii="Arial" w:hAnsi="Arial" w:cs="Arial"/>
          <w:sz w:val="24"/>
        </w:rPr>
      </w:pPr>
      <w:r>
        <w:rPr>
          <w:rFonts w:ascii="Arial" w:hAnsi="Arial" w:cs="Arial"/>
          <w:b/>
          <w:i/>
          <w:sz w:val="24"/>
        </w:rPr>
        <w:t xml:space="preserve">limit – </w:t>
      </w:r>
      <w:r>
        <w:rPr>
          <w:rFonts w:ascii="Arial" w:hAnsi="Arial" w:cs="Arial"/>
          <w:sz w:val="24"/>
        </w:rPr>
        <w:t>limits the number of chat messages that will be returned.</w:t>
      </w:r>
    </w:p>
    <w:p w14:paraId="41E584CE" w14:textId="26F72EC6" w:rsidR="00D8331F" w:rsidRPr="00D8331F" w:rsidRDefault="00D8331F" w:rsidP="00D8331F">
      <w:pPr>
        <w:pStyle w:val="ListParagraph"/>
        <w:numPr>
          <w:ilvl w:val="0"/>
          <w:numId w:val="29"/>
        </w:numPr>
        <w:spacing w:after="120"/>
        <w:jc w:val="both"/>
        <w:rPr>
          <w:rFonts w:ascii="Arial" w:hAnsi="Arial" w:cs="Arial"/>
          <w:sz w:val="24"/>
        </w:rPr>
      </w:pPr>
      <w:r>
        <w:rPr>
          <w:rFonts w:ascii="Arial" w:hAnsi="Arial" w:cs="Arial"/>
          <w:b/>
          <w:i/>
          <w:sz w:val="24"/>
        </w:rPr>
        <w:t>fromId –</w:t>
      </w:r>
      <w:r>
        <w:rPr>
          <w:rFonts w:ascii="Arial" w:hAnsi="Arial" w:cs="Arial"/>
          <w:sz w:val="24"/>
        </w:rPr>
        <w:t xml:space="preserve"> returns any messages that were sent after this Id.</w:t>
      </w:r>
    </w:p>
    <w:p w14:paraId="74B49695" w14:textId="0118D5C4" w:rsidR="00AB74F6" w:rsidRDefault="00AB74F6" w:rsidP="00AB74F6">
      <w:pPr>
        <w:spacing w:after="120"/>
        <w:jc w:val="both"/>
        <w:rPr>
          <w:rFonts w:ascii="Arial" w:hAnsi="Arial" w:cs="Arial"/>
          <w:sz w:val="24"/>
        </w:rPr>
      </w:pPr>
      <w:r w:rsidRPr="00EC7593">
        <w:rPr>
          <w:rFonts w:ascii="Arial" w:hAnsi="Arial" w:cs="Arial"/>
          <w:sz w:val="24"/>
        </w:rPr>
        <w:t xml:space="preserve">If </w:t>
      </w:r>
      <w:r w:rsidR="000D7A08">
        <w:rPr>
          <w:rFonts w:ascii="Arial" w:hAnsi="Arial" w:cs="Arial"/>
          <w:sz w:val="24"/>
        </w:rPr>
        <w:t>the token URL parameter</w:t>
      </w:r>
      <w:r>
        <w:rPr>
          <w:rFonts w:ascii="Arial" w:hAnsi="Arial" w:cs="Arial"/>
          <w:sz w:val="24"/>
        </w:rPr>
        <w:t xml:space="preserve"> </w:t>
      </w:r>
      <w:r w:rsidR="000D7A08">
        <w:rPr>
          <w:rFonts w:ascii="Arial" w:hAnsi="Arial" w:cs="Arial"/>
          <w:sz w:val="24"/>
        </w:rPr>
        <w:t>is</w:t>
      </w:r>
      <w:r>
        <w:rPr>
          <w:rFonts w:ascii="Arial" w:hAnsi="Arial" w:cs="Arial"/>
          <w:sz w:val="24"/>
        </w:rPr>
        <w:t xml:space="preserve"> not provided</w:t>
      </w:r>
      <w:r w:rsidRPr="00EC7593">
        <w:rPr>
          <w:rFonts w:ascii="Arial" w:hAnsi="Arial" w:cs="Arial"/>
          <w:sz w:val="24"/>
        </w:rPr>
        <w:t xml:space="preserve">, an HTTP 401 (Unauthorized) response will be returned to the client. </w:t>
      </w:r>
    </w:p>
    <w:p w14:paraId="136D7E86" w14:textId="76B480B2" w:rsidR="00AB74F6" w:rsidRPr="000D7A08" w:rsidRDefault="00AB74F6" w:rsidP="00AB74F6">
      <w:pPr>
        <w:spacing w:after="120"/>
        <w:jc w:val="both"/>
        <w:rPr>
          <w:rFonts w:ascii="Arial" w:hAnsi="Arial" w:cs="Arial"/>
          <w:sz w:val="24"/>
        </w:rPr>
      </w:pPr>
      <w:r w:rsidRPr="00EC7593">
        <w:rPr>
          <w:rFonts w:ascii="Arial" w:hAnsi="Arial" w:cs="Arial"/>
          <w:sz w:val="24"/>
        </w:rPr>
        <w:t xml:space="preserve">The provided information will then be passed to the BLL, </w:t>
      </w:r>
      <w:r w:rsidR="000D7A08">
        <w:rPr>
          <w:rFonts w:ascii="Arial" w:hAnsi="Arial" w:cs="Arial"/>
          <w:sz w:val="24"/>
        </w:rPr>
        <w:t xml:space="preserve">where the BLL will first try to search for a chat by Id. The BLL </w:t>
      </w:r>
      <w:r w:rsidRPr="00EC7593">
        <w:rPr>
          <w:rFonts w:ascii="Arial" w:hAnsi="Arial" w:cs="Arial"/>
          <w:sz w:val="24"/>
        </w:rPr>
        <w:t>will send</w:t>
      </w:r>
      <w:r>
        <w:rPr>
          <w:rFonts w:ascii="Arial" w:hAnsi="Arial" w:cs="Arial"/>
          <w:sz w:val="24"/>
        </w:rPr>
        <w:t xml:space="preserve"> a call to the DAL to find the Chat. </w:t>
      </w:r>
      <w:r w:rsidR="00D8331F">
        <w:rPr>
          <w:rFonts w:ascii="Arial" w:hAnsi="Arial" w:cs="Arial"/>
          <w:sz w:val="24"/>
        </w:rPr>
        <w:t xml:space="preserve">If the </w:t>
      </w:r>
      <w:r w:rsidR="00D8331F">
        <w:rPr>
          <w:rFonts w:ascii="Arial" w:hAnsi="Arial" w:cs="Arial"/>
          <w:i/>
          <w:sz w:val="24"/>
        </w:rPr>
        <w:t xml:space="preserve">token </w:t>
      </w:r>
      <w:r w:rsidR="00D8331F">
        <w:rPr>
          <w:rFonts w:ascii="Arial" w:hAnsi="Arial" w:cs="Arial"/>
          <w:sz w:val="24"/>
        </w:rPr>
        <w:t xml:space="preserve">and/or </w:t>
      </w:r>
      <w:r w:rsidR="00D8331F" w:rsidRPr="00D8331F">
        <w:rPr>
          <w:rFonts w:ascii="Arial" w:hAnsi="Arial" w:cs="Arial"/>
          <w:i/>
          <w:sz w:val="24"/>
        </w:rPr>
        <w:t>fromId</w:t>
      </w:r>
      <w:r w:rsidR="00D8331F">
        <w:rPr>
          <w:rFonts w:ascii="Arial" w:hAnsi="Arial" w:cs="Arial"/>
          <w:i/>
          <w:sz w:val="24"/>
        </w:rPr>
        <w:t xml:space="preserve"> </w:t>
      </w:r>
      <w:r w:rsidR="00D8331F">
        <w:rPr>
          <w:rFonts w:ascii="Arial" w:hAnsi="Arial" w:cs="Arial"/>
          <w:sz w:val="24"/>
        </w:rPr>
        <w:t>URL parameters are supplied in the request, these values will also be sent to the DAL.</w:t>
      </w:r>
      <w:r w:rsidR="00D8331F">
        <w:rPr>
          <w:rFonts w:ascii="Arial" w:hAnsi="Arial" w:cs="Arial"/>
          <w:i/>
          <w:sz w:val="24"/>
        </w:rPr>
        <w:t xml:space="preserve"> </w:t>
      </w:r>
      <w:r w:rsidR="00D8331F">
        <w:rPr>
          <w:rFonts w:ascii="Arial" w:hAnsi="Arial" w:cs="Arial"/>
          <w:sz w:val="24"/>
        </w:rPr>
        <w:t>If</w:t>
      </w:r>
      <w:r w:rsidR="000D7A08">
        <w:rPr>
          <w:rFonts w:ascii="Arial" w:hAnsi="Arial" w:cs="Arial"/>
          <w:sz w:val="24"/>
        </w:rPr>
        <w:t xml:space="preserve"> the </w:t>
      </w:r>
      <w:r w:rsidR="000D7A08">
        <w:rPr>
          <w:rFonts w:ascii="Arial" w:hAnsi="Arial" w:cs="Arial"/>
          <w:i/>
          <w:sz w:val="24"/>
        </w:rPr>
        <w:t>id</w:t>
      </w:r>
      <w:r w:rsidR="000D7A08">
        <w:rPr>
          <w:rFonts w:ascii="Arial" w:hAnsi="Arial" w:cs="Arial"/>
          <w:sz w:val="24"/>
        </w:rPr>
        <w:t xml:space="preserve"> URL parameter is not provided, the BLL will get all chats for a User by the provided </w:t>
      </w:r>
      <w:r w:rsidR="000D7A08">
        <w:rPr>
          <w:rFonts w:ascii="Arial" w:hAnsi="Arial" w:cs="Arial"/>
          <w:i/>
          <w:sz w:val="24"/>
        </w:rPr>
        <w:t>token</w:t>
      </w:r>
      <w:r w:rsidR="000D7A08">
        <w:rPr>
          <w:rFonts w:ascii="Arial" w:hAnsi="Arial" w:cs="Arial"/>
          <w:sz w:val="24"/>
        </w:rPr>
        <w:t xml:space="preserve"> value.</w:t>
      </w:r>
    </w:p>
    <w:p w14:paraId="030E156F" w14:textId="75B4B6CD" w:rsidR="00AB74F6" w:rsidRPr="00EC7593" w:rsidRDefault="00AB74F6" w:rsidP="00AB74F6">
      <w:pPr>
        <w:spacing w:after="120"/>
        <w:jc w:val="both"/>
        <w:rPr>
          <w:rFonts w:ascii="Arial" w:hAnsi="Arial" w:cs="Arial"/>
          <w:sz w:val="24"/>
        </w:rPr>
      </w:pPr>
      <w:r>
        <w:rPr>
          <w:rFonts w:ascii="Arial" w:hAnsi="Arial" w:cs="Arial"/>
          <w:sz w:val="24"/>
        </w:rPr>
        <w:t>If the Chat is found, the BLL will request all chat Messages and Users via separate calls to the DAL. Once the DAL has passed back this information, the BLL will format all of the data into the Chat object, and return this object to the API. The API will pass back an HTTP 200 message to the client containing the Chat data.</w:t>
      </w:r>
    </w:p>
    <w:p w14:paraId="6A9B9545" w14:textId="192AC28B" w:rsidR="00AB74F6" w:rsidRDefault="00AB74F6" w:rsidP="00AB74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6D3C18A" w14:textId="77777777" w:rsidR="00AB74F6" w:rsidRPr="00AB74F6" w:rsidRDefault="00AB74F6" w:rsidP="00AB74F6">
      <w:pPr>
        <w:pStyle w:val="BodyText"/>
      </w:pPr>
    </w:p>
    <w:p w14:paraId="7BDFD68B"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38006D49" w14:textId="77777777" w:rsidR="00E56F24" w:rsidRPr="00EC7593" w:rsidRDefault="00E56F24" w:rsidP="00561C20">
      <w:pPr>
        <w:spacing w:after="120"/>
        <w:jc w:val="both"/>
        <w:rPr>
          <w:rFonts w:ascii="Arial" w:hAnsi="Arial" w:cs="Arial"/>
          <w:sz w:val="24"/>
        </w:rPr>
      </w:pPr>
    </w:p>
    <w:p w14:paraId="7FF94E59" w14:textId="5921AFB7" w:rsidR="00561C20" w:rsidRDefault="00561C20" w:rsidP="00561C20">
      <w:pPr>
        <w:pStyle w:val="Heading3"/>
        <w:rPr>
          <w:rFonts w:cs="Arial"/>
        </w:rPr>
      </w:pPr>
      <w:bookmarkStart w:id="99" w:name="_Toc304794978"/>
      <w:r>
        <w:rPr>
          <w:rFonts w:cs="Arial"/>
        </w:rPr>
        <w:t>3.4.3</w:t>
      </w:r>
      <w:r w:rsidRPr="00EC7593">
        <w:rPr>
          <w:rFonts w:cs="Arial"/>
        </w:rPr>
        <w:t xml:space="preserve"> </w:t>
      </w:r>
      <w:r>
        <w:rPr>
          <w:rFonts w:cs="Arial"/>
        </w:rPr>
        <w:t>AddUserToChat</w:t>
      </w:r>
      <w:bookmarkEnd w:id="99"/>
    </w:p>
    <w:p w14:paraId="5B4609B4" w14:textId="26FF5D1F" w:rsidR="00E56F24" w:rsidRDefault="001E5D70" w:rsidP="00E56F24">
      <w:pPr>
        <w:pStyle w:val="BodyText"/>
        <w:rPr>
          <w:rFonts w:ascii="Arial" w:hAnsi="Arial" w:cs="Arial"/>
          <w:sz w:val="24"/>
        </w:rPr>
      </w:pPr>
      <w:r w:rsidRPr="00EC7593">
        <w:rPr>
          <w:rFonts w:ascii="Arial" w:hAnsi="Arial" w:cs="Arial"/>
          <w:sz w:val="24"/>
        </w:rPr>
        <w:t xml:space="preserve">The </w:t>
      </w:r>
      <w:r>
        <w:rPr>
          <w:rFonts w:ascii="Arial" w:hAnsi="Arial" w:cs="Arial"/>
          <w:sz w:val="24"/>
        </w:rPr>
        <w:t>AddUserToChat</w:t>
      </w:r>
      <w:r w:rsidRPr="00EC7593">
        <w:rPr>
          <w:rFonts w:ascii="Arial" w:hAnsi="Arial" w:cs="Arial"/>
          <w:sz w:val="24"/>
        </w:rPr>
        <w:t xml:space="preserve"> API</w:t>
      </w:r>
      <w:r>
        <w:rPr>
          <w:rFonts w:ascii="Arial" w:hAnsi="Arial" w:cs="Arial"/>
          <w:sz w:val="24"/>
        </w:rPr>
        <w:t xml:space="preserve"> function will be called using an HTTP POST request. This API </w:t>
      </w:r>
      <w:r w:rsidRPr="00EC7593">
        <w:rPr>
          <w:rFonts w:ascii="Arial" w:hAnsi="Arial" w:cs="Arial"/>
          <w:sz w:val="24"/>
        </w:rPr>
        <w:t xml:space="preserve">will </w:t>
      </w:r>
      <w:r>
        <w:rPr>
          <w:rFonts w:ascii="Arial" w:hAnsi="Arial" w:cs="Arial"/>
          <w:sz w:val="24"/>
        </w:rPr>
        <w:t xml:space="preserve">accept a </w:t>
      </w:r>
      <w:r w:rsidRPr="001E5D70">
        <w:rPr>
          <w:rFonts w:ascii="Arial" w:hAnsi="Arial" w:cs="Arial"/>
          <w:i/>
          <w:sz w:val="24"/>
        </w:rPr>
        <w:t>Token</w:t>
      </w:r>
      <w:r>
        <w:rPr>
          <w:rFonts w:ascii="Arial" w:hAnsi="Arial" w:cs="Arial"/>
          <w:sz w:val="24"/>
        </w:rPr>
        <w:t xml:space="preserve">, </w:t>
      </w:r>
      <w:r w:rsidRPr="001E5D70">
        <w:rPr>
          <w:rFonts w:ascii="Arial" w:hAnsi="Arial" w:cs="Arial"/>
          <w:i/>
          <w:sz w:val="24"/>
        </w:rPr>
        <w:t>Chat</w:t>
      </w:r>
      <w:r>
        <w:rPr>
          <w:rFonts w:ascii="Arial" w:hAnsi="Arial" w:cs="Arial"/>
          <w:sz w:val="24"/>
        </w:rPr>
        <w:t xml:space="preserve"> object containing the Chat </w:t>
      </w:r>
      <w:r w:rsidRPr="001E5D70">
        <w:rPr>
          <w:rFonts w:ascii="Arial" w:hAnsi="Arial" w:cs="Arial"/>
          <w:i/>
          <w:sz w:val="24"/>
        </w:rPr>
        <w:t>Id</w:t>
      </w:r>
      <w:r>
        <w:rPr>
          <w:rFonts w:ascii="Arial" w:hAnsi="Arial" w:cs="Arial"/>
          <w:sz w:val="24"/>
        </w:rPr>
        <w:t xml:space="preserve"> field, and </w:t>
      </w:r>
      <w:r w:rsidRPr="001E5D70">
        <w:rPr>
          <w:rFonts w:ascii="Arial" w:hAnsi="Arial" w:cs="Arial"/>
          <w:i/>
          <w:sz w:val="24"/>
        </w:rPr>
        <w:t>User</w:t>
      </w:r>
      <w:r>
        <w:rPr>
          <w:rFonts w:ascii="Arial" w:hAnsi="Arial" w:cs="Arial"/>
          <w:sz w:val="24"/>
        </w:rPr>
        <w:t xml:space="preserve"> object containing the </w:t>
      </w:r>
      <w:r w:rsidRPr="001E5D70">
        <w:rPr>
          <w:rFonts w:ascii="Arial" w:hAnsi="Arial" w:cs="Arial"/>
          <w:i/>
          <w:sz w:val="24"/>
        </w:rPr>
        <w:t>Id</w:t>
      </w:r>
      <w:r>
        <w:rPr>
          <w:rFonts w:ascii="Arial" w:hAnsi="Arial" w:cs="Arial"/>
          <w:sz w:val="24"/>
        </w:rPr>
        <w:t xml:space="preserve">, </w:t>
      </w:r>
      <w:r w:rsidRPr="001E5D70">
        <w:rPr>
          <w:rFonts w:ascii="Arial" w:hAnsi="Arial" w:cs="Arial"/>
          <w:i/>
          <w:sz w:val="24"/>
        </w:rPr>
        <w:t>DisplayName</w:t>
      </w:r>
      <w:r>
        <w:rPr>
          <w:rFonts w:ascii="Arial" w:hAnsi="Arial" w:cs="Arial"/>
          <w:sz w:val="24"/>
        </w:rPr>
        <w:t xml:space="preserve">, or </w:t>
      </w:r>
      <w:r w:rsidRPr="001E5D70">
        <w:rPr>
          <w:rFonts w:ascii="Arial" w:hAnsi="Arial" w:cs="Arial"/>
          <w:i/>
          <w:sz w:val="24"/>
        </w:rPr>
        <w:t>EmailAddress</w:t>
      </w:r>
      <w:r>
        <w:rPr>
          <w:rFonts w:ascii="Arial" w:hAnsi="Arial" w:cs="Arial"/>
          <w:sz w:val="24"/>
        </w:rPr>
        <w:t xml:space="preserve"> fields. The API layer will serialize the request and send the data to the BLL.</w:t>
      </w:r>
    </w:p>
    <w:p w14:paraId="1DE46F70" w14:textId="7A707B05" w:rsidR="001E5D70" w:rsidRDefault="001E5D70" w:rsidP="00E56F24">
      <w:pPr>
        <w:pStyle w:val="BodyText"/>
        <w:rPr>
          <w:rFonts w:ascii="Arial" w:hAnsi="Arial" w:cs="Arial"/>
          <w:sz w:val="24"/>
        </w:rPr>
      </w:pPr>
      <w:r>
        <w:rPr>
          <w:rFonts w:ascii="Arial" w:hAnsi="Arial" w:cs="Arial"/>
          <w:sz w:val="24"/>
        </w:rPr>
        <w:t xml:space="preserve">The BLL will receive the provided data from the API and check the </w:t>
      </w:r>
      <w:r w:rsidRPr="001E5D70">
        <w:rPr>
          <w:rFonts w:ascii="Arial" w:hAnsi="Arial" w:cs="Arial"/>
          <w:i/>
          <w:sz w:val="24"/>
        </w:rPr>
        <w:t>Token</w:t>
      </w:r>
      <w:r>
        <w:rPr>
          <w:rFonts w:ascii="Arial" w:hAnsi="Arial" w:cs="Arial"/>
          <w:sz w:val="24"/>
        </w:rPr>
        <w:t xml:space="preserve"> to verify that the request is valid. Once the </w:t>
      </w:r>
      <w:r w:rsidRPr="001E5D70">
        <w:rPr>
          <w:rFonts w:ascii="Arial" w:hAnsi="Arial" w:cs="Arial"/>
          <w:i/>
          <w:sz w:val="24"/>
        </w:rPr>
        <w:t>Token</w:t>
      </w:r>
      <w:r>
        <w:rPr>
          <w:rFonts w:ascii="Arial" w:hAnsi="Arial" w:cs="Arial"/>
          <w:sz w:val="24"/>
        </w:rPr>
        <w:t xml:space="preserve"> is validated, the BLL will </w:t>
      </w:r>
      <w:r w:rsidR="00F4289C">
        <w:rPr>
          <w:rFonts w:ascii="Arial" w:hAnsi="Arial" w:cs="Arial"/>
          <w:sz w:val="24"/>
        </w:rPr>
        <w:t>send</w:t>
      </w:r>
      <w:r>
        <w:rPr>
          <w:rFonts w:ascii="Arial" w:hAnsi="Arial" w:cs="Arial"/>
          <w:sz w:val="24"/>
        </w:rPr>
        <w:t xml:space="preserve"> the requested User</w:t>
      </w:r>
      <w:r w:rsidR="00F4289C">
        <w:rPr>
          <w:rFonts w:ascii="Arial" w:hAnsi="Arial" w:cs="Arial"/>
          <w:sz w:val="24"/>
        </w:rPr>
        <w:t>’s data to the DAL</w:t>
      </w:r>
      <w:r>
        <w:rPr>
          <w:rFonts w:ascii="Arial" w:hAnsi="Arial" w:cs="Arial"/>
          <w:sz w:val="24"/>
        </w:rPr>
        <w:t xml:space="preserve"> and verify that </w:t>
      </w:r>
      <w:r w:rsidR="00F4289C">
        <w:rPr>
          <w:rFonts w:ascii="Arial" w:hAnsi="Arial" w:cs="Arial"/>
          <w:sz w:val="24"/>
        </w:rPr>
        <w:t xml:space="preserve">the requested User and the requesting User are friends. </w:t>
      </w:r>
      <w:r>
        <w:rPr>
          <w:rFonts w:ascii="Arial" w:hAnsi="Arial" w:cs="Arial"/>
          <w:sz w:val="24"/>
        </w:rPr>
        <w:t xml:space="preserve">Finally, the BLL send the Chat </w:t>
      </w:r>
      <w:r w:rsidRPr="001E5D70">
        <w:rPr>
          <w:rFonts w:ascii="Arial" w:hAnsi="Arial" w:cs="Arial"/>
          <w:i/>
          <w:sz w:val="24"/>
        </w:rPr>
        <w:t>Id</w:t>
      </w:r>
      <w:r>
        <w:rPr>
          <w:rFonts w:ascii="Arial" w:hAnsi="Arial" w:cs="Arial"/>
          <w:sz w:val="24"/>
        </w:rPr>
        <w:t xml:space="preserve"> to the DAL to retrieve the Chat data. </w:t>
      </w:r>
      <w:r w:rsidR="00F4289C">
        <w:rPr>
          <w:rFonts w:ascii="Arial" w:hAnsi="Arial" w:cs="Arial"/>
          <w:sz w:val="24"/>
        </w:rPr>
        <w:t xml:space="preserve">If all criteria passes, the requested User will be added to the Chat and a push notification will be sent to all Users in the Chat that have a Session with a </w:t>
      </w:r>
      <w:r w:rsidR="00F4289C" w:rsidRPr="00F4289C">
        <w:rPr>
          <w:rFonts w:ascii="Arial" w:hAnsi="Arial" w:cs="Arial"/>
          <w:i/>
          <w:sz w:val="24"/>
        </w:rPr>
        <w:t>DeviceToken</w:t>
      </w:r>
      <w:r w:rsidR="00F4289C">
        <w:rPr>
          <w:rFonts w:ascii="Arial" w:hAnsi="Arial" w:cs="Arial"/>
          <w:sz w:val="24"/>
        </w:rPr>
        <w:t>, informing each user in the chat of the new user.</w:t>
      </w:r>
    </w:p>
    <w:p w14:paraId="1361FE34" w14:textId="49C3546B" w:rsidR="001E5D70" w:rsidRDefault="001E5D70" w:rsidP="00AB4AF6">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r>
        <w:rPr>
          <w:rFonts w:ascii="Arial" w:hAnsi="Arial" w:cs="Arial"/>
          <w:sz w:val="24"/>
        </w:rPr>
        <w:t xml:space="preserve"> </w:t>
      </w:r>
    </w:p>
    <w:p w14:paraId="658A6EBA" w14:textId="77777777" w:rsidR="00AB4AF6" w:rsidRPr="00AB4AF6" w:rsidRDefault="00AB4AF6" w:rsidP="00AB4AF6">
      <w:pPr>
        <w:spacing w:after="120"/>
        <w:jc w:val="both"/>
        <w:rPr>
          <w:rFonts w:ascii="Arial" w:hAnsi="Arial" w:cs="Arial"/>
          <w:sz w:val="24"/>
        </w:rPr>
      </w:pPr>
    </w:p>
    <w:p w14:paraId="739CA3D5" w14:textId="6C7D59D6" w:rsidR="00E56F2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FEC5D48" w14:textId="77777777" w:rsidR="00AB4AF6" w:rsidRPr="00EC7593" w:rsidRDefault="00AB4AF6" w:rsidP="00561C20">
      <w:pPr>
        <w:spacing w:after="120"/>
        <w:jc w:val="both"/>
        <w:rPr>
          <w:rFonts w:ascii="Arial" w:hAnsi="Arial" w:cs="Arial"/>
          <w:sz w:val="24"/>
        </w:rPr>
      </w:pPr>
    </w:p>
    <w:p w14:paraId="2878D89A" w14:textId="7558A638" w:rsidR="00561C20" w:rsidRDefault="00561C20" w:rsidP="00561C20">
      <w:pPr>
        <w:pStyle w:val="Heading3"/>
        <w:rPr>
          <w:rFonts w:cs="Arial"/>
        </w:rPr>
      </w:pPr>
      <w:bookmarkStart w:id="100" w:name="_Toc304794979"/>
      <w:r>
        <w:rPr>
          <w:rFonts w:cs="Arial"/>
        </w:rPr>
        <w:t>3.4.4</w:t>
      </w:r>
      <w:r w:rsidRPr="00EC7593">
        <w:rPr>
          <w:rFonts w:cs="Arial"/>
        </w:rPr>
        <w:t xml:space="preserve"> </w:t>
      </w:r>
      <w:r>
        <w:rPr>
          <w:rFonts w:cs="Arial"/>
        </w:rPr>
        <w:t>SendChatMessage</w:t>
      </w:r>
      <w:bookmarkEnd w:id="100"/>
    </w:p>
    <w:p w14:paraId="38DD95BE" w14:textId="44A0F69D" w:rsidR="00AB4AF6" w:rsidRPr="00347A11" w:rsidRDefault="001E5D70" w:rsidP="00AB4A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SendChatMessage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w:t>
      </w:r>
      <w:r w:rsidR="00AB4AF6" w:rsidRPr="00AB4AF6">
        <w:rPr>
          <w:rFonts w:ascii="Arial" w:hAnsi="Arial" w:cs="Arial"/>
          <w:sz w:val="24"/>
        </w:rPr>
        <w:t xml:space="preserve"> </w:t>
      </w:r>
      <w:r w:rsidR="00AB4AF6" w:rsidRPr="00AB4AF6">
        <w:rPr>
          <w:rFonts w:ascii="Arial" w:hAnsi="Arial" w:cs="Arial"/>
          <w:i/>
          <w:sz w:val="24"/>
        </w:rPr>
        <w:t>Chat</w:t>
      </w:r>
      <w:r w:rsidR="00AB4AF6">
        <w:rPr>
          <w:rFonts w:ascii="Arial" w:hAnsi="Arial" w:cs="Arial"/>
          <w:sz w:val="24"/>
        </w:rPr>
        <w:t xml:space="preserve"> data, </w:t>
      </w:r>
      <w:r w:rsidR="00AB4AF6" w:rsidRPr="00347A11">
        <w:rPr>
          <w:rFonts w:ascii="Arial" w:hAnsi="Arial" w:cs="Arial"/>
          <w:i/>
          <w:sz w:val="24"/>
        </w:rPr>
        <w:t>Message</w:t>
      </w:r>
      <w:r w:rsidR="00AB4AF6">
        <w:rPr>
          <w:rFonts w:ascii="Arial" w:hAnsi="Arial" w:cs="Arial"/>
          <w:sz w:val="24"/>
        </w:rPr>
        <w:t xml:space="preserve"> data, and a valid </w:t>
      </w:r>
      <w:r w:rsidR="00AB4AF6" w:rsidRPr="00347A11">
        <w:rPr>
          <w:rFonts w:ascii="Arial" w:hAnsi="Arial" w:cs="Arial"/>
          <w:i/>
          <w:sz w:val="24"/>
        </w:rPr>
        <w:t>Token</w:t>
      </w:r>
      <w:r w:rsidR="00AB4AF6">
        <w:rPr>
          <w:rFonts w:ascii="Arial" w:hAnsi="Arial" w:cs="Arial"/>
          <w:sz w:val="24"/>
        </w:rPr>
        <w:t xml:space="preserve"> </w:t>
      </w:r>
      <w:r w:rsidR="00AB4AF6" w:rsidRPr="00EC7593">
        <w:rPr>
          <w:rFonts w:ascii="Arial" w:hAnsi="Arial" w:cs="Arial"/>
          <w:sz w:val="24"/>
        </w:rPr>
        <w:t>in the body of an HTTP POST request</w:t>
      </w:r>
      <w:r w:rsidR="00AB4AF6">
        <w:rPr>
          <w:rFonts w:ascii="Arial" w:hAnsi="Arial" w:cs="Arial"/>
          <w:sz w:val="24"/>
        </w:rPr>
        <w:t xml:space="preserve">. To process this request, the API must be passed a valid session </w:t>
      </w:r>
      <w:r w:rsidR="00AB4AF6" w:rsidRPr="00743497">
        <w:rPr>
          <w:rFonts w:ascii="Arial" w:hAnsi="Arial" w:cs="Arial"/>
          <w:i/>
          <w:sz w:val="24"/>
        </w:rPr>
        <w:t>Toke</w:t>
      </w:r>
      <w:r w:rsidR="00AB4AF6">
        <w:rPr>
          <w:rFonts w:ascii="Arial" w:hAnsi="Arial" w:cs="Arial"/>
          <w:i/>
          <w:sz w:val="24"/>
        </w:rPr>
        <w:t xml:space="preserve">n. </w:t>
      </w:r>
      <w:r w:rsidR="00AB4AF6">
        <w:rPr>
          <w:rFonts w:ascii="Arial" w:hAnsi="Arial" w:cs="Arial"/>
          <w:sz w:val="24"/>
        </w:rPr>
        <w:t xml:space="preserve">The API also requires a </w:t>
      </w:r>
      <w:r w:rsidR="00AB4AF6" w:rsidRPr="00347A11">
        <w:rPr>
          <w:rFonts w:ascii="Arial" w:hAnsi="Arial" w:cs="Arial"/>
          <w:i/>
          <w:sz w:val="24"/>
        </w:rPr>
        <w:t>Message</w:t>
      </w:r>
      <w:r w:rsidR="00AB4AF6">
        <w:rPr>
          <w:rFonts w:ascii="Arial" w:hAnsi="Arial" w:cs="Arial"/>
          <w:sz w:val="24"/>
        </w:rPr>
        <w:t xml:space="preserve"> object with valid data to start a Chat (see section 3.4 Messages API for more required </w:t>
      </w:r>
      <w:r w:rsidR="00AB4AF6" w:rsidRPr="00C66DC2">
        <w:rPr>
          <w:rFonts w:ascii="Arial" w:hAnsi="Arial" w:cs="Arial"/>
          <w:i/>
          <w:sz w:val="24"/>
        </w:rPr>
        <w:t>Message</w:t>
      </w:r>
      <w:r w:rsidR="00AB4AF6">
        <w:rPr>
          <w:rFonts w:ascii="Arial" w:hAnsi="Arial" w:cs="Arial"/>
          <w:sz w:val="24"/>
        </w:rPr>
        <w:t xml:space="preserve"> object data).</w:t>
      </w:r>
    </w:p>
    <w:p w14:paraId="0454AB95" w14:textId="11E9E2C6" w:rsidR="00AB4AF6" w:rsidRPr="00EC7593" w:rsidRDefault="00AB4AF6" w:rsidP="00AB4AF6">
      <w:pPr>
        <w:spacing w:after="120"/>
        <w:jc w:val="both"/>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After the Chat data has been found and the requesting User has been validated as a member of the requested Chat,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5843181C" w14:textId="1EEEF2C2" w:rsidR="001E5D70" w:rsidRDefault="00AB4AF6" w:rsidP="00AB4A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E3AD54" w14:textId="77777777" w:rsidR="00AB4AF6" w:rsidRPr="00AB4AF6" w:rsidRDefault="00AB4AF6" w:rsidP="00AB4AF6">
      <w:pPr>
        <w:spacing w:after="120"/>
        <w:jc w:val="both"/>
        <w:rPr>
          <w:rFonts w:ascii="Arial" w:hAnsi="Arial" w:cs="Arial"/>
          <w:sz w:val="24"/>
        </w:rPr>
      </w:pPr>
    </w:p>
    <w:p w14:paraId="3F1A4A4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7A4A4108" w14:textId="77777777" w:rsidR="00E56F24" w:rsidRPr="00EC7593" w:rsidRDefault="00E56F24" w:rsidP="00561C20">
      <w:pPr>
        <w:spacing w:after="120"/>
        <w:jc w:val="both"/>
        <w:rPr>
          <w:rFonts w:ascii="Arial" w:hAnsi="Arial" w:cs="Arial"/>
          <w:sz w:val="24"/>
        </w:rPr>
      </w:pPr>
    </w:p>
    <w:p w14:paraId="477A4643" w14:textId="6E34C18B" w:rsidR="00561C20" w:rsidRDefault="00561C20" w:rsidP="00561C20">
      <w:pPr>
        <w:pStyle w:val="Heading3"/>
        <w:rPr>
          <w:rFonts w:cs="Arial"/>
        </w:rPr>
      </w:pPr>
      <w:bookmarkStart w:id="101" w:name="_Toc304794980"/>
      <w:r>
        <w:rPr>
          <w:rFonts w:cs="Arial"/>
        </w:rPr>
        <w:t>3.4.5</w:t>
      </w:r>
      <w:r w:rsidRPr="00EC7593">
        <w:rPr>
          <w:rFonts w:cs="Arial"/>
        </w:rPr>
        <w:t xml:space="preserve"> </w:t>
      </w:r>
      <w:r w:rsidR="00A611B8">
        <w:rPr>
          <w:rFonts w:cs="Arial"/>
        </w:rPr>
        <w:t>GetChatMessage</w:t>
      </w:r>
      <w:bookmarkEnd w:id="101"/>
    </w:p>
    <w:p w14:paraId="7B7617FA" w14:textId="4524147E" w:rsidR="00624D4E" w:rsidRPr="00EC7593" w:rsidRDefault="001E5D70" w:rsidP="00624D4E">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GetChatMessage</w:t>
      </w:r>
      <w:r w:rsidRPr="00EC7593">
        <w:rPr>
          <w:rFonts w:ascii="Arial" w:hAnsi="Arial" w:cs="Arial"/>
          <w:sz w:val="24"/>
        </w:rPr>
        <w:t xml:space="preserve"> API</w:t>
      </w:r>
      <w:r>
        <w:rPr>
          <w:rFonts w:ascii="Arial" w:hAnsi="Arial" w:cs="Arial"/>
          <w:sz w:val="24"/>
        </w:rPr>
        <w:t xml:space="preserve"> function </w:t>
      </w:r>
      <w:r w:rsidR="00624D4E" w:rsidRPr="00EC7593">
        <w:rPr>
          <w:rFonts w:ascii="Arial" w:hAnsi="Arial" w:cs="Arial"/>
          <w:sz w:val="24"/>
        </w:rPr>
        <w:t xml:space="preserve">will be called in the form of an HTTP GET request, and will require </w:t>
      </w:r>
      <w:r w:rsidR="00624D4E">
        <w:rPr>
          <w:rFonts w:ascii="Arial" w:hAnsi="Arial" w:cs="Arial"/>
          <w:sz w:val="24"/>
        </w:rPr>
        <w:t>the</w:t>
      </w:r>
      <w:r w:rsidR="00624D4E" w:rsidRPr="00EC7593">
        <w:rPr>
          <w:rFonts w:ascii="Arial" w:hAnsi="Arial" w:cs="Arial"/>
          <w:sz w:val="24"/>
        </w:rPr>
        <w:t xml:space="preserve"> </w:t>
      </w:r>
      <w:r w:rsidR="00624D4E">
        <w:rPr>
          <w:rFonts w:ascii="Arial" w:hAnsi="Arial" w:cs="Arial"/>
          <w:i/>
          <w:sz w:val="24"/>
        </w:rPr>
        <w:t>t</w:t>
      </w:r>
      <w:r w:rsidR="00624D4E" w:rsidRPr="00EC7593">
        <w:rPr>
          <w:rFonts w:ascii="Arial" w:hAnsi="Arial" w:cs="Arial"/>
          <w:i/>
          <w:sz w:val="24"/>
        </w:rPr>
        <w:t>oken</w:t>
      </w:r>
      <w:r w:rsidR="00624D4E">
        <w:rPr>
          <w:rFonts w:ascii="Arial" w:hAnsi="Arial" w:cs="Arial"/>
          <w:i/>
          <w:sz w:val="24"/>
        </w:rPr>
        <w:t>, chatI</w:t>
      </w:r>
      <w:r w:rsidR="00624D4E" w:rsidRPr="00AB74F6">
        <w:rPr>
          <w:rFonts w:ascii="Arial" w:hAnsi="Arial" w:cs="Arial"/>
          <w:i/>
          <w:sz w:val="24"/>
        </w:rPr>
        <w:t>d</w:t>
      </w:r>
      <w:r w:rsidR="00624D4E">
        <w:rPr>
          <w:rFonts w:ascii="Arial" w:hAnsi="Arial" w:cs="Arial"/>
          <w:i/>
          <w:sz w:val="24"/>
        </w:rPr>
        <w:t xml:space="preserve">, </w:t>
      </w:r>
      <w:r w:rsidR="00624D4E">
        <w:rPr>
          <w:rFonts w:ascii="Arial" w:hAnsi="Arial" w:cs="Arial"/>
          <w:sz w:val="24"/>
        </w:rPr>
        <w:t xml:space="preserve">and </w:t>
      </w:r>
      <w:r w:rsidR="00624D4E">
        <w:rPr>
          <w:rFonts w:ascii="Arial" w:hAnsi="Arial" w:cs="Arial"/>
          <w:i/>
          <w:sz w:val="24"/>
        </w:rPr>
        <w:t>messageId</w:t>
      </w:r>
      <w:r w:rsidR="00624D4E">
        <w:rPr>
          <w:rFonts w:ascii="Arial" w:hAnsi="Arial" w:cs="Arial"/>
          <w:sz w:val="24"/>
        </w:rPr>
        <w:t xml:space="preserve"> </w:t>
      </w:r>
      <w:r w:rsidR="00624D4E" w:rsidRPr="00EC7593">
        <w:rPr>
          <w:rFonts w:ascii="Arial" w:hAnsi="Arial" w:cs="Arial"/>
          <w:sz w:val="24"/>
        </w:rPr>
        <w:t>URL parameter</w:t>
      </w:r>
      <w:r w:rsidR="00624D4E">
        <w:rPr>
          <w:rFonts w:ascii="Arial" w:hAnsi="Arial" w:cs="Arial"/>
          <w:sz w:val="24"/>
        </w:rPr>
        <w:t>s</w:t>
      </w:r>
      <w:r w:rsidR="00624D4E" w:rsidRPr="00EC7593">
        <w:rPr>
          <w:rFonts w:ascii="Arial" w:hAnsi="Arial" w:cs="Arial"/>
          <w:sz w:val="24"/>
        </w:rPr>
        <w:t xml:space="preserve">. If </w:t>
      </w:r>
      <w:r w:rsidR="00624D4E">
        <w:rPr>
          <w:rFonts w:ascii="Arial" w:hAnsi="Arial" w:cs="Arial"/>
          <w:sz w:val="24"/>
        </w:rPr>
        <w:t>any of these URL parameters are not provided</w:t>
      </w:r>
      <w:r w:rsidR="00624D4E" w:rsidRPr="00EC7593">
        <w:rPr>
          <w:rFonts w:ascii="Arial" w:hAnsi="Arial" w:cs="Arial"/>
          <w:sz w:val="24"/>
        </w:rPr>
        <w:t xml:space="preserve">, an HTTP 401 (Unauthorized) response will be returned to the client. </w:t>
      </w:r>
    </w:p>
    <w:p w14:paraId="7C82DEC2" w14:textId="77777777" w:rsidR="00624D4E" w:rsidRDefault="00624D4E" w:rsidP="00624D4E">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find the Chat. If a Chat with the provided Id is not found an error will be sent from the BLL to the client via an API HTTP 400 response message. </w:t>
      </w:r>
    </w:p>
    <w:p w14:paraId="43A8ABF1" w14:textId="7F8C315D" w:rsidR="00624D4E" w:rsidRPr="00EC7593" w:rsidRDefault="00624D4E" w:rsidP="00624D4E">
      <w:pPr>
        <w:spacing w:after="120"/>
        <w:jc w:val="both"/>
        <w:rPr>
          <w:rFonts w:ascii="Arial" w:hAnsi="Arial" w:cs="Arial"/>
          <w:sz w:val="24"/>
        </w:rPr>
      </w:pPr>
      <w:r>
        <w:rPr>
          <w:rFonts w:ascii="Arial" w:hAnsi="Arial" w:cs="Arial"/>
          <w:sz w:val="24"/>
        </w:rPr>
        <w:t xml:space="preserve">If the Chat is found, the BLL will </w:t>
      </w:r>
      <w:r w:rsidR="002A7AC1">
        <w:rPr>
          <w:rFonts w:ascii="Arial" w:hAnsi="Arial" w:cs="Arial"/>
          <w:sz w:val="24"/>
        </w:rPr>
        <w:t>find the requested Chat Message</w:t>
      </w:r>
      <w:r>
        <w:rPr>
          <w:rFonts w:ascii="Arial" w:hAnsi="Arial" w:cs="Arial"/>
          <w:sz w:val="24"/>
        </w:rPr>
        <w:t xml:space="preserve"> </w:t>
      </w:r>
      <w:r w:rsidR="002A7AC1">
        <w:rPr>
          <w:rFonts w:ascii="Arial" w:hAnsi="Arial" w:cs="Arial"/>
          <w:sz w:val="24"/>
        </w:rPr>
        <w:t>via a call</w:t>
      </w:r>
      <w:r>
        <w:rPr>
          <w:rFonts w:ascii="Arial" w:hAnsi="Arial" w:cs="Arial"/>
          <w:sz w:val="24"/>
        </w:rPr>
        <w:t xml:space="preserve"> to the DAL. Once the DAL has passed back this information, the BLL will format all of the data into </w:t>
      </w:r>
      <w:r w:rsidR="002A7AC1">
        <w:rPr>
          <w:rFonts w:ascii="Arial" w:hAnsi="Arial" w:cs="Arial"/>
          <w:sz w:val="24"/>
        </w:rPr>
        <w:t>a ChatMessage</w:t>
      </w:r>
      <w:r>
        <w:rPr>
          <w:rFonts w:ascii="Arial" w:hAnsi="Arial" w:cs="Arial"/>
          <w:sz w:val="24"/>
        </w:rPr>
        <w:t xml:space="preserve"> object, and return this object to the API. The API will pass back an HTTP 200 message to the client containing the </w:t>
      </w:r>
      <w:r w:rsidR="002A7AC1">
        <w:rPr>
          <w:rFonts w:ascii="Arial" w:hAnsi="Arial" w:cs="Arial"/>
          <w:sz w:val="24"/>
        </w:rPr>
        <w:t>ChatMessage</w:t>
      </w:r>
      <w:r>
        <w:rPr>
          <w:rFonts w:ascii="Arial" w:hAnsi="Arial" w:cs="Arial"/>
          <w:sz w:val="24"/>
        </w:rPr>
        <w:t xml:space="preserve"> data.</w:t>
      </w:r>
    </w:p>
    <w:p w14:paraId="7D4DF369" w14:textId="2ADACFFE" w:rsidR="00A6453B" w:rsidRDefault="00624D4E" w:rsidP="008B2A2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76A1672" w14:textId="77777777" w:rsidR="008B2A29" w:rsidRPr="008B2A29" w:rsidRDefault="008B2A29" w:rsidP="008B2A29">
      <w:pPr>
        <w:spacing w:after="120"/>
        <w:jc w:val="both"/>
        <w:rPr>
          <w:rFonts w:ascii="Arial" w:hAnsi="Arial" w:cs="Arial"/>
          <w:sz w:val="24"/>
        </w:rPr>
      </w:pPr>
    </w:p>
    <w:p w14:paraId="78F1DC91" w14:textId="2BEBDEB8" w:rsidR="00A611B8"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2CC0161" w14:textId="77777777" w:rsidR="008B2A29" w:rsidRPr="00EC7593" w:rsidRDefault="008B2A29" w:rsidP="00561C20">
      <w:pPr>
        <w:spacing w:after="120"/>
        <w:jc w:val="both"/>
        <w:rPr>
          <w:rFonts w:ascii="Arial" w:hAnsi="Arial" w:cs="Arial"/>
          <w:sz w:val="24"/>
        </w:rPr>
      </w:pPr>
    </w:p>
    <w:p w14:paraId="33CC55DB" w14:textId="17DE0516" w:rsidR="00561C20" w:rsidRDefault="00561C20" w:rsidP="00561C20">
      <w:pPr>
        <w:pStyle w:val="Heading3"/>
        <w:rPr>
          <w:rFonts w:cs="Arial"/>
        </w:rPr>
      </w:pPr>
      <w:bookmarkStart w:id="102" w:name="_Toc304794981"/>
      <w:r>
        <w:rPr>
          <w:rFonts w:cs="Arial"/>
        </w:rPr>
        <w:lastRenderedPageBreak/>
        <w:t>3.4.6</w:t>
      </w:r>
      <w:r w:rsidRPr="00EC7593">
        <w:rPr>
          <w:rFonts w:cs="Arial"/>
        </w:rPr>
        <w:t xml:space="preserve"> </w:t>
      </w:r>
      <w:r>
        <w:rPr>
          <w:rFonts w:cs="Arial"/>
        </w:rPr>
        <w:t>RemoveUserFromChat</w:t>
      </w:r>
      <w:bookmarkEnd w:id="102"/>
    </w:p>
    <w:p w14:paraId="242F90EE" w14:textId="03E54E69" w:rsidR="008B2A29" w:rsidRDefault="001E5D70" w:rsidP="008B2A29">
      <w:pPr>
        <w:pStyle w:val="BodyText"/>
        <w:rPr>
          <w:rFonts w:ascii="Arial" w:hAnsi="Arial" w:cs="Arial"/>
          <w:sz w:val="24"/>
        </w:rPr>
      </w:pPr>
      <w:r w:rsidRPr="00EC7593">
        <w:rPr>
          <w:rFonts w:ascii="Arial" w:hAnsi="Arial" w:cs="Arial"/>
          <w:sz w:val="24"/>
        </w:rPr>
        <w:t xml:space="preserve">The </w:t>
      </w:r>
      <w:r>
        <w:rPr>
          <w:rFonts w:ascii="Arial" w:hAnsi="Arial" w:cs="Arial"/>
          <w:sz w:val="24"/>
        </w:rPr>
        <w:t>RemoveUserFromChat</w:t>
      </w:r>
      <w:r w:rsidRPr="00EC7593">
        <w:rPr>
          <w:rFonts w:ascii="Arial" w:hAnsi="Arial" w:cs="Arial"/>
          <w:sz w:val="24"/>
        </w:rPr>
        <w:t xml:space="preserve"> API</w:t>
      </w:r>
      <w:r>
        <w:rPr>
          <w:rFonts w:ascii="Arial" w:hAnsi="Arial" w:cs="Arial"/>
          <w:sz w:val="24"/>
        </w:rPr>
        <w:t xml:space="preserve"> </w:t>
      </w:r>
      <w:r w:rsidR="00204E2A">
        <w:rPr>
          <w:rFonts w:ascii="Arial" w:hAnsi="Arial" w:cs="Arial"/>
          <w:sz w:val="24"/>
        </w:rPr>
        <w:t xml:space="preserve">will allow a User to remove themself from a Chat. This </w:t>
      </w:r>
      <w:r>
        <w:rPr>
          <w:rFonts w:ascii="Arial" w:hAnsi="Arial" w:cs="Arial"/>
          <w:sz w:val="24"/>
        </w:rPr>
        <w:t xml:space="preserve">function </w:t>
      </w:r>
      <w:r w:rsidRPr="00EC7593">
        <w:rPr>
          <w:rFonts w:ascii="Arial" w:hAnsi="Arial" w:cs="Arial"/>
          <w:sz w:val="24"/>
        </w:rPr>
        <w:t xml:space="preserve">will </w:t>
      </w:r>
      <w:r w:rsidR="008B2A29">
        <w:rPr>
          <w:rFonts w:ascii="Arial" w:hAnsi="Arial" w:cs="Arial"/>
          <w:sz w:val="24"/>
        </w:rPr>
        <w:t xml:space="preserve">be called in the form of an HTTP POST request, and will require the </w:t>
      </w:r>
      <w:r w:rsidR="008B2A29" w:rsidRPr="008B2A29">
        <w:rPr>
          <w:rFonts w:ascii="Arial" w:hAnsi="Arial" w:cs="Arial"/>
          <w:i/>
          <w:sz w:val="24"/>
        </w:rPr>
        <w:t>Token</w:t>
      </w:r>
      <w:r w:rsidR="008B2A29">
        <w:rPr>
          <w:rFonts w:ascii="Arial" w:hAnsi="Arial" w:cs="Arial"/>
          <w:sz w:val="24"/>
        </w:rPr>
        <w:t xml:space="preserve"> and a </w:t>
      </w:r>
      <w:r w:rsidR="008B2A29" w:rsidRPr="008B2A29">
        <w:rPr>
          <w:rFonts w:ascii="Arial" w:hAnsi="Arial" w:cs="Arial"/>
          <w:i/>
          <w:sz w:val="24"/>
        </w:rPr>
        <w:t>Chat</w:t>
      </w:r>
      <w:r w:rsidR="008B2A29">
        <w:rPr>
          <w:rFonts w:ascii="Arial" w:hAnsi="Arial" w:cs="Arial"/>
          <w:sz w:val="24"/>
        </w:rPr>
        <w:t xml:space="preserve"> object containing the </w:t>
      </w:r>
      <w:r w:rsidR="008B2A29" w:rsidRPr="008B2A29">
        <w:rPr>
          <w:rFonts w:ascii="Arial" w:hAnsi="Arial" w:cs="Arial"/>
          <w:i/>
          <w:sz w:val="24"/>
        </w:rPr>
        <w:t>Id</w:t>
      </w:r>
      <w:r w:rsidR="008B2A29">
        <w:rPr>
          <w:rFonts w:ascii="Arial" w:hAnsi="Arial" w:cs="Arial"/>
          <w:sz w:val="24"/>
        </w:rPr>
        <w:t xml:space="preserve"> of the chat.</w:t>
      </w:r>
      <w:r w:rsidR="008B2A29" w:rsidRPr="008B2A29">
        <w:rPr>
          <w:rFonts w:ascii="Arial" w:hAnsi="Arial" w:cs="Arial"/>
          <w:sz w:val="24"/>
        </w:rPr>
        <w:t xml:space="preserve"> </w:t>
      </w:r>
      <w:r w:rsidR="008B2A29">
        <w:rPr>
          <w:rFonts w:ascii="Arial" w:hAnsi="Arial" w:cs="Arial"/>
          <w:sz w:val="24"/>
        </w:rPr>
        <w:t>The API layer will serialize the request and send the data to the BLL.</w:t>
      </w:r>
    </w:p>
    <w:p w14:paraId="328000E0" w14:textId="41546083" w:rsidR="00A6453B" w:rsidRDefault="00204E2A" w:rsidP="00A6453B">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Once the User has been validated as a member of the found Chat, a request will be sent to the DAL to remove the requesting User as a ChatUser. Once the DAL has completed this request, a push notification will be sent to all remaining users in the Chat, provided that each user has a valid Session with a </w:t>
      </w:r>
      <w:r w:rsidRPr="00204E2A">
        <w:rPr>
          <w:rFonts w:ascii="Arial" w:hAnsi="Arial" w:cs="Arial"/>
          <w:i/>
          <w:sz w:val="24"/>
        </w:rPr>
        <w:t>DeviceToken</w:t>
      </w:r>
      <w:r>
        <w:rPr>
          <w:rFonts w:ascii="Arial" w:hAnsi="Arial" w:cs="Arial"/>
          <w:sz w:val="24"/>
        </w:rPr>
        <w:t>.</w:t>
      </w:r>
    </w:p>
    <w:p w14:paraId="1BB1C146" w14:textId="2B07D709" w:rsidR="00204E2A" w:rsidRDefault="00204E2A" w:rsidP="0093767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6D14D5B" w14:textId="77777777" w:rsidR="0093767C" w:rsidRPr="0093767C" w:rsidRDefault="0093767C" w:rsidP="0093767C">
      <w:pPr>
        <w:spacing w:after="120"/>
        <w:jc w:val="both"/>
        <w:rPr>
          <w:rFonts w:ascii="Arial" w:hAnsi="Arial" w:cs="Arial"/>
          <w:sz w:val="24"/>
        </w:rPr>
      </w:pPr>
    </w:p>
    <w:p w14:paraId="4F07E7A1" w14:textId="4528F959" w:rsidR="00A6453B" w:rsidRDefault="00561C20" w:rsidP="0093767C">
      <w:pPr>
        <w:spacing w:after="120"/>
        <w:jc w:val="both"/>
        <w:rPr>
          <w:rFonts w:ascii="Arial" w:hAnsi="Arial" w:cs="Arial"/>
          <w:sz w:val="24"/>
        </w:rPr>
      </w:pPr>
      <w:r w:rsidRPr="00EC7593">
        <w:rPr>
          <w:rFonts w:ascii="Arial" w:hAnsi="Arial" w:cs="Arial"/>
          <w:sz w:val="24"/>
          <w:highlight w:val="yellow"/>
        </w:rPr>
        <w:t>ADD DATA FLOW DIAGRAM HERE</w:t>
      </w:r>
    </w:p>
    <w:p w14:paraId="4FF2A745" w14:textId="77777777" w:rsidR="0093767C" w:rsidRPr="0093767C" w:rsidRDefault="0093767C" w:rsidP="0093767C">
      <w:pPr>
        <w:spacing w:after="120"/>
        <w:jc w:val="both"/>
        <w:rPr>
          <w:rFonts w:ascii="Arial" w:hAnsi="Arial" w:cs="Arial"/>
          <w:sz w:val="24"/>
        </w:rPr>
      </w:pPr>
    </w:p>
    <w:p w14:paraId="65B1A36A" w14:textId="43752E23" w:rsidR="00561C20" w:rsidRPr="00EC7593" w:rsidRDefault="00374484" w:rsidP="00561C20">
      <w:pPr>
        <w:pStyle w:val="Heading2"/>
        <w:rPr>
          <w:rFonts w:cs="Arial"/>
        </w:rPr>
      </w:pPr>
      <w:r>
        <w:rPr>
          <w:rFonts w:cs="Arial"/>
        </w:rPr>
        <w:br w:type="column"/>
      </w:r>
      <w:bookmarkStart w:id="103" w:name="_Toc304794982"/>
      <w:r w:rsidR="00561C20">
        <w:rPr>
          <w:rFonts w:cs="Arial"/>
        </w:rPr>
        <w:lastRenderedPageBreak/>
        <w:t>3.5</w:t>
      </w:r>
      <w:r w:rsidR="00561C20" w:rsidRPr="00EC7593">
        <w:rPr>
          <w:rFonts w:cs="Arial"/>
        </w:rPr>
        <w:t xml:space="preserve"> </w:t>
      </w:r>
      <w:r w:rsidR="00561C20">
        <w:rPr>
          <w:rFonts w:cs="Arial"/>
        </w:rPr>
        <w:t>Melodies</w:t>
      </w:r>
      <w:r w:rsidR="00561C20" w:rsidRPr="00EC7593">
        <w:rPr>
          <w:rFonts w:cs="Arial"/>
        </w:rPr>
        <w:t xml:space="preserve"> API</w:t>
      </w:r>
      <w:bookmarkEnd w:id="103"/>
    </w:p>
    <w:p w14:paraId="586D5A66" w14:textId="49C2F3D9" w:rsidR="006D3950" w:rsidRDefault="006D3950" w:rsidP="006D3950">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Melodies</w:t>
      </w:r>
      <w:r w:rsidRPr="00EC7593">
        <w:rPr>
          <w:rFonts w:ascii="Arial" w:hAnsi="Arial" w:cs="Arial"/>
          <w:sz w:val="24"/>
        </w:rPr>
        <w:t xml:space="preserve"> API </w:t>
      </w:r>
      <w:r w:rsidR="0093767C">
        <w:rPr>
          <w:rFonts w:ascii="Arial" w:hAnsi="Arial" w:cs="Arial"/>
          <w:sz w:val="24"/>
        </w:rPr>
        <w:t>serve</w:t>
      </w:r>
      <w:r>
        <w:rPr>
          <w:rFonts w:ascii="Arial" w:hAnsi="Arial" w:cs="Arial"/>
          <w:sz w:val="24"/>
        </w:rPr>
        <w:t xml:space="preserve"> multiple purposes. </w:t>
      </w:r>
    </w:p>
    <w:p w14:paraId="613E7126" w14:textId="2C3EE962" w:rsidR="006D3950" w:rsidRDefault="006D3950" w:rsidP="006D3950">
      <w:pPr>
        <w:spacing w:after="120"/>
        <w:jc w:val="both"/>
        <w:rPr>
          <w:rFonts w:ascii="Arial" w:hAnsi="Arial" w:cs="Arial"/>
          <w:sz w:val="24"/>
        </w:rPr>
      </w:pPr>
      <w:r>
        <w:rPr>
          <w:rFonts w:ascii="Arial" w:hAnsi="Arial" w:cs="Arial"/>
          <w:sz w:val="24"/>
        </w:rPr>
        <w:t xml:space="preserve">One purpose of this API is to retrieve pre-defined Melody files (referred to in this document as Base Melodies). These Base Melodies are pre-loaded in the database and are comprised of many audio files that can be “stacked” on top of one another to make up an audio melody or beat. </w:t>
      </w:r>
    </w:p>
    <w:p w14:paraId="74253FCE" w14:textId="360CB3ED" w:rsidR="006D3950" w:rsidRDefault="006D3950" w:rsidP="006D3950">
      <w:pPr>
        <w:spacing w:after="120"/>
        <w:jc w:val="both"/>
        <w:rPr>
          <w:rFonts w:ascii="Arial" w:hAnsi="Arial" w:cs="Arial"/>
          <w:sz w:val="24"/>
        </w:rPr>
      </w:pPr>
      <w:r>
        <w:rPr>
          <w:rFonts w:ascii="Arial" w:hAnsi="Arial" w:cs="Arial"/>
          <w:sz w:val="24"/>
        </w:rPr>
        <w:t>A second purpose of this API is to save and retrieve user-created audio content, built atop of the Base Melody audio files. These user-created audio files, when played back over the Base Melody sou</w:t>
      </w:r>
      <w:r w:rsidR="007D3D13">
        <w:rPr>
          <w:rFonts w:ascii="Arial" w:hAnsi="Arial" w:cs="Arial"/>
          <w:sz w:val="24"/>
        </w:rPr>
        <w:t xml:space="preserve">nd files, create a User Melody </w:t>
      </w:r>
      <w:r>
        <w:rPr>
          <w:rFonts w:ascii="Arial" w:hAnsi="Arial" w:cs="Arial"/>
          <w:sz w:val="24"/>
        </w:rPr>
        <w:t>that can be messaged to other users (see section 3.4 Messages API for more), or can be turned into a “Melody Loop”, which consist</w:t>
      </w:r>
      <w:r w:rsidR="007D3D13">
        <w:rPr>
          <w:rFonts w:ascii="Arial" w:hAnsi="Arial" w:cs="Arial"/>
          <w:sz w:val="24"/>
        </w:rPr>
        <w:t>s</w:t>
      </w:r>
      <w:r>
        <w:rPr>
          <w:rFonts w:ascii="Arial" w:hAnsi="Arial" w:cs="Arial"/>
          <w:sz w:val="24"/>
        </w:rPr>
        <w:t xml:space="preserve"> of several User Melodies chained together.</w:t>
      </w:r>
    </w:p>
    <w:p w14:paraId="3387ABD4" w14:textId="77777777" w:rsidR="006D3950" w:rsidRDefault="006D3950" w:rsidP="006D3950">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AD70C12" w14:textId="49821B6F" w:rsidR="00561C20" w:rsidRDefault="006D3950" w:rsidP="006D395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4361AF29" w14:textId="77777777" w:rsidR="00720001" w:rsidRPr="00EC7593" w:rsidRDefault="00720001" w:rsidP="006D3950">
      <w:pPr>
        <w:pStyle w:val="BodyText"/>
        <w:jc w:val="both"/>
        <w:rPr>
          <w:rFonts w:ascii="Arial" w:hAnsi="Arial" w:cs="Arial"/>
          <w:sz w:val="24"/>
        </w:rPr>
      </w:pPr>
    </w:p>
    <w:p w14:paraId="56F70453" w14:textId="77981142" w:rsidR="00561C20" w:rsidRDefault="00561C20" w:rsidP="00561C20">
      <w:pPr>
        <w:pStyle w:val="Heading3"/>
        <w:rPr>
          <w:rFonts w:cs="Arial"/>
        </w:rPr>
      </w:pPr>
      <w:bookmarkStart w:id="104" w:name="_Toc304794983"/>
      <w:r>
        <w:rPr>
          <w:rFonts w:cs="Arial"/>
        </w:rPr>
        <w:t>3.5</w:t>
      </w:r>
      <w:r w:rsidRPr="00EC7593">
        <w:rPr>
          <w:rFonts w:cs="Arial"/>
        </w:rPr>
        <w:t xml:space="preserve">.1 </w:t>
      </w:r>
      <w:r>
        <w:rPr>
          <w:rFonts w:cs="Arial"/>
        </w:rPr>
        <w:t>GetMelodies</w:t>
      </w:r>
      <w:bookmarkEnd w:id="104"/>
    </w:p>
    <w:p w14:paraId="3F291A16" w14:textId="29994185" w:rsidR="00336137" w:rsidRDefault="00336137" w:rsidP="0033613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GetMelodies</w:t>
      </w:r>
      <w:r w:rsidRPr="00EC7593">
        <w:rPr>
          <w:rFonts w:ascii="Arial" w:hAnsi="Arial" w:cs="Arial"/>
          <w:sz w:val="24"/>
        </w:rPr>
        <w:t xml:space="preserve"> API</w:t>
      </w:r>
      <w:r>
        <w:rPr>
          <w:rFonts w:ascii="Arial" w:hAnsi="Arial" w:cs="Arial"/>
          <w:sz w:val="24"/>
        </w:rPr>
        <w:t xml:space="preserve"> </w:t>
      </w:r>
      <w:r w:rsidR="00006CE8">
        <w:rPr>
          <w:rFonts w:ascii="Arial" w:hAnsi="Arial" w:cs="Arial"/>
          <w:sz w:val="24"/>
        </w:rPr>
        <w:t xml:space="preserve">is a flexible API that allows the client to get an array of Melody files using a few different approaches. This API </w:t>
      </w:r>
      <w:r>
        <w:rPr>
          <w:rFonts w:ascii="Arial" w:hAnsi="Arial" w:cs="Arial"/>
          <w:sz w:val="24"/>
        </w:rPr>
        <w:t xml:space="preserve">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sidR="00006CE8">
        <w:rPr>
          <w:rFonts w:ascii="Arial" w:hAnsi="Arial" w:cs="Arial"/>
          <w:i/>
          <w:sz w:val="24"/>
        </w:rPr>
        <w:t xml:space="preserve"> </w:t>
      </w:r>
      <w:r w:rsidRPr="00EC7593">
        <w:rPr>
          <w:rFonts w:ascii="Arial" w:hAnsi="Arial" w:cs="Arial"/>
          <w:sz w:val="24"/>
        </w:rPr>
        <w:t xml:space="preserve">URL parameter. If </w:t>
      </w:r>
      <w:r w:rsidR="00006CE8">
        <w:rPr>
          <w:rFonts w:ascii="Arial" w:hAnsi="Arial" w:cs="Arial"/>
          <w:sz w:val="24"/>
        </w:rPr>
        <w:t xml:space="preserve">the </w:t>
      </w:r>
      <w:r w:rsidR="00006CE8"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xml:space="preserve">, an HTTP 401 (Unauthorized) response will be returned to the client. </w:t>
      </w:r>
      <w:r w:rsidR="00006CE8">
        <w:rPr>
          <w:rFonts w:ascii="Arial" w:hAnsi="Arial" w:cs="Arial"/>
          <w:sz w:val="24"/>
        </w:rPr>
        <w:t>The optional URL parameters are:</w:t>
      </w:r>
    </w:p>
    <w:p w14:paraId="3B438D87" w14:textId="4225A1A4" w:rsidR="00006CE8" w:rsidRDefault="00006CE8" w:rsidP="00006CE8">
      <w:pPr>
        <w:pStyle w:val="ListParagraph"/>
        <w:numPr>
          <w:ilvl w:val="0"/>
          <w:numId w:val="22"/>
        </w:numPr>
        <w:spacing w:after="120"/>
        <w:jc w:val="both"/>
        <w:rPr>
          <w:rFonts w:ascii="Arial" w:hAnsi="Arial" w:cs="Arial"/>
          <w:sz w:val="24"/>
        </w:rPr>
      </w:pPr>
      <w:r w:rsidRPr="00006CE8">
        <w:rPr>
          <w:rFonts w:ascii="Arial" w:hAnsi="Arial" w:cs="Arial"/>
          <w:b/>
          <w:i/>
          <w:sz w:val="24"/>
        </w:rPr>
        <w:t>groupId</w:t>
      </w:r>
      <w:r>
        <w:rPr>
          <w:rFonts w:ascii="Arial" w:hAnsi="Arial" w:cs="Arial"/>
          <w:sz w:val="24"/>
        </w:rPr>
        <w:t xml:space="preserve"> or </w:t>
      </w:r>
      <w:r w:rsidRPr="00006CE8">
        <w:rPr>
          <w:rFonts w:ascii="Arial" w:hAnsi="Arial" w:cs="Arial"/>
          <w:b/>
          <w:i/>
          <w:sz w:val="24"/>
        </w:rPr>
        <w:t>groupName</w:t>
      </w:r>
      <w:r>
        <w:rPr>
          <w:rFonts w:ascii="Arial" w:hAnsi="Arial" w:cs="Arial"/>
          <w:sz w:val="24"/>
        </w:rPr>
        <w:t xml:space="preserve"> – allows the client to request an array of Melodies based on their Group.</w:t>
      </w:r>
    </w:p>
    <w:p w14:paraId="3810BBA6" w14:textId="76D97B13" w:rsidR="004828BB" w:rsidRDefault="004828BB" w:rsidP="00006CE8">
      <w:pPr>
        <w:pStyle w:val="ListParagraph"/>
        <w:numPr>
          <w:ilvl w:val="0"/>
          <w:numId w:val="22"/>
        </w:numPr>
        <w:spacing w:after="120"/>
        <w:jc w:val="both"/>
        <w:rPr>
          <w:rFonts w:ascii="Arial" w:hAnsi="Arial" w:cs="Arial"/>
          <w:sz w:val="24"/>
        </w:rPr>
      </w:pPr>
      <w:r>
        <w:rPr>
          <w:rFonts w:ascii="Arial" w:hAnsi="Arial" w:cs="Arial"/>
          <w:b/>
          <w:i/>
          <w:sz w:val="24"/>
        </w:rPr>
        <w:t xml:space="preserve">categoryId </w:t>
      </w:r>
      <w:r>
        <w:rPr>
          <w:rFonts w:ascii="Arial" w:hAnsi="Arial" w:cs="Arial"/>
          <w:sz w:val="24"/>
        </w:rPr>
        <w:t xml:space="preserve"> - allows the client to request an array of Melodies based on the Category they belong to.</w:t>
      </w:r>
    </w:p>
    <w:p w14:paraId="3BAF039C" w14:textId="72ECA550"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 xml:space="preserve">id </w:t>
      </w:r>
      <w:r>
        <w:rPr>
          <w:rFonts w:ascii="Arial" w:hAnsi="Arial" w:cs="Arial"/>
          <w:sz w:val="24"/>
        </w:rPr>
        <w:t xml:space="preserve">or </w:t>
      </w:r>
      <w:r>
        <w:rPr>
          <w:rFonts w:ascii="Arial" w:hAnsi="Arial" w:cs="Arial"/>
          <w:b/>
          <w:i/>
          <w:sz w:val="24"/>
        </w:rPr>
        <w:t xml:space="preserve">fileName </w:t>
      </w:r>
      <w:r>
        <w:rPr>
          <w:rFonts w:ascii="Arial" w:hAnsi="Arial" w:cs="Arial"/>
          <w:sz w:val="24"/>
        </w:rPr>
        <w:t>– allows the client to request a specific Melody based on the Id or Filename of the Melody.</w:t>
      </w:r>
    </w:p>
    <w:p w14:paraId="1691119E" w14:textId="6C5E6139"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{no other parameters}</w:t>
      </w:r>
      <w:r>
        <w:rPr>
          <w:rFonts w:ascii="Arial" w:hAnsi="Arial" w:cs="Arial"/>
          <w:sz w:val="24"/>
        </w:rPr>
        <w:t xml:space="preserve"> – the API will retrieve a list of all Melody files, sorted by Group.</w:t>
      </w:r>
    </w:p>
    <w:p w14:paraId="38B6FB34" w14:textId="6DE45936" w:rsidR="00006CE8" w:rsidRPr="00006CE8" w:rsidRDefault="00006CE8" w:rsidP="00006CE8">
      <w:pPr>
        <w:spacing w:after="120"/>
        <w:jc w:val="both"/>
        <w:rPr>
          <w:rFonts w:ascii="Arial" w:hAnsi="Arial" w:cs="Arial"/>
          <w:sz w:val="24"/>
        </w:rPr>
      </w:pPr>
      <w:r>
        <w:rPr>
          <w:rFonts w:ascii="Arial" w:hAnsi="Arial" w:cs="Arial"/>
          <w:sz w:val="24"/>
        </w:rPr>
        <w:t xml:space="preserve">The API will first attempt to search for the </w:t>
      </w:r>
      <w:r w:rsidRPr="00006CE8">
        <w:rPr>
          <w:rFonts w:ascii="Arial" w:hAnsi="Arial" w:cs="Arial"/>
          <w:i/>
          <w:sz w:val="24"/>
        </w:rPr>
        <w:t>groupId</w:t>
      </w:r>
      <w:r>
        <w:rPr>
          <w:rFonts w:ascii="Arial" w:hAnsi="Arial" w:cs="Arial"/>
          <w:sz w:val="24"/>
        </w:rPr>
        <w:t xml:space="preserve"> or </w:t>
      </w:r>
      <w:r w:rsidRPr="00006CE8">
        <w:rPr>
          <w:rFonts w:ascii="Arial" w:hAnsi="Arial" w:cs="Arial"/>
          <w:i/>
          <w:sz w:val="24"/>
        </w:rPr>
        <w:t>groupName</w:t>
      </w:r>
      <w:r>
        <w:rPr>
          <w:rFonts w:ascii="Arial" w:hAnsi="Arial" w:cs="Arial"/>
          <w:sz w:val="24"/>
        </w:rPr>
        <w:t xml:space="preserve"> URL parameters. If either or both of these URL parameters are found, a request will be sent to the BLL to attempt to get all Melodies with the matching values. If the </w:t>
      </w:r>
      <w:r w:rsidRPr="00006CE8">
        <w:rPr>
          <w:rFonts w:ascii="Arial" w:hAnsi="Arial" w:cs="Arial"/>
          <w:i/>
          <w:sz w:val="24"/>
        </w:rPr>
        <w:t>groupId</w:t>
      </w:r>
      <w:r>
        <w:rPr>
          <w:rFonts w:ascii="Arial" w:hAnsi="Arial" w:cs="Arial"/>
          <w:sz w:val="24"/>
        </w:rPr>
        <w:t xml:space="preserve"> and </w:t>
      </w:r>
      <w:r w:rsidRPr="00006CE8">
        <w:rPr>
          <w:rFonts w:ascii="Arial" w:hAnsi="Arial" w:cs="Arial"/>
          <w:i/>
          <w:sz w:val="24"/>
        </w:rPr>
        <w:t>groupName</w:t>
      </w:r>
      <w:r>
        <w:rPr>
          <w:rFonts w:ascii="Arial" w:hAnsi="Arial" w:cs="Arial"/>
          <w:sz w:val="24"/>
        </w:rPr>
        <w:t xml:space="preserve"> URL parameters are not provided, the API will then attempt to find the </w:t>
      </w:r>
      <w:r w:rsidR="004828BB">
        <w:rPr>
          <w:rFonts w:ascii="Arial" w:hAnsi="Arial" w:cs="Arial"/>
          <w:i/>
          <w:sz w:val="24"/>
        </w:rPr>
        <w:t xml:space="preserve">categoryId </w:t>
      </w:r>
      <w:r w:rsidR="004828BB">
        <w:rPr>
          <w:rFonts w:ascii="Arial" w:hAnsi="Arial" w:cs="Arial"/>
          <w:sz w:val="24"/>
        </w:rPr>
        <w:t xml:space="preserve">URL parameter. If the categoryId URL parameter exists, a request will be sent to the BLL to attempt to get all Melodies grouped by the requested Category. If the above parameters are not defined, the API will then attempt to find the </w:t>
      </w:r>
      <w:r w:rsidRPr="00006CE8">
        <w:rPr>
          <w:rFonts w:ascii="Arial" w:hAnsi="Arial" w:cs="Arial"/>
          <w:i/>
          <w:sz w:val="24"/>
        </w:rPr>
        <w:t>id</w:t>
      </w:r>
      <w:r>
        <w:rPr>
          <w:rFonts w:ascii="Arial" w:hAnsi="Arial" w:cs="Arial"/>
          <w:sz w:val="24"/>
        </w:rPr>
        <w:t xml:space="preserve"> or </w:t>
      </w:r>
      <w:r w:rsidRPr="00006CE8">
        <w:rPr>
          <w:rFonts w:ascii="Arial" w:hAnsi="Arial" w:cs="Arial"/>
          <w:i/>
          <w:sz w:val="24"/>
        </w:rPr>
        <w:t>fileName</w:t>
      </w:r>
      <w:r>
        <w:rPr>
          <w:rFonts w:ascii="Arial" w:hAnsi="Arial" w:cs="Arial"/>
          <w:sz w:val="24"/>
        </w:rPr>
        <w:t xml:space="preserve"> URL parameters. If either or both of these URL parameters are found, a request will be sent to the BLL to attempt to get a Melody that matches these values. Finally, if no other URL parameters are provided except the required </w:t>
      </w:r>
      <w:r w:rsidRPr="00006CE8">
        <w:rPr>
          <w:rFonts w:ascii="Arial" w:hAnsi="Arial" w:cs="Arial"/>
          <w:i/>
          <w:sz w:val="24"/>
        </w:rPr>
        <w:t>token</w:t>
      </w:r>
      <w:r>
        <w:rPr>
          <w:rFonts w:ascii="Arial" w:hAnsi="Arial" w:cs="Arial"/>
          <w:sz w:val="24"/>
        </w:rPr>
        <w:t xml:space="preserve"> parameter, the API will send a request to the BLL to get all Melodies, sorted by their Group.</w:t>
      </w:r>
    </w:p>
    <w:p w14:paraId="1B91B067" w14:textId="743FF8AA" w:rsidR="00336137" w:rsidRDefault="00006CE8" w:rsidP="00360F2A">
      <w:pPr>
        <w:spacing w:after="120"/>
        <w:jc w:val="both"/>
        <w:rPr>
          <w:rFonts w:ascii="Arial" w:hAnsi="Arial" w:cs="Arial"/>
          <w:sz w:val="24"/>
        </w:rPr>
      </w:pPr>
      <w:r>
        <w:rPr>
          <w:rFonts w:ascii="Arial" w:hAnsi="Arial" w:cs="Arial"/>
          <w:sz w:val="24"/>
        </w:rPr>
        <w:t xml:space="preserve">In any scenario, if no Melody or Melodies are found the BLL will return an error to the API, which will be passed back to the client in the form of an HTTP response message. If result(s) </w:t>
      </w:r>
      <w:r>
        <w:rPr>
          <w:rFonts w:ascii="Arial" w:hAnsi="Arial" w:cs="Arial"/>
          <w:sz w:val="24"/>
        </w:rPr>
        <w:lastRenderedPageBreak/>
        <w:t>are found, the BLL will return the results to the API, which will pass those results back to the client in the form of an HTTP 200 response.</w:t>
      </w:r>
    </w:p>
    <w:p w14:paraId="7AE7A213" w14:textId="77777777" w:rsidR="00336137" w:rsidRPr="00336137" w:rsidRDefault="00336137" w:rsidP="00336137">
      <w:pPr>
        <w:pStyle w:val="BodyText"/>
      </w:pPr>
    </w:p>
    <w:p w14:paraId="5D6DD2AC" w14:textId="7A06A6F6" w:rsidR="00561C20" w:rsidRDefault="007D3D13" w:rsidP="00561C20">
      <w:pPr>
        <w:spacing w:after="120"/>
        <w:jc w:val="both"/>
        <w:rPr>
          <w:rFonts w:ascii="Arial" w:hAnsi="Arial" w:cs="Arial"/>
          <w:sz w:val="24"/>
        </w:rPr>
      </w:pPr>
      <w:r>
        <w:rPr>
          <w:rFonts w:ascii="Arial" w:hAnsi="Arial" w:cs="Arial"/>
          <w:sz w:val="24"/>
          <w:highlight w:val="yellow"/>
        </w:rPr>
        <w:t>ADD DATA FLOW DIAGRAM HERE</w:t>
      </w:r>
    </w:p>
    <w:p w14:paraId="27FB284F" w14:textId="77777777" w:rsidR="008B529E" w:rsidRPr="00EC7593" w:rsidRDefault="008B529E" w:rsidP="00561C20">
      <w:pPr>
        <w:spacing w:after="120"/>
        <w:jc w:val="both"/>
        <w:rPr>
          <w:rFonts w:ascii="Arial" w:hAnsi="Arial" w:cs="Arial"/>
          <w:sz w:val="24"/>
        </w:rPr>
      </w:pPr>
    </w:p>
    <w:p w14:paraId="4508B756" w14:textId="067EAE98" w:rsidR="00561C20" w:rsidRDefault="00561C20" w:rsidP="00561C20">
      <w:pPr>
        <w:pStyle w:val="Heading3"/>
        <w:rPr>
          <w:rFonts w:cs="Arial"/>
        </w:rPr>
      </w:pPr>
      <w:bookmarkStart w:id="105" w:name="_Toc304794984"/>
      <w:r>
        <w:rPr>
          <w:rFonts w:cs="Arial"/>
        </w:rPr>
        <w:t>3.5.2</w:t>
      </w:r>
      <w:r w:rsidRPr="00EC7593">
        <w:rPr>
          <w:rFonts w:cs="Arial"/>
        </w:rPr>
        <w:t xml:space="preserve"> </w:t>
      </w:r>
      <w:r>
        <w:rPr>
          <w:rFonts w:cs="Arial"/>
        </w:rPr>
        <w:t>GetUserMelodies</w:t>
      </w:r>
      <w:bookmarkEnd w:id="105"/>
    </w:p>
    <w:p w14:paraId="034055F5" w14:textId="77777777" w:rsidR="004976D3" w:rsidRDefault="004976D3" w:rsidP="008B529E">
      <w:pPr>
        <w:pStyle w:val="BodyText"/>
        <w:rPr>
          <w:rFonts w:ascii="Arial" w:hAnsi="Arial" w:cs="Arial"/>
          <w:sz w:val="24"/>
        </w:rPr>
      </w:pPr>
      <w:r w:rsidRPr="00EC7593">
        <w:rPr>
          <w:rFonts w:ascii="Arial" w:hAnsi="Arial" w:cs="Arial"/>
          <w:sz w:val="24"/>
        </w:rPr>
        <w:t xml:space="preserve">The </w:t>
      </w:r>
      <w:r>
        <w:rPr>
          <w:rFonts w:ascii="Arial" w:hAnsi="Arial" w:cs="Arial"/>
          <w:sz w:val="24"/>
        </w:rPr>
        <w:t>GetUserMelodies</w:t>
      </w:r>
      <w:r w:rsidRPr="00EC7593">
        <w:rPr>
          <w:rFonts w:ascii="Arial" w:hAnsi="Arial" w:cs="Arial"/>
          <w:sz w:val="24"/>
        </w:rPr>
        <w:t xml:space="preserve"> API</w:t>
      </w:r>
      <w:r>
        <w:rPr>
          <w:rFonts w:ascii="Arial" w:hAnsi="Arial" w:cs="Arial"/>
          <w:sz w:val="24"/>
        </w:rPr>
        <w:t xml:space="preserve"> allows the client to get an array of Melody files that belong to the requesting user, or a specific melody if the </w:t>
      </w:r>
      <w:r w:rsidRPr="004976D3">
        <w:rPr>
          <w:rFonts w:ascii="Arial" w:hAnsi="Arial" w:cs="Arial"/>
          <w:i/>
          <w:sz w:val="24"/>
        </w:rPr>
        <w:t>id</w:t>
      </w:r>
      <w:r>
        <w:rPr>
          <w:rFonts w:ascii="Arial" w:hAnsi="Arial" w:cs="Arial"/>
          <w:sz w:val="24"/>
        </w:rPr>
        <w:t xml:space="preserve"> of the Melody is known. This API 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Pr>
          <w:rFonts w:ascii="Arial" w:hAnsi="Arial" w:cs="Arial"/>
          <w:i/>
          <w:sz w:val="24"/>
        </w:rPr>
        <w:t xml:space="preserve"> </w:t>
      </w:r>
      <w:r w:rsidRPr="00EC7593">
        <w:rPr>
          <w:rFonts w:ascii="Arial" w:hAnsi="Arial" w:cs="Arial"/>
          <w:sz w:val="24"/>
        </w:rPr>
        <w:t xml:space="preserve">URL parameter. If </w:t>
      </w:r>
      <w:r>
        <w:rPr>
          <w:rFonts w:ascii="Arial" w:hAnsi="Arial" w:cs="Arial"/>
          <w:sz w:val="24"/>
        </w:rPr>
        <w:t xml:space="preserve">the </w:t>
      </w:r>
      <w:r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an HTTP 401 (Unauthorized) response will be returned to the client.</w:t>
      </w:r>
      <w:r>
        <w:rPr>
          <w:rFonts w:ascii="Arial" w:hAnsi="Arial" w:cs="Arial"/>
          <w:sz w:val="24"/>
        </w:rPr>
        <w:t xml:space="preserve"> </w:t>
      </w:r>
    </w:p>
    <w:p w14:paraId="69463816" w14:textId="562E53F2" w:rsidR="008B529E" w:rsidRDefault="004976D3" w:rsidP="008B529E">
      <w:pPr>
        <w:pStyle w:val="BodyText"/>
        <w:rPr>
          <w:rFonts w:ascii="Arial" w:hAnsi="Arial" w:cs="Arial"/>
          <w:sz w:val="24"/>
        </w:rPr>
      </w:pPr>
      <w:r>
        <w:rPr>
          <w:rFonts w:ascii="Arial" w:hAnsi="Arial" w:cs="Arial"/>
          <w:sz w:val="24"/>
        </w:rPr>
        <w:t xml:space="preserve">If the </w:t>
      </w:r>
      <w:r w:rsidRPr="004976D3">
        <w:rPr>
          <w:rFonts w:ascii="Arial" w:hAnsi="Arial" w:cs="Arial"/>
          <w:i/>
          <w:sz w:val="24"/>
        </w:rPr>
        <w:t>id</w:t>
      </w:r>
      <w:r>
        <w:rPr>
          <w:rFonts w:ascii="Arial" w:hAnsi="Arial" w:cs="Arial"/>
          <w:sz w:val="24"/>
        </w:rPr>
        <w:t xml:space="preserve"> URL parameter is provided the API will send a request to the BLL to get the specified User-created Melody by it’s </w:t>
      </w:r>
      <w:r w:rsidRPr="004976D3">
        <w:rPr>
          <w:rFonts w:ascii="Arial" w:hAnsi="Arial" w:cs="Arial"/>
          <w:i/>
          <w:sz w:val="24"/>
        </w:rPr>
        <w:t>id</w:t>
      </w:r>
      <w:r>
        <w:rPr>
          <w:rFonts w:ascii="Arial" w:hAnsi="Arial" w:cs="Arial"/>
          <w:sz w:val="24"/>
        </w:rPr>
        <w:t xml:space="preserve">. If no </w:t>
      </w:r>
      <w:r w:rsidRPr="004976D3">
        <w:rPr>
          <w:rFonts w:ascii="Arial" w:hAnsi="Arial" w:cs="Arial"/>
          <w:i/>
          <w:sz w:val="24"/>
        </w:rPr>
        <w:t>id</w:t>
      </w:r>
      <w:r>
        <w:rPr>
          <w:rFonts w:ascii="Arial" w:hAnsi="Arial" w:cs="Arial"/>
          <w:sz w:val="24"/>
        </w:rPr>
        <w:t xml:space="preserve"> URL parameter is provided, the API will send a request to the BLL to get all User-created Melodies belonging to the requesting User.</w:t>
      </w:r>
    </w:p>
    <w:p w14:paraId="359E6F25" w14:textId="39D4EF3D" w:rsidR="004976D3" w:rsidRDefault="004976D3" w:rsidP="004976D3">
      <w:pPr>
        <w:pStyle w:val="BodyText"/>
        <w:rPr>
          <w:rFonts w:ascii="Arial" w:hAnsi="Arial" w:cs="Arial"/>
          <w:sz w:val="24"/>
        </w:rPr>
      </w:pPr>
      <w:r>
        <w:rPr>
          <w:rFonts w:ascii="Arial" w:hAnsi="Arial" w:cs="Arial"/>
          <w:sz w:val="24"/>
        </w:rPr>
        <w:t>In either scenario, the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and will send a request to the DAL to retrieve the Melody data. Once the Melody data has been found, the data will be returned to the API layer will it will be provided back to the client in the form of an HTTP 200 response.</w:t>
      </w:r>
    </w:p>
    <w:p w14:paraId="5B64372E" w14:textId="2DB93416" w:rsidR="004976D3" w:rsidRDefault="004976D3" w:rsidP="0009313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50FFE12" w14:textId="77777777" w:rsidR="00093130" w:rsidRPr="00093130" w:rsidRDefault="00093130" w:rsidP="00093130">
      <w:pPr>
        <w:spacing w:after="120"/>
        <w:jc w:val="both"/>
        <w:rPr>
          <w:rFonts w:ascii="Arial" w:hAnsi="Arial" w:cs="Arial"/>
          <w:sz w:val="24"/>
        </w:rPr>
      </w:pPr>
    </w:p>
    <w:p w14:paraId="39A3DF99" w14:textId="00C3CD97" w:rsidR="007768CA" w:rsidRDefault="00561C20" w:rsidP="00093130">
      <w:pPr>
        <w:spacing w:after="120"/>
        <w:jc w:val="both"/>
        <w:rPr>
          <w:rFonts w:ascii="Arial" w:hAnsi="Arial" w:cs="Arial"/>
          <w:sz w:val="24"/>
        </w:rPr>
      </w:pPr>
      <w:r w:rsidRPr="00EC7593">
        <w:rPr>
          <w:rFonts w:ascii="Arial" w:hAnsi="Arial" w:cs="Arial"/>
          <w:sz w:val="24"/>
          <w:highlight w:val="yellow"/>
        </w:rPr>
        <w:t>ADD DATA FLOW DIAGRAM HERE</w:t>
      </w:r>
    </w:p>
    <w:p w14:paraId="72B2C5D6" w14:textId="77777777" w:rsidR="00093130" w:rsidRPr="00093130" w:rsidRDefault="00093130" w:rsidP="00093130">
      <w:pPr>
        <w:spacing w:after="120"/>
        <w:jc w:val="both"/>
        <w:rPr>
          <w:rFonts w:ascii="Arial" w:hAnsi="Arial" w:cs="Arial"/>
          <w:sz w:val="24"/>
        </w:rPr>
      </w:pPr>
    </w:p>
    <w:p w14:paraId="0AD6640D" w14:textId="2E7D9E0B" w:rsidR="00561C20" w:rsidRDefault="00561C20" w:rsidP="00561C20">
      <w:pPr>
        <w:pStyle w:val="Heading3"/>
        <w:rPr>
          <w:rFonts w:cs="Arial"/>
        </w:rPr>
      </w:pPr>
      <w:bookmarkStart w:id="106" w:name="_Toc304794985"/>
      <w:r>
        <w:rPr>
          <w:rFonts w:cs="Arial"/>
        </w:rPr>
        <w:t>3.5.3</w:t>
      </w:r>
      <w:r w:rsidRPr="00EC7593">
        <w:rPr>
          <w:rFonts w:cs="Arial"/>
        </w:rPr>
        <w:t xml:space="preserve"> </w:t>
      </w:r>
      <w:r>
        <w:rPr>
          <w:rFonts w:cs="Arial"/>
        </w:rPr>
        <w:t>AddUserMelody</w:t>
      </w:r>
      <w:bookmarkEnd w:id="106"/>
    </w:p>
    <w:p w14:paraId="30438456" w14:textId="00A61602" w:rsidR="007C3E55" w:rsidRDefault="007C3E55" w:rsidP="00C058FF">
      <w:pPr>
        <w:pStyle w:val="BodyText"/>
        <w:rPr>
          <w:rFonts w:ascii="Arial" w:hAnsi="Arial" w:cs="Arial"/>
          <w:sz w:val="24"/>
        </w:rPr>
      </w:pPr>
      <w:r w:rsidRPr="00EC7593">
        <w:rPr>
          <w:rFonts w:ascii="Arial" w:hAnsi="Arial" w:cs="Arial"/>
          <w:sz w:val="24"/>
        </w:rPr>
        <w:t xml:space="preserve">The </w:t>
      </w:r>
      <w:r>
        <w:rPr>
          <w:rFonts w:ascii="Arial" w:hAnsi="Arial" w:cs="Arial"/>
          <w:sz w:val="24"/>
        </w:rPr>
        <w:t>AddUserMelody</w:t>
      </w:r>
      <w:r w:rsidRPr="00EC7593">
        <w:rPr>
          <w:rFonts w:ascii="Arial" w:hAnsi="Arial" w:cs="Arial"/>
          <w:sz w:val="24"/>
        </w:rPr>
        <w:t xml:space="preserve"> API</w:t>
      </w:r>
      <w:r>
        <w:rPr>
          <w:rFonts w:ascii="Arial" w:hAnsi="Arial" w:cs="Arial"/>
          <w:sz w:val="24"/>
        </w:rPr>
        <w:t xml:space="preserve"> allows the client to </w:t>
      </w:r>
      <w:r w:rsidR="00C058FF">
        <w:rPr>
          <w:rFonts w:ascii="Arial" w:hAnsi="Arial" w:cs="Arial"/>
          <w:sz w:val="24"/>
        </w:rPr>
        <w:t xml:space="preserve">submit a new User-created melody recording. This API will use an HTTP </w:t>
      </w:r>
      <w:r w:rsidR="007B318B">
        <w:rPr>
          <w:rFonts w:ascii="Arial" w:hAnsi="Arial" w:cs="Arial"/>
          <w:sz w:val="24"/>
        </w:rPr>
        <w:t xml:space="preserve">PUT or </w:t>
      </w:r>
      <w:r w:rsidR="00C058FF">
        <w:rPr>
          <w:rFonts w:ascii="Arial" w:hAnsi="Arial" w:cs="Arial"/>
          <w:sz w:val="24"/>
        </w:rPr>
        <w:t xml:space="preserve">POST request, and will require a </w:t>
      </w:r>
      <w:r w:rsidR="00C058FF" w:rsidRPr="00C058FF">
        <w:rPr>
          <w:rFonts w:ascii="Arial" w:hAnsi="Arial" w:cs="Arial"/>
          <w:i/>
          <w:sz w:val="24"/>
        </w:rPr>
        <w:t>Token</w:t>
      </w:r>
      <w:r w:rsidR="00C058FF">
        <w:rPr>
          <w:rFonts w:ascii="Arial" w:hAnsi="Arial" w:cs="Arial"/>
          <w:sz w:val="24"/>
        </w:rPr>
        <w:t xml:space="preserve"> value, along with a </w:t>
      </w:r>
      <w:r w:rsidR="00C058FF" w:rsidRPr="00C058FF">
        <w:rPr>
          <w:rFonts w:ascii="Arial" w:hAnsi="Arial" w:cs="Arial"/>
          <w:i/>
          <w:sz w:val="24"/>
        </w:rPr>
        <w:t>UserMelody</w:t>
      </w:r>
      <w:r w:rsidR="00C058FF">
        <w:rPr>
          <w:rFonts w:ascii="Arial" w:hAnsi="Arial" w:cs="Arial"/>
          <w:sz w:val="24"/>
        </w:rPr>
        <w:t xml:space="preserve"> object. The </w:t>
      </w:r>
      <w:r w:rsidR="00C058FF" w:rsidRPr="00C058FF">
        <w:rPr>
          <w:rFonts w:ascii="Arial" w:hAnsi="Arial" w:cs="Arial"/>
          <w:i/>
          <w:sz w:val="24"/>
        </w:rPr>
        <w:t>UserMelody</w:t>
      </w:r>
      <w:r w:rsidR="00C058FF">
        <w:rPr>
          <w:rFonts w:ascii="Arial" w:hAnsi="Arial" w:cs="Arial"/>
          <w:sz w:val="24"/>
        </w:rPr>
        <w:t xml:space="preserve"> object has the following properties:</w:t>
      </w:r>
    </w:p>
    <w:p w14:paraId="0CB33159" w14:textId="2755909D" w:rsidR="00C058FF" w:rsidRDefault="00C058FF" w:rsidP="00C058FF">
      <w:pPr>
        <w:pStyle w:val="BodyText"/>
        <w:numPr>
          <w:ilvl w:val="0"/>
          <w:numId w:val="23"/>
        </w:numPr>
        <w:rPr>
          <w:rFonts w:ascii="Arial" w:hAnsi="Arial" w:cs="Arial"/>
          <w:sz w:val="24"/>
        </w:rPr>
      </w:pPr>
      <w:r w:rsidRPr="00C058FF">
        <w:rPr>
          <w:rFonts w:ascii="Arial" w:hAnsi="Arial" w:cs="Arial"/>
          <w:b/>
          <w:i/>
          <w:sz w:val="24"/>
        </w:rPr>
        <w:t>Name</w:t>
      </w:r>
      <w:r>
        <w:rPr>
          <w:rFonts w:ascii="Arial" w:hAnsi="Arial" w:cs="Arial"/>
          <w:sz w:val="24"/>
        </w:rPr>
        <w:t xml:space="preserve"> – this property will assign a name to the User-created Melody. If no name is given, it will default to the </w:t>
      </w:r>
      <w:r w:rsidRPr="00C058FF">
        <w:rPr>
          <w:rFonts w:ascii="Arial" w:hAnsi="Arial" w:cs="Arial"/>
          <w:i/>
          <w:sz w:val="24"/>
        </w:rPr>
        <w:t>Name</w:t>
      </w:r>
      <w:r>
        <w:rPr>
          <w:rFonts w:ascii="Arial" w:hAnsi="Arial" w:cs="Arial"/>
          <w:sz w:val="24"/>
        </w:rPr>
        <w:t xml:space="preserve"> of the User-uploaded Melody part.</w:t>
      </w:r>
    </w:p>
    <w:p w14:paraId="53A2CB14" w14:textId="53C6C251" w:rsidR="00C058FF" w:rsidRDefault="00C058FF" w:rsidP="00C058FF">
      <w:pPr>
        <w:pStyle w:val="BodyText"/>
        <w:numPr>
          <w:ilvl w:val="0"/>
          <w:numId w:val="23"/>
        </w:numPr>
        <w:rPr>
          <w:rFonts w:ascii="Arial" w:hAnsi="Arial" w:cs="Arial"/>
          <w:sz w:val="24"/>
        </w:rPr>
      </w:pPr>
      <w:r w:rsidRPr="00C058FF">
        <w:rPr>
          <w:rFonts w:ascii="Arial" w:hAnsi="Arial" w:cs="Arial"/>
          <w:b/>
          <w:i/>
          <w:sz w:val="24"/>
        </w:rPr>
        <w:t>Parts</w:t>
      </w:r>
      <w:r>
        <w:rPr>
          <w:rFonts w:ascii="Arial" w:hAnsi="Arial" w:cs="Arial"/>
          <w:sz w:val="24"/>
        </w:rPr>
        <w:t xml:space="preserve"> – this property represents an array of Melodies. To prevent redundancy, if a melody file already exists on the server the client can specify the </w:t>
      </w:r>
      <w:r>
        <w:rPr>
          <w:rFonts w:ascii="Arial" w:hAnsi="Arial" w:cs="Arial"/>
          <w:i/>
          <w:sz w:val="24"/>
        </w:rPr>
        <w:t>Id</w:t>
      </w:r>
      <w:r>
        <w:rPr>
          <w:rFonts w:ascii="Arial" w:hAnsi="Arial" w:cs="Arial"/>
          <w:sz w:val="24"/>
        </w:rPr>
        <w:t xml:space="preserve"> of that Melody. If the Melody is a new Melody, the </w:t>
      </w:r>
      <w:r w:rsidRPr="00C058FF">
        <w:rPr>
          <w:rFonts w:ascii="Arial" w:hAnsi="Arial" w:cs="Arial"/>
          <w:i/>
          <w:sz w:val="24"/>
        </w:rPr>
        <w:t>FileName</w:t>
      </w:r>
      <w:r>
        <w:rPr>
          <w:rFonts w:ascii="Arial" w:hAnsi="Arial" w:cs="Arial"/>
          <w:sz w:val="24"/>
        </w:rPr>
        <w:t xml:space="preserve"> is a required property. All properties for each Melody are as follows:</w:t>
      </w:r>
    </w:p>
    <w:p w14:paraId="0B198A4D" w14:textId="6BCA0F72" w:rsidR="00C058FF" w:rsidRDefault="00C058FF" w:rsidP="00C058FF">
      <w:pPr>
        <w:pStyle w:val="BodyText"/>
        <w:numPr>
          <w:ilvl w:val="1"/>
          <w:numId w:val="23"/>
        </w:numPr>
        <w:rPr>
          <w:rFonts w:ascii="Arial" w:hAnsi="Arial" w:cs="Arial"/>
          <w:sz w:val="24"/>
        </w:rPr>
      </w:pPr>
      <w:r>
        <w:rPr>
          <w:rFonts w:ascii="Arial" w:hAnsi="Arial" w:cs="Arial"/>
          <w:b/>
          <w:i/>
          <w:sz w:val="24"/>
        </w:rPr>
        <w:t>Name</w:t>
      </w:r>
      <w:r>
        <w:rPr>
          <w:rFonts w:ascii="Arial" w:hAnsi="Arial" w:cs="Arial"/>
          <w:sz w:val="24"/>
        </w:rPr>
        <w:t xml:space="preserve"> – this property will assign a name to the new Melody. If no name is given, it will default to the </w:t>
      </w:r>
      <w:r w:rsidRPr="00C058FF">
        <w:rPr>
          <w:rFonts w:ascii="Arial" w:hAnsi="Arial" w:cs="Arial"/>
          <w:i/>
          <w:sz w:val="24"/>
        </w:rPr>
        <w:t>FileName</w:t>
      </w:r>
      <w:r>
        <w:rPr>
          <w:rFonts w:ascii="Arial" w:hAnsi="Arial" w:cs="Arial"/>
          <w:sz w:val="24"/>
        </w:rPr>
        <w:t>.</w:t>
      </w:r>
    </w:p>
    <w:p w14:paraId="1379757F" w14:textId="6B3327FA" w:rsidR="00C058FF" w:rsidRDefault="00C058FF" w:rsidP="00C058FF">
      <w:pPr>
        <w:pStyle w:val="BodyText"/>
        <w:numPr>
          <w:ilvl w:val="1"/>
          <w:numId w:val="23"/>
        </w:numPr>
        <w:rPr>
          <w:rFonts w:ascii="Arial" w:hAnsi="Arial" w:cs="Arial"/>
          <w:sz w:val="24"/>
        </w:rPr>
      </w:pPr>
      <w:r>
        <w:rPr>
          <w:rFonts w:ascii="Arial" w:hAnsi="Arial" w:cs="Arial"/>
          <w:b/>
          <w:i/>
          <w:sz w:val="24"/>
        </w:rPr>
        <w:t xml:space="preserve">FileName </w:t>
      </w:r>
      <w:r>
        <w:rPr>
          <w:rFonts w:ascii="Arial" w:hAnsi="Arial" w:cs="Arial"/>
          <w:sz w:val="24"/>
        </w:rPr>
        <w:t xml:space="preserve">– this is a required property, and must be a unique file name. When the metadata for this request is saved in the database, this file name will be used to validate the upload of the file to the database, along with the </w:t>
      </w:r>
      <w:r w:rsidRPr="00C058FF">
        <w:rPr>
          <w:rFonts w:ascii="Arial" w:hAnsi="Arial" w:cs="Arial"/>
          <w:i/>
          <w:sz w:val="24"/>
        </w:rPr>
        <w:t>FileUploadToken</w:t>
      </w:r>
      <w:r>
        <w:rPr>
          <w:rFonts w:ascii="Arial" w:hAnsi="Arial" w:cs="Arial"/>
          <w:sz w:val="24"/>
        </w:rPr>
        <w:t xml:space="preserve">. </w:t>
      </w:r>
    </w:p>
    <w:p w14:paraId="25063BC5" w14:textId="723B5F07" w:rsidR="00C058FF" w:rsidRDefault="00C058FF" w:rsidP="00C058FF">
      <w:pPr>
        <w:pStyle w:val="BodyText"/>
        <w:numPr>
          <w:ilvl w:val="1"/>
          <w:numId w:val="23"/>
        </w:numPr>
        <w:rPr>
          <w:rFonts w:ascii="Arial" w:hAnsi="Arial" w:cs="Arial"/>
          <w:sz w:val="24"/>
        </w:rPr>
      </w:pPr>
      <w:r>
        <w:rPr>
          <w:rFonts w:ascii="Arial" w:hAnsi="Arial" w:cs="Arial"/>
          <w:b/>
          <w:i/>
          <w:sz w:val="24"/>
        </w:rPr>
        <w:lastRenderedPageBreak/>
        <w:t xml:space="preserve">Description </w:t>
      </w:r>
      <w:r>
        <w:rPr>
          <w:rFonts w:ascii="Arial" w:hAnsi="Arial" w:cs="Arial"/>
          <w:sz w:val="24"/>
        </w:rPr>
        <w:t>– this is an optional property to give the description to the uploaded Melody.</w:t>
      </w:r>
    </w:p>
    <w:p w14:paraId="7F30124F" w14:textId="78254E19" w:rsidR="00C058FF" w:rsidRDefault="00C058FF" w:rsidP="00C058FF">
      <w:pPr>
        <w:pStyle w:val="BodyText"/>
        <w:rPr>
          <w:rFonts w:ascii="Arial" w:hAnsi="Arial" w:cs="Arial"/>
          <w:sz w:val="24"/>
        </w:rPr>
      </w:pPr>
      <w:r>
        <w:rPr>
          <w:rFonts w:ascii="Arial" w:hAnsi="Arial" w:cs="Arial"/>
          <w:sz w:val="24"/>
        </w:rPr>
        <w:t xml:space="preserve">Once the API sends the request to the BLL, the BLL will validate the data and check to make sure that the Name of the UserMelody </w:t>
      </w:r>
      <w:r w:rsidR="007B318B">
        <w:rPr>
          <w:rFonts w:ascii="Arial" w:hAnsi="Arial" w:cs="Arial"/>
          <w:sz w:val="24"/>
        </w:rPr>
        <w:t>object is unique for this user. The BLL will also check each Part within the UserMelody object and search for a Part that contains a FileName property. At least one and only one Part within the UserMelody object can contain a FileName. If a Part is not found with a FileName, the BLL will return an error to the API, which will be passed to the client.</w:t>
      </w:r>
    </w:p>
    <w:p w14:paraId="4A321C2D" w14:textId="7F6FD75D" w:rsidR="007B318B" w:rsidRDefault="007B318B" w:rsidP="00C058FF">
      <w:pPr>
        <w:pStyle w:val="BodyText"/>
        <w:rPr>
          <w:rFonts w:ascii="Arial" w:hAnsi="Arial" w:cs="Arial"/>
          <w:sz w:val="24"/>
        </w:rPr>
      </w:pPr>
      <w:r>
        <w:rPr>
          <w:rFonts w:ascii="Arial" w:hAnsi="Arial" w:cs="Arial"/>
          <w:sz w:val="24"/>
        </w:rPr>
        <w:t>If the UserMelody object is valid, the UserMelody will be sent to the DAL to be saved in the database. Next, the BLL will create a FileUploadToken that will be sent back to the API along with the created UserMelody object. The API will return all of this data to the client in the form of an HTTP 200 response.</w:t>
      </w:r>
    </w:p>
    <w:p w14:paraId="2938B44E" w14:textId="77777777" w:rsidR="007C3E55" w:rsidRDefault="007C3E55" w:rsidP="007C3E5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2BC5D9B" w14:textId="77777777" w:rsidR="007C3E55" w:rsidRPr="007C3E55" w:rsidRDefault="007C3E55" w:rsidP="007C3E55">
      <w:pPr>
        <w:pStyle w:val="BodyText"/>
      </w:pPr>
    </w:p>
    <w:p w14:paraId="5DC90536"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6B386CF" w14:textId="77777777" w:rsidR="00713007" w:rsidRPr="00EC7593" w:rsidRDefault="00713007" w:rsidP="00561C20">
      <w:pPr>
        <w:spacing w:after="120"/>
        <w:jc w:val="both"/>
        <w:rPr>
          <w:rFonts w:ascii="Arial" w:hAnsi="Arial" w:cs="Arial"/>
          <w:sz w:val="24"/>
        </w:rPr>
      </w:pPr>
    </w:p>
    <w:p w14:paraId="2F6D0467" w14:textId="49E8C4B4" w:rsidR="00561C20" w:rsidRDefault="00561C20" w:rsidP="00561C20">
      <w:pPr>
        <w:pStyle w:val="Heading3"/>
        <w:rPr>
          <w:rFonts w:cs="Arial"/>
        </w:rPr>
      </w:pPr>
      <w:bookmarkStart w:id="107" w:name="_Toc304794986"/>
      <w:r>
        <w:rPr>
          <w:rFonts w:cs="Arial"/>
        </w:rPr>
        <w:t>3.5.4</w:t>
      </w:r>
      <w:r w:rsidRPr="00EC7593">
        <w:rPr>
          <w:rFonts w:cs="Arial"/>
        </w:rPr>
        <w:t xml:space="preserve"> </w:t>
      </w:r>
      <w:r>
        <w:rPr>
          <w:rFonts w:cs="Arial"/>
        </w:rPr>
        <w:t>DeleteUserMelody</w:t>
      </w:r>
      <w:bookmarkEnd w:id="107"/>
    </w:p>
    <w:p w14:paraId="76A8D46B" w14:textId="0F0D3B58" w:rsidR="00713007" w:rsidRPr="00EC7593" w:rsidRDefault="00713007" w:rsidP="0071300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DeleteUserMelody</w:t>
      </w:r>
      <w:r w:rsidRPr="00EC7593">
        <w:rPr>
          <w:rFonts w:ascii="Arial" w:hAnsi="Arial" w:cs="Arial"/>
          <w:sz w:val="24"/>
        </w:rPr>
        <w:t xml:space="preserve"> API</w:t>
      </w:r>
      <w:r>
        <w:rPr>
          <w:rFonts w:ascii="Arial" w:hAnsi="Arial" w:cs="Arial"/>
          <w:sz w:val="24"/>
        </w:rPr>
        <w:t xml:space="preserve"> allows the client to delete User-created melody recording. For security purposes, only the requesting User can delete a Melody in which they have created.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sidRPr="00713007">
        <w:rPr>
          <w:rFonts w:ascii="Arial" w:hAnsi="Arial" w:cs="Arial"/>
          <w:i/>
          <w:sz w:val="24"/>
        </w:rPr>
        <w:t>UserMelody</w:t>
      </w:r>
      <w:r>
        <w:rPr>
          <w:rFonts w:ascii="Arial" w:hAnsi="Arial" w:cs="Arial"/>
          <w:sz w:val="24"/>
        </w:rPr>
        <w:t xml:space="preserve"> object. The </w:t>
      </w:r>
      <w:r w:rsidRPr="00713007">
        <w:rPr>
          <w:rFonts w:ascii="Arial" w:hAnsi="Arial" w:cs="Arial"/>
          <w:i/>
          <w:sz w:val="24"/>
        </w:rPr>
        <w:t>UserMelody</w:t>
      </w:r>
      <w:r>
        <w:rPr>
          <w:rFonts w:ascii="Arial" w:hAnsi="Arial" w:cs="Arial"/>
          <w:sz w:val="24"/>
        </w:rPr>
        <w:t xml:space="preserve"> object will only need to contain the </w:t>
      </w:r>
      <w:r w:rsidRPr="00713007">
        <w:rPr>
          <w:rFonts w:ascii="Arial" w:hAnsi="Arial" w:cs="Arial"/>
          <w:i/>
          <w:sz w:val="24"/>
        </w:rPr>
        <w:t>Id</w:t>
      </w:r>
      <w:r>
        <w:rPr>
          <w:rFonts w:ascii="Arial" w:hAnsi="Arial" w:cs="Arial"/>
          <w:sz w:val="24"/>
        </w:rPr>
        <w:t xml:space="preserve"> property. The API layer will serialize the request into a new </w:t>
      </w:r>
      <w:r w:rsidRPr="00B65FE2">
        <w:rPr>
          <w:rFonts w:ascii="Arial" w:hAnsi="Arial" w:cs="Arial"/>
          <w:i/>
          <w:sz w:val="24"/>
        </w:rPr>
        <w:t>User</w:t>
      </w:r>
      <w:r w:rsidR="00423114">
        <w:rPr>
          <w:rFonts w:ascii="Arial" w:hAnsi="Arial" w:cs="Arial"/>
          <w:i/>
          <w:sz w:val="24"/>
        </w:rPr>
        <w:t>Melody</w:t>
      </w:r>
      <w:r>
        <w:rPr>
          <w:rFonts w:ascii="Arial" w:hAnsi="Arial" w:cs="Arial"/>
          <w:sz w:val="24"/>
        </w:rPr>
        <w:t xml:space="preserve"> object and send that object to the BLL.</w:t>
      </w:r>
    </w:p>
    <w:p w14:paraId="45E9FFA9" w14:textId="33F93DFD" w:rsidR="00713007" w:rsidRPr="00EC7593" w:rsidRDefault="00713007" w:rsidP="00713007">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00423114">
        <w:rPr>
          <w:rFonts w:ascii="Arial" w:hAnsi="Arial" w:cs="Arial"/>
          <w:i/>
          <w:sz w:val="24"/>
        </w:rPr>
        <w:t>Melody</w:t>
      </w:r>
      <w:r w:rsidRPr="00EC7593">
        <w:rPr>
          <w:rFonts w:ascii="Arial" w:hAnsi="Arial" w:cs="Arial"/>
          <w:sz w:val="24"/>
        </w:rPr>
        <w:t xml:space="preserve"> object will be sent to the BLL where it will be validated. The BLL will </w:t>
      </w:r>
      <w:r w:rsidR="00423114">
        <w:rPr>
          <w:rFonts w:ascii="Arial" w:hAnsi="Arial" w:cs="Arial"/>
          <w:sz w:val="24"/>
        </w:rPr>
        <w:t>find the U</w:t>
      </w:r>
      <w:r>
        <w:rPr>
          <w:rFonts w:ascii="Arial" w:hAnsi="Arial" w:cs="Arial"/>
          <w:sz w:val="24"/>
        </w:rPr>
        <w:t xml:space="preserve">ser using the provided </w:t>
      </w:r>
      <w:r w:rsidRPr="00DB73B0">
        <w:rPr>
          <w:rFonts w:ascii="Arial" w:hAnsi="Arial" w:cs="Arial"/>
          <w:i/>
          <w:sz w:val="24"/>
        </w:rPr>
        <w:t>Token</w:t>
      </w:r>
      <w:r>
        <w:rPr>
          <w:rFonts w:ascii="Arial" w:hAnsi="Arial" w:cs="Arial"/>
          <w:sz w:val="24"/>
        </w:rPr>
        <w:t>, and lookup the requesting User</w:t>
      </w:r>
      <w:r w:rsidR="00423114">
        <w:rPr>
          <w:rFonts w:ascii="Arial" w:hAnsi="Arial" w:cs="Arial"/>
          <w:sz w:val="24"/>
        </w:rPr>
        <w:t>Melody</w:t>
      </w:r>
      <w:r>
        <w:rPr>
          <w:rFonts w:ascii="Arial" w:hAnsi="Arial" w:cs="Arial"/>
          <w:sz w:val="24"/>
        </w:rPr>
        <w:t xml:space="preserve"> to be </w:t>
      </w:r>
      <w:r w:rsidR="00423114">
        <w:rPr>
          <w:rFonts w:ascii="Arial" w:hAnsi="Arial" w:cs="Arial"/>
          <w:sz w:val="24"/>
        </w:rPr>
        <w:t>deleted</w:t>
      </w:r>
      <w:r>
        <w:rPr>
          <w:rFonts w:ascii="Arial" w:hAnsi="Arial" w:cs="Arial"/>
          <w:sz w:val="24"/>
        </w:rPr>
        <w:t xml:space="preserve"> using the provided </w:t>
      </w:r>
      <w:r w:rsidRPr="00DB73B0">
        <w:rPr>
          <w:rFonts w:ascii="Arial" w:hAnsi="Arial" w:cs="Arial"/>
          <w:i/>
          <w:sz w:val="24"/>
        </w:rPr>
        <w:t>User</w:t>
      </w:r>
      <w:r w:rsidR="00423114">
        <w:rPr>
          <w:rFonts w:ascii="Arial" w:hAnsi="Arial" w:cs="Arial"/>
          <w:i/>
          <w:sz w:val="24"/>
        </w:rPr>
        <w:t>Melody</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w:t>
      </w:r>
      <w:r w:rsidR="00423114">
        <w:rPr>
          <w:rFonts w:ascii="Arial" w:hAnsi="Arial" w:cs="Arial"/>
          <w:sz w:val="24"/>
        </w:rPr>
        <w:t xml:space="preserve">the </w:t>
      </w:r>
      <w:r w:rsidR="00423114" w:rsidRPr="00423114">
        <w:rPr>
          <w:rFonts w:ascii="Arial" w:hAnsi="Arial" w:cs="Arial"/>
          <w:i/>
          <w:sz w:val="24"/>
        </w:rPr>
        <w:t>UserMelody</w:t>
      </w:r>
      <w:r w:rsidR="00423114">
        <w:rPr>
          <w:rFonts w:ascii="Arial" w:hAnsi="Arial" w:cs="Arial"/>
          <w:sz w:val="24"/>
        </w:rPr>
        <w:t xml:space="preserve"> cannot be found by its </w:t>
      </w:r>
      <w:r w:rsidR="00423114" w:rsidRPr="00423114">
        <w:rPr>
          <w:rFonts w:ascii="Arial" w:hAnsi="Arial" w:cs="Arial"/>
          <w:i/>
          <w:sz w:val="24"/>
        </w:rPr>
        <w:t>Id</w:t>
      </w:r>
      <w:r w:rsidR="00423114">
        <w:rPr>
          <w:rFonts w:ascii="Arial" w:hAnsi="Arial" w:cs="Arial"/>
          <w:sz w:val="24"/>
        </w:rPr>
        <w:t xml:space="preserve">, or if the requesting User did not create the found </w:t>
      </w:r>
      <w:r w:rsidR="00423114" w:rsidRPr="00423114">
        <w:rPr>
          <w:rFonts w:ascii="Arial" w:hAnsi="Arial" w:cs="Arial"/>
          <w:sz w:val="24"/>
        </w:rPr>
        <w:t>UserMelody</w:t>
      </w:r>
      <w:r w:rsidR="00423114">
        <w:rPr>
          <w:rFonts w:ascii="Arial" w:hAnsi="Arial" w:cs="Arial"/>
          <w:sz w:val="24"/>
        </w:rPr>
        <w:t>, an error will be returned from the BLL to the API, which will be sent back to the client in the form of an HTTP 400 response.</w:t>
      </w:r>
    </w:p>
    <w:p w14:paraId="5996CFCD" w14:textId="4C363990" w:rsidR="00423114" w:rsidRPr="00EC7593" w:rsidRDefault="00423114" w:rsidP="00713007">
      <w:pPr>
        <w:spacing w:after="120"/>
        <w:jc w:val="both"/>
        <w:rPr>
          <w:rFonts w:ascii="Arial" w:hAnsi="Arial" w:cs="Arial"/>
          <w:sz w:val="24"/>
        </w:rPr>
      </w:pPr>
      <w:r>
        <w:rPr>
          <w:rFonts w:ascii="Arial" w:hAnsi="Arial" w:cs="Arial"/>
          <w:sz w:val="24"/>
        </w:rPr>
        <w:t>If all data is validated in the BLL, the BLL will send a delete request to the DAL to delete the UserMelody, along with the Melody file that was created by the User.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9870588" w14:textId="765FDA0E" w:rsidR="00713007" w:rsidRDefault="00713007" w:rsidP="0042311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63D48D1" w14:textId="77777777" w:rsidR="00423114" w:rsidRPr="00423114" w:rsidRDefault="00423114" w:rsidP="00423114">
      <w:pPr>
        <w:spacing w:after="120"/>
        <w:jc w:val="both"/>
        <w:rPr>
          <w:rFonts w:ascii="Arial" w:hAnsi="Arial" w:cs="Arial"/>
          <w:sz w:val="24"/>
        </w:rPr>
      </w:pPr>
    </w:p>
    <w:p w14:paraId="044EC295"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48B7B72" w14:textId="77777777" w:rsidR="00C32D8C" w:rsidRDefault="00C32D8C" w:rsidP="00561C20">
      <w:pPr>
        <w:spacing w:after="120"/>
        <w:jc w:val="both"/>
        <w:rPr>
          <w:rFonts w:ascii="Arial" w:hAnsi="Arial" w:cs="Arial"/>
          <w:sz w:val="24"/>
        </w:rPr>
      </w:pPr>
    </w:p>
    <w:p w14:paraId="452AC7A6" w14:textId="26CA168B" w:rsidR="00C32D8C" w:rsidRDefault="00C32D8C" w:rsidP="00C32D8C">
      <w:pPr>
        <w:pStyle w:val="Heading3"/>
      </w:pPr>
      <w:bookmarkStart w:id="108" w:name="_Toc304794987"/>
      <w:r w:rsidRPr="00C32D8C">
        <w:lastRenderedPageBreak/>
        <w:t>3.5.5 GetLoop</w:t>
      </w:r>
      <w:bookmarkEnd w:id="108"/>
    </w:p>
    <w:p w14:paraId="4889F10B" w14:textId="48E826E1" w:rsidR="0082423F" w:rsidRDefault="0082423F"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GetLoop API will allow the client to get any User-created Melody Loops. Melody Loops are multiple UserMelody records, created by 1 or many Users, chained together and played repeatedly in succession to form a loop. This API will use an HTTP GET request, and will require </w:t>
      </w:r>
      <w:r w:rsidR="00E61CF3">
        <w:rPr>
          <w:rFonts w:ascii="Arial" w:hAnsi="Arial" w:cs="Arial"/>
          <w:sz w:val="24"/>
        </w:rPr>
        <w:t xml:space="preserve">a </w:t>
      </w:r>
      <w:r w:rsidR="00E61CF3">
        <w:rPr>
          <w:rFonts w:ascii="Arial" w:hAnsi="Arial" w:cs="Arial"/>
          <w:i/>
          <w:sz w:val="24"/>
        </w:rPr>
        <w:t>token</w:t>
      </w:r>
      <w:r w:rsidR="00E61CF3">
        <w:rPr>
          <w:rFonts w:ascii="Arial" w:hAnsi="Arial" w:cs="Arial"/>
          <w:sz w:val="24"/>
        </w:rPr>
        <w:t xml:space="preserve"> URL parameter. Optionally, this API will also accept the following parameters:</w:t>
      </w:r>
    </w:p>
    <w:p w14:paraId="45BB98F7" w14:textId="21B97577"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id</w:t>
      </w:r>
      <w:r>
        <w:rPr>
          <w:rFonts w:ascii="Arial" w:hAnsi="Arial" w:cs="Arial"/>
          <w:sz w:val="24"/>
        </w:rPr>
        <w:t xml:space="preserve"> – allows the client to obtain a Loop by its Id.</w:t>
      </w:r>
    </w:p>
    <w:p w14:paraId="49A38887" w14:textId="4A95AB0C"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userId</w:t>
      </w:r>
      <w:r>
        <w:rPr>
          <w:rFonts w:ascii="Arial" w:hAnsi="Arial" w:cs="Arial"/>
          <w:i/>
          <w:sz w:val="24"/>
        </w:rPr>
        <w:t xml:space="preserve"> </w:t>
      </w:r>
      <w:r>
        <w:rPr>
          <w:rFonts w:ascii="Arial" w:hAnsi="Arial" w:cs="Arial"/>
          <w:sz w:val="24"/>
        </w:rPr>
        <w:t xml:space="preserve">and </w:t>
      </w:r>
      <w:r>
        <w:rPr>
          <w:rFonts w:ascii="Arial" w:hAnsi="Arial" w:cs="Arial"/>
          <w:b/>
          <w:i/>
          <w:sz w:val="24"/>
        </w:rPr>
        <w:t>name</w:t>
      </w:r>
      <w:r>
        <w:rPr>
          <w:rFonts w:ascii="Arial" w:hAnsi="Arial" w:cs="Arial"/>
          <w:sz w:val="24"/>
        </w:rPr>
        <w:t xml:space="preserve"> – allows the client to obtain a Loop by the Name of the loop combined with the User Id of the creator of the Loop.</w:t>
      </w:r>
    </w:p>
    <w:p w14:paraId="6ACFB948" w14:textId="1A79D19D" w:rsidR="00E61CF3" w:rsidRDefault="00E61CF3" w:rsidP="00E61CF3">
      <w:pPr>
        <w:spacing w:after="120"/>
        <w:jc w:val="both"/>
        <w:rPr>
          <w:rFonts w:ascii="Arial" w:hAnsi="Arial" w:cs="Arial"/>
          <w:sz w:val="24"/>
        </w:rPr>
      </w:pPr>
      <w:r>
        <w:rPr>
          <w:rFonts w:ascii="Arial" w:hAnsi="Arial" w:cs="Arial"/>
          <w:sz w:val="24"/>
        </w:rPr>
        <w:t xml:space="preserve">The API will first attempt to send a request to the BLL to get a specific Loop using the </w:t>
      </w:r>
      <w:r>
        <w:rPr>
          <w:rFonts w:ascii="Arial" w:hAnsi="Arial" w:cs="Arial"/>
          <w:i/>
          <w:sz w:val="24"/>
        </w:rPr>
        <w:t>id</w:t>
      </w:r>
      <w:r>
        <w:rPr>
          <w:rFonts w:ascii="Arial" w:hAnsi="Arial" w:cs="Arial"/>
          <w:sz w:val="24"/>
        </w:rPr>
        <w:t xml:space="preserve"> URL parameter. If the </w:t>
      </w:r>
      <w:r>
        <w:rPr>
          <w:rFonts w:ascii="Arial" w:hAnsi="Arial" w:cs="Arial"/>
          <w:i/>
          <w:sz w:val="24"/>
        </w:rPr>
        <w:t>id</w:t>
      </w:r>
      <w:r>
        <w:rPr>
          <w:rFonts w:ascii="Arial" w:hAnsi="Arial" w:cs="Arial"/>
          <w:sz w:val="24"/>
        </w:rPr>
        <w:t xml:space="preserve"> parameter is not provided, the API will then attempt to send a request to the BLL to obtain a specific loop using the </w:t>
      </w:r>
      <w:r>
        <w:rPr>
          <w:rFonts w:ascii="Arial" w:hAnsi="Arial" w:cs="Arial"/>
          <w:i/>
          <w:sz w:val="24"/>
        </w:rPr>
        <w:t xml:space="preserve">userId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(both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need to be provided). If no other URL parameters are supplied other than the </w:t>
      </w:r>
      <w:r>
        <w:rPr>
          <w:rFonts w:ascii="Arial" w:hAnsi="Arial" w:cs="Arial"/>
          <w:i/>
          <w:sz w:val="24"/>
        </w:rPr>
        <w:t>token</w:t>
      </w:r>
      <w:r>
        <w:rPr>
          <w:rFonts w:ascii="Arial" w:hAnsi="Arial" w:cs="Arial"/>
          <w:sz w:val="24"/>
        </w:rPr>
        <w:t xml:space="preserve"> the API will send a request to the BLL to get all Loops that are created by the requesting User, using the </w:t>
      </w:r>
      <w:r>
        <w:rPr>
          <w:rFonts w:ascii="Arial" w:hAnsi="Arial" w:cs="Arial"/>
          <w:i/>
          <w:sz w:val="24"/>
        </w:rPr>
        <w:t>token</w:t>
      </w:r>
      <w:r>
        <w:rPr>
          <w:rFonts w:ascii="Arial" w:hAnsi="Arial" w:cs="Arial"/>
          <w:sz w:val="24"/>
        </w:rPr>
        <w:t xml:space="preserve"> to identify the requestor.</w:t>
      </w:r>
    </w:p>
    <w:p w14:paraId="4E6B3539" w14:textId="513D71D4" w:rsidR="00E61CF3" w:rsidRDefault="00E61CF3" w:rsidP="00E61CF3">
      <w:pPr>
        <w:spacing w:after="120"/>
        <w:jc w:val="both"/>
        <w:rPr>
          <w:rFonts w:ascii="Arial" w:hAnsi="Arial" w:cs="Arial"/>
          <w:sz w:val="24"/>
        </w:rPr>
      </w:pPr>
      <w:r>
        <w:rPr>
          <w:rFonts w:ascii="Arial" w:hAnsi="Arial" w:cs="Arial"/>
          <w:sz w:val="24"/>
        </w:rPr>
        <w:t>Once the BLL has received any of the above calls from the API it will first attempt to lookup the requested Loop(s) via a call to the DAL. If Loop(s) are found, the BLL will then send a request to the DAL to obtain the Loop Parts</w:t>
      </w:r>
      <w:r w:rsidR="00241F9A">
        <w:rPr>
          <w:rFonts w:ascii="Arial" w:hAnsi="Arial" w:cs="Arial"/>
          <w:sz w:val="24"/>
        </w:rPr>
        <w:t>. After each Loop Part is obtained for each Loop, the BLL will request the User Loop data that’s associated to each Loop Part via a call to the DAL. If all of these requests from the BLL to the DAL are successful, the BLL will sort all of this data and send it back to the API. The API will send the received data back to the client in the form of an HTTP 200 response.</w:t>
      </w:r>
    </w:p>
    <w:p w14:paraId="6B942D1C" w14:textId="6932036A" w:rsidR="00241F9A" w:rsidRPr="00E61CF3" w:rsidRDefault="00241F9A" w:rsidP="00E61CF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1CDF0AC" w14:textId="77777777" w:rsidR="0082423F" w:rsidRDefault="0082423F" w:rsidP="00A67F39">
      <w:pPr>
        <w:spacing w:after="120"/>
        <w:jc w:val="both"/>
        <w:rPr>
          <w:rFonts w:ascii="Arial" w:hAnsi="Arial" w:cs="Arial"/>
          <w:sz w:val="24"/>
        </w:rPr>
      </w:pPr>
    </w:p>
    <w:p w14:paraId="61019E46" w14:textId="4496C66F" w:rsidR="00C32D8C" w:rsidRDefault="00A67F39" w:rsidP="0082423F">
      <w:pPr>
        <w:spacing w:after="120"/>
        <w:jc w:val="both"/>
        <w:rPr>
          <w:rFonts w:ascii="Arial" w:hAnsi="Arial" w:cs="Arial"/>
          <w:sz w:val="24"/>
        </w:rPr>
      </w:pPr>
      <w:r w:rsidRPr="00EC7593">
        <w:rPr>
          <w:rFonts w:ascii="Arial" w:hAnsi="Arial" w:cs="Arial"/>
          <w:sz w:val="24"/>
          <w:highlight w:val="yellow"/>
        </w:rPr>
        <w:t>ADD DATA FLOW DIAGRAM HERE</w:t>
      </w:r>
    </w:p>
    <w:p w14:paraId="674762E5" w14:textId="77777777" w:rsidR="0082423F" w:rsidRPr="0082423F" w:rsidRDefault="0082423F" w:rsidP="0082423F">
      <w:pPr>
        <w:spacing w:after="120"/>
        <w:jc w:val="both"/>
        <w:rPr>
          <w:rFonts w:ascii="Arial" w:hAnsi="Arial" w:cs="Arial"/>
          <w:sz w:val="24"/>
        </w:rPr>
      </w:pPr>
    </w:p>
    <w:p w14:paraId="153A0E70" w14:textId="31CF9688" w:rsidR="00C32D8C" w:rsidRDefault="00C32D8C" w:rsidP="00C32D8C">
      <w:pPr>
        <w:pStyle w:val="Heading3"/>
      </w:pPr>
      <w:bookmarkStart w:id="109" w:name="_Toc304794988"/>
      <w:r w:rsidRPr="00C32D8C">
        <w:t>3.5.6 AddUserLoop</w:t>
      </w:r>
      <w:bookmarkEnd w:id="109"/>
    </w:p>
    <w:p w14:paraId="3B928CA3" w14:textId="77777777" w:rsidR="006F187D" w:rsidRDefault="00241F9A"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AddUserLoop API </w:t>
      </w:r>
      <w:r w:rsidR="00076F0D">
        <w:rPr>
          <w:rFonts w:ascii="Arial" w:hAnsi="Arial" w:cs="Arial"/>
          <w:sz w:val="24"/>
        </w:rPr>
        <w:t xml:space="preserve">will allow a client to create a new Loop. This API will user an HTTP POST request, and will allow the client to perform 2 operations: 1 to convert an existing User Melody into a Loop, or 2, to Create a new User Melody and convert the created User Melody into a Loop. </w:t>
      </w:r>
    </w:p>
    <w:p w14:paraId="189EE952" w14:textId="4A433023" w:rsidR="00241F9A" w:rsidRDefault="00076F0D" w:rsidP="00A67F39">
      <w:pPr>
        <w:spacing w:after="120"/>
        <w:jc w:val="both"/>
        <w:rPr>
          <w:rFonts w:ascii="Arial" w:hAnsi="Arial" w:cs="Arial"/>
          <w:sz w:val="24"/>
        </w:rPr>
      </w:pPr>
      <w:r>
        <w:rPr>
          <w:rFonts w:ascii="Arial" w:hAnsi="Arial" w:cs="Arial"/>
          <w:sz w:val="24"/>
        </w:rPr>
        <w:t xml:space="preserve">There are currently no restrictions on the </w:t>
      </w:r>
      <w:r w:rsidR="006F187D">
        <w:rPr>
          <w:rFonts w:ascii="Arial" w:hAnsi="Arial" w:cs="Arial"/>
          <w:sz w:val="24"/>
        </w:rPr>
        <w:t xml:space="preserve">API </w:t>
      </w:r>
      <w:r>
        <w:rPr>
          <w:rFonts w:ascii="Arial" w:hAnsi="Arial" w:cs="Arial"/>
          <w:sz w:val="24"/>
        </w:rPr>
        <w:t>client’s ability to convert existing U</w:t>
      </w:r>
      <w:r w:rsidR="006F187D">
        <w:rPr>
          <w:rFonts w:ascii="Arial" w:hAnsi="Arial" w:cs="Arial"/>
          <w:sz w:val="24"/>
        </w:rPr>
        <w:t xml:space="preserve">ser Melodies into Loops other than a valid </w:t>
      </w:r>
      <w:r w:rsidR="006F187D" w:rsidRPr="006F187D">
        <w:rPr>
          <w:rFonts w:ascii="Arial" w:hAnsi="Arial" w:cs="Arial"/>
          <w:i/>
          <w:sz w:val="24"/>
        </w:rPr>
        <w:t>Token</w:t>
      </w:r>
      <w:r w:rsidR="006F187D">
        <w:rPr>
          <w:rFonts w:ascii="Arial" w:hAnsi="Arial" w:cs="Arial"/>
          <w:sz w:val="24"/>
        </w:rPr>
        <w:t>. A given User has the ability to convert any User Melody created by any User into a Loop. Furthermore, the User triggering the AddUserLoop API will be the owner of the Loop, even though the User that owns the Loop may not own the User Melody or Melodies that make up the Loop.</w:t>
      </w:r>
    </w:p>
    <w:p w14:paraId="0E9A94B2" w14:textId="044F064A" w:rsidR="006F187D" w:rsidRDefault="006F187D" w:rsidP="00A67F39">
      <w:pPr>
        <w:spacing w:after="120"/>
        <w:jc w:val="both"/>
        <w:rPr>
          <w:rFonts w:ascii="Arial" w:hAnsi="Arial" w:cs="Arial"/>
          <w:sz w:val="24"/>
        </w:rPr>
      </w:pPr>
      <w:r>
        <w:rPr>
          <w:rFonts w:ascii="Arial" w:hAnsi="Arial" w:cs="Arial"/>
          <w:sz w:val="24"/>
        </w:rPr>
        <w:t xml:space="preserve">This API will require a </w:t>
      </w:r>
      <w:r w:rsidRPr="006F187D">
        <w:rPr>
          <w:rFonts w:ascii="Arial" w:hAnsi="Arial" w:cs="Arial"/>
          <w:i/>
          <w:sz w:val="24"/>
        </w:rPr>
        <w:t>Token</w:t>
      </w:r>
      <w:r>
        <w:rPr>
          <w:rFonts w:ascii="Arial" w:hAnsi="Arial" w:cs="Arial"/>
          <w:sz w:val="24"/>
        </w:rPr>
        <w:t xml:space="preserve"> property and a </w:t>
      </w:r>
      <w:r w:rsidRPr="006F187D">
        <w:rPr>
          <w:rFonts w:ascii="Arial" w:hAnsi="Arial" w:cs="Arial"/>
          <w:i/>
          <w:sz w:val="24"/>
        </w:rPr>
        <w:t>Loop</w:t>
      </w:r>
      <w:r>
        <w:rPr>
          <w:rFonts w:ascii="Arial" w:hAnsi="Arial" w:cs="Arial"/>
          <w:sz w:val="24"/>
        </w:rPr>
        <w:t xml:space="preserve"> object. A </w:t>
      </w:r>
      <w:r w:rsidRPr="006F187D">
        <w:rPr>
          <w:rFonts w:ascii="Arial" w:hAnsi="Arial" w:cs="Arial"/>
          <w:i/>
          <w:sz w:val="24"/>
        </w:rPr>
        <w:t>Loop</w:t>
      </w:r>
      <w:r>
        <w:rPr>
          <w:rFonts w:ascii="Arial" w:hAnsi="Arial" w:cs="Arial"/>
          <w:sz w:val="24"/>
        </w:rPr>
        <w:t xml:space="preserve"> object consists of a required </w:t>
      </w:r>
      <w:r w:rsidRPr="006F187D">
        <w:rPr>
          <w:rFonts w:ascii="Arial" w:hAnsi="Arial" w:cs="Arial"/>
          <w:i/>
          <w:sz w:val="24"/>
        </w:rPr>
        <w:t>Name</w:t>
      </w:r>
      <w:r>
        <w:rPr>
          <w:rFonts w:ascii="Arial" w:hAnsi="Arial" w:cs="Arial"/>
          <w:sz w:val="24"/>
        </w:rPr>
        <w:t xml:space="preserve"> property and an array of </w:t>
      </w:r>
      <w:r w:rsidRPr="006F187D">
        <w:rPr>
          <w:rFonts w:ascii="Arial" w:hAnsi="Arial" w:cs="Arial"/>
          <w:i/>
          <w:sz w:val="24"/>
        </w:rPr>
        <w:t>Part</w:t>
      </w:r>
      <w:r>
        <w:rPr>
          <w:rFonts w:ascii="Arial" w:hAnsi="Arial" w:cs="Arial"/>
          <w:i/>
          <w:sz w:val="24"/>
        </w:rPr>
        <w:t>s</w:t>
      </w:r>
      <w:r>
        <w:rPr>
          <w:rFonts w:ascii="Arial" w:hAnsi="Arial" w:cs="Arial"/>
          <w:sz w:val="24"/>
        </w:rPr>
        <w:t xml:space="preserve"> objects. Each </w:t>
      </w:r>
      <w:r w:rsidRPr="006F187D">
        <w:rPr>
          <w:rFonts w:ascii="Arial" w:hAnsi="Arial" w:cs="Arial"/>
          <w:i/>
          <w:sz w:val="24"/>
        </w:rPr>
        <w:t>Part</w:t>
      </w:r>
      <w:r>
        <w:rPr>
          <w:rFonts w:ascii="Arial" w:hAnsi="Arial" w:cs="Arial"/>
          <w:sz w:val="24"/>
        </w:rPr>
        <w:t xml:space="preserve"> object contains the following properties:</w:t>
      </w:r>
    </w:p>
    <w:p w14:paraId="639D9B23" w14:textId="1194A26F" w:rsidR="000C419E" w:rsidRPr="000C419E" w:rsidRDefault="000C419E" w:rsidP="00A67F39">
      <w:pPr>
        <w:pStyle w:val="ListParagraph"/>
        <w:numPr>
          <w:ilvl w:val="0"/>
          <w:numId w:val="25"/>
        </w:numPr>
        <w:spacing w:after="120"/>
        <w:jc w:val="both"/>
        <w:rPr>
          <w:rFonts w:ascii="Arial" w:hAnsi="Arial" w:cs="Arial"/>
          <w:sz w:val="24"/>
        </w:rPr>
      </w:pPr>
      <w:r>
        <w:rPr>
          <w:rFonts w:ascii="Arial" w:hAnsi="Arial" w:cs="Arial"/>
          <w:b/>
          <w:i/>
          <w:sz w:val="24"/>
        </w:rPr>
        <w:t xml:space="preserve">UserMelody </w:t>
      </w:r>
      <w:r>
        <w:rPr>
          <w:rFonts w:ascii="Arial" w:hAnsi="Arial" w:cs="Arial"/>
          <w:sz w:val="24"/>
        </w:rPr>
        <w:t xml:space="preserve">(required) – this is a required object that will let the API know which </w:t>
      </w:r>
      <w:r>
        <w:rPr>
          <w:rFonts w:ascii="Arial" w:hAnsi="Arial" w:cs="Arial"/>
          <w:sz w:val="24"/>
        </w:rPr>
        <w:lastRenderedPageBreak/>
        <w:t xml:space="preserve">UserMelody will be used for a given Loop Part. If the client wishes to use an existing UserMelody, they must provide only the </w:t>
      </w:r>
      <w:r>
        <w:rPr>
          <w:rFonts w:ascii="Arial" w:hAnsi="Arial" w:cs="Arial"/>
          <w:i/>
          <w:sz w:val="24"/>
        </w:rPr>
        <w:t>Id</w:t>
      </w:r>
      <w:r>
        <w:rPr>
          <w:rFonts w:ascii="Arial" w:hAnsi="Arial" w:cs="Arial"/>
          <w:sz w:val="24"/>
        </w:rPr>
        <w:t xml:space="preserve"> property within the </w:t>
      </w:r>
      <w:r w:rsidRPr="000C419E">
        <w:rPr>
          <w:rFonts w:ascii="Arial" w:hAnsi="Arial" w:cs="Arial"/>
          <w:i/>
          <w:sz w:val="24"/>
        </w:rPr>
        <w:t>UserMelody</w:t>
      </w:r>
      <w:r>
        <w:rPr>
          <w:rFonts w:ascii="Arial" w:hAnsi="Arial" w:cs="Arial"/>
          <w:sz w:val="24"/>
        </w:rPr>
        <w:t xml:space="preserve"> object. If the client is creating a new UserMelody, please refer to the data structure outlined in section 3.5.3 AddUserMelody for details on a </w:t>
      </w:r>
      <w:r w:rsidRPr="000C419E">
        <w:rPr>
          <w:rFonts w:ascii="Arial" w:hAnsi="Arial" w:cs="Arial"/>
          <w:i/>
          <w:sz w:val="24"/>
        </w:rPr>
        <w:t>UserMelody</w:t>
      </w:r>
      <w:r>
        <w:rPr>
          <w:rFonts w:ascii="Arial" w:hAnsi="Arial" w:cs="Arial"/>
          <w:sz w:val="24"/>
        </w:rPr>
        <w:t xml:space="preserve"> object (Note: the AddUserMelody API call does </w:t>
      </w:r>
      <w:r w:rsidRPr="000C419E">
        <w:rPr>
          <w:rFonts w:ascii="Arial" w:hAnsi="Arial" w:cs="Arial"/>
          <w:b/>
          <w:sz w:val="24"/>
        </w:rPr>
        <w:t>not</w:t>
      </w:r>
      <w:r>
        <w:rPr>
          <w:rFonts w:ascii="Arial" w:hAnsi="Arial" w:cs="Arial"/>
          <w:sz w:val="24"/>
        </w:rPr>
        <w:t xml:space="preserve"> need to be called prior to calling the AddUserLoop API. Only refer to the data structure for the </w:t>
      </w:r>
      <w:r w:rsidRPr="000C419E">
        <w:rPr>
          <w:rFonts w:ascii="Arial" w:hAnsi="Arial" w:cs="Arial"/>
          <w:i/>
          <w:sz w:val="24"/>
        </w:rPr>
        <w:t>UserMelody</w:t>
      </w:r>
      <w:r>
        <w:rPr>
          <w:rFonts w:ascii="Arial" w:hAnsi="Arial" w:cs="Arial"/>
          <w:sz w:val="24"/>
        </w:rPr>
        <w:t xml:space="preserve"> object).</w:t>
      </w:r>
    </w:p>
    <w:p w14:paraId="66B0EB78" w14:textId="3D6DBDD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StartTime</w:t>
      </w:r>
      <w:r>
        <w:rPr>
          <w:rFonts w:ascii="Arial" w:hAnsi="Arial" w:cs="Arial"/>
          <w:sz w:val="24"/>
        </w:rPr>
        <w:t xml:space="preserv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 in the following format: “{HH:MM:SS}”, so one second would be represented as “00:00:01”. If milliseconds are required, it can be represented as “00:00:01.0010000”. This property will hold the data to let the client know when this track needs to start playing. If no value is defined, it will default to “00:00:00” when saved in the database.</w:t>
      </w:r>
    </w:p>
    <w:p w14:paraId="2339F05E" w14:textId="0DA6F755"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string</w:t>
      </w:r>
      <w:r w:rsidR="000C419E">
        <w:rPr>
          <w:rFonts w:ascii="Arial" w:hAnsi="Arial" w:cs="Arial"/>
          <w:sz w:val="24"/>
        </w:rPr>
        <w:t xml:space="preserve"> and will hold data to let the client know what type of audio effect needs to occur for this Part. Valid values currently are “FadeIn”, “FadeOut”, and “CrossFade”. If no value is provided, it will default to 0, which will represent an undefined value.</w:t>
      </w:r>
    </w:p>
    <w:p w14:paraId="45829420" w14:textId="157D2EA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StartEffectDuration </w:t>
      </w:r>
      <w:r w:rsidR="00A37C93">
        <w:rPr>
          <w:rFonts w:ascii="Arial" w:hAnsi="Arial" w:cs="Arial"/>
          <w:sz w:val="24"/>
        </w:rPr>
        <w:t xml:space="preserve">(optional) </w:t>
      </w:r>
      <w:r>
        <w:rPr>
          <w:rFonts w:ascii="Arial" w:hAnsi="Arial" w:cs="Arial"/>
          <w:sz w:val="24"/>
        </w:rPr>
        <w:t>–</w:t>
      </w:r>
      <w:r w:rsidR="00FE269C" w:rsidRPr="00FE269C">
        <w:rPr>
          <w:rFonts w:ascii="Arial" w:hAnsi="Arial" w:cs="Arial"/>
          <w:sz w:val="24"/>
        </w:rPr>
        <w:t xml:space="preserve"> </w:t>
      </w:r>
      <w:r w:rsidR="00FE269C">
        <w:rPr>
          <w:rFonts w:ascii="Arial" w:hAnsi="Arial" w:cs="Arial"/>
          <w:sz w:val="24"/>
        </w:rPr>
        <w:t xml:space="preserve">this property is represented as a time span formatted as a string. It will hold data to let the client know how long the duration of the </w:t>
      </w:r>
      <w:r w:rsidR="00FE269C" w:rsidRPr="00FE269C">
        <w:rPr>
          <w:rFonts w:ascii="Arial" w:hAnsi="Arial" w:cs="Arial"/>
          <w:i/>
          <w:sz w:val="24"/>
        </w:rPr>
        <w:t>StartEffect</w:t>
      </w:r>
      <w:r w:rsidR="00FE269C">
        <w:rPr>
          <w:rFonts w:ascii="Arial" w:hAnsi="Arial" w:cs="Arial"/>
          <w:sz w:val="24"/>
        </w:rPr>
        <w:t xml:space="preserve"> will be for this Part.</w:t>
      </w:r>
    </w:p>
    <w:p w14:paraId="0C4761F5" w14:textId="10989B8E"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EndTime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This property will hold the data to let the client know when this track needs to stop playing. If no value is defined, it will default to “00:00:00” when saved in the database. If this value is defaulted client should then assume to let the entire audio file play before starting the next Part.</w:t>
      </w:r>
    </w:p>
    <w:p w14:paraId="05D33E3E" w14:textId="1250AB8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 </w:t>
      </w:r>
      <w:r w:rsidR="00A37C93">
        <w:rPr>
          <w:rFonts w:ascii="Arial" w:hAnsi="Arial" w:cs="Arial"/>
          <w:sz w:val="24"/>
        </w:rPr>
        <w:t xml:space="preserve">(optional) </w:t>
      </w:r>
      <w:r>
        <w:rPr>
          <w:rFonts w:ascii="Arial" w:hAnsi="Arial" w:cs="Arial"/>
          <w:sz w:val="24"/>
        </w:rPr>
        <w:t xml:space="preserve">– </w:t>
      </w:r>
      <w:r w:rsidR="000C419E">
        <w:rPr>
          <w:rFonts w:ascii="Arial" w:hAnsi="Arial" w:cs="Arial"/>
          <w:sz w:val="24"/>
        </w:rPr>
        <w:t>this property is represented as a string and will hold data to let the client know what type of audio effect needs to occur for this Part. Valid values currently are “FadeIn”, “FadeOut”, and “CrossFade”. If no value is provided, it will default to 0, which will represent an undefined value.</w:t>
      </w:r>
    </w:p>
    <w:p w14:paraId="106BAA9E" w14:textId="3FD2FC6F"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EndEffectDuration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 xml:space="preserve">It will hold data to let the client know how long the duration of the </w:t>
      </w:r>
      <w:r w:rsidR="00FE269C">
        <w:rPr>
          <w:rFonts w:ascii="Arial" w:hAnsi="Arial" w:cs="Arial"/>
          <w:i/>
          <w:sz w:val="24"/>
        </w:rPr>
        <w:t>EndEffect</w:t>
      </w:r>
      <w:r w:rsidR="00FE269C">
        <w:rPr>
          <w:rFonts w:ascii="Arial" w:hAnsi="Arial" w:cs="Arial"/>
          <w:sz w:val="24"/>
        </w:rPr>
        <w:t xml:space="preserve"> will be for this Part.</w:t>
      </w:r>
    </w:p>
    <w:p w14:paraId="2A3D3171" w14:textId="4A8A6EA5" w:rsidR="00241F9A" w:rsidRDefault="00E166C5" w:rsidP="00A67F39">
      <w:pPr>
        <w:spacing w:after="120"/>
        <w:jc w:val="both"/>
        <w:rPr>
          <w:rFonts w:ascii="Arial" w:hAnsi="Arial" w:cs="Arial"/>
          <w:sz w:val="24"/>
        </w:rPr>
      </w:pPr>
      <w:r>
        <w:rPr>
          <w:rFonts w:ascii="Arial" w:hAnsi="Arial" w:cs="Arial"/>
          <w:sz w:val="24"/>
        </w:rPr>
        <w:t xml:space="preserve">Once the API has serialized the request it will pass the data to the BLL. The BLL will first check for a valid session using the </w:t>
      </w:r>
      <w:r>
        <w:rPr>
          <w:rFonts w:ascii="Arial" w:hAnsi="Arial" w:cs="Arial"/>
          <w:i/>
          <w:sz w:val="24"/>
        </w:rPr>
        <w:t>Token</w:t>
      </w:r>
      <w:r>
        <w:rPr>
          <w:rFonts w:ascii="Arial" w:hAnsi="Arial" w:cs="Arial"/>
          <w:sz w:val="24"/>
        </w:rPr>
        <w:t xml:space="preserve">. If a valid session is found, the BLL will check to make sure the </w:t>
      </w:r>
      <w:r>
        <w:rPr>
          <w:rFonts w:ascii="Arial" w:hAnsi="Arial" w:cs="Arial"/>
          <w:i/>
          <w:sz w:val="24"/>
        </w:rPr>
        <w:t>Name</w:t>
      </w:r>
      <w:r>
        <w:rPr>
          <w:rFonts w:ascii="Arial" w:hAnsi="Arial" w:cs="Arial"/>
          <w:sz w:val="24"/>
        </w:rPr>
        <w:t xml:space="preserve"> property is set within the </w:t>
      </w:r>
      <w:r>
        <w:rPr>
          <w:rFonts w:ascii="Arial" w:hAnsi="Arial" w:cs="Arial"/>
          <w:i/>
          <w:sz w:val="24"/>
        </w:rPr>
        <w:t>Loop</w:t>
      </w:r>
      <w:r>
        <w:rPr>
          <w:rFonts w:ascii="Arial" w:hAnsi="Arial" w:cs="Arial"/>
          <w:sz w:val="24"/>
        </w:rPr>
        <w:t xml:space="preserve"> object. Next, the BLL will send a request to the DAL to make sure that the requesting User has not already created a </w:t>
      </w:r>
      <w:r w:rsidRPr="00E166C5">
        <w:rPr>
          <w:rFonts w:ascii="Arial" w:hAnsi="Arial" w:cs="Arial"/>
          <w:i/>
          <w:sz w:val="24"/>
        </w:rPr>
        <w:t>Loop</w:t>
      </w:r>
      <w:r>
        <w:rPr>
          <w:rFonts w:ascii="Arial" w:hAnsi="Arial" w:cs="Arial"/>
          <w:sz w:val="24"/>
        </w:rPr>
        <w:t xml:space="preserve"> with the same </w:t>
      </w:r>
      <w:r>
        <w:rPr>
          <w:rFonts w:ascii="Arial" w:hAnsi="Arial" w:cs="Arial"/>
          <w:i/>
          <w:sz w:val="24"/>
        </w:rPr>
        <w:t>Name</w:t>
      </w:r>
      <w:r>
        <w:rPr>
          <w:rFonts w:ascii="Arial" w:hAnsi="Arial" w:cs="Arial"/>
          <w:sz w:val="24"/>
        </w:rPr>
        <w:t xml:space="preserve">. If these conditions pass, the BLL will send a request to the DAL to create a new Loop in the database. </w:t>
      </w:r>
    </w:p>
    <w:p w14:paraId="3BC392EC" w14:textId="56C48D13" w:rsidR="00E166C5" w:rsidRDefault="00E166C5" w:rsidP="00A67F39">
      <w:pPr>
        <w:spacing w:after="120"/>
        <w:jc w:val="both"/>
        <w:rPr>
          <w:rFonts w:ascii="Arial" w:hAnsi="Arial" w:cs="Arial"/>
          <w:sz w:val="24"/>
        </w:rPr>
      </w:pPr>
      <w:r>
        <w:rPr>
          <w:rFonts w:ascii="Arial" w:hAnsi="Arial" w:cs="Arial"/>
          <w:sz w:val="24"/>
        </w:rPr>
        <w:t xml:space="preserve">Once a Loop has been created in the database, the BLL will then begin to create or add each Part of the loop. It will check each Part and determine if the UserMelody within the 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 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 The BLL will repeat this process for each defined Loop Part.</w:t>
      </w:r>
    </w:p>
    <w:p w14:paraId="3B12AEB1" w14:textId="5A89B272" w:rsidR="00E166C5" w:rsidRDefault="00E166C5" w:rsidP="00A67F39">
      <w:pPr>
        <w:spacing w:after="120"/>
        <w:jc w:val="both"/>
        <w:rPr>
          <w:rFonts w:ascii="Arial" w:hAnsi="Arial" w:cs="Arial"/>
          <w:sz w:val="24"/>
        </w:rPr>
      </w:pPr>
      <w:r>
        <w:rPr>
          <w:rFonts w:ascii="Arial" w:hAnsi="Arial" w:cs="Arial"/>
          <w:sz w:val="24"/>
        </w:rPr>
        <w:t xml:space="preserve">If the Loop Part creation fails at any point due to improperly formatted or missing data, the BLL will send requests to the DAL to delete every Loop Part that has been successfully created, and then delete the Loop record. It will then send an error message to the API, which will be </w:t>
      </w:r>
      <w:r>
        <w:rPr>
          <w:rFonts w:ascii="Arial" w:hAnsi="Arial" w:cs="Arial"/>
          <w:sz w:val="24"/>
        </w:rPr>
        <w:lastRenderedPageBreak/>
        <w:t>passed to the client in the form of an HTTP 400 response.</w:t>
      </w:r>
    </w:p>
    <w:p w14:paraId="62EDDED0" w14:textId="03F706D8" w:rsidR="00E166C5" w:rsidRPr="00E166C5" w:rsidRDefault="00E166C5" w:rsidP="00A67F39">
      <w:pPr>
        <w:spacing w:after="120"/>
        <w:jc w:val="both"/>
        <w:rPr>
          <w:rFonts w:ascii="Arial" w:hAnsi="Arial" w:cs="Arial"/>
          <w:sz w:val="24"/>
        </w:rPr>
      </w:pPr>
      <w:r>
        <w:rPr>
          <w:rFonts w:ascii="Arial" w:hAnsi="Arial" w:cs="Arial"/>
          <w:sz w:val="24"/>
        </w:rPr>
        <w:t>If the Loop Part creation succeeds, all information will be serialized by the BLL and sent to the API, where the created data will be passed back to the client via an HTTP 200 re</w:t>
      </w:r>
      <w:r w:rsidR="0017607A">
        <w:rPr>
          <w:rFonts w:ascii="Arial" w:hAnsi="Arial" w:cs="Arial"/>
          <w:sz w:val="24"/>
        </w:rPr>
        <w:t>s</w:t>
      </w:r>
      <w:r>
        <w:rPr>
          <w:rFonts w:ascii="Arial" w:hAnsi="Arial" w:cs="Arial"/>
          <w:sz w:val="24"/>
        </w:rPr>
        <w:t>ponse.</w:t>
      </w:r>
    </w:p>
    <w:p w14:paraId="57FDBAE7" w14:textId="77777777" w:rsidR="00E166C5" w:rsidRDefault="00E166C5" w:rsidP="00A67F39">
      <w:pPr>
        <w:spacing w:after="120"/>
        <w:jc w:val="both"/>
        <w:rPr>
          <w:rFonts w:ascii="Arial" w:hAnsi="Arial" w:cs="Arial"/>
          <w:sz w:val="24"/>
        </w:rPr>
      </w:pPr>
    </w:p>
    <w:p w14:paraId="3AA0E852" w14:textId="2369BB25"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1621CA89" w14:textId="77777777" w:rsidR="00C32D8C" w:rsidRPr="00C32D8C" w:rsidRDefault="00C32D8C" w:rsidP="00C32D8C">
      <w:pPr>
        <w:pStyle w:val="BodyText"/>
      </w:pPr>
    </w:p>
    <w:p w14:paraId="6F489E13" w14:textId="03CEB68D" w:rsidR="00C32D8C" w:rsidRDefault="00C32D8C" w:rsidP="00C32D8C">
      <w:pPr>
        <w:pStyle w:val="Heading3"/>
      </w:pPr>
      <w:bookmarkStart w:id="110" w:name="_Toc304794989"/>
      <w:r w:rsidRPr="00C32D8C">
        <w:t>3.5.7 AttachToUserLoop</w:t>
      </w:r>
      <w:bookmarkEnd w:id="110"/>
    </w:p>
    <w:p w14:paraId="260B47CC" w14:textId="4BDC9B95" w:rsidR="00711EA6" w:rsidRDefault="00711EA6"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AttatchToUserLoop API will allow a client to attach a new or existing UserMelody to an existing Loop. This API uses an HTTP POST request and requires a valid </w:t>
      </w:r>
      <w:r>
        <w:rPr>
          <w:rFonts w:ascii="Arial" w:hAnsi="Arial" w:cs="Arial"/>
          <w:i/>
          <w:sz w:val="24"/>
        </w:rPr>
        <w:t>Token</w:t>
      </w:r>
      <w:r>
        <w:rPr>
          <w:rFonts w:ascii="Arial" w:hAnsi="Arial" w:cs="Arial"/>
          <w:sz w:val="24"/>
        </w:rPr>
        <w:t xml:space="preserve"> property, a </w:t>
      </w:r>
      <w:r w:rsidRPr="00711EA6">
        <w:rPr>
          <w:rFonts w:ascii="Arial" w:hAnsi="Arial" w:cs="Arial"/>
          <w:i/>
          <w:sz w:val="24"/>
        </w:rPr>
        <w:t>Loop</w:t>
      </w:r>
      <w:r>
        <w:rPr>
          <w:rFonts w:ascii="Arial" w:hAnsi="Arial" w:cs="Arial"/>
          <w:sz w:val="24"/>
        </w:rPr>
        <w:t xml:space="preserve"> object property, and a </w:t>
      </w:r>
      <w:r>
        <w:rPr>
          <w:rFonts w:ascii="Arial" w:hAnsi="Arial" w:cs="Arial"/>
          <w:i/>
          <w:sz w:val="24"/>
        </w:rPr>
        <w:t>LoopPart</w:t>
      </w:r>
      <w:r>
        <w:rPr>
          <w:rFonts w:ascii="Arial" w:hAnsi="Arial" w:cs="Arial"/>
          <w:sz w:val="24"/>
        </w:rPr>
        <w:t xml:space="preserve"> object property. The </w:t>
      </w:r>
      <w:r>
        <w:rPr>
          <w:rFonts w:ascii="Arial" w:hAnsi="Arial" w:cs="Arial"/>
          <w:i/>
          <w:sz w:val="24"/>
        </w:rPr>
        <w:t>Loop</w:t>
      </w:r>
      <w:r>
        <w:rPr>
          <w:rFonts w:ascii="Arial" w:hAnsi="Arial" w:cs="Arial"/>
          <w:sz w:val="24"/>
        </w:rPr>
        <w:t xml:space="preserve"> object property requires either an </w:t>
      </w:r>
      <w:r>
        <w:rPr>
          <w:rFonts w:ascii="Arial" w:hAnsi="Arial" w:cs="Arial"/>
          <w:i/>
          <w:sz w:val="24"/>
        </w:rPr>
        <w:t xml:space="preserve">Id </w:t>
      </w:r>
      <w:r>
        <w:rPr>
          <w:rFonts w:ascii="Arial" w:hAnsi="Arial" w:cs="Arial"/>
          <w:sz w:val="24"/>
        </w:rPr>
        <w:t xml:space="preserve">property, or the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properties to find the existing Loop.</w:t>
      </w:r>
      <w:r w:rsidR="0017607A">
        <w:rPr>
          <w:rFonts w:ascii="Arial" w:hAnsi="Arial" w:cs="Arial"/>
          <w:sz w:val="24"/>
        </w:rPr>
        <w:t xml:space="preserve"> For the required properties contained inside the </w:t>
      </w:r>
      <w:r w:rsidR="0017607A">
        <w:rPr>
          <w:rFonts w:ascii="Arial" w:hAnsi="Arial" w:cs="Arial"/>
          <w:i/>
          <w:sz w:val="24"/>
        </w:rPr>
        <w:t>LoopPart</w:t>
      </w:r>
      <w:r w:rsidR="0017607A">
        <w:rPr>
          <w:rFonts w:ascii="Arial" w:hAnsi="Arial" w:cs="Arial"/>
          <w:sz w:val="24"/>
        </w:rPr>
        <w:t xml:space="preserve"> object, please refer to the properties outlined in section 3.5.6 CreateUserLoop.</w:t>
      </w:r>
    </w:p>
    <w:p w14:paraId="69498030" w14:textId="2DBE5701" w:rsidR="0017607A" w:rsidRDefault="0017607A" w:rsidP="00A67F39">
      <w:pPr>
        <w:spacing w:after="120"/>
        <w:jc w:val="both"/>
        <w:rPr>
          <w:rFonts w:ascii="Arial" w:hAnsi="Arial" w:cs="Arial"/>
          <w:sz w:val="24"/>
        </w:rPr>
      </w:pPr>
      <w:r>
        <w:rPr>
          <w:rFonts w:ascii="Arial" w:hAnsi="Arial" w:cs="Arial"/>
          <w:sz w:val="24"/>
        </w:rPr>
        <w:t xml:space="preserve">Once the API has serialized the request it will pass the serialized data to the BLL where it will be validated and processed. The BLL will first check for a valid session using the </w:t>
      </w:r>
      <w:r>
        <w:rPr>
          <w:rFonts w:ascii="Arial" w:hAnsi="Arial" w:cs="Arial"/>
          <w:i/>
          <w:sz w:val="24"/>
        </w:rPr>
        <w:t>Token</w:t>
      </w:r>
      <w:r>
        <w:rPr>
          <w:rFonts w:ascii="Arial" w:hAnsi="Arial" w:cs="Arial"/>
          <w:sz w:val="24"/>
        </w:rPr>
        <w:t xml:space="preserve">. If a valid session is found, the BLL will send a request to the DAL to retrieve the existing loop by either the Loop </w:t>
      </w:r>
      <w:r w:rsidRPr="0017607A">
        <w:rPr>
          <w:rFonts w:ascii="Arial" w:hAnsi="Arial" w:cs="Arial"/>
          <w:i/>
          <w:sz w:val="24"/>
        </w:rPr>
        <w:t>Id</w:t>
      </w:r>
      <w:r>
        <w:rPr>
          <w:rFonts w:ascii="Arial" w:hAnsi="Arial" w:cs="Arial"/>
          <w:sz w:val="24"/>
        </w:rPr>
        <w:t xml:space="preserve">, or the Loop </w:t>
      </w:r>
      <w:r w:rsidRPr="0017607A">
        <w:rPr>
          <w:rFonts w:ascii="Arial" w:hAnsi="Arial" w:cs="Arial"/>
          <w:i/>
          <w:sz w:val="24"/>
        </w:rPr>
        <w:t>Name</w:t>
      </w:r>
      <w:r>
        <w:rPr>
          <w:rFonts w:ascii="Arial" w:hAnsi="Arial" w:cs="Arial"/>
          <w:sz w:val="24"/>
        </w:rPr>
        <w:t xml:space="preserve"> and </w:t>
      </w:r>
      <w:r w:rsidRPr="0017607A">
        <w:rPr>
          <w:rFonts w:ascii="Arial" w:hAnsi="Arial" w:cs="Arial"/>
          <w:i/>
          <w:sz w:val="24"/>
        </w:rPr>
        <w:t>UserId</w:t>
      </w:r>
      <w:r>
        <w:rPr>
          <w:rFonts w:ascii="Arial" w:hAnsi="Arial" w:cs="Arial"/>
          <w:i/>
          <w:sz w:val="24"/>
        </w:rPr>
        <w:t xml:space="preserve"> </w:t>
      </w:r>
      <w:r>
        <w:rPr>
          <w:rFonts w:ascii="Arial" w:hAnsi="Arial" w:cs="Arial"/>
          <w:sz w:val="24"/>
        </w:rPr>
        <w:t xml:space="preserve">depending on the properties supplied in the HTTP request. Once the Loop is found the BLL will process the LoopPart object. The BLL will first check the LoopPart and determine if the UserMelody within the LoopPart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w:t>
      </w:r>
    </w:p>
    <w:p w14:paraId="68165583" w14:textId="72E82CF9" w:rsidR="0017607A" w:rsidRDefault="0017607A" w:rsidP="0017607A">
      <w:pPr>
        <w:spacing w:after="120"/>
        <w:jc w:val="both"/>
        <w:rPr>
          <w:rFonts w:ascii="Arial" w:hAnsi="Arial" w:cs="Arial"/>
          <w:sz w:val="24"/>
        </w:rPr>
      </w:pPr>
      <w:r>
        <w:rPr>
          <w:rFonts w:ascii="Arial" w:hAnsi="Arial" w:cs="Arial"/>
          <w:sz w:val="24"/>
        </w:rPr>
        <w:t>If the Loop Part creation fails at any point due to improperly formatted or missing data, the BLL will stop processing the request and send an error message to the API, which will be passed to the client in the form of an HTTP 400 response.</w:t>
      </w:r>
    </w:p>
    <w:p w14:paraId="1C363EDD" w14:textId="0B84E2A2" w:rsidR="0017607A" w:rsidRPr="0017607A" w:rsidRDefault="0017607A" w:rsidP="0017607A">
      <w:pPr>
        <w:spacing w:after="120"/>
        <w:jc w:val="both"/>
        <w:rPr>
          <w:rFonts w:ascii="Arial" w:hAnsi="Arial" w:cs="Arial"/>
          <w:sz w:val="24"/>
        </w:rPr>
      </w:pPr>
      <w:r>
        <w:rPr>
          <w:rFonts w:ascii="Arial" w:hAnsi="Arial" w:cs="Arial"/>
          <w:sz w:val="24"/>
        </w:rPr>
        <w:t>If the Loop Part creation succeeds, all data for the Loop will be retrieved from the DAL and sent to the API, where the created data will be passed back to the client via an HTTP 200 response.</w:t>
      </w:r>
    </w:p>
    <w:p w14:paraId="134AA60D" w14:textId="77777777" w:rsidR="00711EA6" w:rsidRDefault="00711EA6" w:rsidP="00A67F39">
      <w:pPr>
        <w:spacing w:after="120"/>
        <w:jc w:val="both"/>
        <w:rPr>
          <w:rFonts w:ascii="Arial" w:hAnsi="Arial" w:cs="Arial"/>
          <w:sz w:val="24"/>
        </w:rPr>
      </w:pPr>
    </w:p>
    <w:p w14:paraId="18818366" w14:textId="19CE1D67"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29639AD9" w14:textId="77777777" w:rsidR="00C32D8C" w:rsidRPr="00C32D8C" w:rsidRDefault="00C32D8C" w:rsidP="00C32D8C">
      <w:pPr>
        <w:pStyle w:val="BodyText"/>
      </w:pPr>
    </w:p>
    <w:p w14:paraId="62CCB7E2" w14:textId="2CBFDEA9" w:rsidR="00713007" w:rsidRDefault="00C32D8C" w:rsidP="00C32D8C">
      <w:pPr>
        <w:pStyle w:val="Heading3"/>
      </w:pPr>
      <w:bookmarkStart w:id="111" w:name="_Toc304794990"/>
      <w:r w:rsidRPr="00C32D8C">
        <w:t>3.5.8 DeleteUserLoop</w:t>
      </w:r>
      <w:bookmarkEnd w:id="111"/>
    </w:p>
    <w:p w14:paraId="48064F82" w14:textId="68AF886D" w:rsidR="00423BD1" w:rsidRDefault="00E166C5"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DeleteUserLoop API will allow a client to </w:t>
      </w:r>
      <w:r w:rsidR="0058370B">
        <w:rPr>
          <w:rFonts w:ascii="Arial" w:hAnsi="Arial" w:cs="Arial"/>
          <w:sz w:val="24"/>
        </w:rPr>
        <w:t>delete</w:t>
      </w:r>
      <w:r>
        <w:rPr>
          <w:rFonts w:ascii="Arial" w:hAnsi="Arial" w:cs="Arial"/>
          <w:sz w:val="24"/>
        </w:rPr>
        <w:t xml:space="preserve"> an existing Loop. This API uses an HTTP POST request</w:t>
      </w:r>
      <w:r w:rsidR="00423BD1">
        <w:rPr>
          <w:rFonts w:ascii="Arial" w:hAnsi="Arial" w:cs="Arial"/>
          <w:sz w:val="24"/>
        </w:rPr>
        <w:t xml:space="preserve"> and requires a valid </w:t>
      </w:r>
      <w:r w:rsidR="00423BD1">
        <w:rPr>
          <w:rFonts w:ascii="Arial" w:hAnsi="Arial" w:cs="Arial"/>
          <w:i/>
          <w:sz w:val="24"/>
        </w:rPr>
        <w:t>Token</w:t>
      </w:r>
      <w:r w:rsidR="00423BD1">
        <w:rPr>
          <w:rFonts w:ascii="Arial" w:hAnsi="Arial" w:cs="Arial"/>
          <w:sz w:val="24"/>
        </w:rPr>
        <w:t xml:space="preserve"> property. Depending on the other properties supplied in the POST request, this API can perform 2 different functions – deleting a Loop, or deleting a Part from a Loop. To delete a Loop, a </w:t>
      </w:r>
      <w:r w:rsidR="00423BD1" w:rsidRPr="00423BD1">
        <w:rPr>
          <w:rFonts w:ascii="Arial" w:hAnsi="Arial" w:cs="Arial"/>
          <w:i/>
          <w:sz w:val="24"/>
        </w:rPr>
        <w:t>Loop</w:t>
      </w:r>
      <w:r w:rsidR="00423BD1">
        <w:rPr>
          <w:rFonts w:ascii="Arial" w:hAnsi="Arial" w:cs="Arial"/>
          <w:sz w:val="24"/>
        </w:rPr>
        <w:t xml:space="preserve"> object must be supplied in the HTTP POST request containing the </w:t>
      </w:r>
      <w:r w:rsidR="00423BD1" w:rsidRPr="00423BD1">
        <w:rPr>
          <w:rFonts w:ascii="Arial" w:hAnsi="Arial" w:cs="Arial"/>
          <w:i/>
          <w:sz w:val="24"/>
        </w:rPr>
        <w:t>Id</w:t>
      </w:r>
      <w:r w:rsidR="00423BD1">
        <w:rPr>
          <w:rFonts w:ascii="Arial" w:hAnsi="Arial" w:cs="Arial"/>
          <w:sz w:val="24"/>
        </w:rPr>
        <w:t xml:space="preserve"> of the Loop. To delete a Part from a Loop, a </w:t>
      </w:r>
      <w:r w:rsidR="00423BD1" w:rsidRPr="00423BD1">
        <w:rPr>
          <w:rFonts w:ascii="Arial" w:hAnsi="Arial" w:cs="Arial"/>
          <w:i/>
          <w:sz w:val="24"/>
        </w:rPr>
        <w:t>UserMelody</w:t>
      </w:r>
      <w:r w:rsidR="00423BD1">
        <w:rPr>
          <w:rFonts w:ascii="Arial" w:hAnsi="Arial" w:cs="Arial"/>
          <w:sz w:val="24"/>
        </w:rPr>
        <w:t xml:space="preserve"> object with the </w:t>
      </w:r>
      <w:r w:rsidR="00423BD1" w:rsidRPr="00423BD1">
        <w:rPr>
          <w:rFonts w:ascii="Arial" w:hAnsi="Arial" w:cs="Arial"/>
          <w:i/>
          <w:sz w:val="24"/>
        </w:rPr>
        <w:t>Id</w:t>
      </w:r>
      <w:r w:rsidR="00423BD1">
        <w:rPr>
          <w:rFonts w:ascii="Arial" w:hAnsi="Arial" w:cs="Arial"/>
          <w:sz w:val="24"/>
        </w:rPr>
        <w:t xml:space="preserve"> of the UserMelody must be supplied in addition to the </w:t>
      </w:r>
      <w:r w:rsidR="00423BD1" w:rsidRPr="00423BD1">
        <w:rPr>
          <w:rFonts w:ascii="Arial" w:hAnsi="Arial" w:cs="Arial"/>
          <w:i/>
          <w:sz w:val="24"/>
        </w:rPr>
        <w:t>Loop</w:t>
      </w:r>
      <w:r w:rsidR="00423BD1">
        <w:rPr>
          <w:rFonts w:ascii="Arial" w:hAnsi="Arial" w:cs="Arial"/>
          <w:sz w:val="24"/>
        </w:rPr>
        <w:t xml:space="preserve"> object containing the </w:t>
      </w:r>
      <w:r w:rsidR="00423BD1" w:rsidRPr="00423BD1">
        <w:rPr>
          <w:rFonts w:ascii="Arial" w:hAnsi="Arial" w:cs="Arial"/>
          <w:i/>
          <w:sz w:val="24"/>
        </w:rPr>
        <w:t>Id</w:t>
      </w:r>
      <w:r w:rsidR="00423BD1">
        <w:rPr>
          <w:rFonts w:ascii="Arial" w:hAnsi="Arial" w:cs="Arial"/>
          <w:sz w:val="24"/>
        </w:rPr>
        <w:t xml:space="preserve"> of the Loop. The API will serialize all of the data supplied in the HTTP POST request </w:t>
      </w:r>
      <w:r w:rsidR="00423BD1">
        <w:rPr>
          <w:rFonts w:ascii="Arial" w:hAnsi="Arial" w:cs="Arial"/>
          <w:sz w:val="24"/>
        </w:rPr>
        <w:lastRenderedPageBreak/>
        <w:t>and send it to the BLL where it will be validated.</w:t>
      </w:r>
    </w:p>
    <w:p w14:paraId="5CAC72B8" w14:textId="77777777" w:rsidR="00A53701" w:rsidRDefault="00423BD1" w:rsidP="00423BD1">
      <w:pPr>
        <w:spacing w:after="120"/>
        <w:jc w:val="both"/>
        <w:rPr>
          <w:rFonts w:ascii="Arial" w:hAnsi="Arial" w:cs="Arial"/>
          <w:sz w:val="24"/>
        </w:rPr>
      </w:pPr>
      <w:r>
        <w:rPr>
          <w:rFonts w:ascii="Arial" w:hAnsi="Arial" w:cs="Arial"/>
          <w:sz w:val="24"/>
        </w:rPr>
        <w:t xml:space="preserve">Once the BLL receives data from the API it will first validate the </w:t>
      </w:r>
      <w:r w:rsidRPr="00423BD1">
        <w:rPr>
          <w:rFonts w:ascii="Arial" w:hAnsi="Arial" w:cs="Arial"/>
          <w:i/>
          <w:sz w:val="24"/>
        </w:rPr>
        <w:t>Token</w:t>
      </w:r>
      <w:r>
        <w:rPr>
          <w:rFonts w:ascii="Arial" w:hAnsi="Arial" w:cs="Arial"/>
          <w:sz w:val="24"/>
        </w:rPr>
        <w:t xml:space="preserve"> as a valid session and will retrieve the User associated with the session via the DAL. The BLL will then send a request to the DAL to retrieve the Loop record via the supplied </w:t>
      </w:r>
      <w:r w:rsidRPr="00423BD1">
        <w:rPr>
          <w:rFonts w:ascii="Arial" w:hAnsi="Arial" w:cs="Arial"/>
          <w:i/>
          <w:sz w:val="24"/>
        </w:rPr>
        <w:t>Id</w:t>
      </w:r>
      <w:r>
        <w:rPr>
          <w:rFonts w:ascii="Arial" w:hAnsi="Arial" w:cs="Arial"/>
          <w:sz w:val="24"/>
        </w:rPr>
        <w:t xml:space="preserve"> property. If a </w:t>
      </w:r>
      <w:r w:rsidRPr="00423BD1">
        <w:rPr>
          <w:rFonts w:ascii="Arial" w:hAnsi="Arial" w:cs="Arial"/>
          <w:i/>
          <w:sz w:val="24"/>
        </w:rPr>
        <w:t>UserMelody</w:t>
      </w:r>
      <w:r>
        <w:rPr>
          <w:rFonts w:ascii="Arial" w:hAnsi="Arial" w:cs="Arial"/>
          <w:sz w:val="24"/>
        </w:rPr>
        <w:t xml:space="preserve"> object was also supplied in the request, the BLL will then attempt to find the UserMelody by its supplied </w:t>
      </w:r>
      <w:r w:rsidRPr="00423BD1">
        <w:rPr>
          <w:rFonts w:ascii="Arial" w:hAnsi="Arial" w:cs="Arial"/>
          <w:i/>
          <w:sz w:val="24"/>
        </w:rPr>
        <w:t>Id</w:t>
      </w:r>
      <w:r>
        <w:rPr>
          <w:rFonts w:ascii="Arial" w:hAnsi="Arial" w:cs="Arial"/>
          <w:sz w:val="24"/>
        </w:rPr>
        <w:t xml:space="preserve"> property. </w:t>
      </w:r>
    </w:p>
    <w:p w14:paraId="3B058056" w14:textId="071964B1" w:rsidR="00423BD1" w:rsidRDefault="00423BD1" w:rsidP="00423BD1">
      <w:pPr>
        <w:spacing w:after="120"/>
        <w:jc w:val="both"/>
        <w:rPr>
          <w:rFonts w:ascii="Arial" w:hAnsi="Arial" w:cs="Arial"/>
          <w:sz w:val="24"/>
        </w:rPr>
      </w:pPr>
      <w:r>
        <w:rPr>
          <w:rFonts w:ascii="Arial" w:hAnsi="Arial" w:cs="Arial"/>
          <w:sz w:val="24"/>
        </w:rPr>
        <w:t xml:space="preserve">If a UserMelody record is found, the BLL will </w:t>
      </w:r>
      <w:r w:rsidR="00A53701">
        <w:rPr>
          <w:rFonts w:ascii="Arial" w:hAnsi="Arial" w:cs="Arial"/>
          <w:sz w:val="24"/>
        </w:rPr>
        <w:t>verify</w:t>
      </w:r>
      <w:r>
        <w:rPr>
          <w:rFonts w:ascii="Arial" w:hAnsi="Arial" w:cs="Arial"/>
          <w:sz w:val="24"/>
        </w:rPr>
        <w:t xml:space="preserve"> that the requesting User owns either the UserMelody or the Loop, and will send a request to the DAL to delete the UserMelody Part from the Loop. </w:t>
      </w:r>
      <w:r w:rsidR="00A53701">
        <w:rPr>
          <w:rFonts w:ascii="Arial" w:hAnsi="Arial" w:cs="Arial"/>
          <w:sz w:val="24"/>
        </w:rPr>
        <w:t>If a UserMelody record is not found, the BLL will verify that the requesting User owns the Loop, and will send a request to the DAL to delete the Loop and all Parts associated with the Loop. As with any type of API delete request, the</w:t>
      </w:r>
      <w:r w:rsidR="00A53701" w:rsidRPr="008A5BF9">
        <w:rPr>
          <w:rFonts w:ascii="Arial" w:hAnsi="Arial" w:cs="Arial"/>
          <w:sz w:val="24"/>
        </w:rPr>
        <w:t xml:space="preserve"> </w:t>
      </w:r>
      <w:r w:rsidR="00A53701">
        <w:rPr>
          <w:rFonts w:ascii="Arial" w:hAnsi="Arial" w:cs="Arial"/>
          <w:sz w:val="24"/>
        </w:rPr>
        <w:t xml:space="preserve">data is never actually deleted from the database, but rather the </w:t>
      </w:r>
      <w:r w:rsidR="00A53701" w:rsidRPr="00743497">
        <w:rPr>
          <w:rFonts w:ascii="Arial" w:hAnsi="Arial" w:cs="Arial"/>
          <w:i/>
          <w:sz w:val="24"/>
        </w:rPr>
        <w:t>IsDeleted</w:t>
      </w:r>
      <w:r w:rsidR="00A53701">
        <w:rPr>
          <w:rFonts w:ascii="Arial" w:hAnsi="Arial" w:cs="Arial"/>
          <w:sz w:val="24"/>
        </w:rPr>
        <w:t xml:space="preserve"> flag will be set in the database, which will prevent the DAL from retrieving this data from being used by any other API calls. Once the record(s) have been deleted, the BLL will send a response back to the API, which will tr</w:t>
      </w:r>
      <w:r w:rsidR="001F1AB3">
        <w:rPr>
          <w:rFonts w:ascii="Arial" w:hAnsi="Arial" w:cs="Arial"/>
          <w:sz w:val="24"/>
        </w:rPr>
        <w:t>igger the API to return an HTTP response to the client – an HTTP 202 Accepted response in the case of the entire Loop being deleted, or an HTTP 200 response containing the remaining Loop data in the case of a Loop Part being deleted.</w:t>
      </w:r>
    </w:p>
    <w:p w14:paraId="2701BE2D" w14:textId="69641759" w:rsidR="00A53701" w:rsidRPr="00423BD1" w:rsidRDefault="00A53701" w:rsidP="00423BD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23F9DCA" w14:textId="77777777" w:rsidR="00E166C5" w:rsidRDefault="00E166C5" w:rsidP="00A67F39">
      <w:pPr>
        <w:spacing w:after="120"/>
        <w:jc w:val="both"/>
        <w:rPr>
          <w:rFonts w:ascii="Arial" w:hAnsi="Arial" w:cs="Arial"/>
          <w:sz w:val="24"/>
        </w:rPr>
      </w:pPr>
    </w:p>
    <w:p w14:paraId="34E0F128" w14:textId="73872266"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69F0C75C" w14:textId="77777777" w:rsidR="0093767C" w:rsidRDefault="0093767C" w:rsidP="00A53701">
      <w:pPr>
        <w:pStyle w:val="Heading2"/>
        <w:numPr>
          <w:ilvl w:val="0"/>
          <w:numId w:val="0"/>
        </w:numPr>
      </w:pPr>
    </w:p>
    <w:p w14:paraId="37C4F4AB" w14:textId="46B92131" w:rsidR="00395A63" w:rsidRDefault="00374484" w:rsidP="00395A63">
      <w:pPr>
        <w:pStyle w:val="Heading2"/>
      </w:pPr>
      <w:r>
        <w:br w:type="column"/>
      </w:r>
      <w:bookmarkStart w:id="112" w:name="_Toc304794991"/>
      <w:r w:rsidR="00395A63">
        <w:lastRenderedPageBreak/>
        <w:t>3.6 Stations API</w:t>
      </w:r>
      <w:bookmarkEnd w:id="112"/>
    </w:p>
    <w:p w14:paraId="5BDB15F4" w14:textId="77777777" w:rsidR="00145B8C" w:rsidRDefault="0093767C" w:rsidP="0093767C">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Stations</w:t>
      </w:r>
      <w:r w:rsidRPr="00EC7593">
        <w:rPr>
          <w:rFonts w:ascii="Arial" w:hAnsi="Arial" w:cs="Arial"/>
          <w:sz w:val="24"/>
        </w:rPr>
        <w:t xml:space="preserve"> API </w:t>
      </w:r>
      <w:r>
        <w:rPr>
          <w:rFonts w:ascii="Arial" w:hAnsi="Arial" w:cs="Arial"/>
          <w:sz w:val="24"/>
        </w:rPr>
        <w:t xml:space="preserve">allow the client to interact with every aspect of a Station. </w:t>
      </w:r>
    </w:p>
    <w:p w14:paraId="3B424426" w14:textId="7EE61AE9" w:rsidR="0093767C" w:rsidRDefault="00145B8C" w:rsidP="0093767C">
      <w:pPr>
        <w:spacing w:after="120"/>
        <w:jc w:val="both"/>
        <w:rPr>
          <w:rFonts w:ascii="Arial" w:hAnsi="Arial" w:cs="Arial"/>
          <w:sz w:val="24"/>
        </w:rPr>
      </w:pPr>
      <w:r>
        <w:rPr>
          <w:rFonts w:ascii="Arial" w:hAnsi="Arial" w:cs="Arial"/>
          <w:sz w:val="24"/>
        </w:rPr>
        <w:t>Users create stations</w:t>
      </w:r>
      <w:r w:rsidR="0093767C">
        <w:rPr>
          <w:rFonts w:ascii="Arial" w:hAnsi="Arial" w:cs="Arial"/>
          <w:sz w:val="24"/>
        </w:rPr>
        <w:t xml:space="preserve"> provide a public forum for Posts (StationMessages) and User-created Melodies to be viewed by other Users. Users can follow existing Stations, as well as Like and Comment on Posts </w:t>
      </w:r>
      <w:r>
        <w:rPr>
          <w:rFonts w:ascii="Arial" w:hAnsi="Arial" w:cs="Arial"/>
          <w:sz w:val="24"/>
        </w:rPr>
        <w:t>created by the Station owner. Station Posts that contain a UserMelody can be transformed into a Melody Loop by any of the Followers of that Station, allowing collaboration between multiple individuals.</w:t>
      </w:r>
    </w:p>
    <w:p w14:paraId="783D432A" w14:textId="77777777" w:rsidR="0093767C" w:rsidRDefault="0093767C" w:rsidP="0093767C">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1468889" w14:textId="375E49CF" w:rsidR="0093767C" w:rsidRDefault="0093767C" w:rsidP="0093767C">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r w:rsidR="0017607A" w:rsidRPr="0017607A">
        <w:rPr>
          <w:rFonts w:ascii="Arial" w:hAnsi="Arial" w:cs="Arial"/>
          <w:sz w:val="24"/>
        </w:rPr>
        <w:t xml:space="preserve"> </w:t>
      </w:r>
    </w:p>
    <w:p w14:paraId="5253593D" w14:textId="77777777" w:rsidR="00395A63" w:rsidRPr="00395A63" w:rsidRDefault="00395A63" w:rsidP="00395A63">
      <w:pPr>
        <w:pStyle w:val="BodyText"/>
      </w:pPr>
    </w:p>
    <w:p w14:paraId="19EB0623" w14:textId="282360ED" w:rsidR="00395A63" w:rsidRDefault="00395A63" w:rsidP="00395A63">
      <w:pPr>
        <w:pStyle w:val="Heading3"/>
      </w:pPr>
      <w:bookmarkStart w:id="113" w:name="_Toc304794992"/>
      <w:r>
        <w:t>3.6.1 CreateStation</w:t>
      </w:r>
      <w:bookmarkEnd w:id="113"/>
    </w:p>
    <w:p w14:paraId="4FC53788" w14:textId="1BBAF980" w:rsidR="0058370B" w:rsidRDefault="0058370B" w:rsidP="00FB0FB4">
      <w:pPr>
        <w:spacing w:after="120"/>
        <w:jc w:val="both"/>
        <w:rPr>
          <w:rFonts w:ascii="Arial" w:hAnsi="Arial" w:cs="Arial"/>
          <w:sz w:val="24"/>
        </w:rPr>
      </w:pPr>
      <w:r w:rsidRPr="00EC7593">
        <w:rPr>
          <w:rFonts w:ascii="Arial" w:hAnsi="Arial" w:cs="Arial"/>
          <w:sz w:val="24"/>
        </w:rPr>
        <w:t xml:space="preserve">The </w:t>
      </w:r>
      <w:r w:rsidR="005A6298">
        <w:rPr>
          <w:rFonts w:ascii="Arial" w:hAnsi="Arial" w:cs="Arial"/>
          <w:sz w:val="24"/>
        </w:rPr>
        <w:t>CreateStation</w:t>
      </w:r>
      <w:r>
        <w:rPr>
          <w:rFonts w:ascii="Arial" w:hAnsi="Arial" w:cs="Arial"/>
          <w:sz w:val="24"/>
        </w:rPr>
        <w:t xml:space="preserve"> API </w:t>
      </w:r>
      <w:r w:rsidR="005A6298">
        <w:rPr>
          <w:rFonts w:ascii="Arial" w:hAnsi="Arial" w:cs="Arial"/>
          <w:sz w:val="24"/>
        </w:rPr>
        <w:t>will allow a client to create a</w:t>
      </w:r>
      <w:r>
        <w:rPr>
          <w:rFonts w:ascii="Arial" w:hAnsi="Arial" w:cs="Arial"/>
          <w:sz w:val="24"/>
        </w:rPr>
        <w:t xml:space="preserve"> </w:t>
      </w:r>
      <w:r w:rsidR="005A6298">
        <w:rPr>
          <w:rFonts w:ascii="Arial" w:hAnsi="Arial" w:cs="Arial"/>
          <w:sz w:val="24"/>
        </w:rPr>
        <w:t>new</w:t>
      </w:r>
      <w:r>
        <w:rPr>
          <w:rFonts w:ascii="Arial" w:hAnsi="Arial" w:cs="Arial"/>
          <w:sz w:val="24"/>
        </w:rPr>
        <w:t xml:space="preserve"> </w:t>
      </w:r>
      <w:r w:rsidR="005A6298">
        <w:rPr>
          <w:rFonts w:ascii="Arial" w:hAnsi="Arial" w:cs="Arial"/>
          <w:sz w:val="24"/>
        </w:rPr>
        <w:t xml:space="preserve">Station for a User. Users currently have no limit to the amount of Stations they can create. This API uses an HTTP PUT or POST request and requires, at minimum, a </w:t>
      </w:r>
      <w:r w:rsidR="005A6298" w:rsidRPr="005A6298">
        <w:rPr>
          <w:rFonts w:ascii="Arial" w:hAnsi="Arial" w:cs="Arial"/>
          <w:i/>
          <w:sz w:val="24"/>
        </w:rPr>
        <w:t>Token</w:t>
      </w:r>
      <w:r w:rsidR="005A6298">
        <w:rPr>
          <w:rFonts w:ascii="Arial" w:hAnsi="Arial" w:cs="Arial"/>
          <w:sz w:val="24"/>
        </w:rPr>
        <w:t xml:space="preserve"> property and a </w:t>
      </w:r>
      <w:r w:rsidR="005A6298" w:rsidRPr="005A6298">
        <w:rPr>
          <w:rFonts w:ascii="Arial" w:hAnsi="Arial" w:cs="Arial"/>
          <w:i/>
          <w:sz w:val="24"/>
        </w:rPr>
        <w:t>Station</w:t>
      </w:r>
      <w:r w:rsidR="005A6298">
        <w:rPr>
          <w:rFonts w:ascii="Arial" w:hAnsi="Arial" w:cs="Arial"/>
          <w:sz w:val="24"/>
        </w:rPr>
        <w:t xml:space="preserve"> object property containing a </w:t>
      </w:r>
      <w:r w:rsidR="005A6298" w:rsidRPr="005A6298">
        <w:rPr>
          <w:rFonts w:ascii="Arial" w:hAnsi="Arial" w:cs="Arial"/>
          <w:i/>
          <w:sz w:val="24"/>
        </w:rPr>
        <w:t>Name</w:t>
      </w:r>
      <w:r w:rsidR="005A6298">
        <w:rPr>
          <w:rFonts w:ascii="Arial" w:hAnsi="Arial" w:cs="Arial"/>
          <w:sz w:val="24"/>
        </w:rPr>
        <w:t xml:space="preserve"> property. Additionally, the HTTP request can contain an </w:t>
      </w:r>
      <w:r w:rsidR="005A6298" w:rsidRPr="005A6298">
        <w:rPr>
          <w:rFonts w:ascii="Arial" w:hAnsi="Arial" w:cs="Arial"/>
          <w:i/>
          <w:sz w:val="24"/>
        </w:rPr>
        <w:t>Image</w:t>
      </w:r>
      <w:r w:rsidR="005A6298">
        <w:rPr>
          <w:rFonts w:ascii="Arial" w:hAnsi="Arial" w:cs="Arial"/>
          <w:sz w:val="24"/>
        </w:rPr>
        <w:t xml:space="preserve"> object property containing a </w:t>
      </w:r>
      <w:r w:rsidR="005A6298" w:rsidRPr="005A6298">
        <w:rPr>
          <w:rFonts w:ascii="Arial" w:hAnsi="Arial" w:cs="Arial"/>
          <w:i/>
          <w:sz w:val="24"/>
        </w:rPr>
        <w:t>FileName</w:t>
      </w:r>
      <w:r w:rsidR="005A6298">
        <w:rPr>
          <w:rFonts w:ascii="Arial" w:hAnsi="Arial" w:cs="Arial"/>
          <w:sz w:val="24"/>
        </w:rPr>
        <w:t xml:space="preserve"> property, and a </w:t>
      </w:r>
      <w:r w:rsidR="005A6298" w:rsidRPr="005A6298">
        <w:rPr>
          <w:rFonts w:ascii="Arial" w:hAnsi="Arial" w:cs="Arial"/>
          <w:i/>
          <w:sz w:val="24"/>
        </w:rPr>
        <w:t>Categories</w:t>
      </w:r>
      <w:r w:rsidR="005A6298">
        <w:rPr>
          <w:rFonts w:ascii="Arial" w:hAnsi="Arial" w:cs="Arial"/>
          <w:sz w:val="24"/>
        </w:rPr>
        <w:t xml:space="preserve"> property which will contain an array of </w:t>
      </w:r>
      <w:r w:rsidR="005A6298" w:rsidRPr="005A6298">
        <w:rPr>
          <w:rFonts w:ascii="Arial" w:hAnsi="Arial" w:cs="Arial"/>
          <w:i/>
          <w:sz w:val="24"/>
        </w:rPr>
        <w:t>Category</w:t>
      </w:r>
      <w:r w:rsidR="005A6298">
        <w:rPr>
          <w:rFonts w:ascii="Arial" w:hAnsi="Arial" w:cs="Arial"/>
          <w:sz w:val="24"/>
        </w:rPr>
        <w:t xml:space="preserve"> objects. Each </w:t>
      </w:r>
      <w:r w:rsidR="005A6298" w:rsidRPr="005A6298">
        <w:rPr>
          <w:rFonts w:ascii="Arial" w:hAnsi="Arial" w:cs="Arial"/>
          <w:sz w:val="24"/>
        </w:rPr>
        <w:t>Category</w:t>
      </w:r>
      <w:r w:rsidR="005A6298">
        <w:rPr>
          <w:rFonts w:ascii="Arial" w:hAnsi="Arial" w:cs="Arial"/>
          <w:sz w:val="24"/>
        </w:rPr>
        <w:t xml:space="preserve"> object must have either an </w:t>
      </w:r>
      <w:r w:rsidR="005A6298" w:rsidRPr="006F35B0">
        <w:rPr>
          <w:rFonts w:ascii="Arial" w:hAnsi="Arial" w:cs="Arial"/>
          <w:i/>
          <w:sz w:val="24"/>
        </w:rPr>
        <w:t>Id</w:t>
      </w:r>
      <w:r w:rsidR="005A6298">
        <w:rPr>
          <w:rFonts w:ascii="Arial" w:hAnsi="Arial" w:cs="Arial"/>
          <w:sz w:val="24"/>
        </w:rPr>
        <w:t xml:space="preserve"> property or a </w:t>
      </w:r>
      <w:r w:rsidR="005A6298" w:rsidRPr="005A6298">
        <w:rPr>
          <w:rFonts w:ascii="Arial" w:hAnsi="Arial" w:cs="Arial"/>
          <w:i/>
          <w:sz w:val="24"/>
        </w:rPr>
        <w:t>Name</w:t>
      </w:r>
      <w:r w:rsidR="005A6298">
        <w:rPr>
          <w:rFonts w:ascii="Arial" w:hAnsi="Arial" w:cs="Arial"/>
          <w:sz w:val="24"/>
        </w:rPr>
        <w:t xml:space="preserve"> and </w:t>
      </w:r>
      <w:r w:rsidR="005A6298" w:rsidRPr="005A6298">
        <w:rPr>
          <w:rFonts w:ascii="Arial" w:hAnsi="Arial" w:cs="Arial"/>
          <w:i/>
          <w:sz w:val="24"/>
        </w:rPr>
        <w:t>ParentId</w:t>
      </w:r>
      <w:r w:rsidR="005A6298">
        <w:rPr>
          <w:rFonts w:ascii="Arial" w:hAnsi="Arial" w:cs="Arial"/>
          <w:sz w:val="24"/>
        </w:rPr>
        <w:t xml:space="preserve"> property defined. This information will be serialized by the API and sent to the BLL for validation.</w:t>
      </w:r>
    </w:p>
    <w:p w14:paraId="36DEC867" w14:textId="3FA1D082" w:rsidR="005A6298" w:rsidRDefault="005A6298"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sidRPr="005A6298">
        <w:rPr>
          <w:rFonts w:ascii="Arial" w:hAnsi="Arial" w:cs="Arial"/>
          <w:i/>
          <w:sz w:val="24"/>
        </w:rPr>
        <w:t>Name</w:t>
      </w:r>
      <w:r>
        <w:rPr>
          <w:rFonts w:ascii="Arial" w:hAnsi="Arial" w:cs="Arial"/>
          <w:sz w:val="24"/>
        </w:rPr>
        <w:t xml:space="preserve"> within the Station object and make sure that a Station has not already been created by the requesting User with the same name. The BLL will then send a request to the DAL to save the Station data.</w:t>
      </w:r>
    </w:p>
    <w:p w14:paraId="1C81EE5B" w14:textId="2BD8DD06" w:rsidR="005A6298" w:rsidRDefault="005A6298" w:rsidP="00FB0FB4">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The BLL will then create a FileUploadToken to be passed back to the client to allow the client to upload the file to the server.</w:t>
      </w:r>
    </w:p>
    <w:p w14:paraId="5BAA35A5" w14:textId="6FB4E0C4" w:rsidR="005A6298" w:rsidRDefault="005A6298" w:rsidP="00FB0FB4">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353C91DF" w14:textId="1E64141E" w:rsidR="005A6298" w:rsidRDefault="005A6298" w:rsidP="00FB0FB4">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712CFD90" w14:textId="77777777" w:rsidR="005A6298" w:rsidRPr="00423BD1" w:rsidRDefault="005A6298" w:rsidP="005A6298">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1FA75B" w14:textId="77777777" w:rsidR="005A6298" w:rsidRDefault="005A6298" w:rsidP="00FB0FB4">
      <w:pPr>
        <w:spacing w:after="120"/>
        <w:jc w:val="both"/>
        <w:rPr>
          <w:rFonts w:ascii="Arial" w:hAnsi="Arial" w:cs="Arial"/>
          <w:sz w:val="24"/>
        </w:rPr>
      </w:pPr>
    </w:p>
    <w:p w14:paraId="2C158143" w14:textId="77777777" w:rsidR="0058370B" w:rsidRDefault="0058370B" w:rsidP="00FB0FB4">
      <w:pPr>
        <w:spacing w:after="120"/>
        <w:jc w:val="both"/>
        <w:rPr>
          <w:rFonts w:ascii="Arial" w:hAnsi="Arial" w:cs="Arial"/>
          <w:sz w:val="24"/>
        </w:rPr>
      </w:pPr>
    </w:p>
    <w:p w14:paraId="2640E2F0" w14:textId="500CC0E1"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FAFE51B" w14:textId="77777777" w:rsidR="00FB0FB4" w:rsidRDefault="00FB0FB4" w:rsidP="00FB0FB4">
      <w:pPr>
        <w:spacing w:after="120"/>
        <w:jc w:val="both"/>
        <w:rPr>
          <w:rFonts w:ascii="Arial" w:hAnsi="Arial" w:cs="Arial"/>
          <w:sz w:val="24"/>
        </w:rPr>
      </w:pPr>
    </w:p>
    <w:p w14:paraId="71A027CA" w14:textId="4DB4F815" w:rsidR="00395A63" w:rsidRDefault="00395A63" w:rsidP="00395A63">
      <w:pPr>
        <w:pStyle w:val="Heading3"/>
      </w:pPr>
      <w:bookmarkStart w:id="114" w:name="_Toc304794993"/>
      <w:r>
        <w:t>3.6.2 UpdateStation</w:t>
      </w:r>
      <w:bookmarkEnd w:id="114"/>
    </w:p>
    <w:p w14:paraId="13226725" w14:textId="57232A44" w:rsidR="006F35B0" w:rsidRPr="006F35B0" w:rsidRDefault="006F35B0" w:rsidP="006F35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UpdateStation API will allow a client to update an existing Station for a User. This API uses an HTTP POST request and requires, at minimum, a </w:t>
      </w:r>
      <w:r w:rsidRPr="005A6298">
        <w:rPr>
          <w:rFonts w:ascii="Arial" w:hAnsi="Arial" w:cs="Arial"/>
          <w:i/>
          <w:sz w:val="24"/>
        </w:rPr>
        <w:t>Token</w:t>
      </w:r>
      <w:r>
        <w:rPr>
          <w:rFonts w:ascii="Arial" w:hAnsi="Arial" w:cs="Arial"/>
          <w:sz w:val="24"/>
        </w:rPr>
        <w:t xml:space="preserve"> property and a </w:t>
      </w:r>
      <w:r w:rsidRPr="005A6298">
        <w:rPr>
          <w:rFonts w:ascii="Arial" w:hAnsi="Arial" w:cs="Arial"/>
          <w:i/>
          <w:sz w:val="24"/>
        </w:rPr>
        <w:t>Station</w:t>
      </w:r>
      <w:r>
        <w:rPr>
          <w:rFonts w:ascii="Arial" w:hAnsi="Arial" w:cs="Arial"/>
          <w:sz w:val="24"/>
        </w:rPr>
        <w:t xml:space="preserve"> object property containing an </w:t>
      </w:r>
      <w:r>
        <w:rPr>
          <w:rFonts w:ascii="Arial" w:hAnsi="Arial" w:cs="Arial"/>
          <w:i/>
          <w:sz w:val="24"/>
        </w:rPr>
        <w:t xml:space="preserve">Id </w:t>
      </w:r>
      <w:r>
        <w:rPr>
          <w:rFonts w:ascii="Arial" w:hAnsi="Arial" w:cs="Arial"/>
          <w:sz w:val="24"/>
        </w:rPr>
        <w:t>property. The</w:t>
      </w:r>
      <w:r>
        <w:rPr>
          <w:rFonts w:ascii="Arial" w:hAnsi="Arial" w:cs="Arial"/>
          <w:i/>
          <w:sz w:val="24"/>
        </w:rPr>
        <w:t xml:space="preserve"> Station</w:t>
      </w:r>
      <w:r>
        <w:rPr>
          <w:rFonts w:ascii="Arial" w:hAnsi="Arial" w:cs="Arial"/>
          <w:sz w:val="24"/>
        </w:rPr>
        <w:t xml:space="preserve"> object can also contain an optional </w:t>
      </w:r>
      <w:r>
        <w:rPr>
          <w:rFonts w:ascii="Arial" w:hAnsi="Arial" w:cs="Arial"/>
          <w:i/>
          <w:sz w:val="24"/>
        </w:rPr>
        <w:t>Name</w:t>
      </w:r>
      <w:r>
        <w:rPr>
          <w:rFonts w:ascii="Arial" w:hAnsi="Arial" w:cs="Arial"/>
          <w:sz w:val="24"/>
        </w:rPr>
        <w:t xml:space="preserve"> property. Optionally, the HTTP request can contain an </w:t>
      </w:r>
      <w:r w:rsidRPr="005A6298">
        <w:rPr>
          <w:rFonts w:ascii="Arial" w:hAnsi="Arial" w:cs="Arial"/>
          <w:i/>
          <w:sz w:val="24"/>
        </w:rPr>
        <w:t>Image</w:t>
      </w:r>
      <w:r>
        <w:rPr>
          <w:rFonts w:ascii="Arial" w:hAnsi="Arial" w:cs="Arial"/>
          <w:sz w:val="24"/>
        </w:rPr>
        <w:t xml:space="preserve"> object property containing a </w:t>
      </w:r>
      <w:r w:rsidRPr="005A6298">
        <w:rPr>
          <w:rFonts w:ascii="Arial" w:hAnsi="Arial" w:cs="Arial"/>
          <w:i/>
          <w:sz w:val="24"/>
        </w:rPr>
        <w:t>FileName</w:t>
      </w:r>
      <w:r>
        <w:rPr>
          <w:rFonts w:ascii="Arial" w:hAnsi="Arial" w:cs="Arial"/>
          <w:sz w:val="24"/>
        </w:rPr>
        <w:t xml:space="preserve"> property, and a </w:t>
      </w:r>
      <w:r w:rsidRPr="005A6298">
        <w:rPr>
          <w:rFonts w:ascii="Arial" w:hAnsi="Arial" w:cs="Arial"/>
          <w:i/>
          <w:sz w:val="24"/>
        </w:rPr>
        <w:t>Categories</w:t>
      </w:r>
      <w:r>
        <w:rPr>
          <w:rFonts w:ascii="Arial" w:hAnsi="Arial" w:cs="Arial"/>
          <w:sz w:val="24"/>
        </w:rPr>
        <w:t xml:space="preserve"> property which will contain an array of </w:t>
      </w:r>
      <w:r w:rsidRPr="005A6298">
        <w:rPr>
          <w:rFonts w:ascii="Arial" w:hAnsi="Arial" w:cs="Arial"/>
          <w:i/>
          <w:sz w:val="24"/>
        </w:rPr>
        <w:t>Category</w:t>
      </w:r>
      <w:r>
        <w:rPr>
          <w:rFonts w:ascii="Arial" w:hAnsi="Arial" w:cs="Arial"/>
          <w:sz w:val="24"/>
        </w:rPr>
        <w:t xml:space="preserve"> objects. Each </w:t>
      </w:r>
      <w:r w:rsidRPr="005A6298">
        <w:rPr>
          <w:rFonts w:ascii="Arial" w:hAnsi="Arial" w:cs="Arial"/>
          <w:sz w:val="24"/>
        </w:rPr>
        <w:t>Category</w:t>
      </w:r>
      <w:r>
        <w:rPr>
          <w:rFonts w:ascii="Arial" w:hAnsi="Arial" w:cs="Arial"/>
          <w:sz w:val="24"/>
        </w:rPr>
        <w:t xml:space="preserve"> object must have either an </w:t>
      </w:r>
      <w:r w:rsidRPr="006F35B0">
        <w:rPr>
          <w:rFonts w:ascii="Arial" w:hAnsi="Arial" w:cs="Arial"/>
          <w:i/>
          <w:sz w:val="24"/>
        </w:rPr>
        <w:t>Id</w:t>
      </w:r>
      <w:r>
        <w:rPr>
          <w:rFonts w:ascii="Arial" w:hAnsi="Arial" w:cs="Arial"/>
          <w:sz w:val="24"/>
        </w:rPr>
        <w:t xml:space="preserve"> property or a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property defined. This information will be serialized by the API and sent to the BLL for validation.</w:t>
      </w:r>
    </w:p>
    <w:p w14:paraId="29DBC4BE" w14:textId="3A68BD3C" w:rsidR="006F35B0" w:rsidRDefault="006F35B0" w:rsidP="006F35B0">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Pr>
          <w:rFonts w:ascii="Arial" w:hAnsi="Arial" w:cs="Arial"/>
          <w:i/>
          <w:sz w:val="24"/>
        </w:rPr>
        <w:t>Id</w:t>
      </w:r>
      <w:r>
        <w:rPr>
          <w:rFonts w:ascii="Arial" w:hAnsi="Arial" w:cs="Arial"/>
          <w:sz w:val="24"/>
        </w:rPr>
        <w:t xml:space="preserve"> within the Station object and make sure that the User owns the Station matching the provided </w:t>
      </w:r>
      <w:r>
        <w:rPr>
          <w:rFonts w:ascii="Arial" w:hAnsi="Arial" w:cs="Arial"/>
          <w:i/>
          <w:sz w:val="24"/>
        </w:rPr>
        <w:t>Id</w:t>
      </w:r>
      <w:r>
        <w:rPr>
          <w:rFonts w:ascii="Arial" w:hAnsi="Arial" w:cs="Arial"/>
          <w:sz w:val="24"/>
        </w:rPr>
        <w:t xml:space="preserve">. If a </w:t>
      </w:r>
      <w:r>
        <w:rPr>
          <w:rFonts w:ascii="Arial" w:hAnsi="Arial" w:cs="Arial"/>
          <w:i/>
          <w:sz w:val="24"/>
        </w:rPr>
        <w:t>Name</w:t>
      </w:r>
      <w:r>
        <w:rPr>
          <w:rFonts w:ascii="Arial" w:hAnsi="Arial" w:cs="Arial"/>
          <w:sz w:val="24"/>
        </w:rPr>
        <w:t xml:space="preserve"> property exists within the Station object, the </w:t>
      </w:r>
      <w:r>
        <w:rPr>
          <w:rFonts w:ascii="Arial" w:hAnsi="Arial" w:cs="Arial"/>
          <w:i/>
          <w:sz w:val="24"/>
        </w:rPr>
        <w:t>Name</w:t>
      </w:r>
      <w:r>
        <w:rPr>
          <w:rFonts w:ascii="Arial" w:hAnsi="Arial" w:cs="Arial"/>
          <w:sz w:val="24"/>
        </w:rPr>
        <w:t xml:space="preserve"> will be validated to assure that a Station has not already been created by User with the same name.</w:t>
      </w:r>
    </w:p>
    <w:p w14:paraId="6F177FBE" w14:textId="7058E5DD" w:rsidR="006F35B0" w:rsidRDefault="006F35B0" w:rsidP="006F35B0">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Next, the BLL will send a request to the DAL to delete the existing Station image(if any). The BLL will then create a FileUploadToken to be passed back to the client to allow the client to upload the new Image file to the server.</w:t>
      </w:r>
    </w:p>
    <w:p w14:paraId="738C8A3D" w14:textId="77777777" w:rsidR="006F35B0" w:rsidRDefault="006F35B0" w:rsidP="006F35B0">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2858CE3E" w14:textId="1D773FFB" w:rsidR="006F35B0" w:rsidRDefault="006F35B0" w:rsidP="006F35B0">
      <w:pPr>
        <w:spacing w:after="120"/>
        <w:jc w:val="both"/>
        <w:rPr>
          <w:rFonts w:ascii="Arial" w:hAnsi="Arial" w:cs="Arial"/>
          <w:sz w:val="24"/>
        </w:rPr>
      </w:pPr>
      <w:r>
        <w:rPr>
          <w:rFonts w:ascii="Arial" w:hAnsi="Arial" w:cs="Arial"/>
          <w:sz w:val="24"/>
        </w:rPr>
        <w:t>Finally, the BLL will then send a request to the DAL to update any modified Station data.</w:t>
      </w:r>
    </w:p>
    <w:p w14:paraId="71A04DDA" w14:textId="77777777" w:rsidR="006F35B0" w:rsidRDefault="006F35B0" w:rsidP="006F35B0">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2DD7A29A" w14:textId="77777777" w:rsidR="006F35B0" w:rsidRPr="00423BD1" w:rsidRDefault="006F35B0" w:rsidP="006F35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4CB37A4" w14:textId="77777777" w:rsidR="006F35B0" w:rsidRDefault="006F35B0" w:rsidP="00FB0FB4">
      <w:pPr>
        <w:spacing w:after="120"/>
        <w:jc w:val="both"/>
        <w:rPr>
          <w:rFonts w:ascii="Arial" w:hAnsi="Arial" w:cs="Arial"/>
          <w:sz w:val="24"/>
          <w:highlight w:val="yellow"/>
        </w:rPr>
      </w:pPr>
    </w:p>
    <w:p w14:paraId="3FBC23A2"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62935818" w14:textId="77777777" w:rsidR="00395A63" w:rsidRPr="00395A63" w:rsidRDefault="00395A63" w:rsidP="00395A63">
      <w:pPr>
        <w:pStyle w:val="BodyText"/>
      </w:pPr>
    </w:p>
    <w:p w14:paraId="6A39FD3D" w14:textId="771F3AF1" w:rsidR="00395A63" w:rsidRDefault="00395A63" w:rsidP="00395A63">
      <w:pPr>
        <w:pStyle w:val="Heading3"/>
      </w:pPr>
      <w:bookmarkStart w:id="115" w:name="_Toc304794994"/>
      <w:r>
        <w:t>3.6.3 DeleteStation</w:t>
      </w:r>
      <w:bookmarkEnd w:id="115"/>
    </w:p>
    <w:p w14:paraId="7947596F" w14:textId="74BF3457" w:rsidR="00E71DA9" w:rsidRPr="00EC7593" w:rsidRDefault="00E71DA9" w:rsidP="00E71DA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w:t>
      </w:r>
      <w:r w:rsidRPr="00EC7593">
        <w:rPr>
          <w:rFonts w:ascii="Arial" w:hAnsi="Arial" w:cs="Arial"/>
          <w:sz w:val="24"/>
        </w:rPr>
        <w:t xml:space="preserve"> API</w:t>
      </w:r>
      <w:r>
        <w:rPr>
          <w:rFonts w:ascii="Arial" w:hAnsi="Arial" w:cs="Arial"/>
          <w:sz w:val="24"/>
        </w:rPr>
        <w:t xml:space="preserve"> allows the client to delete User-created Station. For security purposes, only the requesting User can delete a Station in which they have created. This API will use an </w:t>
      </w:r>
      <w:r>
        <w:rPr>
          <w:rFonts w:ascii="Arial" w:hAnsi="Arial" w:cs="Arial"/>
          <w:sz w:val="24"/>
        </w:rPr>
        <w:lastRenderedPageBreak/>
        <w:t xml:space="preserve">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The API layer will serialize the send that data to the BLL for validation.</w:t>
      </w:r>
    </w:p>
    <w:p w14:paraId="7FBF1FDD" w14:textId="0A615F61" w:rsidR="00E71DA9" w:rsidRPr="00E71DA9" w:rsidRDefault="00E71DA9" w:rsidP="00E71DA9">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w:t>
      </w:r>
    </w:p>
    <w:p w14:paraId="241B90DD" w14:textId="7FA83B82" w:rsidR="00E71DA9" w:rsidRPr="00EC7593" w:rsidRDefault="00E71DA9" w:rsidP="00E71DA9">
      <w:pPr>
        <w:spacing w:after="120"/>
        <w:jc w:val="both"/>
        <w:rPr>
          <w:rFonts w:ascii="Arial" w:hAnsi="Arial" w:cs="Arial"/>
          <w:sz w:val="24"/>
        </w:rPr>
      </w:pPr>
      <w:r>
        <w:rPr>
          <w:rFonts w:ascii="Arial" w:hAnsi="Arial" w:cs="Arial"/>
          <w:sz w:val="24"/>
        </w:rPr>
        <w:t>If all data is validated in the BLL, the BLL will send a delete request to the DAL to delete the Station, along with the Image(if any) associated with the Station, and finally, remove the Station from any associated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50913145" w14:textId="77777777" w:rsidR="00E71DA9" w:rsidRDefault="00E71DA9" w:rsidP="00E71DA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C887041" w14:textId="77777777" w:rsidR="00E71DA9" w:rsidRDefault="00E71DA9" w:rsidP="00FB0FB4">
      <w:pPr>
        <w:spacing w:after="120"/>
        <w:jc w:val="both"/>
        <w:rPr>
          <w:rFonts w:ascii="Arial" w:hAnsi="Arial" w:cs="Arial"/>
          <w:sz w:val="24"/>
          <w:highlight w:val="yellow"/>
        </w:rPr>
      </w:pPr>
    </w:p>
    <w:p w14:paraId="166D9E47"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49A76FE1" w14:textId="77777777" w:rsidR="00395A63" w:rsidRPr="00395A63" w:rsidRDefault="00395A63" w:rsidP="00395A63">
      <w:pPr>
        <w:pStyle w:val="BodyText"/>
      </w:pPr>
    </w:p>
    <w:p w14:paraId="329E1F30" w14:textId="248D66AD" w:rsidR="00395A63" w:rsidRDefault="00395A63" w:rsidP="00395A63">
      <w:pPr>
        <w:pStyle w:val="Heading3"/>
      </w:pPr>
      <w:bookmarkStart w:id="116" w:name="_Toc304794995"/>
      <w:r>
        <w:t>3.6.4 DeleteStationCategories</w:t>
      </w:r>
      <w:bookmarkEnd w:id="116"/>
    </w:p>
    <w:p w14:paraId="2F683156" w14:textId="2EFD2DAE" w:rsidR="006039AC" w:rsidRPr="00EC7593" w:rsidRDefault="006039AC" w:rsidP="006039AC">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DeleteStationCategories</w:t>
      </w:r>
      <w:r w:rsidRPr="00EC7593">
        <w:rPr>
          <w:rFonts w:ascii="Arial" w:hAnsi="Arial" w:cs="Arial"/>
          <w:sz w:val="24"/>
        </w:rPr>
        <w:t xml:space="preserve"> API</w:t>
      </w:r>
      <w:r>
        <w:rPr>
          <w:rFonts w:ascii="Arial" w:hAnsi="Arial" w:cs="Arial"/>
          <w:sz w:val="24"/>
        </w:rPr>
        <w:t xml:space="preserve"> allows the client to remove a User-created Station from specified Categories. For security purposes, only the requesting User can remove a Station in which they have created from any Categories.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as well as a </w:t>
      </w:r>
      <w:r>
        <w:rPr>
          <w:rFonts w:ascii="Arial" w:hAnsi="Arial" w:cs="Arial"/>
          <w:i/>
          <w:sz w:val="24"/>
        </w:rPr>
        <w:t>Categories</w:t>
      </w:r>
      <w:r>
        <w:rPr>
          <w:rFonts w:ascii="Arial" w:hAnsi="Arial" w:cs="Arial"/>
          <w:sz w:val="24"/>
        </w:rPr>
        <w:t xml:space="preserve"> property that will contain an array of </w:t>
      </w:r>
      <w:r>
        <w:rPr>
          <w:rFonts w:ascii="Arial" w:hAnsi="Arial" w:cs="Arial"/>
          <w:i/>
          <w:sz w:val="24"/>
        </w:rPr>
        <w:t>Category</w:t>
      </w:r>
      <w:r>
        <w:rPr>
          <w:rFonts w:ascii="Arial" w:hAnsi="Arial" w:cs="Arial"/>
          <w:sz w:val="24"/>
        </w:rPr>
        <w:t xml:space="preserve"> objects.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Each Category object within the </w:t>
      </w:r>
      <w:r w:rsidRPr="006039AC">
        <w:rPr>
          <w:rFonts w:ascii="Arial" w:hAnsi="Arial" w:cs="Arial"/>
          <w:i/>
          <w:sz w:val="24"/>
        </w:rPr>
        <w:t>Categories</w:t>
      </w:r>
      <w:r>
        <w:rPr>
          <w:rFonts w:ascii="Arial" w:hAnsi="Arial" w:cs="Arial"/>
          <w:sz w:val="24"/>
        </w:rPr>
        <w:t xml:space="preserve"> property will require either the </w:t>
      </w:r>
      <w:r>
        <w:rPr>
          <w:rFonts w:ascii="Arial" w:hAnsi="Arial" w:cs="Arial"/>
          <w:i/>
          <w:sz w:val="24"/>
        </w:rPr>
        <w:t>Id</w:t>
      </w:r>
      <w:r>
        <w:rPr>
          <w:rFonts w:ascii="Arial" w:hAnsi="Arial" w:cs="Arial"/>
          <w:sz w:val="24"/>
        </w:rPr>
        <w:t xml:space="preserve"> property,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properties. The API layer will serialize the send that data to the BLL for validation.</w:t>
      </w:r>
    </w:p>
    <w:p w14:paraId="4B398583" w14:textId="16B5EB88" w:rsidR="006039AC" w:rsidRPr="006039AC" w:rsidRDefault="006039AC" w:rsidP="006039AC">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 The BLL will send a request to the DAL to retrieve each Category using either the </w:t>
      </w:r>
      <w:r>
        <w:rPr>
          <w:rFonts w:ascii="Arial" w:hAnsi="Arial" w:cs="Arial"/>
          <w:i/>
          <w:sz w:val="24"/>
        </w:rPr>
        <w:t>Id</w:t>
      </w:r>
      <w:r>
        <w:rPr>
          <w:rFonts w:ascii="Arial" w:hAnsi="Arial" w:cs="Arial"/>
          <w:sz w:val="24"/>
        </w:rPr>
        <w:t xml:space="preserve"> of the Category,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of the Category.</w:t>
      </w:r>
    </w:p>
    <w:p w14:paraId="78C3CCB0" w14:textId="15CCBD4A" w:rsidR="006039AC" w:rsidRPr="00EC7593" w:rsidRDefault="006039AC" w:rsidP="006039AC">
      <w:pPr>
        <w:spacing w:after="120"/>
        <w:jc w:val="both"/>
        <w:rPr>
          <w:rFonts w:ascii="Arial" w:hAnsi="Arial" w:cs="Arial"/>
          <w:sz w:val="24"/>
        </w:rPr>
      </w:pPr>
      <w:r>
        <w:rPr>
          <w:rFonts w:ascii="Arial" w:hAnsi="Arial" w:cs="Arial"/>
          <w:sz w:val="24"/>
        </w:rPr>
        <w:t>If all data is validated in the BLL, the BLL will send a delete request to the DAL to delete the Station from all requested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0A907939" w14:textId="77777777" w:rsidR="006039AC" w:rsidRDefault="006039AC" w:rsidP="006039A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16F8C5B" w14:textId="77777777" w:rsidR="006039AC" w:rsidRDefault="006039AC" w:rsidP="00FB0FB4">
      <w:pPr>
        <w:spacing w:after="120"/>
        <w:jc w:val="both"/>
        <w:rPr>
          <w:rFonts w:ascii="Arial" w:hAnsi="Arial" w:cs="Arial"/>
          <w:sz w:val="24"/>
          <w:highlight w:val="yellow"/>
        </w:rPr>
      </w:pPr>
    </w:p>
    <w:p w14:paraId="57C23440"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lastRenderedPageBreak/>
        <w:t>ADD DATA FLOW DIAGRAM HERE</w:t>
      </w:r>
    </w:p>
    <w:p w14:paraId="377BD871" w14:textId="77777777" w:rsidR="00395A63" w:rsidRPr="00395A63" w:rsidRDefault="00395A63" w:rsidP="00395A63">
      <w:pPr>
        <w:pStyle w:val="BodyText"/>
      </w:pPr>
    </w:p>
    <w:p w14:paraId="2135B5D5" w14:textId="7174B554" w:rsidR="00395A63" w:rsidRDefault="00395A63" w:rsidP="00395A63">
      <w:pPr>
        <w:pStyle w:val="Heading3"/>
      </w:pPr>
      <w:bookmarkStart w:id="117" w:name="_Toc304794996"/>
      <w:r>
        <w:t>3.6.5 GetStations</w:t>
      </w:r>
      <w:bookmarkEnd w:id="117"/>
    </w:p>
    <w:p w14:paraId="326199D5" w14:textId="77777777" w:rsidR="00B33F38" w:rsidRDefault="00B33F38" w:rsidP="00FB0FB4">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at minimum, a </w:t>
      </w:r>
      <w:r>
        <w:rPr>
          <w:rFonts w:ascii="Arial" w:hAnsi="Arial" w:cs="Arial"/>
          <w:i/>
          <w:sz w:val="24"/>
        </w:rPr>
        <w:t xml:space="preserve">token </w:t>
      </w:r>
      <w:r>
        <w:rPr>
          <w:rFonts w:ascii="Arial" w:hAnsi="Arial" w:cs="Arial"/>
          <w:sz w:val="24"/>
        </w:rPr>
        <w:t>URL parameter. This API can also accept the following URL parameters:</w:t>
      </w:r>
    </w:p>
    <w:p w14:paraId="5FFC8CBE" w14:textId="1AC9103D"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stationId – </w:t>
      </w:r>
      <w:r w:rsidR="008D2255">
        <w:rPr>
          <w:rFonts w:ascii="Arial" w:hAnsi="Arial" w:cs="Arial"/>
          <w:sz w:val="24"/>
        </w:rPr>
        <w:t>the Id of the Station</w:t>
      </w:r>
    </w:p>
    <w:p w14:paraId="1E95991B" w14:textId="1ACB317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name – </w:t>
      </w:r>
      <w:r w:rsidR="008D2255">
        <w:rPr>
          <w:rFonts w:ascii="Arial" w:hAnsi="Arial" w:cs="Arial"/>
          <w:sz w:val="24"/>
        </w:rPr>
        <w:t>the Name of the Station</w:t>
      </w:r>
    </w:p>
    <w:p w14:paraId="50D3A8C4" w14:textId="0058101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userId –</w:t>
      </w:r>
      <w:r w:rsidR="00B17D1D">
        <w:rPr>
          <w:rFonts w:ascii="Arial" w:hAnsi="Arial" w:cs="Arial"/>
          <w:b/>
          <w:i/>
          <w:sz w:val="24"/>
        </w:rPr>
        <w:t xml:space="preserve"> </w:t>
      </w:r>
      <w:r w:rsidR="008D2255">
        <w:rPr>
          <w:rFonts w:ascii="Arial" w:hAnsi="Arial" w:cs="Arial"/>
          <w:sz w:val="24"/>
        </w:rPr>
        <w:t>the UserId of the Station</w:t>
      </w:r>
    </w:p>
    <w:p w14:paraId="49D12435" w14:textId="1AC022D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displayName – </w:t>
      </w:r>
      <w:r w:rsidR="008D2255">
        <w:rPr>
          <w:rFonts w:ascii="Arial" w:hAnsi="Arial" w:cs="Arial"/>
          <w:sz w:val="24"/>
        </w:rPr>
        <w:t>the DisplayName of the User</w:t>
      </w:r>
    </w:p>
    <w:p w14:paraId="767875D9" w14:textId="3FC62AC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email – </w:t>
      </w:r>
      <w:r w:rsidR="008D2255">
        <w:rPr>
          <w:rFonts w:ascii="Arial" w:hAnsi="Arial" w:cs="Arial"/>
          <w:sz w:val="24"/>
        </w:rPr>
        <w:t>the EmailAddress of the User</w:t>
      </w:r>
    </w:p>
    <w:p w14:paraId="74213EB9" w14:textId="23BF5A70"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categoryId – </w:t>
      </w:r>
      <w:r w:rsidR="008D2255">
        <w:rPr>
          <w:rFonts w:ascii="Arial" w:hAnsi="Arial" w:cs="Arial"/>
          <w:sz w:val="24"/>
        </w:rPr>
        <w:t>the Id of the Category</w:t>
      </w:r>
    </w:p>
    <w:p w14:paraId="0CD2FBF3" w14:textId="576FB2E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 – </w:t>
      </w:r>
      <w:r w:rsidR="008D2255">
        <w:rPr>
          <w:rFonts w:ascii="Arial" w:hAnsi="Arial" w:cs="Arial"/>
          <w:sz w:val="24"/>
        </w:rPr>
        <w:t>the Name of the Category</w:t>
      </w:r>
    </w:p>
    <w:p w14:paraId="03B91C19" w14:textId="025FE6A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categoryParentId – </w:t>
      </w:r>
      <w:r w:rsidR="008D2255">
        <w:rPr>
          <w:rFonts w:ascii="Arial" w:hAnsi="Arial" w:cs="Arial"/>
          <w:sz w:val="24"/>
        </w:rPr>
        <w:t>the ParentId of the Category</w:t>
      </w:r>
    </w:p>
    <w:p w14:paraId="0EE5D97B" w14:textId="77777777" w:rsidR="008D2255" w:rsidRDefault="008D2255" w:rsidP="00FB0FB4">
      <w:pPr>
        <w:spacing w:after="120"/>
        <w:jc w:val="both"/>
        <w:rPr>
          <w:rFonts w:ascii="Arial" w:hAnsi="Arial" w:cs="Arial"/>
          <w:sz w:val="24"/>
        </w:rPr>
      </w:pPr>
      <w:r>
        <w:rPr>
          <w:rFonts w:ascii="Arial" w:hAnsi="Arial" w:cs="Arial"/>
          <w:sz w:val="24"/>
        </w:rPr>
        <w:t xml:space="preserve">First, the API will attempt to find a valid </w:t>
      </w:r>
      <w:r>
        <w:rPr>
          <w:rFonts w:ascii="Arial" w:hAnsi="Arial" w:cs="Arial"/>
          <w:i/>
          <w:sz w:val="24"/>
        </w:rPr>
        <w:t xml:space="preserve">stationId </w:t>
      </w:r>
      <w:r>
        <w:rPr>
          <w:rFonts w:ascii="Arial" w:hAnsi="Arial" w:cs="Arial"/>
          <w:sz w:val="24"/>
        </w:rPr>
        <w:t xml:space="preserve">URL parameter and send a request to the BLL to find a specified Station with the provided </w:t>
      </w:r>
      <w:r>
        <w:rPr>
          <w:rFonts w:ascii="Arial" w:hAnsi="Arial" w:cs="Arial"/>
          <w:i/>
          <w:sz w:val="24"/>
        </w:rPr>
        <w:t xml:space="preserve">stationId. </w:t>
      </w:r>
      <w:r>
        <w:rPr>
          <w:rFonts w:ascii="Arial" w:hAnsi="Arial" w:cs="Arial"/>
          <w:sz w:val="24"/>
        </w:rPr>
        <w:t xml:space="preserve">If the </w:t>
      </w:r>
      <w:r>
        <w:rPr>
          <w:rFonts w:ascii="Arial" w:hAnsi="Arial" w:cs="Arial"/>
          <w:i/>
          <w:sz w:val="24"/>
        </w:rPr>
        <w:t>stationId</w:t>
      </w:r>
      <w:r>
        <w:rPr>
          <w:rFonts w:ascii="Arial" w:hAnsi="Arial" w:cs="Arial"/>
          <w:sz w:val="24"/>
        </w:rPr>
        <w:t xml:space="preserve"> is not provided the API will attempt to find the </w:t>
      </w:r>
      <w:r>
        <w:rPr>
          <w:rFonts w:ascii="Arial" w:hAnsi="Arial" w:cs="Arial"/>
          <w:i/>
          <w:sz w:val="24"/>
        </w:rPr>
        <w:t xml:space="preserve">name </w:t>
      </w:r>
      <w:r>
        <w:rPr>
          <w:rFonts w:ascii="Arial" w:hAnsi="Arial" w:cs="Arial"/>
          <w:sz w:val="24"/>
        </w:rPr>
        <w:t xml:space="preserve">and </w:t>
      </w:r>
      <w:r>
        <w:rPr>
          <w:rFonts w:ascii="Arial" w:hAnsi="Arial" w:cs="Arial"/>
          <w:i/>
          <w:sz w:val="24"/>
        </w:rPr>
        <w:t>userId</w:t>
      </w:r>
      <w:r>
        <w:rPr>
          <w:rFonts w:ascii="Arial" w:hAnsi="Arial" w:cs="Arial"/>
          <w:sz w:val="24"/>
        </w:rPr>
        <w:t xml:space="preserve"> URL parameters and send a request to the BLL to find a specified Station by the Name of the Station and the UserId of the Station owner. </w:t>
      </w:r>
    </w:p>
    <w:p w14:paraId="605CE332" w14:textId="77777777" w:rsidR="008D2255" w:rsidRDefault="008D2255" w:rsidP="00FB0FB4">
      <w:pPr>
        <w:spacing w:after="120"/>
        <w:jc w:val="both"/>
        <w:rPr>
          <w:rFonts w:ascii="Arial" w:hAnsi="Arial" w:cs="Arial"/>
          <w:sz w:val="24"/>
        </w:rPr>
      </w:pPr>
      <w:r>
        <w:rPr>
          <w:rFonts w:ascii="Arial" w:hAnsi="Arial" w:cs="Arial"/>
          <w:sz w:val="24"/>
        </w:rPr>
        <w:t xml:space="preserve">If the </w:t>
      </w:r>
      <w:r>
        <w:rPr>
          <w:rFonts w:ascii="Arial" w:hAnsi="Arial" w:cs="Arial"/>
          <w:i/>
          <w:sz w:val="24"/>
        </w:rPr>
        <w:t xml:space="preserve">stationId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are not defined, the API will then attempt to send a request to the BLL to retrieve all stations by a specified User using the </w:t>
      </w:r>
      <w:r>
        <w:rPr>
          <w:rFonts w:ascii="Arial" w:hAnsi="Arial" w:cs="Arial"/>
          <w:i/>
          <w:sz w:val="24"/>
        </w:rPr>
        <w:t>userId</w:t>
      </w:r>
      <w:r>
        <w:rPr>
          <w:rFonts w:ascii="Arial" w:hAnsi="Arial" w:cs="Arial"/>
          <w:sz w:val="24"/>
        </w:rPr>
        <w:t xml:space="preserve"> URL parameter. If the </w:t>
      </w:r>
      <w:r>
        <w:rPr>
          <w:rFonts w:ascii="Arial" w:hAnsi="Arial" w:cs="Arial"/>
          <w:i/>
          <w:sz w:val="24"/>
        </w:rPr>
        <w:t xml:space="preserve">userId </w:t>
      </w:r>
      <w:r>
        <w:rPr>
          <w:rFonts w:ascii="Arial" w:hAnsi="Arial" w:cs="Arial"/>
          <w:sz w:val="24"/>
        </w:rPr>
        <w:t xml:space="preserve">URL parameter is not defined, the API will then attempt to send a request to the BLL to find all stations by a specified User using the </w:t>
      </w:r>
      <w:r>
        <w:rPr>
          <w:rFonts w:ascii="Arial" w:hAnsi="Arial" w:cs="Arial"/>
          <w:i/>
          <w:sz w:val="24"/>
        </w:rPr>
        <w:t xml:space="preserve">displayName </w:t>
      </w:r>
      <w:r>
        <w:rPr>
          <w:rFonts w:ascii="Arial" w:hAnsi="Arial" w:cs="Arial"/>
          <w:sz w:val="24"/>
        </w:rPr>
        <w:t xml:space="preserve">or </w:t>
      </w:r>
      <w:r>
        <w:rPr>
          <w:rFonts w:ascii="Arial" w:hAnsi="Arial" w:cs="Arial"/>
          <w:i/>
          <w:sz w:val="24"/>
        </w:rPr>
        <w:t xml:space="preserve">email </w:t>
      </w:r>
      <w:r>
        <w:rPr>
          <w:rFonts w:ascii="Arial" w:hAnsi="Arial" w:cs="Arial"/>
          <w:sz w:val="24"/>
        </w:rPr>
        <w:t xml:space="preserve">URL parameters. </w:t>
      </w:r>
    </w:p>
    <w:p w14:paraId="0D60D2B7" w14:textId="77777777" w:rsidR="008D2255" w:rsidRDefault="008D2255" w:rsidP="00FB0FB4">
      <w:pPr>
        <w:spacing w:after="120"/>
        <w:jc w:val="both"/>
        <w:rPr>
          <w:rFonts w:ascii="Arial" w:hAnsi="Arial" w:cs="Arial"/>
          <w:sz w:val="24"/>
        </w:rPr>
      </w:pPr>
      <w:r>
        <w:rPr>
          <w:rFonts w:ascii="Arial" w:hAnsi="Arial" w:cs="Arial"/>
          <w:sz w:val="24"/>
        </w:rPr>
        <w:t xml:space="preserve">If those URL parameters are not defined, the API will attempt to send a request to the BLL retrieve all Stations that are categorized in a specified Category using the </w:t>
      </w:r>
      <w:r>
        <w:rPr>
          <w:rFonts w:ascii="Arial" w:hAnsi="Arial" w:cs="Arial"/>
          <w:i/>
          <w:sz w:val="24"/>
        </w:rPr>
        <w:t>categoryId</w:t>
      </w:r>
      <w:r>
        <w:rPr>
          <w:rFonts w:ascii="Arial" w:hAnsi="Arial" w:cs="Arial"/>
          <w:sz w:val="24"/>
        </w:rPr>
        <w:t xml:space="preserve"> URL parameter. If the </w:t>
      </w:r>
      <w:r>
        <w:rPr>
          <w:rFonts w:ascii="Arial" w:hAnsi="Arial" w:cs="Arial"/>
          <w:i/>
          <w:sz w:val="24"/>
        </w:rPr>
        <w:t>categoryId</w:t>
      </w:r>
      <w:r>
        <w:rPr>
          <w:rFonts w:ascii="Arial" w:hAnsi="Arial" w:cs="Arial"/>
          <w:sz w:val="24"/>
        </w:rPr>
        <w:t xml:space="preserve"> URL parameter is not defined, the API will then attempt to send a request to the BLL to retrieve all Stations that are categorized in a specified Category using the </w:t>
      </w:r>
      <w:r>
        <w:rPr>
          <w:rFonts w:ascii="Arial" w:hAnsi="Arial" w:cs="Arial"/>
          <w:i/>
          <w:sz w:val="24"/>
        </w:rPr>
        <w:t>category</w:t>
      </w:r>
      <w:r>
        <w:rPr>
          <w:rFonts w:ascii="Arial" w:hAnsi="Arial" w:cs="Arial"/>
          <w:sz w:val="24"/>
        </w:rPr>
        <w:t xml:space="preserve"> and </w:t>
      </w:r>
      <w:r>
        <w:rPr>
          <w:rFonts w:ascii="Arial" w:hAnsi="Arial" w:cs="Arial"/>
          <w:i/>
          <w:sz w:val="24"/>
        </w:rPr>
        <w:t>categoryParentId</w:t>
      </w:r>
      <w:r>
        <w:rPr>
          <w:rFonts w:ascii="Arial" w:hAnsi="Arial" w:cs="Arial"/>
          <w:sz w:val="24"/>
        </w:rPr>
        <w:t xml:space="preserve"> URL parameters. </w:t>
      </w:r>
    </w:p>
    <w:p w14:paraId="136CE549" w14:textId="56807532" w:rsidR="008D2255" w:rsidRPr="008D2255" w:rsidRDefault="008D2255" w:rsidP="00FB0FB4">
      <w:pPr>
        <w:spacing w:after="120"/>
        <w:jc w:val="both"/>
        <w:rPr>
          <w:rFonts w:ascii="Arial" w:hAnsi="Arial" w:cs="Arial"/>
          <w:i/>
          <w:sz w:val="24"/>
        </w:rPr>
      </w:pPr>
      <w:r>
        <w:rPr>
          <w:rFonts w:ascii="Arial" w:hAnsi="Arial" w:cs="Arial"/>
          <w:sz w:val="24"/>
        </w:rPr>
        <w:t xml:space="preserve">Finally, if no URL parameters are defined, the API will send a request to the BLL to retrieve all Stations that belong to the requesting User using the required </w:t>
      </w:r>
      <w:r>
        <w:rPr>
          <w:rFonts w:ascii="Arial" w:hAnsi="Arial" w:cs="Arial"/>
          <w:i/>
          <w:sz w:val="24"/>
        </w:rPr>
        <w:t xml:space="preserve">token </w:t>
      </w:r>
      <w:r>
        <w:rPr>
          <w:rFonts w:ascii="Arial" w:hAnsi="Arial" w:cs="Arial"/>
          <w:sz w:val="24"/>
        </w:rPr>
        <w:t>URL parameter</w:t>
      </w:r>
      <w:r>
        <w:rPr>
          <w:rFonts w:ascii="Arial" w:hAnsi="Arial" w:cs="Arial"/>
          <w:i/>
          <w:sz w:val="24"/>
        </w:rPr>
        <w:t>.</w:t>
      </w:r>
    </w:p>
    <w:p w14:paraId="505B681F" w14:textId="044EA847" w:rsidR="00FB0FB4" w:rsidRDefault="008D2255" w:rsidP="00FB0FB4">
      <w:pPr>
        <w:spacing w:after="120"/>
        <w:jc w:val="both"/>
        <w:rPr>
          <w:rFonts w:ascii="Arial" w:hAnsi="Arial" w:cs="Arial"/>
          <w:sz w:val="24"/>
        </w:rPr>
      </w:pPr>
      <w:r>
        <w:rPr>
          <w:rFonts w:ascii="Arial" w:hAnsi="Arial" w:cs="Arial"/>
          <w:sz w:val="24"/>
        </w:rPr>
        <w:t>If the BLL finds 1 or more Stations in any of the above scenarios, the BLL will send requests to the DAL to retrieve the Image and Category data for each Station</w:t>
      </w:r>
      <w:r w:rsidR="00B33F38">
        <w:rPr>
          <w:rFonts w:ascii="Arial" w:hAnsi="Arial" w:cs="Arial"/>
          <w:sz w:val="24"/>
        </w:rPr>
        <w:t>.</w:t>
      </w:r>
      <w:r>
        <w:rPr>
          <w:rFonts w:ascii="Arial" w:hAnsi="Arial" w:cs="Arial"/>
          <w:sz w:val="24"/>
        </w:rPr>
        <w:t xml:space="preserve"> The BLL will send all of this data back to the API layer, where the data will be serialized and sent back to the client in the form of an HTTP 200 response.</w:t>
      </w:r>
    </w:p>
    <w:p w14:paraId="19B389E5" w14:textId="697AF96F" w:rsidR="008D2255" w:rsidRDefault="008D2255"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054B338" w14:textId="77777777" w:rsidR="00B33F38" w:rsidRPr="00FB0FB4" w:rsidRDefault="00B33F38" w:rsidP="00FB0FB4">
      <w:pPr>
        <w:spacing w:after="120"/>
        <w:jc w:val="both"/>
        <w:rPr>
          <w:rFonts w:ascii="Arial" w:hAnsi="Arial" w:cs="Arial"/>
          <w:sz w:val="24"/>
        </w:rPr>
      </w:pPr>
    </w:p>
    <w:p w14:paraId="5DB6442D"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52B2864" w14:textId="77777777" w:rsidR="00395A63" w:rsidRPr="00395A63" w:rsidRDefault="00395A63" w:rsidP="00395A63">
      <w:pPr>
        <w:pStyle w:val="BodyText"/>
      </w:pPr>
    </w:p>
    <w:p w14:paraId="670622DF" w14:textId="04D64F64" w:rsidR="00395A63" w:rsidRDefault="00395A63" w:rsidP="00395A63">
      <w:pPr>
        <w:pStyle w:val="Heading3"/>
      </w:pPr>
      <w:bookmarkStart w:id="118" w:name="_Toc304794997"/>
      <w:r>
        <w:lastRenderedPageBreak/>
        <w:t>3.6.6 GetAllStations</w:t>
      </w:r>
      <w:bookmarkEnd w:id="118"/>
    </w:p>
    <w:p w14:paraId="7916F5C6" w14:textId="1ABAD701" w:rsidR="00FC7483" w:rsidRPr="00EC7593" w:rsidRDefault="00FC7483" w:rsidP="00FC7483">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 </w:t>
      </w:r>
      <w:r>
        <w:rPr>
          <w:rFonts w:ascii="Arial" w:hAnsi="Arial" w:cs="Arial"/>
          <w:i/>
          <w:sz w:val="24"/>
        </w:rPr>
        <w:t xml:space="preserve">token </w:t>
      </w:r>
      <w:r>
        <w:rPr>
          <w:rFonts w:ascii="Arial" w:hAnsi="Arial" w:cs="Arial"/>
          <w:sz w:val="24"/>
        </w:rPr>
        <w:t>URL parameter. The API layer will serialize the send that data to the BLL for validation.</w:t>
      </w:r>
    </w:p>
    <w:p w14:paraId="459EF9AB" w14:textId="39519445" w:rsidR="00FC7483" w:rsidRPr="00EC7593" w:rsidRDefault="00FC7483" w:rsidP="00FC7483">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all active Stations. Once the BLL has retrieved the Stations, it will collect the Image and Category data associated to each Station. Finally, the BLL will return all data to the API, where it will be serialized and sent to the client in an HTTP 200 response.</w:t>
      </w:r>
    </w:p>
    <w:p w14:paraId="34626729" w14:textId="68C1C0E2" w:rsidR="00FB0FB4" w:rsidRDefault="00FC7483" w:rsidP="00FC748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B1DD28" w14:textId="77777777" w:rsidR="00FC7483" w:rsidRPr="00FB0FB4" w:rsidRDefault="00FC7483" w:rsidP="00FC7483">
      <w:pPr>
        <w:spacing w:after="120"/>
        <w:jc w:val="both"/>
        <w:rPr>
          <w:rFonts w:ascii="Arial" w:hAnsi="Arial" w:cs="Arial"/>
          <w:sz w:val="24"/>
        </w:rPr>
      </w:pPr>
    </w:p>
    <w:p w14:paraId="03B946CB" w14:textId="077E02F4" w:rsidR="00395A63" w:rsidRDefault="00FB0FB4" w:rsidP="00FC7483">
      <w:pPr>
        <w:spacing w:after="120"/>
        <w:jc w:val="both"/>
        <w:rPr>
          <w:rFonts w:ascii="Arial" w:hAnsi="Arial" w:cs="Arial"/>
          <w:sz w:val="24"/>
        </w:rPr>
      </w:pPr>
      <w:r w:rsidRPr="00EC7593">
        <w:rPr>
          <w:rFonts w:ascii="Arial" w:hAnsi="Arial" w:cs="Arial"/>
          <w:sz w:val="24"/>
          <w:highlight w:val="yellow"/>
        </w:rPr>
        <w:t>ADD DATA FLOW DIAGRAM HERE</w:t>
      </w:r>
    </w:p>
    <w:p w14:paraId="0843FFB2" w14:textId="77777777" w:rsidR="00FC7483" w:rsidRPr="00FC7483" w:rsidRDefault="00FC7483" w:rsidP="00FC7483">
      <w:pPr>
        <w:spacing w:after="120"/>
        <w:jc w:val="both"/>
        <w:rPr>
          <w:rFonts w:ascii="Arial" w:hAnsi="Arial" w:cs="Arial"/>
          <w:sz w:val="24"/>
        </w:rPr>
      </w:pPr>
    </w:p>
    <w:p w14:paraId="255D3C12" w14:textId="3B96252A" w:rsidR="00395A63" w:rsidRDefault="00395A63" w:rsidP="00395A63">
      <w:pPr>
        <w:pStyle w:val="Heading3"/>
      </w:pPr>
      <w:bookmarkStart w:id="119" w:name="_Toc304794998"/>
      <w:r>
        <w:t>3.6.7 GetStationFollowers</w:t>
      </w:r>
      <w:bookmarkEnd w:id="119"/>
    </w:p>
    <w:p w14:paraId="0FD42306" w14:textId="3FEA0388" w:rsidR="00C81EE7" w:rsidRPr="00EC7593" w:rsidRDefault="00C81EE7" w:rsidP="00C81EE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GetStationFollowers</w:t>
      </w:r>
      <w:r w:rsidRPr="00EC7593">
        <w:rPr>
          <w:rFonts w:ascii="Arial" w:hAnsi="Arial" w:cs="Arial"/>
          <w:sz w:val="24"/>
        </w:rPr>
        <w:t xml:space="preserve"> API</w:t>
      </w:r>
      <w:r>
        <w:rPr>
          <w:rFonts w:ascii="Arial" w:hAnsi="Arial" w:cs="Arial"/>
          <w:sz w:val="24"/>
        </w:rPr>
        <w:t xml:space="preserve"> allows the client to retrieve a list of followers for a specified Station. This API will use an HTTP GET request, and will require a </w:t>
      </w:r>
      <w:r>
        <w:rPr>
          <w:rFonts w:ascii="Arial" w:hAnsi="Arial" w:cs="Arial"/>
          <w:i/>
          <w:sz w:val="24"/>
        </w:rPr>
        <w:t xml:space="preserve">token </w:t>
      </w:r>
      <w:r>
        <w:rPr>
          <w:rFonts w:ascii="Arial" w:hAnsi="Arial" w:cs="Arial"/>
          <w:sz w:val="24"/>
        </w:rPr>
        <w:t xml:space="preserve">URL parameter and an </w:t>
      </w:r>
      <w:r>
        <w:rPr>
          <w:rFonts w:ascii="Arial" w:hAnsi="Arial" w:cs="Arial"/>
          <w:i/>
          <w:sz w:val="24"/>
        </w:rPr>
        <w:t>id</w:t>
      </w:r>
      <w:r>
        <w:rPr>
          <w:rFonts w:ascii="Arial" w:hAnsi="Arial" w:cs="Arial"/>
          <w:sz w:val="24"/>
        </w:rPr>
        <w:t xml:space="preserve"> URL parameter that will contain the Id of the Station. The API layer will serialize the send that data to the BLL for validation.</w:t>
      </w:r>
    </w:p>
    <w:p w14:paraId="58505573" w14:textId="26482CF7" w:rsidR="00C81EE7" w:rsidRPr="00EC7593" w:rsidRDefault="00C81EE7" w:rsidP="00C81EE7">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 Once the BLL has retrieved the Station, it will send another request to the DAL to retrieve an array of User records that follow the Station. For security reasons, any sensitive User information will be removed from every User in the result set. Finally, the BLL will return all data to the API, where it will be serialized and sent to the client in an HTTP 200 response.</w:t>
      </w:r>
    </w:p>
    <w:p w14:paraId="7F6261C7" w14:textId="77777777" w:rsidR="00C81EE7" w:rsidRDefault="00C81EE7" w:rsidP="00C81EE7">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B8F9778" w14:textId="77777777" w:rsidR="00C81EE7" w:rsidRDefault="00C81EE7" w:rsidP="00C81EE7">
      <w:pPr>
        <w:spacing w:after="120"/>
        <w:jc w:val="both"/>
        <w:rPr>
          <w:rFonts w:ascii="Arial" w:hAnsi="Arial" w:cs="Arial"/>
          <w:sz w:val="24"/>
        </w:rPr>
      </w:pPr>
    </w:p>
    <w:p w14:paraId="567F0188" w14:textId="7C4E1BDB" w:rsidR="00FB0FB4" w:rsidRDefault="00FB0FB4" w:rsidP="00C81EE7">
      <w:pPr>
        <w:spacing w:after="120"/>
        <w:jc w:val="both"/>
        <w:rPr>
          <w:rFonts w:ascii="Arial" w:hAnsi="Arial" w:cs="Arial"/>
          <w:sz w:val="24"/>
        </w:rPr>
      </w:pPr>
      <w:r w:rsidRPr="00EC7593">
        <w:rPr>
          <w:rFonts w:ascii="Arial" w:hAnsi="Arial" w:cs="Arial"/>
          <w:sz w:val="24"/>
          <w:highlight w:val="yellow"/>
        </w:rPr>
        <w:t>ADD DATA FLOW DIAGRAM HERE</w:t>
      </w:r>
    </w:p>
    <w:p w14:paraId="75DD91A4" w14:textId="77777777" w:rsidR="00395A63" w:rsidRPr="00395A63" w:rsidRDefault="00395A63" w:rsidP="00395A63">
      <w:pPr>
        <w:pStyle w:val="BodyText"/>
      </w:pPr>
    </w:p>
    <w:p w14:paraId="05BCEB29" w14:textId="03B1A609" w:rsidR="00395A63" w:rsidRDefault="00395A63" w:rsidP="00395A63">
      <w:pPr>
        <w:pStyle w:val="Heading3"/>
      </w:pPr>
      <w:bookmarkStart w:id="120" w:name="_Toc304794999"/>
      <w:r>
        <w:t>3.6.8 FollowStation</w:t>
      </w:r>
      <w:bookmarkEnd w:id="120"/>
    </w:p>
    <w:p w14:paraId="2BD49F16" w14:textId="16E7E397" w:rsidR="00F46EA9" w:rsidRPr="00EC7593" w:rsidRDefault="00F46EA9" w:rsidP="00F46EA9">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FollowStation API will let the client send a request for a User to follow a Station. This API will use an HTTP POST request, and will require the </w:t>
      </w:r>
      <w:r w:rsidRPr="00F46EA9">
        <w:rPr>
          <w:rFonts w:ascii="Arial" w:hAnsi="Arial" w:cs="Arial"/>
          <w:i/>
          <w:sz w:val="24"/>
        </w:rPr>
        <w:t>Token</w:t>
      </w:r>
      <w:r>
        <w:rPr>
          <w:rFonts w:ascii="Arial" w:hAnsi="Arial" w:cs="Arial"/>
          <w:sz w:val="24"/>
        </w:rPr>
        <w:t xml:space="preserve"> property and a </w:t>
      </w:r>
      <w:r w:rsidRPr="00F46EA9">
        <w:rPr>
          <w:rFonts w:ascii="Arial" w:hAnsi="Arial" w:cs="Arial"/>
          <w:i/>
          <w:sz w:val="24"/>
        </w:rPr>
        <w:t>Station</w:t>
      </w:r>
      <w:r>
        <w:rPr>
          <w:rFonts w:ascii="Arial" w:hAnsi="Arial" w:cs="Arial"/>
          <w:sz w:val="24"/>
        </w:rPr>
        <w:t xml:space="preserve"> object property, with the </w:t>
      </w:r>
      <w:r w:rsidRPr="00F46EA9">
        <w:rPr>
          <w:rFonts w:ascii="Arial" w:hAnsi="Arial" w:cs="Arial"/>
          <w:i/>
          <w:sz w:val="24"/>
        </w:rPr>
        <w:t>Station</w:t>
      </w:r>
      <w:r>
        <w:rPr>
          <w:rFonts w:ascii="Arial" w:hAnsi="Arial" w:cs="Arial"/>
          <w:sz w:val="24"/>
        </w:rPr>
        <w:t xml:space="preserve"> object containing either an </w:t>
      </w:r>
      <w:r w:rsidRPr="00F46EA9">
        <w:rPr>
          <w:rFonts w:ascii="Arial" w:hAnsi="Arial" w:cs="Arial"/>
          <w:i/>
          <w:sz w:val="24"/>
        </w:rPr>
        <w:t>Id</w:t>
      </w:r>
      <w:r>
        <w:rPr>
          <w:rFonts w:ascii="Arial" w:hAnsi="Arial" w:cs="Arial"/>
          <w:sz w:val="24"/>
        </w:rPr>
        <w:t xml:space="preserve"> property, or the </w:t>
      </w:r>
      <w:r w:rsidRPr="00F46EA9">
        <w:rPr>
          <w:rFonts w:ascii="Arial" w:hAnsi="Arial" w:cs="Arial"/>
          <w:i/>
          <w:sz w:val="24"/>
        </w:rPr>
        <w:t>Name</w:t>
      </w:r>
      <w:r>
        <w:rPr>
          <w:rFonts w:ascii="Arial" w:hAnsi="Arial" w:cs="Arial"/>
          <w:sz w:val="24"/>
        </w:rPr>
        <w:t xml:space="preserve"> and </w:t>
      </w:r>
      <w:r w:rsidRPr="00F46EA9">
        <w:rPr>
          <w:rFonts w:ascii="Arial" w:hAnsi="Arial" w:cs="Arial"/>
          <w:i/>
          <w:sz w:val="24"/>
        </w:rPr>
        <w:t>UserId</w:t>
      </w:r>
      <w:r>
        <w:rPr>
          <w:rFonts w:ascii="Arial" w:hAnsi="Arial" w:cs="Arial"/>
          <w:sz w:val="24"/>
        </w:rPr>
        <w:t xml:space="preserve"> properties.</w:t>
      </w:r>
      <w:r w:rsidRPr="00F46EA9">
        <w:rPr>
          <w:rFonts w:ascii="Arial" w:hAnsi="Arial" w:cs="Arial"/>
          <w:sz w:val="24"/>
        </w:rPr>
        <w:t xml:space="preserve"> </w:t>
      </w:r>
      <w:r>
        <w:rPr>
          <w:rFonts w:ascii="Arial" w:hAnsi="Arial" w:cs="Arial"/>
          <w:sz w:val="24"/>
        </w:rPr>
        <w:t>The API layer will serialize the send that data to the BLL for validation.</w:t>
      </w:r>
    </w:p>
    <w:p w14:paraId="616AAEB9" w14:textId="19004472" w:rsidR="00FB0FB4" w:rsidRDefault="00D960A4"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w:t>
      </w:r>
      <w:r>
        <w:rPr>
          <w:rFonts w:ascii="Arial" w:hAnsi="Arial" w:cs="Arial"/>
          <w:sz w:val="24"/>
        </w:rPr>
        <w:lastRenderedPageBreak/>
        <w:t xml:space="preserve">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 Once the BLL has retrieved the Station, it will send another request to the DAL to add the requesting User as a Station follower. Finally, the BLL will retrieve the Station Image and Station Categories (if any) and return this information to the API. The API will serialize this information and send it back to the client in an HTTP 200 response.</w:t>
      </w:r>
    </w:p>
    <w:p w14:paraId="1A6C0411" w14:textId="77777777" w:rsidR="00D960A4" w:rsidRDefault="00D960A4" w:rsidP="00D960A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C6E522A" w14:textId="77777777" w:rsidR="00F46EA9" w:rsidRPr="00FB0FB4" w:rsidRDefault="00F46EA9" w:rsidP="00FB0FB4">
      <w:pPr>
        <w:spacing w:after="120"/>
        <w:jc w:val="both"/>
        <w:rPr>
          <w:rFonts w:ascii="Arial" w:hAnsi="Arial" w:cs="Arial"/>
          <w:sz w:val="24"/>
        </w:rPr>
      </w:pPr>
    </w:p>
    <w:p w14:paraId="54BDD3C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0292DBF" w14:textId="77777777" w:rsidR="00395A63" w:rsidRPr="00395A63" w:rsidRDefault="00395A63" w:rsidP="00395A63">
      <w:pPr>
        <w:pStyle w:val="BodyText"/>
      </w:pPr>
    </w:p>
    <w:p w14:paraId="0A1C889D" w14:textId="6EF24D97" w:rsidR="00395A63" w:rsidRDefault="00395A63" w:rsidP="00395A63">
      <w:pPr>
        <w:pStyle w:val="Heading3"/>
      </w:pPr>
      <w:bookmarkStart w:id="121" w:name="_Toc304795000"/>
      <w:r>
        <w:t>3.6.9 UnfollowStation</w:t>
      </w:r>
      <w:bookmarkEnd w:id="121"/>
    </w:p>
    <w:p w14:paraId="1171B08A" w14:textId="653AFB77" w:rsidR="00FB0FB4" w:rsidRDefault="00D960A4"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UnfollowStation API will let the client send a request for a User to unfollow a Station. This API will use an HTTP POST request, and follows the same data structure and data flow as the FollowStation API (section 3.6.8).</w:t>
      </w:r>
    </w:p>
    <w:p w14:paraId="142186BF" w14:textId="22CDF945" w:rsidR="00D960A4" w:rsidRDefault="00D960A4" w:rsidP="00FB0FB4">
      <w:pPr>
        <w:spacing w:after="120"/>
        <w:jc w:val="both"/>
        <w:rPr>
          <w:rFonts w:ascii="Arial" w:hAnsi="Arial" w:cs="Arial"/>
          <w:sz w:val="24"/>
        </w:rPr>
      </w:pPr>
      <w:r>
        <w:rPr>
          <w:rFonts w:ascii="Arial" w:hAnsi="Arial" w:cs="Arial"/>
          <w:sz w:val="24"/>
        </w:rPr>
        <w:t>The only difference in these two calls is that after the UnfollowStation request has been validated at the BLL, the BLL will send a request to the DAL to remove the User as a Follower of the requested station. The BLL will then return a response to the API layer, and the API will send an HTTP 202 Accepted response back to the client.</w:t>
      </w:r>
    </w:p>
    <w:p w14:paraId="40113C57" w14:textId="77777777" w:rsidR="00D960A4" w:rsidRDefault="00D960A4" w:rsidP="00D960A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7BC5B8E" w14:textId="77777777" w:rsidR="00D960A4" w:rsidRPr="00FB0FB4" w:rsidRDefault="00D960A4" w:rsidP="00FB0FB4">
      <w:pPr>
        <w:spacing w:after="120"/>
        <w:jc w:val="both"/>
        <w:rPr>
          <w:rFonts w:ascii="Arial" w:hAnsi="Arial" w:cs="Arial"/>
          <w:sz w:val="24"/>
        </w:rPr>
      </w:pPr>
    </w:p>
    <w:p w14:paraId="518E69A9"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6CCEB40" w14:textId="77777777" w:rsidR="00395A63" w:rsidRPr="00395A63" w:rsidRDefault="00395A63" w:rsidP="00395A63">
      <w:pPr>
        <w:pStyle w:val="BodyText"/>
      </w:pPr>
    </w:p>
    <w:p w14:paraId="609779B0" w14:textId="7E1A88AD" w:rsidR="00395A63" w:rsidRDefault="00395A63" w:rsidP="00395A63">
      <w:pPr>
        <w:pStyle w:val="Heading3"/>
      </w:pPr>
      <w:bookmarkStart w:id="122" w:name="_Toc304795001"/>
      <w:r>
        <w:t>3.6.10 CreateStationPost</w:t>
      </w:r>
      <w:bookmarkEnd w:id="122"/>
    </w:p>
    <w:p w14:paraId="0E536361" w14:textId="60C3E1FE" w:rsidR="00FB0FB4" w:rsidRDefault="006E5B5C"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CreateStationPost API will allow the client send a public Message to a Station. This API will use an HTTP PUT or POST request, and will require a </w:t>
      </w:r>
      <w:r w:rsidRPr="006E5B5C">
        <w:rPr>
          <w:rFonts w:ascii="Arial" w:hAnsi="Arial" w:cs="Arial"/>
          <w:i/>
          <w:sz w:val="24"/>
        </w:rPr>
        <w:t>Token</w:t>
      </w:r>
      <w:r>
        <w:rPr>
          <w:rFonts w:ascii="Arial" w:hAnsi="Arial" w:cs="Arial"/>
          <w:sz w:val="24"/>
        </w:rPr>
        <w:t xml:space="preserve"> property, a </w:t>
      </w:r>
      <w:r w:rsidRPr="006E5B5C">
        <w:rPr>
          <w:rFonts w:ascii="Arial" w:hAnsi="Arial" w:cs="Arial"/>
          <w:i/>
          <w:sz w:val="24"/>
        </w:rPr>
        <w:t>Station</w:t>
      </w:r>
      <w:r>
        <w:rPr>
          <w:rFonts w:ascii="Arial" w:hAnsi="Arial" w:cs="Arial"/>
          <w:sz w:val="24"/>
        </w:rPr>
        <w:t xml:space="preserve"> object property, and a </w:t>
      </w:r>
      <w:r w:rsidRPr="006E5B5C">
        <w:rPr>
          <w:rFonts w:ascii="Arial" w:hAnsi="Arial" w:cs="Arial"/>
          <w:i/>
          <w:sz w:val="24"/>
        </w:rPr>
        <w:t>Message</w:t>
      </w:r>
      <w:r>
        <w:rPr>
          <w:rFonts w:ascii="Arial" w:hAnsi="Arial" w:cs="Arial"/>
          <w:sz w:val="24"/>
        </w:rPr>
        <w:t xml:space="preserve"> object property. The Station object property will require either an </w:t>
      </w:r>
      <w:r w:rsidRPr="006E5B5C">
        <w:rPr>
          <w:rFonts w:ascii="Arial" w:hAnsi="Arial" w:cs="Arial"/>
          <w:i/>
          <w:sz w:val="24"/>
        </w:rPr>
        <w:t>Id</w:t>
      </w:r>
      <w:r>
        <w:rPr>
          <w:rFonts w:ascii="Arial" w:hAnsi="Arial" w:cs="Arial"/>
          <w:sz w:val="24"/>
        </w:rPr>
        <w:t xml:space="preserve"> property or the </w:t>
      </w:r>
      <w:r w:rsidRPr="006E5B5C">
        <w:rPr>
          <w:rFonts w:ascii="Arial" w:hAnsi="Arial" w:cs="Arial"/>
          <w:i/>
          <w:sz w:val="24"/>
        </w:rPr>
        <w:t>Name</w:t>
      </w:r>
      <w:r>
        <w:rPr>
          <w:rFonts w:ascii="Arial" w:hAnsi="Arial" w:cs="Arial"/>
          <w:sz w:val="24"/>
        </w:rPr>
        <w:t xml:space="preserve"> and </w:t>
      </w:r>
      <w:r w:rsidRPr="006E5B5C">
        <w:rPr>
          <w:rFonts w:ascii="Arial" w:hAnsi="Arial" w:cs="Arial"/>
          <w:i/>
          <w:sz w:val="24"/>
        </w:rPr>
        <w:t>UserId</w:t>
      </w:r>
      <w:r>
        <w:rPr>
          <w:rFonts w:ascii="Arial" w:hAnsi="Arial" w:cs="Arial"/>
          <w:sz w:val="24"/>
        </w:rPr>
        <w:t xml:space="preserve"> properties. The </w:t>
      </w:r>
      <w:r w:rsidRPr="006E5B5C">
        <w:rPr>
          <w:rFonts w:ascii="Arial" w:hAnsi="Arial" w:cs="Arial"/>
          <w:i/>
          <w:sz w:val="24"/>
        </w:rPr>
        <w:t>Message</w:t>
      </w:r>
      <w:r>
        <w:rPr>
          <w:rFonts w:ascii="Arial" w:hAnsi="Arial" w:cs="Arial"/>
          <w:sz w:val="24"/>
        </w:rPr>
        <w:t xml:space="preserve"> object property follows the same requirements as any other API sending a </w:t>
      </w:r>
      <w:r w:rsidRPr="006E5B5C">
        <w:rPr>
          <w:rFonts w:ascii="Arial" w:hAnsi="Arial" w:cs="Arial"/>
          <w:i/>
          <w:sz w:val="24"/>
        </w:rPr>
        <w:t>Message</w:t>
      </w:r>
      <w:r>
        <w:rPr>
          <w:rFonts w:ascii="Arial" w:hAnsi="Arial" w:cs="Arial"/>
          <w:sz w:val="24"/>
        </w:rPr>
        <w:t xml:space="preserve"> object (please refer to section 3.4 Messages API).</w:t>
      </w:r>
      <w:r w:rsidRPr="006E5B5C">
        <w:rPr>
          <w:rFonts w:ascii="Arial" w:hAnsi="Arial" w:cs="Arial"/>
          <w:sz w:val="24"/>
        </w:rPr>
        <w:t xml:space="preserve"> </w:t>
      </w:r>
      <w:r>
        <w:rPr>
          <w:rFonts w:ascii="Arial" w:hAnsi="Arial" w:cs="Arial"/>
          <w:sz w:val="24"/>
        </w:rPr>
        <w:t>The API layer will serialize the send that data to the BLL for validation.</w:t>
      </w:r>
    </w:p>
    <w:p w14:paraId="78D8F5FD" w14:textId="6BF40626" w:rsidR="006C7A9B" w:rsidRDefault="006E5B5C"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xml:space="preserve">. Next, the BLL will send a request to the DAL to retrieve the requested Station. </w:t>
      </w:r>
      <w:r w:rsidR="00B4636E">
        <w:rPr>
          <w:rFonts w:ascii="Arial" w:hAnsi="Arial" w:cs="Arial"/>
          <w:sz w:val="24"/>
        </w:rPr>
        <w:t xml:space="preserve">After the BLL has retrieved the Station record, it will validate that the requesting User is a follower of the requested Station. </w:t>
      </w:r>
      <w:r>
        <w:rPr>
          <w:rFonts w:ascii="Arial" w:hAnsi="Arial" w:cs="Arial"/>
          <w:sz w:val="24"/>
        </w:rPr>
        <w:t>Next, the BLL will send a request to the DAL to create a new Message record. If the Message record contains Image, Video, or UserMelody metadata, those records will be added to the database, and the BLL will create a FileUploadToken that will be returned to the client. Finally, t</w:t>
      </w:r>
      <w:r w:rsidR="006C7A9B">
        <w:rPr>
          <w:rFonts w:ascii="Arial" w:hAnsi="Arial" w:cs="Arial"/>
          <w:sz w:val="24"/>
        </w:rPr>
        <w:t xml:space="preserve">he BLL will associate the newly created Message to the Station, and will send a new </w:t>
      </w:r>
      <w:r w:rsidR="006C7A9B">
        <w:rPr>
          <w:rFonts w:ascii="Arial" w:hAnsi="Arial" w:cs="Arial"/>
          <w:sz w:val="24"/>
        </w:rPr>
        <w:lastRenderedPageBreak/>
        <w:t xml:space="preserve">StationMessage object back to the API. The API will serialize this information and send it back to the client in an HTTP 200 </w:t>
      </w:r>
      <w:r w:rsidR="008F2C35">
        <w:rPr>
          <w:rFonts w:ascii="Arial" w:hAnsi="Arial" w:cs="Arial"/>
          <w:sz w:val="24"/>
        </w:rPr>
        <w:t>response</w:t>
      </w:r>
      <w:r w:rsidR="006C7A9B">
        <w:rPr>
          <w:rFonts w:ascii="Arial" w:hAnsi="Arial" w:cs="Arial"/>
          <w:sz w:val="24"/>
        </w:rPr>
        <w:t>.</w:t>
      </w:r>
    </w:p>
    <w:p w14:paraId="358E1FD2" w14:textId="27BCF114" w:rsidR="006C7A9B" w:rsidRDefault="006C7A9B"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FE4BDE3" w14:textId="77777777" w:rsidR="006E5B5C" w:rsidRPr="00FB0FB4" w:rsidRDefault="006E5B5C" w:rsidP="00FB0FB4">
      <w:pPr>
        <w:spacing w:after="120"/>
        <w:jc w:val="both"/>
        <w:rPr>
          <w:rFonts w:ascii="Arial" w:hAnsi="Arial" w:cs="Arial"/>
          <w:sz w:val="24"/>
        </w:rPr>
      </w:pPr>
    </w:p>
    <w:p w14:paraId="0E69E18D" w14:textId="6B645AF0" w:rsidR="00395A63" w:rsidRDefault="00FB0FB4" w:rsidP="00B4636E">
      <w:pPr>
        <w:spacing w:after="120"/>
        <w:jc w:val="both"/>
        <w:rPr>
          <w:rFonts w:ascii="Arial" w:hAnsi="Arial" w:cs="Arial"/>
          <w:sz w:val="24"/>
        </w:rPr>
      </w:pPr>
      <w:r w:rsidRPr="00EC7593">
        <w:rPr>
          <w:rFonts w:ascii="Arial" w:hAnsi="Arial" w:cs="Arial"/>
          <w:sz w:val="24"/>
          <w:highlight w:val="yellow"/>
        </w:rPr>
        <w:t>ADD DATA FLOW DIAGRAM HERE</w:t>
      </w:r>
    </w:p>
    <w:p w14:paraId="040191F1" w14:textId="77777777" w:rsidR="00B4636E" w:rsidRPr="00B4636E" w:rsidRDefault="00B4636E" w:rsidP="00B4636E">
      <w:pPr>
        <w:spacing w:after="120"/>
        <w:jc w:val="both"/>
        <w:rPr>
          <w:rFonts w:ascii="Arial" w:hAnsi="Arial" w:cs="Arial"/>
          <w:sz w:val="24"/>
        </w:rPr>
      </w:pPr>
    </w:p>
    <w:p w14:paraId="0055FEBF" w14:textId="4E0B7165" w:rsidR="00395A63" w:rsidRDefault="00395A63" w:rsidP="00395A63">
      <w:pPr>
        <w:pStyle w:val="Heading3"/>
      </w:pPr>
      <w:bookmarkStart w:id="123" w:name="_Toc304795002"/>
      <w:r>
        <w:t>3.6.11 CreateStationMessage</w:t>
      </w:r>
      <w:bookmarkEnd w:id="123"/>
    </w:p>
    <w:p w14:paraId="70DCB6B6" w14:textId="5E20CE03" w:rsidR="00B4636E" w:rsidRDefault="00775513"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CreateStationMessage API will allow the client to send a private Message to a Station. This API will use an HTTP PUT o</w:t>
      </w:r>
      <w:r w:rsidR="00572650">
        <w:rPr>
          <w:rFonts w:ascii="Arial" w:hAnsi="Arial" w:cs="Arial"/>
          <w:sz w:val="24"/>
        </w:rPr>
        <w:t>r PO</w:t>
      </w:r>
      <w:r>
        <w:rPr>
          <w:rFonts w:ascii="Arial" w:hAnsi="Arial" w:cs="Arial"/>
          <w:sz w:val="24"/>
        </w:rPr>
        <w:t xml:space="preserve">ST request, and follows the same data structure and data flow as the CreateStationPost API (see section 3.6.10). </w:t>
      </w:r>
    </w:p>
    <w:p w14:paraId="5BDBE295" w14:textId="77777777" w:rsidR="00B4636E" w:rsidRDefault="00775513" w:rsidP="00FB0FB4">
      <w:pPr>
        <w:spacing w:after="120"/>
        <w:jc w:val="both"/>
        <w:rPr>
          <w:rFonts w:ascii="Arial" w:hAnsi="Arial" w:cs="Arial"/>
          <w:sz w:val="24"/>
        </w:rPr>
      </w:pPr>
      <w:r>
        <w:rPr>
          <w:rFonts w:ascii="Arial" w:hAnsi="Arial" w:cs="Arial"/>
          <w:sz w:val="24"/>
        </w:rPr>
        <w:t>The</w:t>
      </w:r>
      <w:r w:rsidR="00B4636E">
        <w:rPr>
          <w:rFonts w:ascii="Arial" w:hAnsi="Arial" w:cs="Arial"/>
          <w:sz w:val="24"/>
        </w:rPr>
        <w:t>re</w:t>
      </w:r>
      <w:r>
        <w:rPr>
          <w:rFonts w:ascii="Arial" w:hAnsi="Arial" w:cs="Arial"/>
          <w:sz w:val="24"/>
        </w:rPr>
        <w:t xml:space="preserve"> </w:t>
      </w:r>
      <w:r w:rsidR="00B4636E">
        <w:rPr>
          <w:rFonts w:ascii="Arial" w:hAnsi="Arial" w:cs="Arial"/>
          <w:sz w:val="24"/>
        </w:rPr>
        <w:t>are two</w:t>
      </w:r>
      <w:r>
        <w:rPr>
          <w:rFonts w:ascii="Arial" w:hAnsi="Arial" w:cs="Arial"/>
          <w:sz w:val="24"/>
        </w:rPr>
        <w:t xml:space="preserve"> difference</w:t>
      </w:r>
      <w:r w:rsidR="00B4636E">
        <w:rPr>
          <w:rFonts w:ascii="Arial" w:hAnsi="Arial" w:cs="Arial"/>
          <w:sz w:val="24"/>
        </w:rPr>
        <w:t>s</w:t>
      </w:r>
      <w:r>
        <w:rPr>
          <w:rFonts w:ascii="Arial" w:hAnsi="Arial" w:cs="Arial"/>
          <w:sz w:val="24"/>
        </w:rPr>
        <w:t xml:space="preserve"> between the CreateStationPost and CreateStationMessage APIs</w:t>
      </w:r>
      <w:r w:rsidR="00B4636E">
        <w:rPr>
          <w:rFonts w:ascii="Arial" w:hAnsi="Arial" w:cs="Arial"/>
          <w:sz w:val="24"/>
        </w:rPr>
        <w:t>:</w:t>
      </w:r>
    </w:p>
    <w:p w14:paraId="3121E42D" w14:textId="476EBD74" w:rsidR="00FB0FB4" w:rsidRDefault="00B4636E" w:rsidP="00B4636E">
      <w:pPr>
        <w:pStyle w:val="ListParagraph"/>
        <w:numPr>
          <w:ilvl w:val="0"/>
          <w:numId w:val="27"/>
        </w:numPr>
        <w:spacing w:after="120"/>
        <w:jc w:val="both"/>
        <w:rPr>
          <w:rFonts w:ascii="Arial" w:hAnsi="Arial" w:cs="Arial"/>
          <w:sz w:val="24"/>
        </w:rPr>
      </w:pPr>
      <w:r w:rsidRPr="00B4636E">
        <w:rPr>
          <w:rFonts w:ascii="Arial" w:hAnsi="Arial" w:cs="Arial"/>
          <w:sz w:val="24"/>
        </w:rPr>
        <w:t>The</w:t>
      </w:r>
      <w:r w:rsidR="00775513" w:rsidRPr="00B4636E">
        <w:rPr>
          <w:rFonts w:ascii="Arial" w:hAnsi="Arial" w:cs="Arial"/>
          <w:sz w:val="24"/>
        </w:rPr>
        <w:t xml:space="preserve"> CreateStationPost API creates and returns a new StationMessage object with the </w:t>
      </w:r>
      <w:r w:rsidR="00775513" w:rsidRPr="00B4636E">
        <w:rPr>
          <w:rFonts w:ascii="Arial" w:hAnsi="Arial" w:cs="Arial"/>
          <w:i/>
          <w:sz w:val="24"/>
        </w:rPr>
        <w:t>IsPrivate</w:t>
      </w:r>
      <w:r w:rsidR="00775513" w:rsidRPr="00B4636E">
        <w:rPr>
          <w:rFonts w:ascii="Arial" w:hAnsi="Arial" w:cs="Arial"/>
          <w:sz w:val="24"/>
        </w:rPr>
        <w:t xml:space="preserve"> property set to false, while the CreateStationMessage API creates and returns a new StationMessage object with the </w:t>
      </w:r>
      <w:r w:rsidR="00775513" w:rsidRPr="00B4636E">
        <w:rPr>
          <w:rFonts w:ascii="Arial" w:hAnsi="Arial" w:cs="Arial"/>
          <w:i/>
          <w:sz w:val="24"/>
        </w:rPr>
        <w:t>IsPrivate</w:t>
      </w:r>
      <w:r w:rsidR="00775513" w:rsidRPr="00B4636E">
        <w:rPr>
          <w:rFonts w:ascii="Arial" w:hAnsi="Arial" w:cs="Arial"/>
          <w:sz w:val="24"/>
        </w:rPr>
        <w:t xml:space="preserve"> property set to true.</w:t>
      </w:r>
    </w:p>
    <w:p w14:paraId="5A38C30F" w14:textId="4EA00172" w:rsidR="00B4636E" w:rsidRPr="00B4636E" w:rsidRDefault="00B4636E" w:rsidP="00B4636E">
      <w:pPr>
        <w:pStyle w:val="ListParagraph"/>
        <w:numPr>
          <w:ilvl w:val="0"/>
          <w:numId w:val="27"/>
        </w:numPr>
        <w:spacing w:after="120"/>
        <w:jc w:val="both"/>
        <w:rPr>
          <w:rFonts w:ascii="Arial" w:hAnsi="Arial" w:cs="Arial"/>
          <w:sz w:val="24"/>
        </w:rPr>
      </w:pPr>
      <w:r>
        <w:rPr>
          <w:rFonts w:ascii="Arial" w:hAnsi="Arial" w:cs="Arial"/>
          <w:sz w:val="24"/>
        </w:rPr>
        <w:t>The CreateStationPost API validates at the BLL that the requesting User is a follower of the requested Station, while the CreateStationMessage API does not.</w:t>
      </w:r>
    </w:p>
    <w:p w14:paraId="7631B497" w14:textId="77777777" w:rsidR="00775513" w:rsidRDefault="00775513" w:rsidP="0077551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12A850C" w14:textId="77777777" w:rsidR="00775513" w:rsidRPr="00FB0FB4" w:rsidRDefault="00775513" w:rsidP="00FB0FB4">
      <w:pPr>
        <w:spacing w:after="120"/>
        <w:jc w:val="both"/>
        <w:rPr>
          <w:rFonts w:ascii="Arial" w:hAnsi="Arial" w:cs="Arial"/>
          <w:sz w:val="24"/>
        </w:rPr>
      </w:pPr>
    </w:p>
    <w:p w14:paraId="0EFE95E6" w14:textId="4B487BA1" w:rsidR="00395A63" w:rsidRDefault="00FB0FB4" w:rsidP="00B4636E">
      <w:pPr>
        <w:spacing w:after="120"/>
        <w:jc w:val="both"/>
        <w:rPr>
          <w:rFonts w:ascii="Arial" w:hAnsi="Arial" w:cs="Arial"/>
          <w:sz w:val="24"/>
        </w:rPr>
      </w:pPr>
      <w:r w:rsidRPr="00EC7593">
        <w:rPr>
          <w:rFonts w:ascii="Arial" w:hAnsi="Arial" w:cs="Arial"/>
          <w:sz w:val="24"/>
          <w:highlight w:val="yellow"/>
        </w:rPr>
        <w:t>ADD DATA FLOW DIAGRAM HERE</w:t>
      </w:r>
    </w:p>
    <w:p w14:paraId="36BBA85B" w14:textId="77777777" w:rsidR="00B4636E" w:rsidRPr="00B4636E" w:rsidRDefault="00B4636E" w:rsidP="00B4636E">
      <w:pPr>
        <w:spacing w:after="120"/>
        <w:jc w:val="both"/>
        <w:rPr>
          <w:rFonts w:ascii="Arial" w:hAnsi="Arial" w:cs="Arial"/>
          <w:sz w:val="24"/>
        </w:rPr>
      </w:pPr>
    </w:p>
    <w:p w14:paraId="5AFA43E4" w14:textId="4BF302DC" w:rsidR="00395A63" w:rsidRDefault="00395A63" w:rsidP="00395A63">
      <w:pPr>
        <w:pStyle w:val="Heading3"/>
      </w:pPr>
      <w:bookmarkStart w:id="124" w:name="_Toc304795003"/>
      <w:r>
        <w:t>3.6.12 CreateStation</w:t>
      </w:r>
      <w:r w:rsidR="001A65CE">
        <w:t>Post</w:t>
      </w:r>
      <w:r>
        <w:t>Reply</w:t>
      </w:r>
      <w:bookmarkEnd w:id="124"/>
    </w:p>
    <w:p w14:paraId="4C4CA9BE" w14:textId="64534F42" w:rsidR="00FB0FB4" w:rsidRPr="00572650" w:rsidRDefault="00572650"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CreateStationMessageReply API will allow a client to reply to a received Station Message. This API will use an HTTP POST request, and requires a </w:t>
      </w:r>
      <w:r w:rsidRPr="00572650">
        <w:rPr>
          <w:rFonts w:ascii="Arial" w:hAnsi="Arial" w:cs="Arial"/>
          <w:i/>
          <w:sz w:val="24"/>
        </w:rPr>
        <w:t>Token</w:t>
      </w:r>
      <w:r>
        <w:rPr>
          <w:rFonts w:ascii="Arial" w:hAnsi="Arial" w:cs="Arial"/>
          <w:sz w:val="24"/>
        </w:rPr>
        <w:t xml:space="preserve"> property, a </w:t>
      </w:r>
      <w:r w:rsidRPr="00572650">
        <w:rPr>
          <w:rFonts w:ascii="Arial" w:hAnsi="Arial" w:cs="Arial"/>
          <w:i/>
          <w:sz w:val="24"/>
        </w:rPr>
        <w:t>StationMessage</w:t>
      </w:r>
      <w:r>
        <w:rPr>
          <w:rFonts w:ascii="Arial" w:hAnsi="Arial" w:cs="Arial"/>
          <w:sz w:val="24"/>
        </w:rPr>
        <w:t xml:space="preserve"> object property, and a </w:t>
      </w:r>
      <w:r w:rsidRPr="00572650">
        <w:rPr>
          <w:rFonts w:ascii="Arial" w:hAnsi="Arial" w:cs="Arial"/>
          <w:i/>
          <w:sz w:val="24"/>
        </w:rPr>
        <w:t>Message</w:t>
      </w:r>
      <w:r>
        <w:rPr>
          <w:rFonts w:ascii="Arial" w:hAnsi="Arial" w:cs="Arial"/>
          <w:sz w:val="24"/>
        </w:rPr>
        <w:t xml:space="preserve"> object property. The </w:t>
      </w:r>
      <w:r>
        <w:rPr>
          <w:rFonts w:ascii="Arial" w:hAnsi="Arial" w:cs="Arial"/>
          <w:i/>
          <w:sz w:val="24"/>
        </w:rPr>
        <w:t>StationMessage</w:t>
      </w:r>
      <w:r>
        <w:rPr>
          <w:rFonts w:ascii="Arial" w:hAnsi="Arial" w:cs="Arial"/>
          <w:sz w:val="24"/>
        </w:rPr>
        <w:t xml:space="preserve"> object property only requires an </w:t>
      </w:r>
      <w:r>
        <w:rPr>
          <w:rFonts w:ascii="Arial" w:hAnsi="Arial" w:cs="Arial"/>
          <w:i/>
          <w:sz w:val="24"/>
        </w:rPr>
        <w:t>Id</w:t>
      </w:r>
      <w:r>
        <w:rPr>
          <w:rFonts w:ascii="Arial" w:hAnsi="Arial" w:cs="Arial"/>
          <w:sz w:val="24"/>
        </w:rPr>
        <w:t xml:space="preserve"> property.</w:t>
      </w:r>
      <w:r w:rsidRPr="00572650">
        <w:rPr>
          <w:rFonts w:ascii="Arial" w:hAnsi="Arial" w:cs="Arial"/>
          <w:sz w:val="24"/>
        </w:rPr>
        <w:t xml:space="preserve"> </w:t>
      </w:r>
      <w:r>
        <w:rPr>
          <w:rFonts w:ascii="Arial" w:hAnsi="Arial" w:cs="Arial"/>
          <w:sz w:val="24"/>
        </w:rPr>
        <w:t xml:space="preserve">The </w:t>
      </w:r>
      <w:r w:rsidRPr="006E5B5C">
        <w:rPr>
          <w:rFonts w:ascii="Arial" w:hAnsi="Arial" w:cs="Arial"/>
          <w:i/>
          <w:sz w:val="24"/>
        </w:rPr>
        <w:t>Message</w:t>
      </w:r>
      <w:r>
        <w:rPr>
          <w:rFonts w:ascii="Arial" w:hAnsi="Arial" w:cs="Arial"/>
          <w:sz w:val="24"/>
        </w:rPr>
        <w:t xml:space="preserve"> object property follows the same requirements as any other API sending a </w:t>
      </w:r>
      <w:r w:rsidRPr="006E5B5C">
        <w:rPr>
          <w:rFonts w:ascii="Arial" w:hAnsi="Arial" w:cs="Arial"/>
          <w:i/>
          <w:sz w:val="24"/>
        </w:rPr>
        <w:t>Message</w:t>
      </w:r>
      <w:r>
        <w:rPr>
          <w:rFonts w:ascii="Arial" w:hAnsi="Arial" w:cs="Arial"/>
          <w:sz w:val="24"/>
        </w:rPr>
        <w:t xml:space="preserve"> object (please refer to section 3.4 Messages API).</w:t>
      </w:r>
      <w:r w:rsidRPr="006E5B5C">
        <w:rPr>
          <w:rFonts w:ascii="Arial" w:hAnsi="Arial" w:cs="Arial"/>
          <w:sz w:val="24"/>
        </w:rPr>
        <w:t xml:space="preserve"> </w:t>
      </w:r>
      <w:r>
        <w:rPr>
          <w:rFonts w:ascii="Arial" w:hAnsi="Arial" w:cs="Arial"/>
          <w:sz w:val="24"/>
        </w:rPr>
        <w:t>The API layer will serialize the send that data to the BLL for validation.</w:t>
      </w:r>
    </w:p>
    <w:p w14:paraId="099AF54A" w14:textId="1AA94CCD" w:rsidR="00572650" w:rsidRDefault="001F2C99"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 After the BLL has retrieved the StationMessage record, it will check to see if the requested StationMessage has the IsPrivate property set to false. Next, the BLL will check to see if the requesting User is a Follower of the Station to which the retrieved StationMessage belongs.</w:t>
      </w:r>
    </w:p>
    <w:p w14:paraId="08AFC9C0" w14:textId="1F33BF08" w:rsidR="001F2C99" w:rsidRDefault="001F2C99" w:rsidP="001F2C99">
      <w:pPr>
        <w:spacing w:after="120"/>
        <w:jc w:val="both"/>
        <w:rPr>
          <w:rFonts w:ascii="Arial" w:hAnsi="Arial" w:cs="Arial"/>
          <w:sz w:val="24"/>
        </w:rPr>
      </w:pPr>
      <w:r>
        <w:rPr>
          <w:rFonts w:ascii="Arial" w:hAnsi="Arial" w:cs="Arial"/>
          <w:sz w:val="24"/>
        </w:rPr>
        <w:t xml:space="preserve">Finally, the BLL will send a request to the DAL to create a new Message record. If the Message record contains Image, Video, or UserMelody metadata, those records will be added to the database, and the BLL will create a FileUploadToken that will be returned to the client. Finally, the BLL will associate the newly created Message to the Station, and will send a new </w:t>
      </w:r>
      <w:r>
        <w:rPr>
          <w:rFonts w:ascii="Arial" w:hAnsi="Arial" w:cs="Arial"/>
          <w:sz w:val="24"/>
        </w:rPr>
        <w:lastRenderedPageBreak/>
        <w:t xml:space="preserve">StationMessage object back to the API. The API will serialize this information and send it back to the client in an HTTP 200 </w:t>
      </w:r>
      <w:r w:rsidR="008F2C35">
        <w:rPr>
          <w:rFonts w:ascii="Arial" w:hAnsi="Arial" w:cs="Arial"/>
          <w:sz w:val="24"/>
        </w:rPr>
        <w:t>response</w:t>
      </w:r>
      <w:r>
        <w:rPr>
          <w:rFonts w:ascii="Arial" w:hAnsi="Arial" w:cs="Arial"/>
          <w:sz w:val="24"/>
        </w:rPr>
        <w:t>.</w:t>
      </w:r>
    </w:p>
    <w:p w14:paraId="5ADB75D5" w14:textId="77777777" w:rsidR="001F2C99" w:rsidRDefault="001F2C99" w:rsidP="001F2C9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750E3B" w14:textId="77777777" w:rsidR="001F2C99" w:rsidRPr="00FB0FB4" w:rsidRDefault="001F2C99" w:rsidP="00FB0FB4">
      <w:pPr>
        <w:spacing w:after="120"/>
        <w:jc w:val="both"/>
        <w:rPr>
          <w:rFonts w:ascii="Arial" w:hAnsi="Arial" w:cs="Arial"/>
          <w:sz w:val="24"/>
        </w:rPr>
      </w:pPr>
    </w:p>
    <w:p w14:paraId="3418A941"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7C94A75" w14:textId="77777777" w:rsidR="00395A63" w:rsidRPr="00395A63" w:rsidRDefault="00395A63" w:rsidP="00395A63">
      <w:pPr>
        <w:pStyle w:val="BodyText"/>
      </w:pPr>
    </w:p>
    <w:p w14:paraId="26C5B96E" w14:textId="56C298BC" w:rsidR="00395A63" w:rsidRDefault="00395A63" w:rsidP="00395A63">
      <w:pPr>
        <w:pStyle w:val="Heading3"/>
      </w:pPr>
      <w:bookmarkStart w:id="125" w:name="_Toc304795004"/>
      <w:r>
        <w:t>3.6.13 GetStationPosts</w:t>
      </w:r>
      <w:bookmarkEnd w:id="125"/>
    </w:p>
    <w:p w14:paraId="616DEB2B" w14:textId="4E8D6DE2" w:rsidR="002E2A50" w:rsidRDefault="002E2A50"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GetStationPosts API will allow the client to retrieve an array of StationPosts for a specified Station. This API will use an HTTP </w:t>
      </w:r>
      <w:r w:rsidR="00502994">
        <w:rPr>
          <w:rFonts w:ascii="Arial" w:hAnsi="Arial" w:cs="Arial"/>
          <w:sz w:val="24"/>
        </w:rPr>
        <w:t>GET</w:t>
      </w:r>
      <w:r>
        <w:rPr>
          <w:rFonts w:ascii="Arial" w:hAnsi="Arial" w:cs="Arial"/>
          <w:sz w:val="24"/>
        </w:rPr>
        <w:t xml:space="preserve"> request and will require a </w:t>
      </w:r>
      <w:r>
        <w:rPr>
          <w:rFonts w:ascii="Arial" w:hAnsi="Arial" w:cs="Arial"/>
          <w:i/>
          <w:sz w:val="24"/>
        </w:rPr>
        <w:t>token</w:t>
      </w:r>
      <w:r>
        <w:rPr>
          <w:rFonts w:ascii="Arial" w:hAnsi="Arial" w:cs="Arial"/>
          <w:sz w:val="24"/>
        </w:rPr>
        <w:t xml:space="preserve"> URL parameter. In addition, the API will also require either an </w:t>
      </w:r>
      <w:r>
        <w:rPr>
          <w:rFonts w:ascii="Arial" w:hAnsi="Arial" w:cs="Arial"/>
          <w:i/>
          <w:sz w:val="24"/>
        </w:rPr>
        <w:t>id</w:t>
      </w:r>
      <w:r>
        <w:rPr>
          <w:rFonts w:ascii="Arial" w:hAnsi="Arial" w:cs="Arial"/>
          <w:sz w:val="24"/>
        </w:rPr>
        <w:t xml:space="preserve"> URL parameter or a </w:t>
      </w:r>
      <w:r>
        <w:rPr>
          <w:rFonts w:ascii="Arial" w:hAnsi="Arial" w:cs="Arial"/>
          <w:i/>
          <w:sz w:val="24"/>
        </w:rPr>
        <w:t>postId</w:t>
      </w:r>
      <w:r>
        <w:rPr>
          <w:rFonts w:ascii="Arial" w:hAnsi="Arial" w:cs="Arial"/>
          <w:sz w:val="24"/>
        </w:rPr>
        <w:t xml:space="preserve"> URL parameter. The API layer will serialize the send that data to the BLL for validation.</w:t>
      </w:r>
    </w:p>
    <w:p w14:paraId="6F1A3402" w14:textId="495DBC77" w:rsidR="002E2A50" w:rsidRDefault="002E2A50"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xml:space="preserve">. If the </w:t>
      </w:r>
      <w:r>
        <w:rPr>
          <w:rFonts w:ascii="Arial" w:hAnsi="Arial" w:cs="Arial"/>
          <w:i/>
          <w:sz w:val="24"/>
        </w:rPr>
        <w:t>postId</w:t>
      </w:r>
      <w:r>
        <w:rPr>
          <w:rFonts w:ascii="Arial" w:hAnsi="Arial" w:cs="Arial"/>
          <w:sz w:val="24"/>
        </w:rPr>
        <w:t xml:space="preserve"> URL parameter </w:t>
      </w:r>
      <w:r w:rsidR="004B4384">
        <w:rPr>
          <w:rFonts w:ascii="Arial" w:hAnsi="Arial" w:cs="Arial"/>
          <w:sz w:val="24"/>
        </w:rPr>
        <w:t>was</w:t>
      </w:r>
      <w:r>
        <w:rPr>
          <w:rFonts w:ascii="Arial" w:hAnsi="Arial" w:cs="Arial"/>
          <w:sz w:val="24"/>
        </w:rPr>
        <w:t xml:space="preserve"> defined</w:t>
      </w:r>
      <w:r w:rsidR="004B4384">
        <w:rPr>
          <w:rFonts w:ascii="Arial" w:hAnsi="Arial" w:cs="Arial"/>
          <w:sz w:val="24"/>
        </w:rPr>
        <w:t xml:space="preserve"> in the API call</w:t>
      </w:r>
      <w:r>
        <w:rPr>
          <w:rFonts w:ascii="Arial" w:hAnsi="Arial" w:cs="Arial"/>
          <w:sz w:val="24"/>
        </w:rPr>
        <w:t xml:space="preserve">, the BLL will send a request to the DAL to retrieve a specific post using the supplied </w:t>
      </w:r>
      <w:r>
        <w:rPr>
          <w:rFonts w:ascii="Arial" w:hAnsi="Arial" w:cs="Arial"/>
          <w:i/>
          <w:sz w:val="24"/>
        </w:rPr>
        <w:t>postId</w:t>
      </w:r>
      <w:r>
        <w:rPr>
          <w:rFonts w:ascii="Arial" w:hAnsi="Arial" w:cs="Arial"/>
          <w:sz w:val="24"/>
        </w:rPr>
        <w:t xml:space="preserve">. If the </w:t>
      </w:r>
      <w:r>
        <w:rPr>
          <w:rFonts w:ascii="Arial" w:hAnsi="Arial" w:cs="Arial"/>
          <w:i/>
          <w:sz w:val="24"/>
        </w:rPr>
        <w:t>id</w:t>
      </w:r>
      <w:r>
        <w:rPr>
          <w:rFonts w:ascii="Arial" w:hAnsi="Arial" w:cs="Arial"/>
          <w:sz w:val="24"/>
        </w:rPr>
        <w:t xml:space="preserve"> URL parameter </w:t>
      </w:r>
      <w:r w:rsidR="004B4384">
        <w:rPr>
          <w:rFonts w:ascii="Arial" w:hAnsi="Arial" w:cs="Arial"/>
          <w:sz w:val="24"/>
        </w:rPr>
        <w:t>was</w:t>
      </w:r>
      <w:r>
        <w:rPr>
          <w:rFonts w:ascii="Arial" w:hAnsi="Arial" w:cs="Arial"/>
          <w:sz w:val="24"/>
        </w:rPr>
        <w:t xml:space="preserve"> defined, the </w:t>
      </w:r>
      <w:r w:rsidR="004B4384">
        <w:rPr>
          <w:rFonts w:ascii="Arial" w:hAnsi="Arial" w:cs="Arial"/>
          <w:sz w:val="24"/>
        </w:rPr>
        <w:t>BLL</w:t>
      </w:r>
      <w:r>
        <w:rPr>
          <w:rFonts w:ascii="Arial" w:hAnsi="Arial" w:cs="Arial"/>
          <w:sz w:val="24"/>
        </w:rPr>
        <w:t xml:space="preserve"> will send a request to </w:t>
      </w:r>
      <w:r w:rsidR="004B4384">
        <w:rPr>
          <w:rFonts w:ascii="Arial" w:hAnsi="Arial" w:cs="Arial"/>
          <w:sz w:val="24"/>
        </w:rPr>
        <w:t xml:space="preserve">the DAL to </w:t>
      </w:r>
      <w:r>
        <w:rPr>
          <w:rFonts w:ascii="Arial" w:hAnsi="Arial" w:cs="Arial"/>
          <w:sz w:val="24"/>
        </w:rPr>
        <w:t xml:space="preserve">retrieve all Posts for the Station that has the supplied </w:t>
      </w:r>
      <w:r>
        <w:rPr>
          <w:rFonts w:ascii="Arial" w:hAnsi="Arial" w:cs="Arial"/>
          <w:i/>
          <w:sz w:val="24"/>
        </w:rPr>
        <w:t>id</w:t>
      </w:r>
      <w:r>
        <w:rPr>
          <w:rFonts w:ascii="Arial" w:hAnsi="Arial" w:cs="Arial"/>
          <w:sz w:val="24"/>
        </w:rPr>
        <w:t>.</w:t>
      </w:r>
      <w:r w:rsidR="004B4384">
        <w:rPr>
          <w:rFonts w:ascii="Arial" w:hAnsi="Arial" w:cs="Arial"/>
          <w:sz w:val="24"/>
        </w:rPr>
        <w:t xml:space="preserve"> The BLL will then send this data back to the API, where the API will serialize this data and send it back to the client in the form of an HTTP 200 response.</w:t>
      </w:r>
    </w:p>
    <w:p w14:paraId="52E3D172" w14:textId="5529DEBD" w:rsidR="002E2A50" w:rsidRDefault="002E2A50"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252DC51" w14:textId="77777777" w:rsidR="00502994" w:rsidRPr="002E2A50" w:rsidRDefault="00502994" w:rsidP="00FB0FB4">
      <w:pPr>
        <w:spacing w:after="120"/>
        <w:jc w:val="both"/>
        <w:rPr>
          <w:rFonts w:ascii="Arial" w:hAnsi="Arial" w:cs="Arial"/>
          <w:sz w:val="24"/>
        </w:rPr>
      </w:pPr>
    </w:p>
    <w:p w14:paraId="603A434B" w14:textId="7FDAF03B" w:rsidR="00395A63" w:rsidRDefault="00FB0FB4" w:rsidP="00502994">
      <w:pPr>
        <w:spacing w:after="120"/>
        <w:jc w:val="both"/>
        <w:rPr>
          <w:rFonts w:ascii="Arial" w:hAnsi="Arial" w:cs="Arial"/>
          <w:sz w:val="24"/>
        </w:rPr>
      </w:pPr>
      <w:r w:rsidRPr="00EC7593">
        <w:rPr>
          <w:rFonts w:ascii="Arial" w:hAnsi="Arial" w:cs="Arial"/>
          <w:sz w:val="24"/>
          <w:highlight w:val="yellow"/>
        </w:rPr>
        <w:t>ADD DATA FLOW DIAGRAM HERE</w:t>
      </w:r>
    </w:p>
    <w:p w14:paraId="0D3EFB5A" w14:textId="77777777" w:rsidR="00502994" w:rsidRPr="00502994" w:rsidRDefault="00502994" w:rsidP="00502994">
      <w:pPr>
        <w:spacing w:after="120"/>
        <w:jc w:val="both"/>
        <w:rPr>
          <w:rFonts w:ascii="Arial" w:hAnsi="Arial" w:cs="Arial"/>
          <w:sz w:val="24"/>
        </w:rPr>
      </w:pPr>
    </w:p>
    <w:p w14:paraId="3243312F" w14:textId="45370456" w:rsidR="00395A63" w:rsidRDefault="00395A63" w:rsidP="00395A63">
      <w:pPr>
        <w:pStyle w:val="Heading3"/>
      </w:pPr>
      <w:bookmarkStart w:id="126" w:name="_Toc304795005"/>
      <w:r>
        <w:t>3.6.14 GetStationMessages</w:t>
      </w:r>
      <w:bookmarkEnd w:id="126"/>
    </w:p>
    <w:p w14:paraId="443D5F2C" w14:textId="56AB5EA2" w:rsidR="00502994" w:rsidRDefault="00502994" w:rsidP="0050299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GetStationMessages API will allow the client to retrieve an array of StationPosts for a specified Station. This API will use an HTTP GET request and will require a </w:t>
      </w:r>
      <w:r>
        <w:rPr>
          <w:rFonts w:ascii="Arial" w:hAnsi="Arial" w:cs="Arial"/>
          <w:i/>
          <w:sz w:val="24"/>
        </w:rPr>
        <w:t>token</w:t>
      </w:r>
      <w:r>
        <w:rPr>
          <w:rFonts w:ascii="Arial" w:hAnsi="Arial" w:cs="Arial"/>
          <w:sz w:val="24"/>
        </w:rPr>
        <w:t xml:space="preserve"> URL parameter. In addition, the API will also require either an </w:t>
      </w:r>
      <w:r>
        <w:rPr>
          <w:rFonts w:ascii="Arial" w:hAnsi="Arial" w:cs="Arial"/>
          <w:i/>
          <w:sz w:val="24"/>
        </w:rPr>
        <w:t>id</w:t>
      </w:r>
      <w:r>
        <w:rPr>
          <w:rFonts w:ascii="Arial" w:hAnsi="Arial" w:cs="Arial"/>
          <w:sz w:val="24"/>
        </w:rPr>
        <w:t xml:space="preserve"> URL parameter or a </w:t>
      </w:r>
      <w:r>
        <w:rPr>
          <w:rFonts w:ascii="Arial" w:hAnsi="Arial" w:cs="Arial"/>
          <w:i/>
          <w:sz w:val="24"/>
        </w:rPr>
        <w:t>messageId</w:t>
      </w:r>
      <w:r>
        <w:rPr>
          <w:rFonts w:ascii="Arial" w:hAnsi="Arial" w:cs="Arial"/>
          <w:sz w:val="24"/>
        </w:rPr>
        <w:t xml:space="preserve"> URL parameter. The API layer will serialize the send that data to the BLL for validation.</w:t>
      </w:r>
    </w:p>
    <w:p w14:paraId="0E21C601" w14:textId="1A6401E6" w:rsidR="00502994" w:rsidRDefault="00502994" w:rsidP="0050299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xml:space="preserve">. If the </w:t>
      </w:r>
      <w:r>
        <w:rPr>
          <w:rFonts w:ascii="Arial" w:hAnsi="Arial" w:cs="Arial"/>
          <w:i/>
          <w:sz w:val="24"/>
        </w:rPr>
        <w:t>messageId</w:t>
      </w:r>
      <w:r>
        <w:rPr>
          <w:rFonts w:ascii="Arial" w:hAnsi="Arial" w:cs="Arial"/>
          <w:sz w:val="24"/>
        </w:rPr>
        <w:t xml:space="preserve"> URL parameter was defined in the API call, the BLL will send a request to the DAL to retrieve a specific StationMessage using the supplied </w:t>
      </w:r>
      <w:r>
        <w:rPr>
          <w:rFonts w:ascii="Arial" w:hAnsi="Arial" w:cs="Arial"/>
          <w:i/>
          <w:sz w:val="24"/>
        </w:rPr>
        <w:t>messageId</w:t>
      </w:r>
      <w:r>
        <w:rPr>
          <w:rFonts w:ascii="Arial" w:hAnsi="Arial" w:cs="Arial"/>
          <w:sz w:val="24"/>
        </w:rPr>
        <w:t>. The BLL will verify that the requesting User is either the User who sent the requested StationMessage, or the User is the owner of the Station to which the requested StationMessage belongs.</w:t>
      </w:r>
    </w:p>
    <w:p w14:paraId="236FB22E" w14:textId="09A993B9" w:rsidR="00502994" w:rsidRDefault="00502994" w:rsidP="00502994">
      <w:pPr>
        <w:spacing w:after="120"/>
        <w:jc w:val="both"/>
        <w:rPr>
          <w:rFonts w:ascii="Arial" w:hAnsi="Arial" w:cs="Arial"/>
          <w:sz w:val="24"/>
        </w:rPr>
      </w:pPr>
      <w:r>
        <w:rPr>
          <w:rFonts w:ascii="Arial" w:hAnsi="Arial" w:cs="Arial"/>
          <w:sz w:val="24"/>
        </w:rPr>
        <w:t xml:space="preserve">If the </w:t>
      </w:r>
      <w:r>
        <w:rPr>
          <w:rFonts w:ascii="Arial" w:hAnsi="Arial" w:cs="Arial"/>
          <w:i/>
          <w:sz w:val="24"/>
        </w:rPr>
        <w:t>id</w:t>
      </w:r>
      <w:r>
        <w:rPr>
          <w:rFonts w:ascii="Arial" w:hAnsi="Arial" w:cs="Arial"/>
          <w:sz w:val="24"/>
        </w:rPr>
        <w:t xml:space="preserve"> URL parameter was defined, the BLL will send a request to the DAL to retrieve all StationMessages for the Station that has the supplied </w:t>
      </w:r>
      <w:r>
        <w:rPr>
          <w:rFonts w:ascii="Arial" w:hAnsi="Arial" w:cs="Arial"/>
          <w:i/>
          <w:sz w:val="24"/>
        </w:rPr>
        <w:t>id</w:t>
      </w:r>
      <w:r>
        <w:rPr>
          <w:rFonts w:ascii="Arial" w:hAnsi="Arial" w:cs="Arial"/>
          <w:sz w:val="24"/>
        </w:rPr>
        <w:t>. The BLL will then verify that the requesting User is the owner of the Station to which the requested StationMessages belong.</w:t>
      </w:r>
    </w:p>
    <w:p w14:paraId="0178ECA9" w14:textId="6DA6981B" w:rsidR="00502994" w:rsidRDefault="00502994" w:rsidP="00502994">
      <w:pPr>
        <w:spacing w:after="120"/>
        <w:jc w:val="both"/>
        <w:rPr>
          <w:rFonts w:ascii="Arial" w:hAnsi="Arial" w:cs="Arial"/>
          <w:sz w:val="24"/>
        </w:rPr>
      </w:pPr>
      <w:r>
        <w:rPr>
          <w:rFonts w:ascii="Arial" w:hAnsi="Arial" w:cs="Arial"/>
          <w:sz w:val="24"/>
        </w:rPr>
        <w:lastRenderedPageBreak/>
        <w:t>Once the BLL has retrieved the requested Message(s), it will then send this data back to the API, where the API will serialize this data and send it back to the client in the form of an HTTP 200 response.</w:t>
      </w:r>
    </w:p>
    <w:p w14:paraId="543991C2" w14:textId="3F99A741" w:rsidR="00502994" w:rsidRDefault="00502994" w:rsidP="0050299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EFE7777" w14:textId="77777777" w:rsidR="00502994" w:rsidRDefault="00502994" w:rsidP="00FB0FB4">
      <w:pPr>
        <w:spacing w:after="120"/>
        <w:jc w:val="both"/>
        <w:rPr>
          <w:rFonts w:ascii="Arial" w:hAnsi="Arial" w:cs="Arial"/>
          <w:sz w:val="24"/>
          <w:highlight w:val="yellow"/>
        </w:rPr>
      </w:pPr>
    </w:p>
    <w:p w14:paraId="36347774" w14:textId="2339C120" w:rsidR="00395A63" w:rsidRDefault="00FB0FB4" w:rsidP="00502994">
      <w:pPr>
        <w:spacing w:after="120"/>
        <w:jc w:val="both"/>
        <w:rPr>
          <w:rFonts w:ascii="Arial" w:hAnsi="Arial" w:cs="Arial"/>
          <w:sz w:val="24"/>
        </w:rPr>
      </w:pPr>
      <w:r w:rsidRPr="00EC7593">
        <w:rPr>
          <w:rFonts w:ascii="Arial" w:hAnsi="Arial" w:cs="Arial"/>
          <w:sz w:val="24"/>
          <w:highlight w:val="yellow"/>
        </w:rPr>
        <w:t>ADD DATA FLOW DIAGRAM HERE</w:t>
      </w:r>
    </w:p>
    <w:p w14:paraId="79B29CE2" w14:textId="77777777" w:rsidR="00502994" w:rsidRPr="00502994" w:rsidRDefault="00502994" w:rsidP="00502994">
      <w:pPr>
        <w:spacing w:after="120"/>
        <w:jc w:val="both"/>
        <w:rPr>
          <w:rFonts w:ascii="Arial" w:hAnsi="Arial" w:cs="Arial"/>
          <w:sz w:val="24"/>
        </w:rPr>
      </w:pPr>
    </w:p>
    <w:p w14:paraId="026A5B23" w14:textId="5C756EC7" w:rsidR="00395A63" w:rsidRDefault="00395A63" w:rsidP="00395A63">
      <w:pPr>
        <w:pStyle w:val="Heading3"/>
      </w:pPr>
      <w:bookmarkStart w:id="127" w:name="_Toc304795006"/>
      <w:r>
        <w:t>3.6.15 LikeStation</w:t>
      </w:r>
      <w:r w:rsidR="001A65CE">
        <w:t>Post</w:t>
      </w:r>
      <w:bookmarkEnd w:id="127"/>
    </w:p>
    <w:p w14:paraId="3E4DF765" w14:textId="7130BCD7" w:rsidR="00FB0FB4" w:rsidRDefault="007B7258"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LikeStationPost API will allow the client to send a request to like or favorite a StationPost. This API will use an HTTP POST request, and will require a </w:t>
      </w:r>
      <w:r w:rsidRPr="007B7258">
        <w:rPr>
          <w:rFonts w:ascii="Arial" w:hAnsi="Arial" w:cs="Arial"/>
          <w:i/>
          <w:sz w:val="24"/>
        </w:rPr>
        <w:t>Token</w:t>
      </w:r>
      <w:r>
        <w:rPr>
          <w:rFonts w:ascii="Arial" w:hAnsi="Arial" w:cs="Arial"/>
          <w:sz w:val="24"/>
        </w:rPr>
        <w:t xml:space="preserve"> property and a </w:t>
      </w:r>
      <w:r w:rsidRPr="007B7258">
        <w:rPr>
          <w:rFonts w:ascii="Arial" w:hAnsi="Arial" w:cs="Arial"/>
          <w:i/>
          <w:sz w:val="24"/>
        </w:rPr>
        <w:t>StationMessage</w:t>
      </w:r>
      <w:r>
        <w:rPr>
          <w:rFonts w:ascii="Arial" w:hAnsi="Arial" w:cs="Arial"/>
          <w:sz w:val="24"/>
        </w:rPr>
        <w:t xml:space="preserve"> object property containing an </w:t>
      </w:r>
      <w:r w:rsidRPr="007B7258">
        <w:rPr>
          <w:rFonts w:ascii="Arial" w:hAnsi="Arial" w:cs="Arial"/>
          <w:i/>
          <w:sz w:val="24"/>
        </w:rPr>
        <w:t>Id</w:t>
      </w:r>
      <w:r>
        <w:rPr>
          <w:rFonts w:ascii="Arial" w:hAnsi="Arial" w:cs="Arial"/>
          <w:sz w:val="24"/>
        </w:rPr>
        <w:t xml:space="preserve"> property. The API layer will serialize the send that data to the BLL for validation.</w:t>
      </w:r>
    </w:p>
    <w:p w14:paraId="75C98AE6" w14:textId="1665AA0D" w:rsidR="007B7258" w:rsidRDefault="00DA3734"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 After the BLL has retrieved the StationMessage record, it will check to see if the requested StationMessage has the IsPrivate property set to false. Next, the BLL will check to see if the requesting User is a Follower of the Station to which the retrieved StationMessage belongs.</w:t>
      </w:r>
    </w:p>
    <w:p w14:paraId="1B8EC959" w14:textId="59FB78E1" w:rsidR="008F2C35" w:rsidRDefault="008F2C35" w:rsidP="00FB0FB4">
      <w:pPr>
        <w:spacing w:after="120"/>
        <w:jc w:val="both"/>
        <w:rPr>
          <w:rFonts w:ascii="Arial" w:hAnsi="Arial" w:cs="Arial"/>
          <w:sz w:val="24"/>
        </w:rPr>
      </w:pPr>
      <w:r>
        <w:rPr>
          <w:rFonts w:ascii="Arial" w:hAnsi="Arial" w:cs="Arial"/>
          <w:sz w:val="24"/>
        </w:rPr>
        <w:t>Finally, the BLL will send a request to the DAL to store a Like for the requested StationMessage. The BLL will then retrieve all StationMessage data, including any Likes or Reply messages, and return that data to the API. The API will then serialize the retrieved data and send it back to the client in the form of an HTTP 200 response.</w:t>
      </w:r>
    </w:p>
    <w:p w14:paraId="082C8F1C" w14:textId="77777777" w:rsidR="008F2C35" w:rsidRDefault="008F2C35" w:rsidP="008F2C3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CF2CEE" w14:textId="77777777" w:rsidR="008F2C35" w:rsidRPr="00FB0FB4" w:rsidRDefault="008F2C35" w:rsidP="00FB0FB4">
      <w:pPr>
        <w:spacing w:after="120"/>
        <w:jc w:val="both"/>
        <w:rPr>
          <w:rFonts w:ascii="Arial" w:hAnsi="Arial" w:cs="Arial"/>
          <w:sz w:val="24"/>
        </w:rPr>
      </w:pPr>
    </w:p>
    <w:p w14:paraId="5018B20F"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15D76380" w14:textId="77777777" w:rsidR="00395A63" w:rsidRPr="00395A63" w:rsidRDefault="00395A63" w:rsidP="00395A63">
      <w:pPr>
        <w:pStyle w:val="BodyText"/>
      </w:pPr>
    </w:p>
    <w:p w14:paraId="3A021FC2" w14:textId="2B97E31F" w:rsidR="00395A63" w:rsidRDefault="00395A63" w:rsidP="00395A63">
      <w:pPr>
        <w:pStyle w:val="Heading3"/>
      </w:pPr>
      <w:bookmarkStart w:id="128" w:name="_Toc304795007"/>
      <w:r>
        <w:t>3.6.16 UnlikeStation</w:t>
      </w:r>
      <w:r w:rsidR="001A65CE">
        <w:t>Post</w:t>
      </w:r>
      <w:bookmarkEnd w:id="128"/>
    </w:p>
    <w:p w14:paraId="53FB44BC" w14:textId="4907096C" w:rsidR="00FB0FB4" w:rsidRDefault="009178C3"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UnlikeStationPost API will allow the client to send a request to un-like or un-favorite a liked StationPost. This API will use an HTTP POST request, and will follow the same data structure and data flow as the LikeStationPost API (see section 3.6.15). </w:t>
      </w:r>
    </w:p>
    <w:p w14:paraId="2E0152DF" w14:textId="1C4659CC" w:rsidR="009178C3" w:rsidRDefault="009178C3" w:rsidP="00FB0FB4">
      <w:pPr>
        <w:spacing w:after="120"/>
        <w:jc w:val="both"/>
        <w:rPr>
          <w:rFonts w:ascii="Arial" w:hAnsi="Arial" w:cs="Arial"/>
          <w:sz w:val="24"/>
        </w:rPr>
      </w:pPr>
      <w:r>
        <w:rPr>
          <w:rFonts w:ascii="Arial" w:hAnsi="Arial" w:cs="Arial"/>
          <w:sz w:val="24"/>
        </w:rPr>
        <w:t>There are two differences between the LikeStationPost API and the UnlikeStationPost API:</w:t>
      </w:r>
    </w:p>
    <w:p w14:paraId="71C061FA" w14:textId="77777777" w:rsidR="009178C3" w:rsidRDefault="009178C3" w:rsidP="009178C3">
      <w:pPr>
        <w:pStyle w:val="ListParagraph"/>
        <w:numPr>
          <w:ilvl w:val="0"/>
          <w:numId w:val="28"/>
        </w:numPr>
        <w:spacing w:after="120"/>
        <w:jc w:val="both"/>
        <w:rPr>
          <w:rFonts w:ascii="Arial" w:hAnsi="Arial" w:cs="Arial"/>
          <w:sz w:val="24"/>
        </w:rPr>
      </w:pPr>
      <w:r>
        <w:rPr>
          <w:rFonts w:ascii="Arial" w:hAnsi="Arial" w:cs="Arial"/>
          <w:sz w:val="24"/>
        </w:rPr>
        <w:t>The UnlikeStationPost API does not validate that the requesting User is a Follower of the requested Station, while the LikeStationPost API does.</w:t>
      </w:r>
    </w:p>
    <w:p w14:paraId="168276E8" w14:textId="4B953489" w:rsidR="009178C3" w:rsidRPr="009178C3" w:rsidRDefault="009178C3" w:rsidP="009178C3">
      <w:pPr>
        <w:pStyle w:val="ListParagraph"/>
        <w:numPr>
          <w:ilvl w:val="0"/>
          <w:numId w:val="28"/>
        </w:numPr>
        <w:spacing w:after="120"/>
        <w:jc w:val="both"/>
        <w:rPr>
          <w:rFonts w:ascii="Arial" w:hAnsi="Arial" w:cs="Arial"/>
          <w:sz w:val="24"/>
        </w:rPr>
      </w:pPr>
      <w:r>
        <w:rPr>
          <w:rFonts w:ascii="Arial" w:hAnsi="Arial" w:cs="Arial"/>
          <w:sz w:val="24"/>
        </w:rPr>
        <w:t>The LikeStationPost API creates a Like record in the database for the requested StationMessage, while the UnlikeStationPost API sets the IsDeleted property of the Like record in the database to true.</w:t>
      </w:r>
    </w:p>
    <w:p w14:paraId="77E0B389" w14:textId="77777777" w:rsidR="009178C3" w:rsidRDefault="009178C3" w:rsidP="009178C3">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p>
    <w:p w14:paraId="354D7726" w14:textId="77777777" w:rsidR="009178C3" w:rsidRPr="009178C3" w:rsidRDefault="009178C3" w:rsidP="009178C3">
      <w:pPr>
        <w:spacing w:after="120"/>
        <w:jc w:val="both"/>
        <w:rPr>
          <w:rFonts w:ascii="Arial" w:hAnsi="Arial" w:cs="Arial"/>
          <w:sz w:val="24"/>
        </w:rPr>
      </w:pPr>
    </w:p>
    <w:p w14:paraId="077E8DF4" w14:textId="360D4FCD" w:rsidR="00395A63" w:rsidRDefault="00FB0FB4" w:rsidP="009178C3">
      <w:pPr>
        <w:spacing w:after="120"/>
        <w:jc w:val="both"/>
        <w:rPr>
          <w:rFonts w:ascii="Arial" w:hAnsi="Arial" w:cs="Arial"/>
          <w:sz w:val="24"/>
        </w:rPr>
      </w:pPr>
      <w:r w:rsidRPr="00EC7593">
        <w:rPr>
          <w:rFonts w:ascii="Arial" w:hAnsi="Arial" w:cs="Arial"/>
          <w:sz w:val="24"/>
          <w:highlight w:val="yellow"/>
        </w:rPr>
        <w:t>ADD DATA FLOW DIAGRAM HERE</w:t>
      </w:r>
    </w:p>
    <w:p w14:paraId="37BB31C2" w14:textId="77777777" w:rsidR="009178C3" w:rsidRPr="009178C3" w:rsidRDefault="009178C3" w:rsidP="009178C3">
      <w:pPr>
        <w:spacing w:after="120"/>
        <w:jc w:val="both"/>
        <w:rPr>
          <w:rFonts w:ascii="Arial" w:hAnsi="Arial" w:cs="Arial"/>
          <w:sz w:val="24"/>
        </w:rPr>
      </w:pPr>
    </w:p>
    <w:p w14:paraId="6F2B50A1" w14:textId="1588E06C" w:rsidR="00395A63" w:rsidRDefault="00395A63" w:rsidP="00395A63">
      <w:pPr>
        <w:pStyle w:val="Heading3"/>
      </w:pPr>
      <w:bookmarkStart w:id="129" w:name="_Toc304795008"/>
      <w:r>
        <w:t>3.6.17 DeleteStationMessage</w:t>
      </w:r>
      <w:bookmarkEnd w:id="129"/>
    </w:p>
    <w:p w14:paraId="5F7855D4" w14:textId="34884182" w:rsidR="00FB0FB4" w:rsidRDefault="00BF0BD5"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DeleteStationMessage API will allow the client to send a request to delete a Station Message or a Station Post. This API will use an HTTP POST request, and will require a </w:t>
      </w:r>
      <w:r>
        <w:rPr>
          <w:rFonts w:ascii="Arial" w:hAnsi="Arial" w:cs="Arial"/>
          <w:i/>
          <w:sz w:val="24"/>
        </w:rPr>
        <w:t>Token</w:t>
      </w:r>
      <w:r>
        <w:rPr>
          <w:rFonts w:ascii="Arial" w:hAnsi="Arial" w:cs="Arial"/>
          <w:sz w:val="24"/>
        </w:rPr>
        <w:t xml:space="preserve"> property and a </w:t>
      </w:r>
      <w:r>
        <w:rPr>
          <w:rFonts w:ascii="Arial" w:hAnsi="Arial" w:cs="Arial"/>
          <w:i/>
          <w:sz w:val="24"/>
        </w:rPr>
        <w:t>StationMessage</w:t>
      </w:r>
      <w:r>
        <w:rPr>
          <w:rFonts w:ascii="Arial" w:hAnsi="Arial" w:cs="Arial"/>
          <w:sz w:val="24"/>
        </w:rPr>
        <w:t xml:space="preserve"> object property containing an </w:t>
      </w:r>
      <w:r>
        <w:rPr>
          <w:rFonts w:ascii="Arial" w:hAnsi="Arial" w:cs="Arial"/>
          <w:i/>
          <w:sz w:val="24"/>
        </w:rPr>
        <w:t>Id</w:t>
      </w:r>
      <w:r>
        <w:rPr>
          <w:rFonts w:ascii="Arial" w:hAnsi="Arial" w:cs="Arial"/>
          <w:sz w:val="24"/>
        </w:rPr>
        <w:t xml:space="preserve"> property. The API layer will serialize the send that data to the BLL for validation.</w:t>
      </w:r>
    </w:p>
    <w:p w14:paraId="1FAC5F5F" w14:textId="553984D2" w:rsidR="002472ED" w:rsidRDefault="00BF0BD5"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w:t>
      </w:r>
      <w:r w:rsidR="002472ED">
        <w:rPr>
          <w:rFonts w:ascii="Arial" w:hAnsi="Arial" w:cs="Arial"/>
          <w:sz w:val="24"/>
        </w:rPr>
        <w:t xml:space="preserve"> </w:t>
      </w:r>
    </w:p>
    <w:p w14:paraId="6A45F283" w14:textId="7821142A" w:rsidR="00BF0BD5" w:rsidRPr="002472ED" w:rsidRDefault="002472ED" w:rsidP="00FB0FB4">
      <w:pPr>
        <w:spacing w:after="120"/>
        <w:jc w:val="both"/>
        <w:rPr>
          <w:rFonts w:ascii="Arial" w:hAnsi="Arial" w:cs="Arial"/>
          <w:sz w:val="24"/>
        </w:rPr>
      </w:pPr>
      <w:r>
        <w:rPr>
          <w:rFonts w:ascii="Arial" w:hAnsi="Arial" w:cs="Arial"/>
          <w:sz w:val="24"/>
        </w:rPr>
        <w:t xml:space="preserve">The BLL will then check to see if the retrieved StationMessage has the </w:t>
      </w:r>
      <w:r>
        <w:rPr>
          <w:rFonts w:ascii="Arial" w:hAnsi="Arial" w:cs="Arial"/>
          <w:i/>
          <w:sz w:val="24"/>
        </w:rPr>
        <w:t>IsPrivate</w:t>
      </w:r>
      <w:r>
        <w:rPr>
          <w:rFonts w:ascii="Arial" w:hAnsi="Arial" w:cs="Arial"/>
          <w:sz w:val="24"/>
        </w:rPr>
        <w:t xml:space="preserve"> property set to true. If so, the BLL will validate that the requesting User is the owner of the Station to which the retrieved StationMessage belongs before sending a request to the DAL to delete the StationMessage. If the </w:t>
      </w:r>
      <w:r>
        <w:rPr>
          <w:rFonts w:ascii="Arial" w:hAnsi="Arial" w:cs="Arial"/>
          <w:i/>
          <w:sz w:val="24"/>
        </w:rPr>
        <w:t>IsPrivate</w:t>
      </w:r>
      <w:r>
        <w:rPr>
          <w:rFonts w:ascii="Arial" w:hAnsi="Arial" w:cs="Arial"/>
          <w:sz w:val="24"/>
        </w:rPr>
        <w:t xml:space="preserve"> </w:t>
      </w:r>
      <w:r w:rsidR="00AA31D0">
        <w:rPr>
          <w:rFonts w:ascii="Arial" w:hAnsi="Arial" w:cs="Arial"/>
          <w:sz w:val="24"/>
        </w:rPr>
        <w:t>property</w:t>
      </w:r>
      <w:r>
        <w:rPr>
          <w:rFonts w:ascii="Arial" w:hAnsi="Arial" w:cs="Arial"/>
          <w:sz w:val="24"/>
        </w:rPr>
        <w:t xml:space="preserve"> is set to false, the BLL will validate that </w:t>
      </w:r>
      <w:r w:rsidR="007B154E">
        <w:rPr>
          <w:rFonts w:ascii="Arial" w:hAnsi="Arial" w:cs="Arial"/>
          <w:sz w:val="24"/>
        </w:rPr>
        <w:t>the requesting User is either the owner of the Station to which the retrieved Station message belongs, or if the requesting User is the sender of the retrieved StationMessage before</w:t>
      </w:r>
      <w:r w:rsidR="007B154E" w:rsidRPr="007B154E">
        <w:rPr>
          <w:rFonts w:ascii="Arial" w:hAnsi="Arial" w:cs="Arial"/>
          <w:sz w:val="24"/>
        </w:rPr>
        <w:t xml:space="preserve"> </w:t>
      </w:r>
      <w:r w:rsidR="007B154E">
        <w:rPr>
          <w:rFonts w:ascii="Arial" w:hAnsi="Arial" w:cs="Arial"/>
          <w:sz w:val="24"/>
        </w:rPr>
        <w:t>sending a request to the DAL to delete the StationMessage.</w:t>
      </w:r>
      <w:r w:rsidR="007B154E" w:rsidRPr="007B154E">
        <w:rPr>
          <w:rFonts w:ascii="Arial" w:hAnsi="Arial" w:cs="Arial"/>
          <w:sz w:val="24"/>
        </w:rPr>
        <w:t xml:space="preserve"> </w:t>
      </w:r>
      <w:r w:rsidR="007B154E">
        <w:rPr>
          <w:rFonts w:ascii="Arial" w:hAnsi="Arial" w:cs="Arial"/>
          <w:sz w:val="24"/>
        </w:rPr>
        <w:t>As with any type of API delete request, the</w:t>
      </w:r>
      <w:r w:rsidR="007B154E" w:rsidRPr="008A5BF9">
        <w:rPr>
          <w:rFonts w:ascii="Arial" w:hAnsi="Arial" w:cs="Arial"/>
          <w:sz w:val="24"/>
        </w:rPr>
        <w:t xml:space="preserve"> </w:t>
      </w:r>
      <w:r w:rsidR="007B154E">
        <w:rPr>
          <w:rFonts w:ascii="Arial" w:hAnsi="Arial" w:cs="Arial"/>
          <w:sz w:val="24"/>
        </w:rPr>
        <w:t xml:space="preserve">data is never actually deleted from the database, but rather the </w:t>
      </w:r>
      <w:r w:rsidR="007B154E" w:rsidRPr="00743497">
        <w:rPr>
          <w:rFonts w:ascii="Arial" w:hAnsi="Arial" w:cs="Arial"/>
          <w:i/>
          <w:sz w:val="24"/>
        </w:rPr>
        <w:t>IsDeleted</w:t>
      </w:r>
      <w:r w:rsidR="007B154E">
        <w:rPr>
          <w:rFonts w:ascii="Arial" w:hAnsi="Arial" w:cs="Arial"/>
          <w:sz w:val="24"/>
        </w:rPr>
        <w:t xml:space="preserve"> flag will be set in the database, which will prevent the DAL from retrieving this data from being used by any other API calls.</w:t>
      </w:r>
    </w:p>
    <w:p w14:paraId="201D5FA3" w14:textId="77777777" w:rsidR="00BF0BD5" w:rsidRDefault="00BF0BD5" w:rsidP="00BF0BD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238D1F2" w14:textId="77777777" w:rsidR="00BF0BD5" w:rsidRPr="00BF0BD5" w:rsidRDefault="00BF0BD5" w:rsidP="00FB0FB4">
      <w:pPr>
        <w:spacing w:after="120"/>
        <w:jc w:val="both"/>
        <w:rPr>
          <w:rFonts w:ascii="Arial" w:hAnsi="Arial" w:cs="Arial"/>
          <w:sz w:val="24"/>
        </w:rPr>
      </w:pPr>
    </w:p>
    <w:p w14:paraId="2681934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7E9078FD" w14:textId="77777777" w:rsidR="00395A63" w:rsidRPr="00395A63" w:rsidRDefault="00395A63" w:rsidP="00395A63">
      <w:pPr>
        <w:pStyle w:val="BodyText"/>
      </w:pPr>
    </w:p>
    <w:p w14:paraId="672B985A" w14:textId="473B41AC" w:rsidR="00561C20" w:rsidRPr="00EC7593" w:rsidRDefault="00374484" w:rsidP="00561C20">
      <w:pPr>
        <w:pStyle w:val="Heading2"/>
        <w:rPr>
          <w:rFonts w:cs="Arial"/>
        </w:rPr>
      </w:pPr>
      <w:r>
        <w:rPr>
          <w:rFonts w:cs="Arial"/>
        </w:rPr>
        <w:br w:type="column"/>
      </w:r>
      <w:bookmarkStart w:id="130" w:name="_Toc304795009"/>
      <w:r w:rsidR="00395A63">
        <w:rPr>
          <w:rFonts w:cs="Arial"/>
        </w:rPr>
        <w:lastRenderedPageBreak/>
        <w:t>3.7</w:t>
      </w:r>
      <w:r w:rsidR="00561C20" w:rsidRPr="00EC7593">
        <w:rPr>
          <w:rFonts w:cs="Arial"/>
        </w:rPr>
        <w:t xml:space="preserve"> </w:t>
      </w:r>
      <w:r w:rsidR="00561C20">
        <w:rPr>
          <w:rFonts w:cs="Arial"/>
        </w:rPr>
        <w:t>Uploads</w:t>
      </w:r>
      <w:r w:rsidR="00561C20" w:rsidRPr="00EC7593">
        <w:rPr>
          <w:rFonts w:cs="Arial"/>
        </w:rPr>
        <w:t xml:space="preserve"> API</w:t>
      </w:r>
      <w:bookmarkEnd w:id="130"/>
    </w:p>
    <w:p w14:paraId="75F4F65A" w14:textId="77777777" w:rsidR="00EC6519" w:rsidRDefault="006D3950" w:rsidP="00561C20">
      <w:pPr>
        <w:pStyle w:val="BodyText"/>
        <w:jc w:val="both"/>
        <w:rPr>
          <w:rFonts w:ascii="Arial" w:hAnsi="Arial" w:cs="Arial"/>
          <w:sz w:val="24"/>
        </w:rPr>
      </w:pPr>
      <w:r w:rsidRPr="006D3950">
        <w:rPr>
          <w:rFonts w:ascii="Arial" w:hAnsi="Arial" w:cs="Arial"/>
          <w:sz w:val="24"/>
        </w:rPr>
        <w:t xml:space="preserve">The function calls exposed by the Uploads API </w:t>
      </w:r>
      <w:r w:rsidR="00EC6519">
        <w:rPr>
          <w:rFonts w:ascii="Arial" w:hAnsi="Arial" w:cs="Arial"/>
          <w:sz w:val="24"/>
        </w:rPr>
        <w:t>will allow Image, Audio, and Video files to be uploaded and saved to the server, which can then be retrieved through exposed API calls, outlined above.</w:t>
      </w:r>
    </w:p>
    <w:p w14:paraId="0E809DC0" w14:textId="368C71FF" w:rsidR="00561C20" w:rsidRDefault="00EC6519" w:rsidP="00561C20">
      <w:pPr>
        <w:pStyle w:val="BodyText"/>
        <w:jc w:val="both"/>
        <w:rPr>
          <w:rFonts w:ascii="Arial" w:hAnsi="Arial" w:cs="Arial"/>
          <w:sz w:val="24"/>
        </w:rPr>
      </w:pPr>
      <w:r>
        <w:rPr>
          <w:rFonts w:ascii="Arial" w:hAnsi="Arial" w:cs="Arial"/>
          <w:sz w:val="24"/>
        </w:rPr>
        <w:t>All function calls within the Uploads API will require two tokens - the first of which is a valid session token which is required in most other API calls, and the second is a FileUploadToken, which is returned from several other API functions (outlined in sections above). In order for any file upload to be accepted and saved on the server, both tokens must be provided and validated with every API call to upload a file. Failing to provide either a valid session token or file upload token will result in an error.</w:t>
      </w:r>
    </w:p>
    <w:p w14:paraId="4DE8E7BD" w14:textId="7B0F2B21" w:rsidR="00EC6519" w:rsidRDefault="00EC6519" w:rsidP="00561C2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605ADEEE" w14:textId="77777777" w:rsidR="00A939BE" w:rsidRPr="00EC7593" w:rsidRDefault="00A939BE" w:rsidP="00561C20">
      <w:pPr>
        <w:pStyle w:val="BodyText"/>
        <w:jc w:val="both"/>
        <w:rPr>
          <w:rFonts w:ascii="Arial" w:hAnsi="Arial" w:cs="Arial"/>
          <w:sz w:val="24"/>
        </w:rPr>
      </w:pPr>
    </w:p>
    <w:p w14:paraId="7730752F" w14:textId="769483A4" w:rsidR="00561C20" w:rsidRDefault="00561C20" w:rsidP="00561C20">
      <w:pPr>
        <w:pStyle w:val="Heading3"/>
        <w:rPr>
          <w:rFonts w:cs="Arial"/>
        </w:rPr>
      </w:pPr>
      <w:bookmarkStart w:id="131" w:name="_Toc304795010"/>
      <w:r>
        <w:rPr>
          <w:rFonts w:cs="Arial"/>
        </w:rPr>
        <w:t>3.</w:t>
      </w:r>
      <w:r w:rsidR="00395A63">
        <w:rPr>
          <w:rFonts w:cs="Arial"/>
        </w:rPr>
        <w:t>7</w:t>
      </w:r>
      <w:r w:rsidRPr="00EC7593">
        <w:rPr>
          <w:rFonts w:cs="Arial"/>
        </w:rPr>
        <w:t xml:space="preserve">.1 </w:t>
      </w:r>
      <w:r>
        <w:rPr>
          <w:rFonts w:cs="Arial"/>
        </w:rPr>
        <w:t>UploadFile</w:t>
      </w:r>
      <w:bookmarkEnd w:id="131"/>
    </w:p>
    <w:p w14:paraId="0A70C91C" w14:textId="7358587E" w:rsidR="009C7021" w:rsidRDefault="009C7021" w:rsidP="009C7021">
      <w:pPr>
        <w:pStyle w:val="BodyText"/>
        <w:rPr>
          <w:rFonts w:ascii="Arial" w:hAnsi="Arial" w:cs="Arial"/>
          <w:sz w:val="24"/>
        </w:rPr>
      </w:pPr>
      <w:r w:rsidRPr="00EC7593">
        <w:rPr>
          <w:rFonts w:ascii="Arial" w:hAnsi="Arial" w:cs="Arial"/>
          <w:sz w:val="24"/>
        </w:rPr>
        <w:t xml:space="preserve">The </w:t>
      </w:r>
      <w:r>
        <w:rPr>
          <w:rFonts w:ascii="Arial" w:hAnsi="Arial" w:cs="Arial"/>
          <w:sz w:val="24"/>
        </w:rPr>
        <w:t>UploadFile</w:t>
      </w:r>
      <w:r w:rsidRPr="00EC7593">
        <w:rPr>
          <w:rFonts w:ascii="Arial" w:hAnsi="Arial" w:cs="Arial"/>
          <w:sz w:val="24"/>
        </w:rPr>
        <w:t xml:space="preserve"> API</w:t>
      </w:r>
      <w:r>
        <w:rPr>
          <w:rFonts w:ascii="Arial" w:hAnsi="Arial" w:cs="Arial"/>
          <w:sz w:val="24"/>
        </w:rPr>
        <w:t xml:space="preserve"> will allow a User upload a Video, Image, or Audio file to the server. This function </w:t>
      </w:r>
      <w:r w:rsidRPr="00EC7593">
        <w:rPr>
          <w:rFonts w:ascii="Arial" w:hAnsi="Arial" w:cs="Arial"/>
          <w:sz w:val="24"/>
        </w:rPr>
        <w:t xml:space="preserve">will </w:t>
      </w:r>
      <w:r>
        <w:rPr>
          <w:rFonts w:ascii="Arial" w:hAnsi="Arial" w:cs="Arial"/>
          <w:sz w:val="24"/>
        </w:rPr>
        <w:t xml:space="preserve">be called in the form of an HTTP POST request, with the body of the request only containing the multi-part/form-data content of the file to be uploaded. In the URL of the request, the uploading User’s Session </w:t>
      </w:r>
      <w:r w:rsidRPr="009C7021">
        <w:rPr>
          <w:rFonts w:ascii="Arial" w:hAnsi="Arial" w:cs="Arial"/>
          <w:i/>
          <w:sz w:val="24"/>
        </w:rPr>
        <w:t>Token</w:t>
      </w:r>
      <w:r>
        <w:rPr>
          <w:rFonts w:ascii="Arial" w:hAnsi="Arial" w:cs="Arial"/>
          <w:sz w:val="24"/>
        </w:rPr>
        <w:t xml:space="preserve"> and the </w:t>
      </w:r>
      <w:r w:rsidRPr="009C7021">
        <w:rPr>
          <w:rFonts w:ascii="Arial" w:hAnsi="Arial" w:cs="Arial"/>
          <w:i/>
          <w:sz w:val="24"/>
        </w:rPr>
        <w:t>FileUploadToken</w:t>
      </w:r>
      <w:r>
        <w:rPr>
          <w:rFonts w:ascii="Arial" w:hAnsi="Arial" w:cs="Arial"/>
          <w:sz w:val="24"/>
        </w:rPr>
        <w:t xml:space="preserve"> must be included.</w:t>
      </w:r>
    </w:p>
    <w:p w14:paraId="69AED618" w14:textId="45B19522" w:rsidR="009C7021" w:rsidRDefault="009C7021" w:rsidP="009C7021">
      <w:pPr>
        <w:rPr>
          <w:rFonts w:ascii="Arial" w:hAnsi="Arial" w:cs="Arial"/>
          <w:sz w:val="24"/>
        </w:rPr>
      </w:pPr>
      <w:r>
        <w:rPr>
          <w:rFonts w:ascii="Arial" w:hAnsi="Arial" w:cs="Arial"/>
          <w:sz w:val="24"/>
        </w:rPr>
        <w:t xml:space="preserve">Ex: </w:t>
      </w:r>
      <w:r w:rsidRPr="009C7021">
        <w:rPr>
          <w:rFonts w:ascii="Arial" w:hAnsi="Arial" w:cs="Arial"/>
          <w:sz w:val="24"/>
        </w:rPr>
        <w:t>/v0.1/Upload/{Session Token}/{File Upload Token}</w:t>
      </w:r>
    </w:p>
    <w:p w14:paraId="7A118AB9" w14:textId="77777777" w:rsidR="009C7021" w:rsidRDefault="009C7021" w:rsidP="009C7021">
      <w:pPr>
        <w:rPr>
          <w:rFonts w:ascii="Arial" w:hAnsi="Arial" w:cs="Arial"/>
          <w:sz w:val="24"/>
        </w:rPr>
      </w:pPr>
    </w:p>
    <w:p w14:paraId="23DFE105" w14:textId="4EEB15F1" w:rsidR="009C7021" w:rsidRDefault="009C7021" w:rsidP="009C7021">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requested </w:t>
      </w:r>
      <w:r w:rsidRPr="009C7021">
        <w:rPr>
          <w:rFonts w:ascii="Arial" w:hAnsi="Arial" w:cs="Arial"/>
          <w:i/>
          <w:sz w:val="24"/>
        </w:rPr>
        <w:t>FileUploadToken</w:t>
      </w:r>
      <w:r>
        <w:rPr>
          <w:rFonts w:ascii="Arial" w:hAnsi="Arial" w:cs="Arial"/>
          <w:sz w:val="24"/>
        </w:rPr>
        <w:t xml:space="preserve">. The BLL will verify that the </w:t>
      </w:r>
      <w:r w:rsidRPr="009C7021">
        <w:rPr>
          <w:rFonts w:ascii="Arial" w:hAnsi="Arial" w:cs="Arial"/>
          <w:i/>
          <w:sz w:val="24"/>
        </w:rPr>
        <w:t>FileUploadToken</w:t>
      </w:r>
      <w:r>
        <w:rPr>
          <w:rFonts w:ascii="Arial" w:hAnsi="Arial" w:cs="Arial"/>
          <w:sz w:val="24"/>
        </w:rPr>
        <w:t xml:space="preserve"> belongs to the requesting User, and that the </w:t>
      </w:r>
      <w:r w:rsidRPr="009C7021">
        <w:rPr>
          <w:rFonts w:ascii="Arial" w:hAnsi="Arial" w:cs="Arial"/>
          <w:i/>
          <w:sz w:val="24"/>
        </w:rPr>
        <w:t>FileUploadToken</w:t>
      </w:r>
      <w:r>
        <w:rPr>
          <w:rFonts w:ascii="Arial" w:hAnsi="Arial" w:cs="Arial"/>
          <w:sz w:val="24"/>
        </w:rPr>
        <w:t xml:space="preserve"> has not expired.  Once the User and </w:t>
      </w:r>
      <w:r w:rsidRPr="009C7021">
        <w:rPr>
          <w:rFonts w:ascii="Arial" w:hAnsi="Arial" w:cs="Arial"/>
          <w:i/>
          <w:sz w:val="24"/>
        </w:rPr>
        <w:t>FileUploadToken</w:t>
      </w:r>
      <w:r>
        <w:rPr>
          <w:rFonts w:ascii="Arial" w:hAnsi="Arial" w:cs="Arial"/>
          <w:sz w:val="24"/>
        </w:rPr>
        <w:t xml:space="preserve"> </w:t>
      </w:r>
      <w:r w:rsidR="000D4109">
        <w:rPr>
          <w:rFonts w:ascii="Arial" w:hAnsi="Arial" w:cs="Arial"/>
          <w:sz w:val="24"/>
        </w:rPr>
        <w:t>have</w:t>
      </w:r>
      <w:r>
        <w:rPr>
          <w:rFonts w:ascii="Arial" w:hAnsi="Arial" w:cs="Arial"/>
          <w:sz w:val="24"/>
        </w:rPr>
        <w:t xml:space="preserve"> been validated, </w:t>
      </w:r>
      <w:r w:rsidR="000D4109">
        <w:rPr>
          <w:rFonts w:ascii="Arial" w:hAnsi="Arial" w:cs="Arial"/>
          <w:sz w:val="24"/>
        </w:rPr>
        <w:t>the body of the UploadFile API request will begin to be processed.</w:t>
      </w:r>
    </w:p>
    <w:p w14:paraId="498064F2" w14:textId="66CE877C" w:rsidR="000D4109" w:rsidRDefault="000D4109" w:rsidP="009C7021">
      <w:pPr>
        <w:pStyle w:val="BodyText"/>
        <w:rPr>
          <w:rFonts w:ascii="Arial" w:hAnsi="Arial" w:cs="Arial"/>
          <w:sz w:val="24"/>
        </w:rPr>
      </w:pPr>
      <w:r>
        <w:rPr>
          <w:rFonts w:ascii="Arial" w:hAnsi="Arial" w:cs="Arial"/>
          <w:sz w:val="24"/>
        </w:rPr>
        <w:t>While processing the body of the FileUpload API request, there is a series of checks that the form data must pass before the file is accepted. The checks are as follows:</w:t>
      </w:r>
    </w:p>
    <w:p w14:paraId="61006278" w14:textId="6CD4D3C8" w:rsidR="000D4109" w:rsidRDefault="000D4109" w:rsidP="000D4109">
      <w:pPr>
        <w:pStyle w:val="BodyText"/>
        <w:numPr>
          <w:ilvl w:val="0"/>
          <w:numId w:val="21"/>
        </w:numPr>
        <w:rPr>
          <w:rFonts w:ascii="Arial" w:hAnsi="Arial" w:cs="Arial"/>
          <w:sz w:val="24"/>
        </w:rPr>
      </w:pPr>
      <w:r>
        <w:rPr>
          <w:rFonts w:ascii="Arial" w:hAnsi="Arial" w:cs="Arial"/>
          <w:sz w:val="24"/>
        </w:rPr>
        <w:t>The body of the request is processed using a technique called “Mime Sniffing”, where the data of the requested file is checked to verify that the body of the request matches the mime-type that is defined in the header of the request. This is put in place as a security measure to ensure that viruses and other malware aren’t uploaded to the server.</w:t>
      </w:r>
    </w:p>
    <w:p w14:paraId="256D4AA1" w14:textId="5AF0674A" w:rsidR="000D4109" w:rsidRDefault="000D4109" w:rsidP="000D4109">
      <w:pPr>
        <w:pStyle w:val="BodyText"/>
        <w:numPr>
          <w:ilvl w:val="0"/>
          <w:numId w:val="21"/>
        </w:numPr>
        <w:rPr>
          <w:rFonts w:ascii="Arial" w:hAnsi="Arial" w:cs="Arial"/>
          <w:sz w:val="24"/>
        </w:rPr>
      </w:pPr>
      <w:r>
        <w:rPr>
          <w:rFonts w:ascii="Arial" w:hAnsi="Arial" w:cs="Arial"/>
          <w:sz w:val="24"/>
        </w:rPr>
        <w:t xml:space="preserve">The file name of the uploaded file is checked against the </w:t>
      </w:r>
      <w:r w:rsidRPr="000D4109">
        <w:rPr>
          <w:rFonts w:ascii="Arial" w:hAnsi="Arial" w:cs="Arial"/>
          <w:i/>
          <w:sz w:val="24"/>
        </w:rPr>
        <w:t>FileName</w:t>
      </w:r>
      <w:r>
        <w:rPr>
          <w:rFonts w:ascii="Arial" w:hAnsi="Arial" w:cs="Arial"/>
          <w:sz w:val="24"/>
        </w:rPr>
        <w:t xml:space="preserve"> of the </w:t>
      </w:r>
      <w:r w:rsidRPr="000D4109">
        <w:rPr>
          <w:rFonts w:ascii="Arial" w:hAnsi="Arial" w:cs="Arial"/>
          <w:i/>
          <w:sz w:val="24"/>
        </w:rPr>
        <w:t>FileUploadToken</w:t>
      </w:r>
      <w:r>
        <w:rPr>
          <w:rFonts w:ascii="Arial" w:hAnsi="Arial" w:cs="Arial"/>
          <w:sz w:val="24"/>
        </w:rPr>
        <w:t xml:space="preserve"> that is stored in the database. If the file name in the header of the HTTP request does not match the filename stored in the database, the upload will fail.</w:t>
      </w:r>
    </w:p>
    <w:p w14:paraId="47C7D370" w14:textId="28692B10" w:rsidR="00B63FA1" w:rsidRDefault="00B63FA1" w:rsidP="00B63FA1">
      <w:pPr>
        <w:pStyle w:val="BodyText"/>
        <w:rPr>
          <w:rFonts w:ascii="Arial" w:hAnsi="Arial" w:cs="Arial"/>
          <w:sz w:val="24"/>
        </w:rPr>
      </w:pPr>
      <w:r>
        <w:rPr>
          <w:rFonts w:ascii="Arial" w:hAnsi="Arial" w:cs="Arial"/>
          <w:sz w:val="24"/>
        </w:rPr>
        <w:t>If the above checks pass, the file is then uploaded to the server, and the file path and metadata for the uploaded file are retrieved and sent back to the API. The API will then format the uploaded file data into an HTTP 200 message and send the file data back to the client.</w:t>
      </w:r>
    </w:p>
    <w:p w14:paraId="58073AD7" w14:textId="42EAB0CB" w:rsidR="00B63FA1" w:rsidRDefault="00B63FA1" w:rsidP="00B63FA1">
      <w:pPr>
        <w:pStyle w:val="BodyText"/>
        <w:rPr>
          <w:rFonts w:ascii="Arial" w:hAnsi="Arial" w:cs="Arial"/>
          <w:sz w:val="24"/>
        </w:rPr>
      </w:pPr>
      <w:r>
        <w:rPr>
          <w:rFonts w:ascii="Arial" w:hAnsi="Arial" w:cs="Arial"/>
          <w:sz w:val="24"/>
        </w:rPr>
        <w:t xml:space="preserve">Regardless of whether or not the FileUpload API passes or fails, the </w:t>
      </w:r>
      <w:r w:rsidRPr="00B63FA1">
        <w:rPr>
          <w:rFonts w:ascii="Arial" w:hAnsi="Arial" w:cs="Arial"/>
          <w:i/>
          <w:sz w:val="24"/>
        </w:rPr>
        <w:t>FileUploadToken</w:t>
      </w:r>
      <w:r>
        <w:rPr>
          <w:rFonts w:ascii="Arial" w:hAnsi="Arial" w:cs="Arial"/>
          <w:sz w:val="24"/>
        </w:rPr>
        <w:t xml:space="preserve"> used in the API request will be deleted.</w:t>
      </w:r>
      <w:r w:rsidR="00BE0F05">
        <w:rPr>
          <w:rFonts w:ascii="Arial" w:hAnsi="Arial" w:cs="Arial"/>
          <w:sz w:val="24"/>
        </w:rPr>
        <w:t xml:space="preserve"> This is yet another security measure</w:t>
      </w:r>
      <w:r w:rsidR="00B76A5D">
        <w:rPr>
          <w:rFonts w:ascii="Arial" w:hAnsi="Arial" w:cs="Arial"/>
          <w:sz w:val="24"/>
        </w:rPr>
        <w:t xml:space="preserve"> put in place</w:t>
      </w:r>
      <w:r w:rsidR="00BE0F05">
        <w:rPr>
          <w:rFonts w:ascii="Arial" w:hAnsi="Arial" w:cs="Arial"/>
          <w:sz w:val="24"/>
        </w:rPr>
        <w:t xml:space="preserve"> to ensure that </w:t>
      </w:r>
      <w:r w:rsidR="00BE0F05">
        <w:rPr>
          <w:rFonts w:ascii="Arial" w:hAnsi="Arial" w:cs="Arial"/>
          <w:sz w:val="24"/>
        </w:rPr>
        <w:lastRenderedPageBreak/>
        <w:t>files cannot attempt to be uploaded multiple times with successive failures.</w:t>
      </w:r>
    </w:p>
    <w:p w14:paraId="197A3BDE" w14:textId="46623042" w:rsidR="009C7021" w:rsidRDefault="009C7021" w:rsidP="009C702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E23ED3" w14:textId="77777777" w:rsidR="009C7021" w:rsidRPr="009C7021" w:rsidRDefault="009C7021" w:rsidP="009C7021">
      <w:pPr>
        <w:spacing w:after="120"/>
        <w:jc w:val="both"/>
        <w:rPr>
          <w:rFonts w:ascii="Arial" w:hAnsi="Arial" w:cs="Arial"/>
          <w:sz w:val="24"/>
        </w:rPr>
      </w:pPr>
    </w:p>
    <w:p w14:paraId="350D04D1" w14:textId="65200C06" w:rsidR="00561C20" w:rsidRPr="009C7021" w:rsidRDefault="00561C20" w:rsidP="009C7021">
      <w:pPr>
        <w:spacing w:after="120"/>
        <w:jc w:val="both"/>
        <w:rPr>
          <w:rFonts w:ascii="Arial" w:hAnsi="Arial" w:cs="Arial"/>
          <w:sz w:val="24"/>
        </w:rPr>
      </w:pPr>
      <w:r w:rsidRPr="00EC7593">
        <w:rPr>
          <w:rFonts w:ascii="Arial" w:hAnsi="Arial" w:cs="Arial"/>
          <w:sz w:val="24"/>
          <w:highlight w:val="yellow"/>
        </w:rPr>
        <w:t>ADD DATA FLOW DIAGRAM HERE</w:t>
      </w:r>
    </w:p>
    <w:sectPr w:rsidR="00561C20" w:rsidRPr="009C7021" w:rsidSect="008E5D10">
      <w:type w:val="continuous"/>
      <w:pgSz w:w="12240" w:h="15840"/>
      <w:pgMar w:top="1080" w:right="1080" w:bottom="1440" w:left="1080" w:header="720" w:footer="1138"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D61A1" w14:textId="77777777" w:rsidR="002E2A50" w:rsidRDefault="002E2A50">
      <w:r>
        <w:separator/>
      </w:r>
    </w:p>
  </w:endnote>
  <w:endnote w:type="continuationSeparator" w:id="0">
    <w:p w14:paraId="2B845075" w14:textId="77777777" w:rsidR="002E2A50" w:rsidRDefault="002E2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2E2A50" w:rsidRPr="0025191F" w14:paraId="7158E428" w14:textId="77777777" w:rsidTr="00A17191">
      <w:tc>
        <w:tcPr>
          <w:tcW w:w="4688" w:type="pct"/>
          <w:tcBorders>
            <w:bottom w:val="nil"/>
            <w:right w:val="single" w:sz="4" w:space="0" w:color="BFBFBF"/>
          </w:tcBorders>
        </w:tcPr>
        <w:p w14:paraId="62B53417" w14:textId="72F765C3" w:rsidR="002E2A50" w:rsidRPr="007B7F10" w:rsidRDefault="00E670C8" w:rsidP="00AA6552">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30846018"/>
              <w:placeholder>
                <w:docPart w:val="9ED70B65A29DAF44B29317A528FBC2EA"/>
              </w:placeholder>
              <w:dataBinding w:prefixMappings="xmlns:ns0='http://schemas.openxmlformats.org/package/2006/metadata/core-properties' xmlns:ns1='http://purl.org/dc/elements/1.1/'" w:xpath="/ns0:coreProperties[1]/ns1:title[1]" w:storeItemID="{6C3C8BC8-F283-45AE-878A-BAB7291924A1}"/>
              <w:text/>
            </w:sdtPr>
            <w:sdtEndPr/>
            <w:sdtContent>
              <w:r w:rsidR="00CD28AD">
                <w:rPr>
                  <w:rFonts w:ascii="Calibri" w:hAnsi="Calibri"/>
                  <w:b/>
                  <w:bCs/>
                  <w:caps/>
                  <w:color w:val="595959" w:themeColor="text1" w:themeTint="A6"/>
                  <w:sz w:val="24"/>
                </w:rPr>
                <w:t>Draft version 0.9 | 11 Aug 2015</w:t>
              </w:r>
            </w:sdtContent>
          </w:sdt>
        </w:p>
      </w:tc>
      <w:tc>
        <w:tcPr>
          <w:tcW w:w="312" w:type="pct"/>
          <w:tcBorders>
            <w:left w:val="single" w:sz="4" w:space="0" w:color="BFBFBF"/>
            <w:bottom w:val="nil"/>
          </w:tcBorders>
        </w:tcPr>
        <w:p w14:paraId="5C9C403A" w14:textId="77777777" w:rsidR="002E2A50" w:rsidRPr="0025191F" w:rsidRDefault="002E2A50" w:rsidP="00A17191">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Pr>
              <w:rFonts w:ascii="Calibri" w:hAnsi="Calibri"/>
              <w:b/>
              <w:noProof/>
              <w:color w:val="595959" w:themeColor="text1" w:themeTint="A6"/>
              <w:sz w:val="24"/>
            </w:rPr>
            <w:t>8</w:t>
          </w:r>
          <w:r w:rsidRPr="007B7F10">
            <w:rPr>
              <w:rFonts w:ascii="Calibri" w:hAnsi="Calibri"/>
              <w:b/>
              <w:color w:val="595959" w:themeColor="text1" w:themeTint="A6"/>
              <w:sz w:val="24"/>
            </w:rPr>
            <w:fldChar w:fldCharType="end"/>
          </w:r>
        </w:p>
      </w:tc>
    </w:tr>
  </w:tbl>
  <w:p w14:paraId="58C9E159" w14:textId="77777777" w:rsidR="002E2A50" w:rsidRDefault="002E2A5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2E2A50" w:rsidRPr="0025191F" w14:paraId="5DA23B7D" w14:textId="77777777" w:rsidTr="00A761A2">
      <w:tc>
        <w:tcPr>
          <w:tcW w:w="4688" w:type="pct"/>
          <w:tcBorders>
            <w:bottom w:val="nil"/>
            <w:right w:val="single" w:sz="4" w:space="0" w:color="BFBFBF"/>
          </w:tcBorders>
          <w:vAlign w:val="bottom"/>
        </w:tcPr>
        <w:p w14:paraId="09DA7085" w14:textId="5475CCE4" w:rsidR="002E2A50" w:rsidRPr="007B7F10" w:rsidRDefault="00E670C8" w:rsidP="00CD28AD">
          <w:pPr>
            <w:ind w:right="4291"/>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CD28AD">
                <w:rPr>
                  <w:rFonts w:ascii="Calibri" w:hAnsi="Calibri"/>
                  <w:b/>
                  <w:bCs/>
                  <w:caps/>
                  <w:color w:val="595959" w:themeColor="text1" w:themeTint="A6"/>
                  <w:sz w:val="24"/>
                </w:rPr>
                <w:t>Draft version 0.9 | 11</w:t>
              </w:r>
              <w:r w:rsidR="002E2A50">
                <w:rPr>
                  <w:rFonts w:ascii="Calibri" w:hAnsi="Calibri"/>
                  <w:b/>
                  <w:bCs/>
                  <w:caps/>
                  <w:color w:val="595959" w:themeColor="text1" w:themeTint="A6"/>
                  <w:sz w:val="24"/>
                </w:rPr>
                <w:t xml:space="preserve"> Aug 2015</w:t>
              </w:r>
            </w:sdtContent>
          </w:sdt>
        </w:p>
      </w:tc>
      <w:tc>
        <w:tcPr>
          <w:tcW w:w="312" w:type="pct"/>
          <w:tcBorders>
            <w:left w:val="single" w:sz="4" w:space="0" w:color="BFBFBF"/>
            <w:bottom w:val="nil"/>
          </w:tcBorders>
        </w:tcPr>
        <w:p w14:paraId="1C1B47E7" w14:textId="77777777" w:rsidR="002E2A50" w:rsidRPr="0025191F" w:rsidRDefault="002E2A50" w:rsidP="00977875">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sidR="00E670C8">
            <w:rPr>
              <w:rFonts w:ascii="Calibri" w:hAnsi="Calibri"/>
              <w:b/>
              <w:noProof/>
              <w:color w:val="595959" w:themeColor="text1" w:themeTint="A6"/>
              <w:sz w:val="24"/>
            </w:rPr>
            <w:t>5</w:t>
          </w:r>
          <w:r w:rsidRPr="007B7F10">
            <w:rPr>
              <w:rFonts w:ascii="Calibri" w:hAnsi="Calibri"/>
              <w:b/>
              <w:color w:val="595959" w:themeColor="text1" w:themeTint="A6"/>
              <w:sz w:val="24"/>
            </w:rPr>
            <w:fldChar w:fldCharType="end"/>
          </w:r>
        </w:p>
      </w:tc>
    </w:tr>
  </w:tbl>
  <w:p w14:paraId="5DD3AD76" w14:textId="621CE718" w:rsidR="002E2A50" w:rsidRDefault="002E2A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905BE3" w14:textId="77777777" w:rsidR="002E2A50" w:rsidRDefault="002E2A50">
      <w:r>
        <w:separator/>
      </w:r>
    </w:p>
  </w:footnote>
  <w:footnote w:type="continuationSeparator" w:id="0">
    <w:p w14:paraId="2973BA29" w14:textId="77777777" w:rsidR="002E2A50" w:rsidRDefault="002E2A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E75B6F" w14:textId="6F76E606" w:rsidR="002E2A50" w:rsidRDefault="00E670C8">
    <w:pPr>
      <w:pStyle w:val="Header"/>
    </w:pPr>
    <w:r>
      <w:rPr>
        <w:noProof/>
        <w:lang w:eastAsia="en-US"/>
      </w:rPr>
      <w:pict w14:anchorId="42130A1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527.25pt;height:175.75pt;rotation:315;z-index:-251655168;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9F299A" w14:textId="392B2A99" w:rsidR="002E2A50" w:rsidRPr="00DB5A1B" w:rsidRDefault="00E670C8" w:rsidP="00DB5A1B">
    <w:pPr>
      <w:pStyle w:val="Header"/>
      <w:jc w:val="center"/>
      <w:rPr>
        <w:i/>
      </w:rPr>
    </w:pPr>
    <w:r>
      <w:rPr>
        <w:noProof/>
        <w:lang w:eastAsia="en-US"/>
      </w:rPr>
      <w:pict w14:anchorId="41DC3D5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527.25pt;height:175.75pt;rotation:315;z-index:-251657216;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r w:rsidR="002E2A50" w:rsidRPr="00DB5A1B">
      <w:rPr>
        <w:i/>
      </w:rPr>
      <w:t>Confidential – for internal use only</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944F25" w14:textId="59B9AA0F" w:rsidR="002E2A50" w:rsidRDefault="00E670C8">
    <w:pPr>
      <w:pStyle w:val="Header"/>
    </w:pPr>
    <w:r>
      <w:rPr>
        <w:noProof/>
        <w:lang w:eastAsia="en-US"/>
      </w:rPr>
      <w:pict w14:anchorId="1FECC7C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527.25pt;height:175.75pt;rotation:315;z-index:-251653120;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D5FE2262"/>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pStyle w:val="berschrift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5C3339F"/>
    <w:multiLevelType w:val="multilevel"/>
    <w:tmpl w:val="C0F29DF8"/>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0D285F71"/>
    <w:multiLevelType w:val="hybridMultilevel"/>
    <w:tmpl w:val="59825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0163F19"/>
    <w:multiLevelType w:val="hybridMultilevel"/>
    <w:tmpl w:val="DB8E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17C6DBF"/>
    <w:multiLevelType w:val="hybridMultilevel"/>
    <w:tmpl w:val="1F7C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300B4A"/>
    <w:multiLevelType w:val="hybridMultilevel"/>
    <w:tmpl w:val="9CE2F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67540"/>
    <w:multiLevelType w:val="hybridMultilevel"/>
    <w:tmpl w:val="BD8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1317C6"/>
    <w:multiLevelType w:val="hybridMultilevel"/>
    <w:tmpl w:val="7BD2A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C451F78"/>
    <w:multiLevelType w:val="hybridMultilevel"/>
    <w:tmpl w:val="CC6E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FE4025"/>
    <w:multiLevelType w:val="hybridMultilevel"/>
    <w:tmpl w:val="3F72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774B66"/>
    <w:multiLevelType w:val="hybridMultilevel"/>
    <w:tmpl w:val="946A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EF38AA"/>
    <w:multiLevelType w:val="hybridMultilevel"/>
    <w:tmpl w:val="09B6D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9F53CA6"/>
    <w:multiLevelType w:val="hybridMultilevel"/>
    <w:tmpl w:val="DBDC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F022A3"/>
    <w:multiLevelType w:val="hybridMultilevel"/>
    <w:tmpl w:val="C6FA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C45E93"/>
    <w:multiLevelType w:val="hybridMultilevel"/>
    <w:tmpl w:val="EF08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6E5E1A"/>
    <w:multiLevelType w:val="hybridMultilevel"/>
    <w:tmpl w:val="8694651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1">
    <w:nsid w:val="4780408B"/>
    <w:multiLevelType w:val="hybridMultilevel"/>
    <w:tmpl w:val="A5F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7540D4"/>
    <w:multiLevelType w:val="hybridMultilevel"/>
    <w:tmpl w:val="A05A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4376D5"/>
    <w:multiLevelType w:val="hybridMultilevel"/>
    <w:tmpl w:val="2698F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782379"/>
    <w:multiLevelType w:val="hybridMultilevel"/>
    <w:tmpl w:val="15DE5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EF71E3"/>
    <w:multiLevelType w:val="hybridMultilevel"/>
    <w:tmpl w:val="CEC26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31732C"/>
    <w:multiLevelType w:val="hybridMultilevel"/>
    <w:tmpl w:val="82187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6208C5"/>
    <w:multiLevelType w:val="hybridMultilevel"/>
    <w:tmpl w:val="26526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8555E6"/>
    <w:multiLevelType w:val="hybridMultilevel"/>
    <w:tmpl w:val="6A56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1C4B28"/>
    <w:multiLevelType w:val="hybridMultilevel"/>
    <w:tmpl w:val="C068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AF62DB"/>
    <w:multiLevelType w:val="hybridMultilevel"/>
    <w:tmpl w:val="95021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721FEE"/>
    <w:multiLevelType w:val="hybridMultilevel"/>
    <w:tmpl w:val="2834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654D25"/>
    <w:multiLevelType w:val="hybridMultilevel"/>
    <w:tmpl w:val="93A00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5"/>
  </w:num>
  <w:num w:numId="4">
    <w:abstractNumId w:val="38"/>
  </w:num>
  <w:num w:numId="5">
    <w:abstractNumId w:val="29"/>
  </w:num>
  <w:num w:numId="6">
    <w:abstractNumId w:val="21"/>
  </w:num>
  <w:num w:numId="7">
    <w:abstractNumId w:val="28"/>
  </w:num>
  <w:num w:numId="8">
    <w:abstractNumId w:val="39"/>
  </w:num>
  <w:num w:numId="9">
    <w:abstractNumId w:val="18"/>
  </w:num>
  <w:num w:numId="10">
    <w:abstractNumId w:val="32"/>
  </w:num>
  <w:num w:numId="11">
    <w:abstractNumId w:val="22"/>
  </w:num>
  <w:num w:numId="12">
    <w:abstractNumId w:val="37"/>
  </w:num>
  <w:num w:numId="13">
    <w:abstractNumId w:val="16"/>
  </w:num>
  <w:num w:numId="14">
    <w:abstractNumId w:val="24"/>
  </w:num>
  <w:num w:numId="15">
    <w:abstractNumId w:val="31"/>
  </w:num>
  <w:num w:numId="16">
    <w:abstractNumId w:val="19"/>
  </w:num>
  <w:num w:numId="17">
    <w:abstractNumId w:val="33"/>
  </w:num>
  <w:num w:numId="18">
    <w:abstractNumId w:val="26"/>
  </w:num>
  <w:num w:numId="19">
    <w:abstractNumId w:val="27"/>
  </w:num>
  <w:num w:numId="20">
    <w:abstractNumId w:val="30"/>
  </w:num>
  <w:num w:numId="21">
    <w:abstractNumId w:val="20"/>
  </w:num>
  <w:num w:numId="22">
    <w:abstractNumId w:val="41"/>
  </w:num>
  <w:num w:numId="23">
    <w:abstractNumId w:val="34"/>
  </w:num>
  <w:num w:numId="24">
    <w:abstractNumId w:val="17"/>
  </w:num>
  <w:num w:numId="25">
    <w:abstractNumId w:val="23"/>
  </w:num>
  <w:num w:numId="26">
    <w:abstractNumId w:val="40"/>
  </w:num>
  <w:num w:numId="27">
    <w:abstractNumId w:val="42"/>
  </w:num>
  <w:num w:numId="28">
    <w:abstractNumId w:val="35"/>
  </w:num>
  <w:num w:numId="29">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CEE"/>
    <w:rsid w:val="000012E4"/>
    <w:rsid w:val="00006CE8"/>
    <w:rsid w:val="00010C90"/>
    <w:rsid w:val="00015B46"/>
    <w:rsid w:val="000165FC"/>
    <w:rsid w:val="00017E8C"/>
    <w:rsid w:val="000268FD"/>
    <w:rsid w:val="00030DFD"/>
    <w:rsid w:val="000318DA"/>
    <w:rsid w:val="0003194D"/>
    <w:rsid w:val="0003450A"/>
    <w:rsid w:val="00040DAD"/>
    <w:rsid w:val="000415FB"/>
    <w:rsid w:val="00062177"/>
    <w:rsid w:val="0006217B"/>
    <w:rsid w:val="000653B5"/>
    <w:rsid w:val="00066E0E"/>
    <w:rsid w:val="00070920"/>
    <w:rsid w:val="00076F0D"/>
    <w:rsid w:val="00093130"/>
    <w:rsid w:val="000936D0"/>
    <w:rsid w:val="0009385E"/>
    <w:rsid w:val="00093DAA"/>
    <w:rsid w:val="00096A1A"/>
    <w:rsid w:val="000C0DCF"/>
    <w:rsid w:val="000C419E"/>
    <w:rsid w:val="000C5343"/>
    <w:rsid w:val="000D0B2C"/>
    <w:rsid w:val="000D3E69"/>
    <w:rsid w:val="000D4109"/>
    <w:rsid w:val="000D6CAA"/>
    <w:rsid w:val="000D7A08"/>
    <w:rsid w:val="000E5AC8"/>
    <w:rsid w:val="001129E5"/>
    <w:rsid w:val="001167EB"/>
    <w:rsid w:val="0012548E"/>
    <w:rsid w:val="00125E52"/>
    <w:rsid w:val="00135190"/>
    <w:rsid w:val="00137612"/>
    <w:rsid w:val="0014162C"/>
    <w:rsid w:val="0014221F"/>
    <w:rsid w:val="00145B8C"/>
    <w:rsid w:val="00150F57"/>
    <w:rsid w:val="00157C6C"/>
    <w:rsid w:val="0017067A"/>
    <w:rsid w:val="0017607A"/>
    <w:rsid w:val="00176E2D"/>
    <w:rsid w:val="00190101"/>
    <w:rsid w:val="0019064C"/>
    <w:rsid w:val="001951E8"/>
    <w:rsid w:val="001A2F05"/>
    <w:rsid w:val="001A2FC4"/>
    <w:rsid w:val="001A5C3F"/>
    <w:rsid w:val="001A6308"/>
    <w:rsid w:val="001A65CE"/>
    <w:rsid w:val="001A78A5"/>
    <w:rsid w:val="001B1D2B"/>
    <w:rsid w:val="001B439F"/>
    <w:rsid w:val="001C1F23"/>
    <w:rsid w:val="001D5895"/>
    <w:rsid w:val="001E218B"/>
    <w:rsid w:val="001E3896"/>
    <w:rsid w:val="001E5D70"/>
    <w:rsid w:val="001F1AB3"/>
    <w:rsid w:val="001F2C99"/>
    <w:rsid w:val="002014FB"/>
    <w:rsid w:val="00202139"/>
    <w:rsid w:val="00204E2A"/>
    <w:rsid w:val="002078F4"/>
    <w:rsid w:val="00211E47"/>
    <w:rsid w:val="00212B84"/>
    <w:rsid w:val="00213118"/>
    <w:rsid w:val="002145C7"/>
    <w:rsid w:val="00220BBD"/>
    <w:rsid w:val="00221C40"/>
    <w:rsid w:val="00230784"/>
    <w:rsid w:val="00231750"/>
    <w:rsid w:val="00232304"/>
    <w:rsid w:val="00237CEC"/>
    <w:rsid w:val="00241D4C"/>
    <w:rsid w:val="00241F9A"/>
    <w:rsid w:val="002472ED"/>
    <w:rsid w:val="00250299"/>
    <w:rsid w:val="00257D02"/>
    <w:rsid w:val="00261461"/>
    <w:rsid w:val="00262751"/>
    <w:rsid w:val="002658D1"/>
    <w:rsid w:val="0026643C"/>
    <w:rsid w:val="002700AA"/>
    <w:rsid w:val="00270EE6"/>
    <w:rsid w:val="00271D2D"/>
    <w:rsid w:val="002856EB"/>
    <w:rsid w:val="0029751A"/>
    <w:rsid w:val="002A0F22"/>
    <w:rsid w:val="002A39C9"/>
    <w:rsid w:val="002A51CA"/>
    <w:rsid w:val="002A7AC1"/>
    <w:rsid w:val="002B0575"/>
    <w:rsid w:val="002B081F"/>
    <w:rsid w:val="002B0E46"/>
    <w:rsid w:val="002B2DBC"/>
    <w:rsid w:val="002C56EE"/>
    <w:rsid w:val="002D3FB3"/>
    <w:rsid w:val="002D7D00"/>
    <w:rsid w:val="002E02C2"/>
    <w:rsid w:val="002E109F"/>
    <w:rsid w:val="002E2A50"/>
    <w:rsid w:val="002E3E63"/>
    <w:rsid w:val="002E5EB7"/>
    <w:rsid w:val="002E7589"/>
    <w:rsid w:val="002F5EA9"/>
    <w:rsid w:val="002F5FAD"/>
    <w:rsid w:val="002F6434"/>
    <w:rsid w:val="003043DE"/>
    <w:rsid w:val="00304B9E"/>
    <w:rsid w:val="0031657F"/>
    <w:rsid w:val="0032058B"/>
    <w:rsid w:val="003219C5"/>
    <w:rsid w:val="00322D2C"/>
    <w:rsid w:val="00324B8E"/>
    <w:rsid w:val="00330986"/>
    <w:rsid w:val="00333153"/>
    <w:rsid w:val="003334C3"/>
    <w:rsid w:val="00336137"/>
    <w:rsid w:val="003445AE"/>
    <w:rsid w:val="00347A11"/>
    <w:rsid w:val="00356C54"/>
    <w:rsid w:val="0036061D"/>
    <w:rsid w:val="00360F2A"/>
    <w:rsid w:val="003635A7"/>
    <w:rsid w:val="00363B1A"/>
    <w:rsid w:val="0036413B"/>
    <w:rsid w:val="00374484"/>
    <w:rsid w:val="00380831"/>
    <w:rsid w:val="00385723"/>
    <w:rsid w:val="003859FF"/>
    <w:rsid w:val="00390A55"/>
    <w:rsid w:val="00391524"/>
    <w:rsid w:val="003933EA"/>
    <w:rsid w:val="00394228"/>
    <w:rsid w:val="00395A63"/>
    <w:rsid w:val="003A331A"/>
    <w:rsid w:val="003A6682"/>
    <w:rsid w:val="003A7554"/>
    <w:rsid w:val="003B0ACB"/>
    <w:rsid w:val="003B2A31"/>
    <w:rsid w:val="003B63FE"/>
    <w:rsid w:val="003C5E25"/>
    <w:rsid w:val="003F0593"/>
    <w:rsid w:val="003F27DF"/>
    <w:rsid w:val="003F79E4"/>
    <w:rsid w:val="00403BB4"/>
    <w:rsid w:val="004047C9"/>
    <w:rsid w:val="0041439B"/>
    <w:rsid w:val="00420C94"/>
    <w:rsid w:val="00421ED7"/>
    <w:rsid w:val="00423114"/>
    <w:rsid w:val="00423BD1"/>
    <w:rsid w:val="004243C8"/>
    <w:rsid w:val="0042445D"/>
    <w:rsid w:val="00441549"/>
    <w:rsid w:val="00444214"/>
    <w:rsid w:val="00446442"/>
    <w:rsid w:val="00447CAC"/>
    <w:rsid w:val="0045155C"/>
    <w:rsid w:val="00457FB2"/>
    <w:rsid w:val="0046753B"/>
    <w:rsid w:val="00472015"/>
    <w:rsid w:val="0047757E"/>
    <w:rsid w:val="00480867"/>
    <w:rsid w:val="00480A65"/>
    <w:rsid w:val="004828BB"/>
    <w:rsid w:val="00484AF6"/>
    <w:rsid w:val="00496E96"/>
    <w:rsid w:val="004976D3"/>
    <w:rsid w:val="004A1024"/>
    <w:rsid w:val="004A6171"/>
    <w:rsid w:val="004B0F71"/>
    <w:rsid w:val="004B0F73"/>
    <w:rsid w:val="004B10B9"/>
    <w:rsid w:val="004B4384"/>
    <w:rsid w:val="004B5606"/>
    <w:rsid w:val="004C09A6"/>
    <w:rsid w:val="004D5503"/>
    <w:rsid w:val="004D7A76"/>
    <w:rsid w:val="004E0210"/>
    <w:rsid w:val="004E0C4B"/>
    <w:rsid w:val="004E108D"/>
    <w:rsid w:val="004E1571"/>
    <w:rsid w:val="004E338A"/>
    <w:rsid w:val="004E3B9F"/>
    <w:rsid w:val="004E7A4D"/>
    <w:rsid w:val="004F7EA0"/>
    <w:rsid w:val="00502994"/>
    <w:rsid w:val="00503B01"/>
    <w:rsid w:val="00503DFD"/>
    <w:rsid w:val="00504528"/>
    <w:rsid w:val="00505C76"/>
    <w:rsid w:val="00512FD2"/>
    <w:rsid w:val="00520A1F"/>
    <w:rsid w:val="00522DF7"/>
    <w:rsid w:val="005236B3"/>
    <w:rsid w:val="00530D3F"/>
    <w:rsid w:val="005317FD"/>
    <w:rsid w:val="00532A84"/>
    <w:rsid w:val="00533250"/>
    <w:rsid w:val="00541A94"/>
    <w:rsid w:val="00544049"/>
    <w:rsid w:val="005450E9"/>
    <w:rsid w:val="005477DD"/>
    <w:rsid w:val="00550B36"/>
    <w:rsid w:val="00553604"/>
    <w:rsid w:val="005615A5"/>
    <w:rsid w:val="00561961"/>
    <w:rsid w:val="00561C20"/>
    <w:rsid w:val="00566C84"/>
    <w:rsid w:val="00572650"/>
    <w:rsid w:val="0057518A"/>
    <w:rsid w:val="0058370B"/>
    <w:rsid w:val="00584B61"/>
    <w:rsid w:val="00585B5A"/>
    <w:rsid w:val="005934DC"/>
    <w:rsid w:val="00593C4F"/>
    <w:rsid w:val="00594BCA"/>
    <w:rsid w:val="0059688B"/>
    <w:rsid w:val="005A1105"/>
    <w:rsid w:val="005A14C4"/>
    <w:rsid w:val="005A3350"/>
    <w:rsid w:val="005A6298"/>
    <w:rsid w:val="005A75D4"/>
    <w:rsid w:val="005B0D29"/>
    <w:rsid w:val="005B6F11"/>
    <w:rsid w:val="005B7862"/>
    <w:rsid w:val="005C47E6"/>
    <w:rsid w:val="005C68E5"/>
    <w:rsid w:val="005E5CFA"/>
    <w:rsid w:val="005F24D4"/>
    <w:rsid w:val="006039AC"/>
    <w:rsid w:val="00604E32"/>
    <w:rsid w:val="00605AA8"/>
    <w:rsid w:val="00607968"/>
    <w:rsid w:val="0061373E"/>
    <w:rsid w:val="00617289"/>
    <w:rsid w:val="0062451D"/>
    <w:rsid w:val="00624D4E"/>
    <w:rsid w:val="00632EE0"/>
    <w:rsid w:val="00633E93"/>
    <w:rsid w:val="00634BD8"/>
    <w:rsid w:val="00635C61"/>
    <w:rsid w:val="0064279F"/>
    <w:rsid w:val="00645979"/>
    <w:rsid w:val="006464F5"/>
    <w:rsid w:val="0064798C"/>
    <w:rsid w:val="0065704D"/>
    <w:rsid w:val="00657B29"/>
    <w:rsid w:val="006632E1"/>
    <w:rsid w:val="00676145"/>
    <w:rsid w:val="00676D6E"/>
    <w:rsid w:val="00680365"/>
    <w:rsid w:val="00680496"/>
    <w:rsid w:val="00680DA4"/>
    <w:rsid w:val="00681980"/>
    <w:rsid w:val="006925D1"/>
    <w:rsid w:val="006954F8"/>
    <w:rsid w:val="00696991"/>
    <w:rsid w:val="006B0410"/>
    <w:rsid w:val="006B1848"/>
    <w:rsid w:val="006B380B"/>
    <w:rsid w:val="006C7A9B"/>
    <w:rsid w:val="006C7D65"/>
    <w:rsid w:val="006D3950"/>
    <w:rsid w:val="006D5C79"/>
    <w:rsid w:val="006D654D"/>
    <w:rsid w:val="006D6CA1"/>
    <w:rsid w:val="006E5B5C"/>
    <w:rsid w:val="006F187D"/>
    <w:rsid w:val="006F35B0"/>
    <w:rsid w:val="0070153A"/>
    <w:rsid w:val="0070276A"/>
    <w:rsid w:val="00703B23"/>
    <w:rsid w:val="00705BFE"/>
    <w:rsid w:val="00711EA6"/>
    <w:rsid w:val="00713007"/>
    <w:rsid w:val="00720001"/>
    <w:rsid w:val="007228B7"/>
    <w:rsid w:val="00726469"/>
    <w:rsid w:val="00727C4A"/>
    <w:rsid w:val="00731EA9"/>
    <w:rsid w:val="00732523"/>
    <w:rsid w:val="00734727"/>
    <w:rsid w:val="00740247"/>
    <w:rsid w:val="00742B1F"/>
    <w:rsid w:val="00743497"/>
    <w:rsid w:val="00745407"/>
    <w:rsid w:val="00746F64"/>
    <w:rsid w:val="00750608"/>
    <w:rsid w:val="00754E69"/>
    <w:rsid w:val="00754FC7"/>
    <w:rsid w:val="007551F9"/>
    <w:rsid w:val="0075602C"/>
    <w:rsid w:val="007616D6"/>
    <w:rsid w:val="00766BCD"/>
    <w:rsid w:val="007729D2"/>
    <w:rsid w:val="00775513"/>
    <w:rsid w:val="00776227"/>
    <w:rsid w:val="007768CA"/>
    <w:rsid w:val="00777095"/>
    <w:rsid w:val="00777FFE"/>
    <w:rsid w:val="00785C56"/>
    <w:rsid w:val="00790795"/>
    <w:rsid w:val="00790858"/>
    <w:rsid w:val="00790DCF"/>
    <w:rsid w:val="00792067"/>
    <w:rsid w:val="007B154E"/>
    <w:rsid w:val="007B2300"/>
    <w:rsid w:val="007B318B"/>
    <w:rsid w:val="007B623E"/>
    <w:rsid w:val="007B7258"/>
    <w:rsid w:val="007C34DF"/>
    <w:rsid w:val="007C3E55"/>
    <w:rsid w:val="007C5854"/>
    <w:rsid w:val="007D1920"/>
    <w:rsid w:val="007D1E8A"/>
    <w:rsid w:val="007D316A"/>
    <w:rsid w:val="007D3D13"/>
    <w:rsid w:val="007D5F0F"/>
    <w:rsid w:val="007E3C00"/>
    <w:rsid w:val="007F17AD"/>
    <w:rsid w:val="007F50E4"/>
    <w:rsid w:val="00802661"/>
    <w:rsid w:val="00805AB4"/>
    <w:rsid w:val="0082423F"/>
    <w:rsid w:val="0082576E"/>
    <w:rsid w:val="00830D19"/>
    <w:rsid w:val="0083513E"/>
    <w:rsid w:val="0083545B"/>
    <w:rsid w:val="008403D8"/>
    <w:rsid w:val="008473D9"/>
    <w:rsid w:val="0085391E"/>
    <w:rsid w:val="00861016"/>
    <w:rsid w:val="00865743"/>
    <w:rsid w:val="008661D7"/>
    <w:rsid w:val="008711B2"/>
    <w:rsid w:val="00874386"/>
    <w:rsid w:val="0088031E"/>
    <w:rsid w:val="008805FD"/>
    <w:rsid w:val="008849C2"/>
    <w:rsid w:val="00886B68"/>
    <w:rsid w:val="00887C13"/>
    <w:rsid w:val="00890916"/>
    <w:rsid w:val="00890E7A"/>
    <w:rsid w:val="00892300"/>
    <w:rsid w:val="008A5BF9"/>
    <w:rsid w:val="008A715E"/>
    <w:rsid w:val="008B1082"/>
    <w:rsid w:val="008B2A29"/>
    <w:rsid w:val="008B529E"/>
    <w:rsid w:val="008C3DAE"/>
    <w:rsid w:val="008D11FA"/>
    <w:rsid w:val="008D2255"/>
    <w:rsid w:val="008D5C05"/>
    <w:rsid w:val="008D76C2"/>
    <w:rsid w:val="008E591E"/>
    <w:rsid w:val="008E5D10"/>
    <w:rsid w:val="008F2C35"/>
    <w:rsid w:val="008F6ACB"/>
    <w:rsid w:val="009009DB"/>
    <w:rsid w:val="00901AA0"/>
    <w:rsid w:val="009035DB"/>
    <w:rsid w:val="00906291"/>
    <w:rsid w:val="00916CFF"/>
    <w:rsid w:val="009178C3"/>
    <w:rsid w:val="0092095A"/>
    <w:rsid w:val="00923BB6"/>
    <w:rsid w:val="00924582"/>
    <w:rsid w:val="009245B4"/>
    <w:rsid w:val="00925914"/>
    <w:rsid w:val="00927A80"/>
    <w:rsid w:val="0093047A"/>
    <w:rsid w:val="00934CEE"/>
    <w:rsid w:val="0093767C"/>
    <w:rsid w:val="00951F3C"/>
    <w:rsid w:val="00961C26"/>
    <w:rsid w:val="00961FEC"/>
    <w:rsid w:val="0096717B"/>
    <w:rsid w:val="00970B1F"/>
    <w:rsid w:val="009734E2"/>
    <w:rsid w:val="00977875"/>
    <w:rsid w:val="009874A8"/>
    <w:rsid w:val="009924F6"/>
    <w:rsid w:val="00997782"/>
    <w:rsid w:val="009B56FF"/>
    <w:rsid w:val="009C284B"/>
    <w:rsid w:val="009C41E4"/>
    <w:rsid w:val="009C52CA"/>
    <w:rsid w:val="009C5DA4"/>
    <w:rsid w:val="009C7021"/>
    <w:rsid w:val="009C7BA3"/>
    <w:rsid w:val="009D02B8"/>
    <w:rsid w:val="009D15A9"/>
    <w:rsid w:val="009E7179"/>
    <w:rsid w:val="009F2AA4"/>
    <w:rsid w:val="009F3396"/>
    <w:rsid w:val="009F38BD"/>
    <w:rsid w:val="00A04011"/>
    <w:rsid w:val="00A05DED"/>
    <w:rsid w:val="00A07856"/>
    <w:rsid w:val="00A10C1B"/>
    <w:rsid w:val="00A12385"/>
    <w:rsid w:val="00A14A38"/>
    <w:rsid w:val="00A1666A"/>
    <w:rsid w:val="00A17191"/>
    <w:rsid w:val="00A208A6"/>
    <w:rsid w:val="00A21644"/>
    <w:rsid w:val="00A253F7"/>
    <w:rsid w:val="00A26A7F"/>
    <w:rsid w:val="00A27A76"/>
    <w:rsid w:val="00A37C88"/>
    <w:rsid w:val="00A37C93"/>
    <w:rsid w:val="00A53701"/>
    <w:rsid w:val="00A55355"/>
    <w:rsid w:val="00A611B8"/>
    <w:rsid w:val="00A63E9B"/>
    <w:rsid w:val="00A6453B"/>
    <w:rsid w:val="00A655DB"/>
    <w:rsid w:val="00A67F39"/>
    <w:rsid w:val="00A75E5C"/>
    <w:rsid w:val="00A761A2"/>
    <w:rsid w:val="00A76225"/>
    <w:rsid w:val="00A774CC"/>
    <w:rsid w:val="00A77B01"/>
    <w:rsid w:val="00A928B2"/>
    <w:rsid w:val="00A929AC"/>
    <w:rsid w:val="00A939BE"/>
    <w:rsid w:val="00AA31D0"/>
    <w:rsid w:val="00AA6552"/>
    <w:rsid w:val="00AB02E9"/>
    <w:rsid w:val="00AB3E01"/>
    <w:rsid w:val="00AB4446"/>
    <w:rsid w:val="00AB4AF6"/>
    <w:rsid w:val="00AB74F6"/>
    <w:rsid w:val="00AC0245"/>
    <w:rsid w:val="00AC53E7"/>
    <w:rsid w:val="00AC5FD4"/>
    <w:rsid w:val="00AD0498"/>
    <w:rsid w:val="00AD09F8"/>
    <w:rsid w:val="00AD35F3"/>
    <w:rsid w:val="00AD602E"/>
    <w:rsid w:val="00AE094B"/>
    <w:rsid w:val="00AE4C97"/>
    <w:rsid w:val="00AE7F53"/>
    <w:rsid w:val="00AF2BAC"/>
    <w:rsid w:val="00AF4C5B"/>
    <w:rsid w:val="00B0309E"/>
    <w:rsid w:val="00B076C5"/>
    <w:rsid w:val="00B1639E"/>
    <w:rsid w:val="00B17D1D"/>
    <w:rsid w:val="00B22CE7"/>
    <w:rsid w:val="00B26819"/>
    <w:rsid w:val="00B33A11"/>
    <w:rsid w:val="00B33F38"/>
    <w:rsid w:val="00B40439"/>
    <w:rsid w:val="00B404A2"/>
    <w:rsid w:val="00B4636E"/>
    <w:rsid w:val="00B51D9B"/>
    <w:rsid w:val="00B51F0E"/>
    <w:rsid w:val="00B52A7E"/>
    <w:rsid w:val="00B535F1"/>
    <w:rsid w:val="00B6298A"/>
    <w:rsid w:val="00B63FA1"/>
    <w:rsid w:val="00B64464"/>
    <w:rsid w:val="00B65FE2"/>
    <w:rsid w:val="00B66521"/>
    <w:rsid w:val="00B673DC"/>
    <w:rsid w:val="00B70C90"/>
    <w:rsid w:val="00B72FDF"/>
    <w:rsid w:val="00B76A5D"/>
    <w:rsid w:val="00B800FF"/>
    <w:rsid w:val="00B8073A"/>
    <w:rsid w:val="00B83583"/>
    <w:rsid w:val="00B9365B"/>
    <w:rsid w:val="00BA06A4"/>
    <w:rsid w:val="00BA25B2"/>
    <w:rsid w:val="00BA25F0"/>
    <w:rsid w:val="00BA3CA3"/>
    <w:rsid w:val="00BA4290"/>
    <w:rsid w:val="00BA7E9E"/>
    <w:rsid w:val="00BB411F"/>
    <w:rsid w:val="00BB4507"/>
    <w:rsid w:val="00BB4B5F"/>
    <w:rsid w:val="00BC460F"/>
    <w:rsid w:val="00BC6DCB"/>
    <w:rsid w:val="00BD0C45"/>
    <w:rsid w:val="00BD36B7"/>
    <w:rsid w:val="00BE0F05"/>
    <w:rsid w:val="00BE37A0"/>
    <w:rsid w:val="00BF0A21"/>
    <w:rsid w:val="00BF0BD5"/>
    <w:rsid w:val="00BF300D"/>
    <w:rsid w:val="00BF45B5"/>
    <w:rsid w:val="00BF53D9"/>
    <w:rsid w:val="00C001E7"/>
    <w:rsid w:val="00C00207"/>
    <w:rsid w:val="00C009E0"/>
    <w:rsid w:val="00C00BD4"/>
    <w:rsid w:val="00C058FF"/>
    <w:rsid w:val="00C11E4F"/>
    <w:rsid w:val="00C17627"/>
    <w:rsid w:val="00C178E3"/>
    <w:rsid w:val="00C179F5"/>
    <w:rsid w:val="00C17BA8"/>
    <w:rsid w:val="00C21AD4"/>
    <w:rsid w:val="00C2602F"/>
    <w:rsid w:val="00C31A69"/>
    <w:rsid w:val="00C32584"/>
    <w:rsid w:val="00C32D8C"/>
    <w:rsid w:val="00C6460D"/>
    <w:rsid w:val="00C66DC2"/>
    <w:rsid w:val="00C71518"/>
    <w:rsid w:val="00C74E61"/>
    <w:rsid w:val="00C753B9"/>
    <w:rsid w:val="00C81EE7"/>
    <w:rsid w:val="00C86C7F"/>
    <w:rsid w:val="00C92FE9"/>
    <w:rsid w:val="00C930B8"/>
    <w:rsid w:val="00C9596D"/>
    <w:rsid w:val="00C96C63"/>
    <w:rsid w:val="00CA3EB5"/>
    <w:rsid w:val="00CB0516"/>
    <w:rsid w:val="00CB3A57"/>
    <w:rsid w:val="00CB68C9"/>
    <w:rsid w:val="00CD03F4"/>
    <w:rsid w:val="00CD28AD"/>
    <w:rsid w:val="00CD36D7"/>
    <w:rsid w:val="00CD70B4"/>
    <w:rsid w:val="00CD70EB"/>
    <w:rsid w:val="00CE4663"/>
    <w:rsid w:val="00CE60F8"/>
    <w:rsid w:val="00CF002D"/>
    <w:rsid w:val="00CF6808"/>
    <w:rsid w:val="00CF6E54"/>
    <w:rsid w:val="00D04728"/>
    <w:rsid w:val="00D12DB8"/>
    <w:rsid w:val="00D33C8C"/>
    <w:rsid w:val="00D4338E"/>
    <w:rsid w:val="00D461A3"/>
    <w:rsid w:val="00D5130D"/>
    <w:rsid w:val="00D60A88"/>
    <w:rsid w:val="00D61F1B"/>
    <w:rsid w:val="00D63395"/>
    <w:rsid w:val="00D65360"/>
    <w:rsid w:val="00D672A8"/>
    <w:rsid w:val="00D724E6"/>
    <w:rsid w:val="00D73028"/>
    <w:rsid w:val="00D74964"/>
    <w:rsid w:val="00D755DC"/>
    <w:rsid w:val="00D760C2"/>
    <w:rsid w:val="00D768AA"/>
    <w:rsid w:val="00D76EAE"/>
    <w:rsid w:val="00D77713"/>
    <w:rsid w:val="00D8331F"/>
    <w:rsid w:val="00D85266"/>
    <w:rsid w:val="00D87166"/>
    <w:rsid w:val="00D87912"/>
    <w:rsid w:val="00D93586"/>
    <w:rsid w:val="00D945CB"/>
    <w:rsid w:val="00D958B4"/>
    <w:rsid w:val="00D960A4"/>
    <w:rsid w:val="00DA3734"/>
    <w:rsid w:val="00DA3A68"/>
    <w:rsid w:val="00DB0436"/>
    <w:rsid w:val="00DB3E1F"/>
    <w:rsid w:val="00DB4B77"/>
    <w:rsid w:val="00DB5A1B"/>
    <w:rsid w:val="00DB73B0"/>
    <w:rsid w:val="00DC03FD"/>
    <w:rsid w:val="00DC7C27"/>
    <w:rsid w:val="00DD3EF1"/>
    <w:rsid w:val="00DD4394"/>
    <w:rsid w:val="00DE014C"/>
    <w:rsid w:val="00DE089A"/>
    <w:rsid w:val="00DE08F3"/>
    <w:rsid w:val="00DE2F2B"/>
    <w:rsid w:val="00DE3FCC"/>
    <w:rsid w:val="00DE40EF"/>
    <w:rsid w:val="00DE7345"/>
    <w:rsid w:val="00DF73C8"/>
    <w:rsid w:val="00E077DF"/>
    <w:rsid w:val="00E133DA"/>
    <w:rsid w:val="00E15CDC"/>
    <w:rsid w:val="00E15FE2"/>
    <w:rsid w:val="00E166C5"/>
    <w:rsid w:val="00E1716B"/>
    <w:rsid w:val="00E26254"/>
    <w:rsid w:val="00E274E6"/>
    <w:rsid w:val="00E3215D"/>
    <w:rsid w:val="00E35B6F"/>
    <w:rsid w:val="00E41718"/>
    <w:rsid w:val="00E43AD6"/>
    <w:rsid w:val="00E45035"/>
    <w:rsid w:val="00E45D0C"/>
    <w:rsid w:val="00E521F4"/>
    <w:rsid w:val="00E54E07"/>
    <w:rsid w:val="00E56122"/>
    <w:rsid w:val="00E56F24"/>
    <w:rsid w:val="00E61CF3"/>
    <w:rsid w:val="00E64638"/>
    <w:rsid w:val="00E65258"/>
    <w:rsid w:val="00E670C8"/>
    <w:rsid w:val="00E71DA9"/>
    <w:rsid w:val="00E76DF5"/>
    <w:rsid w:val="00E80E00"/>
    <w:rsid w:val="00E83B2C"/>
    <w:rsid w:val="00E92577"/>
    <w:rsid w:val="00E95EEA"/>
    <w:rsid w:val="00EA2ECF"/>
    <w:rsid w:val="00EB34BD"/>
    <w:rsid w:val="00EC6246"/>
    <w:rsid w:val="00EC6519"/>
    <w:rsid w:val="00EC7593"/>
    <w:rsid w:val="00ED27F0"/>
    <w:rsid w:val="00ED6A80"/>
    <w:rsid w:val="00EE4440"/>
    <w:rsid w:val="00EE4CA6"/>
    <w:rsid w:val="00EE73B4"/>
    <w:rsid w:val="00EF00A1"/>
    <w:rsid w:val="00EF627F"/>
    <w:rsid w:val="00EF71C4"/>
    <w:rsid w:val="00EF7E7B"/>
    <w:rsid w:val="00F06AE8"/>
    <w:rsid w:val="00F12F70"/>
    <w:rsid w:val="00F13428"/>
    <w:rsid w:val="00F150B5"/>
    <w:rsid w:val="00F24812"/>
    <w:rsid w:val="00F30EB8"/>
    <w:rsid w:val="00F33547"/>
    <w:rsid w:val="00F36973"/>
    <w:rsid w:val="00F37DB5"/>
    <w:rsid w:val="00F4289C"/>
    <w:rsid w:val="00F4691A"/>
    <w:rsid w:val="00F46EA9"/>
    <w:rsid w:val="00F56423"/>
    <w:rsid w:val="00F57B39"/>
    <w:rsid w:val="00F60CEB"/>
    <w:rsid w:val="00F67281"/>
    <w:rsid w:val="00F71344"/>
    <w:rsid w:val="00F7304F"/>
    <w:rsid w:val="00F75EEB"/>
    <w:rsid w:val="00F803B5"/>
    <w:rsid w:val="00F82CAD"/>
    <w:rsid w:val="00F846F2"/>
    <w:rsid w:val="00F857AC"/>
    <w:rsid w:val="00F90669"/>
    <w:rsid w:val="00F92224"/>
    <w:rsid w:val="00FA0219"/>
    <w:rsid w:val="00FA03E2"/>
    <w:rsid w:val="00FA3FB8"/>
    <w:rsid w:val="00FB0FB4"/>
    <w:rsid w:val="00FB4B5E"/>
    <w:rsid w:val="00FC1935"/>
    <w:rsid w:val="00FC4453"/>
    <w:rsid w:val="00FC7483"/>
    <w:rsid w:val="00FD4B03"/>
    <w:rsid w:val="00FE269C"/>
    <w:rsid w:val="00FE2812"/>
    <w:rsid w:val="00FE64CA"/>
    <w:rsid w:val="00FF23D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oNotEmbedSmartTags/>
  <w:decimalSymbol w:val="."/>
  <w:listSeparator w:val=","/>
  <w14:docId w14:val="2879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42303">
      <w:bodyDiv w:val="1"/>
      <w:marLeft w:val="0"/>
      <w:marRight w:val="0"/>
      <w:marTop w:val="0"/>
      <w:marBottom w:val="0"/>
      <w:divBdr>
        <w:top w:val="none" w:sz="0" w:space="0" w:color="auto"/>
        <w:left w:val="none" w:sz="0" w:space="0" w:color="auto"/>
        <w:bottom w:val="none" w:sz="0" w:space="0" w:color="auto"/>
        <w:right w:val="none" w:sz="0" w:space="0" w:color="auto"/>
      </w:divBdr>
    </w:div>
    <w:div w:id="183709024">
      <w:bodyDiv w:val="1"/>
      <w:marLeft w:val="0"/>
      <w:marRight w:val="0"/>
      <w:marTop w:val="0"/>
      <w:marBottom w:val="0"/>
      <w:divBdr>
        <w:top w:val="none" w:sz="0" w:space="0" w:color="auto"/>
        <w:left w:val="none" w:sz="0" w:space="0" w:color="auto"/>
        <w:bottom w:val="none" w:sz="0" w:space="0" w:color="auto"/>
        <w:right w:val="none" w:sz="0" w:space="0" w:color="auto"/>
      </w:divBdr>
    </w:div>
    <w:div w:id="335964062">
      <w:bodyDiv w:val="1"/>
      <w:marLeft w:val="0"/>
      <w:marRight w:val="0"/>
      <w:marTop w:val="0"/>
      <w:marBottom w:val="0"/>
      <w:divBdr>
        <w:top w:val="none" w:sz="0" w:space="0" w:color="auto"/>
        <w:left w:val="none" w:sz="0" w:space="0" w:color="auto"/>
        <w:bottom w:val="none" w:sz="0" w:space="0" w:color="auto"/>
        <w:right w:val="none" w:sz="0" w:space="0" w:color="auto"/>
      </w:divBdr>
    </w:div>
    <w:div w:id="462965612">
      <w:bodyDiv w:val="1"/>
      <w:marLeft w:val="0"/>
      <w:marRight w:val="0"/>
      <w:marTop w:val="0"/>
      <w:marBottom w:val="0"/>
      <w:divBdr>
        <w:top w:val="none" w:sz="0" w:space="0" w:color="auto"/>
        <w:left w:val="none" w:sz="0" w:space="0" w:color="auto"/>
        <w:bottom w:val="none" w:sz="0" w:space="0" w:color="auto"/>
        <w:right w:val="none" w:sz="0" w:space="0" w:color="auto"/>
      </w:divBdr>
    </w:div>
    <w:div w:id="482548946">
      <w:bodyDiv w:val="1"/>
      <w:marLeft w:val="0"/>
      <w:marRight w:val="0"/>
      <w:marTop w:val="0"/>
      <w:marBottom w:val="0"/>
      <w:divBdr>
        <w:top w:val="none" w:sz="0" w:space="0" w:color="auto"/>
        <w:left w:val="none" w:sz="0" w:space="0" w:color="auto"/>
        <w:bottom w:val="none" w:sz="0" w:space="0" w:color="auto"/>
        <w:right w:val="none" w:sz="0" w:space="0" w:color="auto"/>
      </w:divBdr>
    </w:div>
    <w:div w:id="513693994">
      <w:bodyDiv w:val="1"/>
      <w:marLeft w:val="0"/>
      <w:marRight w:val="0"/>
      <w:marTop w:val="0"/>
      <w:marBottom w:val="0"/>
      <w:divBdr>
        <w:top w:val="none" w:sz="0" w:space="0" w:color="auto"/>
        <w:left w:val="none" w:sz="0" w:space="0" w:color="auto"/>
        <w:bottom w:val="none" w:sz="0" w:space="0" w:color="auto"/>
        <w:right w:val="none" w:sz="0" w:space="0" w:color="auto"/>
      </w:divBdr>
    </w:div>
    <w:div w:id="1643078993">
      <w:bodyDiv w:val="1"/>
      <w:marLeft w:val="0"/>
      <w:marRight w:val="0"/>
      <w:marTop w:val="0"/>
      <w:marBottom w:val="0"/>
      <w:divBdr>
        <w:top w:val="none" w:sz="0" w:space="0" w:color="auto"/>
        <w:left w:val="none" w:sz="0" w:space="0" w:color="auto"/>
        <w:bottom w:val="none" w:sz="0" w:space="0" w:color="auto"/>
        <w:right w:val="none" w:sz="0" w:space="0" w:color="auto"/>
      </w:divBdr>
    </w:div>
    <w:div w:id="1709143977">
      <w:bodyDiv w:val="1"/>
      <w:marLeft w:val="0"/>
      <w:marRight w:val="0"/>
      <w:marTop w:val="0"/>
      <w:marBottom w:val="0"/>
      <w:divBdr>
        <w:top w:val="none" w:sz="0" w:space="0" w:color="auto"/>
        <w:left w:val="none" w:sz="0" w:space="0" w:color="auto"/>
        <w:bottom w:val="none" w:sz="0" w:space="0" w:color="auto"/>
        <w:right w:val="none" w:sz="0" w:space="0" w:color="auto"/>
      </w:divBdr>
    </w:div>
    <w:div w:id="191458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D70B65A29DAF44B29317A528FBC2EA"/>
        <w:category>
          <w:name w:val="General"/>
          <w:gallery w:val="placeholder"/>
        </w:category>
        <w:types>
          <w:type w:val="bbPlcHdr"/>
        </w:types>
        <w:behaviors>
          <w:behavior w:val="content"/>
        </w:behaviors>
        <w:guid w:val="{94840E5F-0788-0B44-94FE-B5676E1CF7F4}"/>
      </w:docPartPr>
      <w:docPartBody>
        <w:p w:rsidR="00EF3B5E" w:rsidRDefault="00EF3B5E" w:rsidP="00EF3B5E">
          <w:pPr>
            <w:pStyle w:val="9ED70B65A29DAF44B29317A528FBC2EA"/>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B5E"/>
    <w:rsid w:val="00152581"/>
    <w:rsid w:val="001845B7"/>
    <w:rsid w:val="0021523E"/>
    <w:rsid w:val="00324D41"/>
    <w:rsid w:val="005B2918"/>
    <w:rsid w:val="0061650B"/>
    <w:rsid w:val="006E75B7"/>
    <w:rsid w:val="007320F0"/>
    <w:rsid w:val="00776EEE"/>
    <w:rsid w:val="00891AD0"/>
    <w:rsid w:val="008B7335"/>
    <w:rsid w:val="00953BED"/>
    <w:rsid w:val="009E7DA3"/>
    <w:rsid w:val="009F2E10"/>
    <w:rsid w:val="00AD74D7"/>
    <w:rsid w:val="00AE0E96"/>
    <w:rsid w:val="00B61334"/>
    <w:rsid w:val="00BD71BF"/>
    <w:rsid w:val="00C262B6"/>
    <w:rsid w:val="00C815BE"/>
    <w:rsid w:val="00DF6DE6"/>
    <w:rsid w:val="00E02DCB"/>
    <w:rsid w:val="00EF3B5E"/>
    <w:rsid w:val="00F41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98514-097B-C74D-AB0F-15B1AD309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14610</Words>
  <Characters>83283</Characters>
  <Application>Microsoft Macintosh Word</Application>
  <DocSecurity>0</DocSecurity>
  <Lines>694</Lines>
  <Paragraphs>195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Draft version 0.6 | 05 JAN 2015</vt:lpstr>
      <vt:lpstr/>
    </vt:vector>
  </TitlesOfParts>
  <Company>IQAir</Company>
  <LinksUpToDate>false</LinksUpToDate>
  <CharactersWithSpaces>97698</CharactersWithSpaces>
  <SharedDoc>false</SharedDoc>
  <HLinks>
    <vt:vector size="264" baseType="variant">
      <vt:variant>
        <vt:i4>7929897</vt:i4>
      </vt:variant>
      <vt:variant>
        <vt:i4>132</vt:i4>
      </vt:variant>
      <vt:variant>
        <vt:i4>0</vt:i4>
      </vt:variant>
      <vt:variant>
        <vt:i4>5</vt:i4>
      </vt:variant>
      <vt:variant>
        <vt:lpwstr>http://84.253.33.25/aqmsmini/aqmsmini.php?mac=00:20:4A:D3:90:2E&amp;snr=123456789&amp;typ=ct&amp;utc=20130618161133&amp;P146=1</vt:lpwstr>
      </vt:variant>
      <vt:variant>
        <vt:lpwstr/>
      </vt:variant>
      <vt:variant>
        <vt:i4>4325386</vt:i4>
      </vt:variant>
      <vt:variant>
        <vt:i4>129</vt:i4>
      </vt:variant>
      <vt:variant>
        <vt:i4>0</vt:i4>
      </vt:variant>
      <vt:variant>
        <vt:i4>5</vt:i4>
      </vt:variant>
      <vt:variant>
        <vt:lpwstr>http://84.253.33.25/aqmsmini/aqmsmini.php?mac=00:20:4A:D3:8F:01&amp;snr=111150008&amp;typ=mw&amp;utc=20130528153822&amp;l1_1=4064&amp;l2_1=956&amp;l3_1=298&amp;l4_1=478&amp;l5_1=0&amp;l6_1=59&amp;l1_2=3372&amp;l2_2=903&amp;l3_2=180&amp;l4_2=602&amp;l5_2=0&amp;l6_2=120&amp;l1_3=0&amp;l2_3=0&amp;l3_3=0&amp;l4_3=0&amp;l5_3=0&amp;l6_3=0&amp;co2_l1=996&amp;co2_l2=991&amp;co2_l3=993&amp;fl_l1=50&amp;fl_l2=49&amp;fl_l3=49&amp;flal=0&amp;pal=0</vt:lpwstr>
      </vt:variant>
      <vt:variant>
        <vt:lpwstr/>
      </vt:variant>
      <vt:variant>
        <vt:i4>5898261</vt:i4>
      </vt:variant>
      <vt:variant>
        <vt:i4>125</vt:i4>
      </vt:variant>
      <vt:variant>
        <vt:i4>0</vt:i4>
      </vt:variant>
      <vt:variant>
        <vt:i4>5</vt:i4>
      </vt:variant>
      <vt:variant>
        <vt:lpwstr/>
      </vt:variant>
      <vt:variant>
        <vt:lpwstr>__RefHeading__1159_1612038280</vt:lpwstr>
      </vt:variant>
      <vt:variant>
        <vt:i4>5505045</vt:i4>
      </vt:variant>
      <vt:variant>
        <vt:i4>122</vt:i4>
      </vt:variant>
      <vt:variant>
        <vt:i4>0</vt:i4>
      </vt:variant>
      <vt:variant>
        <vt:i4>5</vt:i4>
      </vt:variant>
      <vt:variant>
        <vt:lpwstr/>
      </vt:variant>
      <vt:variant>
        <vt:lpwstr>__RefHeading__1157_1612038280</vt:lpwstr>
      </vt:variant>
      <vt:variant>
        <vt:i4>5636117</vt:i4>
      </vt:variant>
      <vt:variant>
        <vt:i4>119</vt:i4>
      </vt:variant>
      <vt:variant>
        <vt:i4>0</vt:i4>
      </vt:variant>
      <vt:variant>
        <vt:i4>5</vt:i4>
      </vt:variant>
      <vt:variant>
        <vt:lpwstr/>
      </vt:variant>
      <vt:variant>
        <vt:lpwstr>__RefHeading__1155_1612038280</vt:lpwstr>
      </vt:variant>
      <vt:variant>
        <vt:i4>5242901</vt:i4>
      </vt:variant>
      <vt:variant>
        <vt:i4>116</vt:i4>
      </vt:variant>
      <vt:variant>
        <vt:i4>0</vt:i4>
      </vt:variant>
      <vt:variant>
        <vt:i4>5</vt:i4>
      </vt:variant>
      <vt:variant>
        <vt:lpwstr/>
      </vt:variant>
      <vt:variant>
        <vt:lpwstr>__RefHeading__1153_1612038280</vt:lpwstr>
      </vt:variant>
      <vt:variant>
        <vt:i4>5373973</vt:i4>
      </vt:variant>
      <vt:variant>
        <vt:i4>113</vt:i4>
      </vt:variant>
      <vt:variant>
        <vt:i4>0</vt:i4>
      </vt:variant>
      <vt:variant>
        <vt:i4>5</vt:i4>
      </vt:variant>
      <vt:variant>
        <vt:lpwstr/>
      </vt:variant>
      <vt:variant>
        <vt:lpwstr>__RefHeading__1151_1612038280</vt:lpwstr>
      </vt:variant>
      <vt:variant>
        <vt:i4>5898260</vt:i4>
      </vt:variant>
      <vt:variant>
        <vt:i4>110</vt:i4>
      </vt:variant>
      <vt:variant>
        <vt:i4>0</vt:i4>
      </vt:variant>
      <vt:variant>
        <vt:i4>5</vt:i4>
      </vt:variant>
      <vt:variant>
        <vt:lpwstr/>
      </vt:variant>
      <vt:variant>
        <vt:lpwstr>__RefHeading__1149_1612038280</vt:lpwstr>
      </vt:variant>
      <vt:variant>
        <vt:i4>5505044</vt:i4>
      </vt:variant>
      <vt:variant>
        <vt:i4>107</vt:i4>
      </vt:variant>
      <vt:variant>
        <vt:i4>0</vt:i4>
      </vt:variant>
      <vt:variant>
        <vt:i4>5</vt:i4>
      </vt:variant>
      <vt:variant>
        <vt:lpwstr/>
      </vt:variant>
      <vt:variant>
        <vt:lpwstr>__RefHeading__1147_1612038280</vt:lpwstr>
      </vt:variant>
      <vt:variant>
        <vt:i4>5636116</vt:i4>
      </vt:variant>
      <vt:variant>
        <vt:i4>104</vt:i4>
      </vt:variant>
      <vt:variant>
        <vt:i4>0</vt:i4>
      </vt:variant>
      <vt:variant>
        <vt:i4>5</vt:i4>
      </vt:variant>
      <vt:variant>
        <vt:lpwstr/>
      </vt:variant>
      <vt:variant>
        <vt:lpwstr>__RefHeading__1145_1612038280</vt:lpwstr>
      </vt:variant>
      <vt:variant>
        <vt:i4>5242900</vt:i4>
      </vt:variant>
      <vt:variant>
        <vt:i4>101</vt:i4>
      </vt:variant>
      <vt:variant>
        <vt:i4>0</vt:i4>
      </vt:variant>
      <vt:variant>
        <vt:i4>5</vt:i4>
      </vt:variant>
      <vt:variant>
        <vt:lpwstr/>
      </vt:variant>
      <vt:variant>
        <vt:lpwstr>__RefHeading__1143_1612038280</vt:lpwstr>
      </vt:variant>
      <vt:variant>
        <vt:i4>5373972</vt:i4>
      </vt:variant>
      <vt:variant>
        <vt:i4>98</vt:i4>
      </vt:variant>
      <vt:variant>
        <vt:i4>0</vt:i4>
      </vt:variant>
      <vt:variant>
        <vt:i4>5</vt:i4>
      </vt:variant>
      <vt:variant>
        <vt:lpwstr/>
      </vt:variant>
      <vt:variant>
        <vt:lpwstr>__RefHeading__1141_1612038280</vt:lpwstr>
      </vt:variant>
      <vt:variant>
        <vt:i4>5898259</vt:i4>
      </vt:variant>
      <vt:variant>
        <vt:i4>95</vt:i4>
      </vt:variant>
      <vt:variant>
        <vt:i4>0</vt:i4>
      </vt:variant>
      <vt:variant>
        <vt:i4>5</vt:i4>
      </vt:variant>
      <vt:variant>
        <vt:lpwstr/>
      </vt:variant>
      <vt:variant>
        <vt:lpwstr>__RefHeading__1139_1612038280</vt:lpwstr>
      </vt:variant>
      <vt:variant>
        <vt:i4>5505043</vt:i4>
      </vt:variant>
      <vt:variant>
        <vt:i4>92</vt:i4>
      </vt:variant>
      <vt:variant>
        <vt:i4>0</vt:i4>
      </vt:variant>
      <vt:variant>
        <vt:i4>5</vt:i4>
      </vt:variant>
      <vt:variant>
        <vt:lpwstr/>
      </vt:variant>
      <vt:variant>
        <vt:lpwstr>__RefHeading__1137_1612038280</vt:lpwstr>
      </vt:variant>
      <vt:variant>
        <vt:i4>5636115</vt:i4>
      </vt:variant>
      <vt:variant>
        <vt:i4>89</vt:i4>
      </vt:variant>
      <vt:variant>
        <vt:i4>0</vt:i4>
      </vt:variant>
      <vt:variant>
        <vt:i4>5</vt:i4>
      </vt:variant>
      <vt:variant>
        <vt:lpwstr/>
      </vt:variant>
      <vt:variant>
        <vt:lpwstr>__RefHeading__1135_1612038280</vt:lpwstr>
      </vt:variant>
      <vt:variant>
        <vt:i4>5242899</vt:i4>
      </vt:variant>
      <vt:variant>
        <vt:i4>86</vt:i4>
      </vt:variant>
      <vt:variant>
        <vt:i4>0</vt:i4>
      </vt:variant>
      <vt:variant>
        <vt:i4>5</vt:i4>
      </vt:variant>
      <vt:variant>
        <vt:lpwstr/>
      </vt:variant>
      <vt:variant>
        <vt:lpwstr>__RefHeading__1133_1612038280</vt:lpwstr>
      </vt:variant>
      <vt:variant>
        <vt:i4>5373971</vt:i4>
      </vt:variant>
      <vt:variant>
        <vt:i4>83</vt:i4>
      </vt:variant>
      <vt:variant>
        <vt:i4>0</vt:i4>
      </vt:variant>
      <vt:variant>
        <vt:i4>5</vt:i4>
      </vt:variant>
      <vt:variant>
        <vt:lpwstr/>
      </vt:variant>
      <vt:variant>
        <vt:lpwstr>__RefHeading__1131_1612038280</vt:lpwstr>
      </vt:variant>
      <vt:variant>
        <vt:i4>5898258</vt:i4>
      </vt:variant>
      <vt:variant>
        <vt:i4>80</vt:i4>
      </vt:variant>
      <vt:variant>
        <vt:i4>0</vt:i4>
      </vt:variant>
      <vt:variant>
        <vt:i4>5</vt:i4>
      </vt:variant>
      <vt:variant>
        <vt:lpwstr/>
      </vt:variant>
      <vt:variant>
        <vt:lpwstr>__RefHeading__1129_1612038280</vt:lpwstr>
      </vt:variant>
      <vt:variant>
        <vt:i4>5505042</vt:i4>
      </vt:variant>
      <vt:variant>
        <vt:i4>77</vt:i4>
      </vt:variant>
      <vt:variant>
        <vt:i4>0</vt:i4>
      </vt:variant>
      <vt:variant>
        <vt:i4>5</vt:i4>
      </vt:variant>
      <vt:variant>
        <vt:lpwstr/>
      </vt:variant>
      <vt:variant>
        <vt:lpwstr>__RefHeading__1127_1612038280</vt:lpwstr>
      </vt:variant>
      <vt:variant>
        <vt:i4>5636114</vt:i4>
      </vt:variant>
      <vt:variant>
        <vt:i4>74</vt:i4>
      </vt:variant>
      <vt:variant>
        <vt:i4>0</vt:i4>
      </vt:variant>
      <vt:variant>
        <vt:i4>5</vt:i4>
      </vt:variant>
      <vt:variant>
        <vt:lpwstr/>
      </vt:variant>
      <vt:variant>
        <vt:lpwstr>__RefHeading__1125_1612038280</vt:lpwstr>
      </vt:variant>
      <vt:variant>
        <vt:i4>5242898</vt:i4>
      </vt:variant>
      <vt:variant>
        <vt:i4>71</vt:i4>
      </vt:variant>
      <vt:variant>
        <vt:i4>0</vt:i4>
      </vt:variant>
      <vt:variant>
        <vt:i4>5</vt:i4>
      </vt:variant>
      <vt:variant>
        <vt:lpwstr/>
      </vt:variant>
      <vt:variant>
        <vt:lpwstr>__RefHeading__1123_1612038280</vt:lpwstr>
      </vt:variant>
      <vt:variant>
        <vt:i4>5373970</vt:i4>
      </vt:variant>
      <vt:variant>
        <vt:i4>68</vt:i4>
      </vt:variant>
      <vt:variant>
        <vt:i4>0</vt:i4>
      </vt:variant>
      <vt:variant>
        <vt:i4>5</vt:i4>
      </vt:variant>
      <vt:variant>
        <vt:lpwstr/>
      </vt:variant>
      <vt:variant>
        <vt:lpwstr>__RefHeading__1121_1612038280</vt:lpwstr>
      </vt:variant>
      <vt:variant>
        <vt:i4>5898257</vt:i4>
      </vt:variant>
      <vt:variant>
        <vt:i4>65</vt:i4>
      </vt:variant>
      <vt:variant>
        <vt:i4>0</vt:i4>
      </vt:variant>
      <vt:variant>
        <vt:i4>5</vt:i4>
      </vt:variant>
      <vt:variant>
        <vt:lpwstr/>
      </vt:variant>
      <vt:variant>
        <vt:lpwstr>__RefHeading__1119_1612038280</vt:lpwstr>
      </vt:variant>
      <vt:variant>
        <vt:i4>5505041</vt:i4>
      </vt:variant>
      <vt:variant>
        <vt:i4>62</vt:i4>
      </vt:variant>
      <vt:variant>
        <vt:i4>0</vt:i4>
      </vt:variant>
      <vt:variant>
        <vt:i4>5</vt:i4>
      </vt:variant>
      <vt:variant>
        <vt:lpwstr/>
      </vt:variant>
      <vt:variant>
        <vt:lpwstr>__RefHeading__1117_1612038280</vt:lpwstr>
      </vt:variant>
      <vt:variant>
        <vt:i4>5636113</vt:i4>
      </vt:variant>
      <vt:variant>
        <vt:i4>59</vt:i4>
      </vt:variant>
      <vt:variant>
        <vt:i4>0</vt:i4>
      </vt:variant>
      <vt:variant>
        <vt:i4>5</vt:i4>
      </vt:variant>
      <vt:variant>
        <vt:lpwstr/>
      </vt:variant>
      <vt:variant>
        <vt:lpwstr>__RefHeading__1115_1612038280</vt:lpwstr>
      </vt:variant>
      <vt:variant>
        <vt:i4>5242897</vt:i4>
      </vt:variant>
      <vt:variant>
        <vt:i4>56</vt:i4>
      </vt:variant>
      <vt:variant>
        <vt:i4>0</vt:i4>
      </vt:variant>
      <vt:variant>
        <vt:i4>5</vt:i4>
      </vt:variant>
      <vt:variant>
        <vt:lpwstr/>
      </vt:variant>
      <vt:variant>
        <vt:lpwstr>__RefHeading__1113_1612038280</vt:lpwstr>
      </vt:variant>
      <vt:variant>
        <vt:i4>5373969</vt:i4>
      </vt:variant>
      <vt:variant>
        <vt:i4>53</vt:i4>
      </vt:variant>
      <vt:variant>
        <vt:i4>0</vt:i4>
      </vt:variant>
      <vt:variant>
        <vt:i4>5</vt:i4>
      </vt:variant>
      <vt:variant>
        <vt:lpwstr/>
      </vt:variant>
      <vt:variant>
        <vt:lpwstr>__RefHeading__1111_1612038280</vt:lpwstr>
      </vt:variant>
      <vt:variant>
        <vt:i4>5898256</vt:i4>
      </vt:variant>
      <vt:variant>
        <vt:i4>50</vt:i4>
      </vt:variant>
      <vt:variant>
        <vt:i4>0</vt:i4>
      </vt:variant>
      <vt:variant>
        <vt:i4>5</vt:i4>
      </vt:variant>
      <vt:variant>
        <vt:lpwstr/>
      </vt:variant>
      <vt:variant>
        <vt:lpwstr>__RefHeading__1109_1612038280</vt:lpwstr>
      </vt:variant>
      <vt:variant>
        <vt:i4>5505040</vt:i4>
      </vt:variant>
      <vt:variant>
        <vt:i4>47</vt:i4>
      </vt:variant>
      <vt:variant>
        <vt:i4>0</vt:i4>
      </vt:variant>
      <vt:variant>
        <vt:i4>5</vt:i4>
      </vt:variant>
      <vt:variant>
        <vt:lpwstr/>
      </vt:variant>
      <vt:variant>
        <vt:lpwstr>__RefHeading__1107_1612038280</vt:lpwstr>
      </vt:variant>
      <vt:variant>
        <vt:i4>5636112</vt:i4>
      </vt:variant>
      <vt:variant>
        <vt:i4>44</vt:i4>
      </vt:variant>
      <vt:variant>
        <vt:i4>0</vt:i4>
      </vt:variant>
      <vt:variant>
        <vt:i4>5</vt:i4>
      </vt:variant>
      <vt:variant>
        <vt:lpwstr/>
      </vt:variant>
      <vt:variant>
        <vt:lpwstr>__RefHeading__1105_1612038280</vt:lpwstr>
      </vt:variant>
      <vt:variant>
        <vt:i4>5242896</vt:i4>
      </vt:variant>
      <vt:variant>
        <vt:i4>41</vt:i4>
      </vt:variant>
      <vt:variant>
        <vt:i4>0</vt:i4>
      </vt:variant>
      <vt:variant>
        <vt:i4>5</vt:i4>
      </vt:variant>
      <vt:variant>
        <vt:lpwstr/>
      </vt:variant>
      <vt:variant>
        <vt:lpwstr>__RefHeading__1103_1612038280</vt:lpwstr>
      </vt:variant>
      <vt:variant>
        <vt:i4>5373968</vt:i4>
      </vt:variant>
      <vt:variant>
        <vt:i4>38</vt:i4>
      </vt:variant>
      <vt:variant>
        <vt:i4>0</vt:i4>
      </vt:variant>
      <vt:variant>
        <vt:i4>5</vt:i4>
      </vt:variant>
      <vt:variant>
        <vt:lpwstr/>
      </vt:variant>
      <vt:variant>
        <vt:lpwstr>__RefHeading__1101_1612038280</vt:lpwstr>
      </vt:variant>
      <vt:variant>
        <vt:i4>5963801</vt:i4>
      </vt:variant>
      <vt:variant>
        <vt:i4>35</vt:i4>
      </vt:variant>
      <vt:variant>
        <vt:i4>0</vt:i4>
      </vt:variant>
      <vt:variant>
        <vt:i4>5</vt:i4>
      </vt:variant>
      <vt:variant>
        <vt:lpwstr/>
      </vt:variant>
      <vt:variant>
        <vt:lpwstr>__RefHeading__1099_1612038280</vt:lpwstr>
      </vt:variant>
      <vt:variant>
        <vt:i4>5570585</vt:i4>
      </vt:variant>
      <vt:variant>
        <vt:i4>32</vt:i4>
      </vt:variant>
      <vt:variant>
        <vt:i4>0</vt:i4>
      </vt:variant>
      <vt:variant>
        <vt:i4>5</vt:i4>
      </vt:variant>
      <vt:variant>
        <vt:lpwstr/>
      </vt:variant>
      <vt:variant>
        <vt:lpwstr>__RefHeading__1097_1612038280</vt:lpwstr>
      </vt:variant>
      <vt:variant>
        <vt:i4>5701657</vt:i4>
      </vt:variant>
      <vt:variant>
        <vt:i4>29</vt:i4>
      </vt:variant>
      <vt:variant>
        <vt:i4>0</vt:i4>
      </vt:variant>
      <vt:variant>
        <vt:i4>5</vt:i4>
      </vt:variant>
      <vt:variant>
        <vt:lpwstr/>
      </vt:variant>
      <vt:variant>
        <vt:lpwstr>__RefHeading__1095_1612038280</vt:lpwstr>
      </vt:variant>
      <vt:variant>
        <vt:i4>5308441</vt:i4>
      </vt:variant>
      <vt:variant>
        <vt:i4>26</vt:i4>
      </vt:variant>
      <vt:variant>
        <vt:i4>0</vt:i4>
      </vt:variant>
      <vt:variant>
        <vt:i4>5</vt:i4>
      </vt:variant>
      <vt:variant>
        <vt:lpwstr/>
      </vt:variant>
      <vt:variant>
        <vt:lpwstr>__RefHeading__1093_1612038280</vt:lpwstr>
      </vt:variant>
      <vt:variant>
        <vt:i4>5439513</vt:i4>
      </vt:variant>
      <vt:variant>
        <vt:i4>23</vt:i4>
      </vt:variant>
      <vt:variant>
        <vt:i4>0</vt:i4>
      </vt:variant>
      <vt:variant>
        <vt:i4>5</vt:i4>
      </vt:variant>
      <vt:variant>
        <vt:lpwstr/>
      </vt:variant>
      <vt:variant>
        <vt:lpwstr>__RefHeading__1091_1612038280</vt:lpwstr>
      </vt:variant>
      <vt:variant>
        <vt:i4>5963800</vt:i4>
      </vt:variant>
      <vt:variant>
        <vt:i4>20</vt:i4>
      </vt:variant>
      <vt:variant>
        <vt:i4>0</vt:i4>
      </vt:variant>
      <vt:variant>
        <vt:i4>5</vt:i4>
      </vt:variant>
      <vt:variant>
        <vt:lpwstr/>
      </vt:variant>
      <vt:variant>
        <vt:lpwstr>__RefHeading__1089_1612038280</vt:lpwstr>
      </vt:variant>
      <vt:variant>
        <vt:i4>5570584</vt:i4>
      </vt:variant>
      <vt:variant>
        <vt:i4>17</vt:i4>
      </vt:variant>
      <vt:variant>
        <vt:i4>0</vt:i4>
      </vt:variant>
      <vt:variant>
        <vt:i4>5</vt:i4>
      </vt:variant>
      <vt:variant>
        <vt:lpwstr/>
      </vt:variant>
      <vt:variant>
        <vt:lpwstr>__RefHeading__1087_1612038280</vt:lpwstr>
      </vt:variant>
      <vt:variant>
        <vt:i4>5701656</vt:i4>
      </vt:variant>
      <vt:variant>
        <vt:i4>14</vt:i4>
      </vt:variant>
      <vt:variant>
        <vt:i4>0</vt:i4>
      </vt:variant>
      <vt:variant>
        <vt:i4>5</vt:i4>
      </vt:variant>
      <vt:variant>
        <vt:lpwstr/>
      </vt:variant>
      <vt:variant>
        <vt:lpwstr>__RefHeading__1085_1612038280</vt:lpwstr>
      </vt:variant>
      <vt:variant>
        <vt:i4>5308440</vt:i4>
      </vt:variant>
      <vt:variant>
        <vt:i4>11</vt:i4>
      </vt:variant>
      <vt:variant>
        <vt:i4>0</vt:i4>
      </vt:variant>
      <vt:variant>
        <vt:i4>5</vt:i4>
      </vt:variant>
      <vt:variant>
        <vt:lpwstr/>
      </vt:variant>
      <vt:variant>
        <vt:lpwstr>__RefHeading__1083_1612038280</vt:lpwstr>
      </vt:variant>
      <vt:variant>
        <vt:i4>5439512</vt:i4>
      </vt:variant>
      <vt:variant>
        <vt:i4>8</vt:i4>
      </vt:variant>
      <vt:variant>
        <vt:i4>0</vt:i4>
      </vt:variant>
      <vt:variant>
        <vt:i4>5</vt:i4>
      </vt:variant>
      <vt:variant>
        <vt:lpwstr/>
      </vt:variant>
      <vt:variant>
        <vt:lpwstr>__RefHeading__1081_1612038280</vt:lpwstr>
      </vt:variant>
      <vt:variant>
        <vt:i4>5963799</vt:i4>
      </vt:variant>
      <vt:variant>
        <vt:i4>5</vt:i4>
      </vt:variant>
      <vt:variant>
        <vt:i4>0</vt:i4>
      </vt:variant>
      <vt:variant>
        <vt:i4>5</vt:i4>
      </vt:variant>
      <vt:variant>
        <vt:lpwstr/>
      </vt:variant>
      <vt:variant>
        <vt:lpwstr>__RefHeading__1079_1612038280</vt:lpwstr>
      </vt:variant>
      <vt:variant>
        <vt:i4>5570583</vt:i4>
      </vt:variant>
      <vt:variant>
        <vt:i4>2</vt:i4>
      </vt:variant>
      <vt:variant>
        <vt:i4>0</vt:i4>
      </vt:variant>
      <vt:variant>
        <vt:i4>5</vt:i4>
      </vt:variant>
      <vt:variant>
        <vt:lpwstr/>
      </vt:variant>
      <vt:variant>
        <vt:lpwstr>__RefHeading__1077_1612038280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version 0.9 | 11 Aug 2015</dc:title>
  <dc:creator>dfernandez</dc:creator>
  <cp:lastModifiedBy>Jeff Dennis</cp:lastModifiedBy>
  <cp:revision>3</cp:revision>
  <cp:lastPrinted>2015-01-05T18:09:00Z</cp:lastPrinted>
  <dcterms:created xsi:type="dcterms:W3CDTF">2015-08-11T20:24:00Z</dcterms:created>
  <dcterms:modified xsi:type="dcterms:W3CDTF">2015-09-25T17:07:00Z</dcterms:modified>
</cp:coreProperties>
</file>