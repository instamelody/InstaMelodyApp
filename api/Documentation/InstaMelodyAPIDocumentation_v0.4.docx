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1AA8644A" w14:textId="77777777" w:rsidR="00FB0FB4"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FB0FB4" w:rsidRPr="007000B9">
        <w:rPr>
          <w:rFonts w:cs="Arial"/>
          <w:noProof/>
        </w:rPr>
        <w:t>1. Research</w:t>
      </w:r>
      <w:r w:rsidR="00FB0FB4">
        <w:rPr>
          <w:noProof/>
        </w:rPr>
        <w:tab/>
      </w:r>
      <w:r w:rsidR="00FB0FB4">
        <w:rPr>
          <w:noProof/>
        </w:rPr>
        <w:fldChar w:fldCharType="begin"/>
      </w:r>
      <w:r w:rsidR="00FB0FB4">
        <w:rPr>
          <w:noProof/>
        </w:rPr>
        <w:instrText xml:space="preserve"> PAGEREF _Toc299896411 \h </w:instrText>
      </w:r>
      <w:r w:rsidR="00FB0FB4">
        <w:rPr>
          <w:noProof/>
        </w:rPr>
      </w:r>
      <w:r w:rsidR="00FB0FB4">
        <w:rPr>
          <w:noProof/>
        </w:rPr>
        <w:fldChar w:fldCharType="separate"/>
      </w:r>
      <w:r w:rsidR="00FB0FB4">
        <w:rPr>
          <w:noProof/>
        </w:rPr>
        <w:t>5</w:t>
      </w:r>
      <w:r w:rsidR="00FB0FB4">
        <w:rPr>
          <w:noProof/>
        </w:rPr>
        <w:fldChar w:fldCharType="end"/>
      </w:r>
    </w:p>
    <w:p w14:paraId="491C3B0E"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1.1 Database Schema</w:t>
      </w:r>
      <w:r>
        <w:rPr>
          <w:noProof/>
        </w:rPr>
        <w:tab/>
      </w:r>
      <w:r>
        <w:rPr>
          <w:noProof/>
        </w:rPr>
        <w:fldChar w:fldCharType="begin"/>
      </w:r>
      <w:r>
        <w:rPr>
          <w:noProof/>
        </w:rPr>
        <w:instrText xml:space="preserve"> PAGEREF _Toc299896412 \h </w:instrText>
      </w:r>
      <w:r>
        <w:rPr>
          <w:noProof/>
        </w:rPr>
      </w:r>
      <w:r>
        <w:rPr>
          <w:noProof/>
        </w:rPr>
        <w:fldChar w:fldCharType="separate"/>
      </w:r>
      <w:r>
        <w:rPr>
          <w:noProof/>
        </w:rPr>
        <w:t>5</w:t>
      </w:r>
      <w:r>
        <w:rPr>
          <w:noProof/>
        </w:rPr>
        <w:fldChar w:fldCharType="end"/>
      </w:r>
    </w:p>
    <w:p w14:paraId="5B126F90"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1.1.1 Schema Name</w:t>
      </w:r>
      <w:r>
        <w:rPr>
          <w:noProof/>
        </w:rPr>
        <w:tab/>
      </w:r>
      <w:r>
        <w:rPr>
          <w:noProof/>
        </w:rPr>
        <w:fldChar w:fldCharType="begin"/>
      </w:r>
      <w:r>
        <w:rPr>
          <w:noProof/>
        </w:rPr>
        <w:instrText xml:space="preserve"> PAGEREF _Toc299896413 \h </w:instrText>
      </w:r>
      <w:r>
        <w:rPr>
          <w:noProof/>
        </w:rPr>
      </w:r>
      <w:r>
        <w:rPr>
          <w:noProof/>
        </w:rPr>
        <w:fldChar w:fldCharType="separate"/>
      </w:r>
      <w:r>
        <w:rPr>
          <w:noProof/>
        </w:rPr>
        <w:t>5</w:t>
      </w:r>
      <w:r>
        <w:rPr>
          <w:noProof/>
        </w:rPr>
        <w:fldChar w:fldCharType="end"/>
      </w:r>
    </w:p>
    <w:p w14:paraId="6D4EBB3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1.1.2 Schema Tables</w:t>
      </w:r>
      <w:r>
        <w:rPr>
          <w:noProof/>
        </w:rPr>
        <w:tab/>
      </w:r>
      <w:r>
        <w:rPr>
          <w:noProof/>
        </w:rPr>
        <w:fldChar w:fldCharType="begin"/>
      </w:r>
      <w:r>
        <w:rPr>
          <w:noProof/>
        </w:rPr>
        <w:instrText xml:space="preserve"> PAGEREF _Toc299896414 \h </w:instrText>
      </w:r>
      <w:r>
        <w:rPr>
          <w:noProof/>
        </w:rPr>
      </w:r>
      <w:r>
        <w:rPr>
          <w:noProof/>
        </w:rPr>
        <w:fldChar w:fldCharType="separate"/>
      </w:r>
      <w:r>
        <w:rPr>
          <w:noProof/>
        </w:rPr>
        <w:t>5</w:t>
      </w:r>
      <w:r>
        <w:rPr>
          <w:noProof/>
        </w:rPr>
        <w:fldChar w:fldCharType="end"/>
      </w:r>
    </w:p>
    <w:p w14:paraId="0071B110"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1.1.3 Schema Diagram</w:t>
      </w:r>
      <w:r>
        <w:rPr>
          <w:noProof/>
        </w:rPr>
        <w:tab/>
      </w:r>
      <w:r>
        <w:rPr>
          <w:noProof/>
        </w:rPr>
        <w:fldChar w:fldCharType="begin"/>
      </w:r>
      <w:r>
        <w:rPr>
          <w:noProof/>
        </w:rPr>
        <w:instrText xml:space="preserve"> PAGEREF _Toc299896415 \h </w:instrText>
      </w:r>
      <w:r>
        <w:rPr>
          <w:noProof/>
        </w:rPr>
      </w:r>
      <w:r>
        <w:rPr>
          <w:noProof/>
        </w:rPr>
        <w:fldChar w:fldCharType="separate"/>
      </w:r>
      <w:r>
        <w:rPr>
          <w:noProof/>
        </w:rPr>
        <w:t>6</w:t>
      </w:r>
      <w:r>
        <w:rPr>
          <w:noProof/>
        </w:rPr>
        <w:fldChar w:fldCharType="end"/>
      </w:r>
    </w:p>
    <w:p w14:paraId="24A25236"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1.1.4 Data Access</w:t>
      </w:r>
      <w:r>
        <w:rPr>
          <w:noProof/>
        </w:rPr>
        <w:tab/>
      </w:r>
      <w:r>
        <w:rPr>
          <w:noProof/>
        </w:rPr>
        <w:fldChar w:fldCharType="begin"/>
      </w:r>
      <w:r>
        <w:rPr>
          <w:noProof/>
        </w:rPr>
        <w:instrText xml:space="preserve"> PAGEREF _Toc299896416 \h </w:instrText>
      </w:r>
      <w:r>
        <w:rPr>
          <w:noProof/>
        </w:rPr>
      </w:r>
      <w:r>
        <w:rPr>
          <w:noProof/>
        </w:rPr>
        <w:fldChar w:fldCharType="separate"/>
      </w:r>
      <w:r>
        <w:rPr>
          <w:noProof/>
        </w:rPr>
        <w:t>7</w:t>
      </w:r>
      <w:r>
        <w:rPr>
          <w:noProof/>
        </w:rPr>
        <w:fldChar w:fldCharType="end"/>
      </w:r>
    </w:p>
    <w:p w14:paraId="02389938"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1.2 System Analysis</w:t>
      </w:r>
      <w:r>
        <w:rPr>
          <w:noProof/>
        </w:rPr>
        <w:tab/>
      </w:r>
      <w:r>
        <w:rPr>
          <w:noProof/>
        </w:rPr>
        <w:fldChar w:fldCharType="begin"/>
      </w:r>
      <w:r>
        <w:rPr>
          <w:noProof/>
        </w:rPr>
        <w:instrText xml:space="preserve"> PAGEREF _Toc299896417 \h </w:instrText>
      </w:r>
      <w:r>
        <w:rPr>
          <w:noProof/>
        </w:rPr>
      </w:r>
      <w:r>
        <w:rPr>
          <w:noProof/>
        </w:rPr>
        <w:fldChar w:fldCharType="separate"/>
      </w:r>
      <w:r>
        <w:rPr>
          <w:noProof/>
        </w:rPr>
        <w:t>8</w:t>
      </w:r>
      <w:r>
        <w:rPr>
          <w:noProof/>
        </w:rPr>
        <w:fldChar w:fldCharType="end"/>
      </w:r>
    </w:p>
    <w:p w14:paraId="505AAFC7"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1.2.1 Scope Definition</w:t>
      </w:r>
      <w:r>
        <w:rPr>
          <w:noProof/>
        </w:rPr>
        <w:tab/>
      </w:r>
      <w:r>
        <w:rPr>
          <w:noProof/>
        </w:rPr>
        <w:fldChar w:fldCharType="begin"/>
      </w:r>
      <w:r>
        <w:rPr>
          <w:noProof/>
        </w:rPr>
        <w:instrText xml:space="preserve"> PAGEREF _Toc299896418 \h </w:instrText>
      </w:r>
      <w:r>
        <w:rPr>
          <w:noProof/>
        </w:rPr>
      </w:r>
      <w:r>
        <w:rPr>
          <w:noProof/>
        </w:rPr>
        <w:fldChar w:fldCharType="separate"/>
      </w:r>
      <w:r>
        <w:rPr>
          <w:noProof/>
        </w:rPr>
        <w:t>8</w:t>
      </w:r>
      <w:r>
        <w:rPr>
          <w:noProof/>
        </w:rPr>
        <w:fldChar w:fldCharType="end"/>
      </w:r>
    </w:p>
    <w:p w14:paraId="421650D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1.2.2 Problem Analysis</w:t>
      </w:r>
      <w:r>
        <w:rPr>
          <w:noProof/>
        </w:rPr>
        <w:tab/>
      </w:r>
      <w:r>
        <w:rPr>
          <w:noProof/>
        </w:rPr>
        <w:fldChar w:fldCharType="begin"/>
      </w:r>
      <w:r>
        <w:rPr>
          <w:noProof/>
        </w:rPr>
        <w:instrText xml:space="preserve"> PAGEREF _Toc299896419 \h </w:instrText>
      </w:r>
      <w:r>
        <w:rPr>
          <w:noProof/>
        </w:rPr>
      </w:r>
      <w:r>
        <w:rPr>
          <w:noProof/>
        </w:rPr>
        <w:fldChar w:fldCharType="separate"/>
      </w:r>
      <w:r>
        <w:rPr>
          <w:noProof/>
        </w:rPr>
        <w:t>8</w:t>
      </w:r>
      <w:r>
        <w:rPr>
          <w:noProof/>
        </w:rPr>
        <w:fldChar w:fldCharType="end"/>
      </w:r>
    </w:p>
    <w:p w14:paraId="6D28B567"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1.2.3 Requirements Analysis</w:t>
      </w:r>
      <w:r>
        <w:rPr>
          <w:noProof/>
        </w:rPr>
        <w:tab/>
      </w:r>
      <w:r>
        <w:rPr>
          <w:noProof/>
        </w:rPr>
        <w:fldChar w:fldCharType="begin"/>
      </w:r>
      <w:r>
        <w:rPr>
          <w:noProof/>
        </w:rPr>
        <w:instrText xml:space="preserve"> PAGEREF _Toc299896420 \h </w:instrText>
      </w:r>
      <w:r>
        <w:rPr>
          <w:noProof/>
        </w:rPr>
      </w:r>
      <w:r>
        <w:rPr>
          <w:noProof/>
        </w:rPr>
        <w:fldChar w:fldCharType="separate"/>
      </w:r>
      <w:r>
        <w:rPr>
          <w:noProof/>
        </w:rPr>
        <w:t>8</w:t>
      </w:r>
      <w:r>
        <w:rPr>
          <w:noProof/>
        </w:rPr>
        <w:fldChar w:fldCharType="end"/>
      </w:r>
    </w:p>
    <w:p w14:paraId="4DC41412"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1.3 Application Structure</w:t>
      </w:r>
      <w:r>
        <w:rPr>
          <w:noProof/>
        </w:rPr>
        <w:tab/>
      </w:r>
      <w:r>
        <w:rPr>
          <w:noProof/>
        </w:rPr>
        <w:fldChar w:fldCharType="begin"/>
      </w:r>
      <w:r>
        <w:rPr>
          <w:noProof/>
        </w:rPr>
        <w:instrText xml:space="preserve"> PAGEREF _Toc299896421 \h </w:instrText>
      </w:r>
      <w:r>
        <w:rPr>
          <w:noProof/>
        </w:rPr>
      </w:r>
      <w:r>
        <w:rPr>
          <w:noProof/>
        </w:rPr>
        <w:fldChar w:fldCharType="separate"/>
      </w:r>
      <w:r>
        <w:rPr>
          <w:noProof/>
        </w:rPr>
        <w:t>9</w:t>
      </w:r>
      <w:r>
        <w:rPr>
          <w:noProof/>
        </w:rPr>
        <w:fldChar w:fldCharType="end"/>
      </w:r>
    </w:p>
    <w:p w14:paraId="7642E6D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1.3.1 Application Components</w:t>
      </w:r>
      <w:r>
        <w:rPr>
          <w:noProof/>
        </w:rPr>
        <w:tab/>
      </w:r>
      <w:r>
        <w:rPr>
          <w:noProof/>
        </w:rPr>
        <w:fldChar w:fldCharType="begin"/>
      </w:r>
      <w:r>
        <w:rPr>
          <w:noProof/>
        </w:rPr>
        <w:instrText xml:space="preserve"> PAGEREF _Toc299896422 \h </w:instrText>
      </w:r>
      <w:r>
        <w:rPr>
          <w:noProof/>
        </w:rPr>
      </w:r>
      <w:r>
        <w:rPr>
          <w:noProof/>
        </w:rPr>
        <w:fldChar w:fldCharType="separate"/>
      </w:r>
      <w:r>
        <w:rPr>
          <w:noProof/>
        </w:rPr>
        <w:t>9</w:t>
      </w:r>
      <w:r>
        <w:rPr>
          <w:noProof/>
        </w:rPr>
        <w:fldChar w:fldCharType="end"/>
      </w:r>
    </w:p>
    <w:p w14:paraId="7F9F441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1.3.2 Logical Design</w:t>
      </w:r>
      <w:r>
        <w:rPr>
          <w:noProof/>
        </w:rPr>
        <w:tab/>
      </w:r>
      <w:r>
        <w:rPr>
          <w:noProof/>
        </w:rPr>
        <w:fldChar w:fldCharType="begin"/>
      </w:r>
      <w:r>
        <w:rPr>
          <w:noProof/>
        </w:rPr>
        <w:instrText xml:space="preserve"> PAGEREF _Toc299896423 \h </w:instrText>
      </w:r>
      <w:r>
        <w:rPr>
          <w:noProof/>
        </w:rPr>
      </w:r>
      <w:r>
        <w:rPr>
          <w:noProof/>
        </w:rPr>
        <w:fldChar w:fldCharType="separate"/>
      </w:r>
      <w:r>
        <w:rPr>
          <w:noProof/>
        </w:rPr>
        <w:t>10</w:t>
      </w:r>
      <w:r>
        <w:rPr>
          <w:noProof/>
        </w:rPr>
        <w:fldChar w:fldCharType="end"/>
      </w:r>
    </w:p>
    <w:p w14:paraId="1C04DD63"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1.3.3 API Functions</w:t>
      </w:r>
      <w:r>
        <w:rPr>
          <w:noProof/>
        </w:rPr>
        <w:tab/>
      </w:r>
      <w:r>
        <w:rPr>
          <w:noProof/>
        </w:rPr>
        <w:fldChar w:fldCharType="begin"/>
      </w:r>
      <w:r>
        <w:rPr>
          <w:noProof/>
        </w:rPr>
        <w:instrText xml:space="preserve"> PAGEREF _Toc299896424 \h </w:instrText>
      </w:r>
      <w:r>
        <w:rPr>
          <w:noProof/>
        </w:rPr>
      </w:r>
      <w:r>
        <w:rPr>
          <w:noProof/>
        </w:rPr>
        <w:fldChar w:fldCharType="separate"/>
      </w:r>
      <w:r>
        <w:rPr>
          <w:noProof/>
        </w:rPr>
        <w:t>11</w:t>
      </w:r>
      <w:r>
        <w:rPr>
          <w:noProof/>
        </w:rPr>
        <w:fldChar w:fldCharType="end"/>
      </w:r>
    </w:p>
    <w:p w14:paraId="01ADD225"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1.3.4 Application Logging</w:t>
      </w:r>
      <w:r>
        <w:rPr>
          <w:noProof/>
        </w:rPr>
        <w:tab/>
      </w:r>
      <w:r>
        <w:rPr>
          <w:noProof/>
        </w:rPr>
        <w:fldChar w:fldCharType="begin"/>
      </w:r>
      <w:r>
        <w:rPr>
          <w:noProof/>
        </w:rPr>
        <w:instrText xml:space="preserve"> PAGEREF _Toc299896425 \h </w:instrText>
      </w:r>
      <w:r>
        <w:rPr>
          <w:noProof/>
        </w:rPr>
      </w:r>
      <w:r>
        <w:rPr>
          <w:noProof/>
        </w:rPr>
        <w:fldChar w:fldCharType="separate"/>
      </w:r>
      <w:r>
        <w:rPr>
          <w:noProof/>
        </w:rPr>
        <w:t>13</w:t>
      </w:r>
      <w:r>
        <w:rPr>
          <w:noProof/>
        </w:rPr>
        <w:fldChar w:fldCharType="end"/>
      </w:r>
    </w:p>
    <w:p w14:paraId="04638B3E"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 Planning</w:t>
      </w:r>
      <w:r>
        <w:rPr>
          <w:noProof/>
        </w:rPr>
        <w:tab/>
      </w:r>
      <w:r>
        <w:rPr>
          <w:noProof/>
        </w:rPr>
        <w:fldChar w:fldCharType="begin"/>
      </w:r>
      <w:r>
        <w:rPr>
          <w:noProof/>
        </w:rPr>
        <w:instrText xml:space="preserve"> PAGEREF _Toc299896426 \h </w:instrText>
      </w:r>
      <w:r>
        <w:rPr>
          <w:noProof/>
        </w:rPr>
      </w:r>
      <w:r>
        <w:rPr>
          <w:noProof/>
        </w:rPr>
        <w:fldChar w:fldCharType="separate"/>
      </w:r>
      <w:r>
        <w:rPr>
          <w:noProof/>
        </w:rPr>
        <w:t>14</w:t>
      </w:r>
      <w:r>
        <w:rPr>
          <w:noProof/>
        </w:rPr>
        <w:fldChar w:fldCharType="end"/>
      </w:r>
    </w:p>
    <w:p w14:paraId="79E18D08"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2.1 Goals</w:t>
      </w:r>
      <w:r>
        <w:rPr>
          <w:noProof/>
        </w:rPr>
        <w:tab/>
      </w:r>
      <w:r>
        <w:rPr>
          <w:noProof/>
        </w:rPr>
        <w:fldChar w:fldCharType="begin"/>
      </w:r>
      <w:r>
        <w:rPr>
          <w:noProof/>
        </w:rPr>
        <w:instrText xml:space="preserve"> PAGEREF _Toc299896427 \h </w:instrText>
      </w:r>
      <w:r>
        <w:rPr>
          <w:noProof/>
        </w:rPr>
      </w:r>
      <w:r>
        <w:rPr>
          <w:noProof/>
        </w:rPr>
        <w:fldChar w:fldCharType="separate"/>
      </w:r>
      <w:r>
        <w:rPr>
          <w:noProof/>
        </w:rPr>
        <w:t>14</w:t>
      </w:r>
      <w:r>
        <w:rPr>
          <w:noProof/>
        </w:rPr>
        <w:fldChar w:fldCharType="end"/>
      </w:r>
    </w:p>
    <w:p w14:paraId="5CEC75FD"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2.2 Ground Rules and Assumptions</w:t>
      </w:r>
      <w:r>
        <w:rPr>
          <w:noProof/>
        </w:rPr>
        <w:tab/>
      </w:r>
      <w:r>
        <w:rPr>
          <w:noProof/>
        </w:rPr>
        <w:fldChar w:fldCharType="begin"/>
      </w:r>
      <w:r>
        <w:rPr>
          <w:noProof/>
        </w:rPr>
        <w:instrText xml:space="preserve"> PAGEREF _Toc299896428 \h </w:instrText>
      </w:r>
      <w:r>
        <w:rPr>
          <w:noProof/>
        </w:rPr>
      </w:r>
      <w:r>
        <w:rPr>
          <w:noProof/>
        </w:rPr>
        <w:fldChar w:fldCharType="separate"/>
      </w:r>
      <w:r>
        <w:rPr>
          <w:noProof/>
        </w:rPr>
        <w:t>14</w:t>
      </w:r>
      <w:r>
        <w:rPr>
          <w:noProof/>
        </w:rPr>
        <w:fldChar w:fldCharType="end"/>
      </w:r>
    </w:p>
    <w:p w14:paraId="767752D5"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2.3 Environment and Software Specification</w:t>
      </w:r>
      <w:r>
        <w:rPr>
          <w:noProof/>
        </w:rPr>
        <w:tab/>
      </w:r>
      <w:r>
        <w:rPr>
          <w:noProof/>
        </w:rPr>
        <w:fldChar w:fldCharType="begin"/>
      </w:r>
      <w:r>
        <w:rPr>
          <w:noProof/>
        </w:rPr>
        <w:instrText xml:space="preserve"> PAGEREF _Toc299896429 \h </w:instrText>
      </w:r>
      <w:r>
        <w:rPr>
          <w:noProof/>
        </w:rPr>
      </w:r>
      <w:r>
        <w:rPr>
          <w:noProof/>
        </w:rPr>
        <w:fldChar w:fldCharType="separate"/>
      </w:r>
      <w:r>
        <w:rPr>
          <w:noProof/>
        </w:rPr>
        <w:t>15</w:t>
      </w:r>
      <w:r>
        <w:rPr>
          <w:noProof/>
        </w:rPr>
        <w:fldChar w:fldCharType="end"/>
      </w:r>
    </w:p>
    <w:p w14:paraId="5AB1B31B"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2.4 Deliverables</w:t>
      </w:r>
      <w:r>
        <w:rPr>
          <w:noProof/>
        </w:rPr>
        <w:tab/>
      </w:r>
      <w:r>
        <w:rPr>
          <w:noProof/>
        </w:rPr>
        <w:fldChar w:fldCharType="begin"/>
      </w:r>
      <w:r>
        <w:rPr>
          <w:noProof/>
        </w:rPr>
        <w:instrText xml:space="preserve"> PAGEREF _Toc299896430 \h </w:instrText>
      </w:r>
      <w:r>
        <w:rPr>
          <w:noProof/>
        </w:rPr>
      </w:r>
      <w:r>
        <w:rPr>
          <w:noProof/>
        </w:rPr>
        <w:fldChar w:fldCharType="separate"/>
      </w:r>
      <w:r>
        <w:rPr>
          <w:noProof/>
        </w:rPr>
        <w:t>15</w:t>
      </w:r>
      <w:r>
        <w:rPr>
          <w:noProof/>
        </w:rPr>
        <w:fldChar w:fldCharType="end"/>
      </w:r>
    </w:p>
    <w:p w14:paraId="6E310B37"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2.5 Available Resources</w:t>
      </w:r>
      <w:r>
        <w:rPr>
          <w:noProof/>
        </w:rPr>
        <w:tab/>
      </w:r>
      <w:r>
        <w:rPr>
          <w:noProof/>
        </w:rPr>
        <w:fldChar w:fldCharType="begin"/>
      </w:r>
      <w:r>
        <w:rPr>
          <w:noProof/>
        </w:rPr>
        <w:instrText xml:space="preserve"> PAGEREF _Toc299896431 \h </w:instrText>
      </w:r>
      <w:r>
        <w:rPr>
          <w:noProof/>
        </w:rPr>
      </w:r>
      <w:r>
        <w:rPr>
          <w:noProof/>
        </w:rPr>
        <w:fldChar w:fldCharType="separate"/>
      </w:r>
      <w:r>
        <w:rPr>
          <w:noProof/>
        </w:rPr>
        <w:t>15</w:t>
      </w:r>
      <w:r>
        <w:rPr>
          <w:noProof/>
        </w:rPr>
        <w:fldChar w:fldCharType="end"/>
      </w:r>
    </w:p>
    <w:p w14:paraId="6A883936" w14:textId="77777777" w:rsidR="00FB0FB4" w:rsidRDefault="00FB0FB4">
      <w:pPr>
        <w:pStyle w:val="TOC1"/>
        <w:tabs>
          <w:tab w:val="right" w:pos="10070"/>
        </w:tabs>
        <w:rPr>
          <w:rFonts w:eastAsiaTheme="minorEastAsia" w:cstheme="minorBidi"/>
          <w:b w:val="0"/>
          <w:noProof/>
          <w:kern w:val="0"/>
          <w:sz w:val="24"/>
          <w:szCs w:val="24"/>
          <w:lang w:eastAsia="ja-JP" w:bidi="ar-SA"/>
        </w:rPr>
      </w:pPr>
      <w:r w:rsidRPr="007000B9">
        <w:rPr>
          <w:rFonts w:cs="Arial"/>
          <w:noProof/>
        </w:rPr>
        <w:t>3. Development</w:t>
      </w:r>
      <w:r>
        <w:rPr>
          <w:noProof/>
        </w:rPr>
        <w:tab/>
      </w:r>
      <w:r>
        <w:rPr>
          <w:noProof/>
        </w:rPr>
        <w:fldChar w:fldCharType="begin"/>
      </w:r>
      <w:r>
        <w:rPr>
          <w:noProof/>
        </w:rPr>
        <w:instrText xml:space="preserve"> PAGEREF _Toc299896432 \h </w:instrText>
      </w:r>
      <w:r>
        <w:rPr>
          <w:noProof/>
        </w:rPr>
      </w:r>
      <w:r>
        <w:rPr>
          <w:noProof/>
        </w:rPr>
        <w:fldChar w:fldCharType="separate"/>
      </w:r>
      <w:r>
        <w:rPr>
          <w:noProof/>
        </w:rPr>
        <w:t>16</w:t>
      </w:r>
      <w:r>
        <w:rPr>
          <w:noProof/>
        </w:rPr>
        <w:fldChar w:fldCharType="end"/>
      </w:r>
    </w:p>
    <w:p w14:paraId="0707ACC1"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3.1 User API</w:t>
      </w:r>
      <w:r>
        <w:rPr>
          <w:noProof/>
        </w:rPr>
        <w:tab/>
      </w:r>
      <w:r>
        <w:rPr>
          <w:noProof/>
        </w:rPr>
        <w:fldChar w:fldCharType="begin"/>
      </w:r>
      <w:r>
        <w:rPr>
          <w:noProof/>
        </w:rPr>
        <w:instrText xml:space="preserve"> PAGEREF _Toc299896433 \h </w:instrText>
      </w:r>
      <w:r>
        <w:rPr>
          <w:noProof/>
        </w:rPr>
      </w:r>
      <w:r>
        <w:rPr>
          <w:noProof/>
        </w:rPr>
        <w:fldChar w:fldCharType="separate"/>
      </w:r>
      <w:r>
        <w:rPr>
          <w:noProof/>
        </w:rPr>
        <w:t>16</w:t>
      </w:r>
      <w:r>
        <w:rPr>
          <w:noProof/>
        </w:rPr>
        <w:fldChar w:fldCharType="end"/>
      </w:r>
    </w:p>
    <w:p w14:paraId="4C7B1D50"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3.1.1 CreateUser</w:t>
      </w:r>
      <w:r>
        <w:rPr>
          <w:noProof/>
        </w:rPr>
        <w:tab/>
      </w:r>
      <w:r>
        <w:rPr>
          <w:noProof/>
        </w:rPr>
        <w:fldChar w:fldCharType="begin"/>
      </w:r>
      <w:r>
        <w:rPr>
          <w:noProof/>
        </w:rPr>
        <w:instrText xml:space="preserve"> PAGEREF _Toc299896434 \h </w:instrText>
      </w:r>
      <w:r>
        <w:rPr>
          <w:noProof/>
        </w:rPr>
      </w:r>
      <w:r>
        <w:rPr>
          <w:noProof/>
        </w:rPr>
        <w:fldChar w:fldCharType="separate"/>
      </w:r>
      <w:r>
        <w:rPr>
          <w:noProof/>
        </w:rPr>
        <w:t>17</w:t>
      </w:r>
      <w:r>
        <w:rPr>
          <w:noProof/>
        </w:rPr>
        <w:fldChar w:fldCharType="end"/>
      </w:r>
    </w:p>
    <w:p w14:paraId="2A205E8E"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3.1.2 GetUser</w:t>
      </w:r>
      <w:r>
        <w:rPr>
          <w:noProof/>
        </w:rPr>
        <w:tab/>
      </w:r>
      <w:r>
        <w:rPr>
          <w:noProof/>
        </w:rPr>
        <w:fldChar w:fldCharType="begin"/>
      </w:r>
      <w:r>
        <w:rPr>
          <w:noProof/>
        </w:rPr>
        <w:instrText xml:space="preserve"> PAGEREF _Toc299896435 \h </w:instrText>
      </w:r>
      <w:r>
        <w:rPr>
          <w:noProof/>
        </w:rPr>
      </w:r>
      <w:r>
        <w:rPr>
          <w:noProof/>
        </w:rPr>
        <w:fldChar w:fldCharType="separate"/>
      </w:r>
      <w:r>
        <w:rPr>
          <w:noProof/>
        </w:rPr>
        <w:t>19</w:t>
      </w:r>
      <w:r>
        <w:rPr>
          <w:noProof/>
        </w:rPr>
        <w:fldChar w:fldCharType="end"/>
      </w:r>
    </w:p>
    <w:p w14:paraId="36D834E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3.1.3 UpdateUser</w:t>
      </w:r>
      <w:r>
        <w:rPr>
          <w:noProof/>
        </w:rPr>
        <w:tab/>
      </w:r>
      <w:r>
        <w:rPr>
          <w:noProof/>
        </w:rPr>
        <w:fldChar w:fldCharType="begin"/>
      </w:r>
      <w:r>
        <w:rPr>
          <w:noProof/>
        </w:rPr>
        <w:instrText xml:space="preserve"> PAGEREF _Toc299896436 \h </w:instrText>
      </w:r>
      <w:r>
        <w:rPr>
          <w:noProof/>
        </w:rPr>
      </w:r>
      <w:r>
        <w:rPr>
          <w:noProof/>
        </w:rPr>
        <w:fldChar w:fldCharType="separate"/>
      </w:r>
      <w:r>
        <w:rPr>
          <w:noProof/>
        </w:rPr>
        <w:t>21</w:t>
      </w:r>
      <w:r>
        <w:rPr>
          <w:noProof/>
        </w:rPr>
        <w:fldChar w:fldCharType="end"/>
      </w:r>
    </w:p>
    <w:p w14:paraId="1F72F237"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3.1.4 UpdateUserProfileImage</w:t>
      </w:r>
      <w:r>
        <w:rPr>
          <w:noProof/>
        </w:rPr>
        <w:tab/>
      </w:r>
      <w:r>
        <w:rPr>
          <w:noProof/>
        </w:rPr>
        <w:fldChar w:fldCharType="begin"/>
      </w:r>
      <w:r>
        <w:rPr>
          <w:noProof/>
        </w:rPr>
        <w:instrText xml:space="preserve"> PAGEREF _Toc299896437 \h </w:instrText>
      </w:r>
      <w:r>
        <w:rPr>
          <w:noProof/>
        </w:rPr>
      </w:r>
      <w:r>
        <w:rPr>
          <w:noProof/>
        </w:rPr>
        <w:fldChar w:fldCharType="separate"/>
      </w:r>
      <w:r>
        <w:rPr>
          <w:noProof/>
        </w:rPr>
        <w:t>21</w:t>
      </w:r>
      <w:r>
        <w:rPr>
          <w:noProof/>
        </w:rPr>
        <w:fldChar w:fldCharType="end"/>
      </w:r>
    </w:p>
    <w:p w14:paraId="17C2EF77"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3.1.5 DeleteUserProfile</w:t>
      </w:r>
      <w:r>
        <w:rPr>
          <w:noProof/>
        </w:rPr>
        <w:tab/>
      </w:r>
      <w:r>
        <w:rPr>
          <w:noProof/>
        </w:rPr>
        <w:fldChar w:fldCharType="begin"/>
      </w:r>
      <w:r>
        <w:rPr>
          <w:noProof/>
        </w:rPr>
        <w:instrText xml:space="preserve"> PAGEREF _Toc299896438 \h </w:instrText>
      </w:r>
      <w:r>
        <w:rPr>
          <w:noProof/>
        </w:rPr>
      </w:r>
      <w:r>
        <w:rPr>
          <w:noProof/>
        </w:rPr>
        <w:fldChar w:fldCharType="separate"/>
      </w:r>
      <w:r>
        <w:rPr>
          <w:noProof/>
        </w:rPr>
        <w:t>22</w:t>
      </w:r>
      <w:r>
        <w:rPr>
          <w:noProof/>
        </w:rPr>
        <w:fldChar w:fldCharType="end"/>
      </w:r>
    </w:p>
    <w:p w14:paraId="2C6966A6"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3.1.6 RequestFriend</w:t>
      </w:r>
      <w:r>
        <w:rPr>
          <w:noProof/>
        </w:rPr>
        <w:tab/>
      </w:r>
      <w:r>
        <w:rPr>
          <w:noProof/>
        </w:rPr>
        <w:fldChar w:fldCharType="begin"/>
      </w:r>
      <w:r>
        <w:rPr>
          <w:noProof/>
        </w:rPr>
        <w:instrText xml:space="preserve"> PAGEREF _Toc299896439 \h </w:instrText>
      </w:r>
      <w:r>
        <w:rPr>
          <w:noProof/>
        </w:rPr>
      </w:r>
      <w:r>
        <w:rPr>
          <w:noProof/>
        </w:rPr>
        <w:fldChar w:fldCharType="separate"/>
      </w:r>
      <w:r>
        <w:rPr>
          <w:noProof/>
        </w:rPr>
        <w:t>22</w:t>
      </w:r>
      <w:r>
        <w:rPr>
          <w:noProof/>
        </w:rPr>
        <w:fldChar w:fldCharType="end"/>
      </w:r>
    </w:p>
    <w:p w14:paraId="6293AD8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3.1.7 ApproveFriendRequest</w:t>
      </w:r>
      <w:r>
        <w:rPr>
          <w:noProof/>
        </w:rPr>
        <w:tab/>
      </w:r>
      <w:r>
        <w:rPr>
          <w:noProof/>
        </w:rPr>
        <w:fldChar w:fldCharType="begin"/>
      </w:r>
      <w:r>
        <w:rPr>
          <w:noProof/>
        </w:rPr>
        <w:instrText xml:space="preserve"> PAGEREF _Toc299896440 \h </w:instrText>
      </w:r>
      <w:r>
        <w:rPr>
          <w:noProof/>
        </w:rPr>
      </w:r>
      <w:r>
        <w:rPr>
          <w:noProof/>
        </w:rPr>
        <w:fldChar w:fldCharType="separate"/>
      </w:r>
      <w:r>
        <w:rPr>
          <w:noProof/>
        </w:rPr>
        <w:t>23</w:t>
      </w:r>
      <w:r>
        <w:rPr>
          <w:noProof/>
        </w:rPr>
        <w:fldChar w:fldCharType="end"/>
      </w:r>
    </w:p>
    <w:p w14:paraId="56759306"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3.1.8 DenyFriendRequest</w:t>
      </w:r>
      <w:r>
        <w:rPr>
          <w:noProof/>
        </w:rPr>
        <w:tab/>
      </w:r>
      <w:r>
        <w:rPr>
          <w:noProof/>
        </w:rPr>
        <w:fldChar w:fldCharType="begin"/>
      </w:r>
      <w:r>
        <w:rPr>
          <w:noProof/>
        </w:rPr>
        <w:instrText xml:space="preserve"> PAGEREF _Toc299896441 \h </w:instrText>
      </w:r>
      <w:r>
        <w:rPr>
          <w:noProof/>
        </w:rPr>
      </w:r>
      <w:r>
        <w:rPr>
          <w:noProof/>
        </w:rPr>
        <w:fldChar w:fldCharType="separate"/>
      </w:r>
      <w:r>
        <w:rPr>
          <w:noProof/>
        </w:rPr>
        <w:t>23</w:t>
      </w:r>
      <w:r>
        <w:rPr>
          <w:noProof/>
        </w:rPr>
        <w:fldChar w:fldCharType="end"/>
      </w:r>
    </w:p>
    <w:p w14:paraId="77962BB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3.1.9 DeleteFriend</w:t>
      </w:r>
      <w:r>
        <w:rPr>
          <w:noProof/>
        </w:rPr>
        <w:tab/>
      </w:r>
      <w:r>
        <w:rPr>
          <w:noProof/>
        </w:rPr>
        <w:fldChar w:fldCharType="begin"/>
      </w:r>
      <w:r>
        <w:rPr>
          <w:noProof/>
        </w:rPr>
        <w:instrText xml:space="preserve"> PAGEREF _Toc299896442 \h </w:instrText>
      </w:r>
      <w:r>
        <w:rPr>
          <w:noProof/>
        </w:rPr>
      </w:r>
      <w:r>
        <w:rPr>
          <w:noProof/>
        </w:rPr>
        <w:fldChar w:fldCharType="separate"/>
      </w:r>
      <w:r>
        <w:rPr>
          <w:noProof/>
        </w:rPr>
        <w:t>24</w:t>
      </w:r>
      <w:r>
        <w:rPr>
          <w:noProof/>
        </w:rPr>
        <w:fldChar w:fldCharType="end"/>
      </w:r>
    </w:p>
    <w:p w14:paraId="5718D457"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3.1.10 GetUserFriends</w:t>
      </w:r>
      <w:r>
        <w:rPr>
          <w:noProof/>
        </w:rPr>
        <w:tab/>
      </w:r>
      <w:r>
        <w:rPr>
          <w:noProof/>
        </w:rPr>
        <w:fldChar w:fldCharType="begin"/>
      </w:r>
      <w:r>
        <w:rPr>
          <w:noProof/>
        </w:rPr>
        <w:instrText xml:space="preserve"> PAGEREF _Toc299896443 \h </w:instrText>
      </w:r>
      <w:r>
        <w:rPr>
          <w:noProof/>
        </w:rPr>
      </w:r>
      <w:r>
        <w:rPr>
          <w:noProof/>
        </w:rPr>
        <w:fldChar w:fldCharType="separate"/>
      </w:r>
      <w:r>
        <w:rPr>
          <w:noProof/>
        </w:rPr>
        <w:t>24</w:t>
      </w:r>
      <w:r>
        <w:rPr>
          <w:noProof/>
        </w:rPr>
        <w:fldChar w:fldCharType="end"/>
      </w:r>
    </w:p>
    <w:p w14:paraId="6E96EFF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3.1.11 GetPendingUserFriends</w:t>
      </w:r>
      <w:r>
        <w:rPr>
          <w:noProof/>
        </w:rPr>
        <w:tab/>
      </w:r>
      <w:r>
        <w:rPr>
          <w:noProof/>
        </w:rPr>
        <w:fldChar w:fldCharType="begin"/>
      </w:r>
      <w:r>
        <w:rPr>
          <w:noProof/>
        </w:rPr>
        <w:instrText xml:space="preserve"> PAGEREF _Toc299896444 \h </w:instrText>
      </w:r>
      <w:r>
        <w:rPr>
          <w:noProof/>
        </w:rPr>
      </w:r>
      <w:r>
        <w:rPr>
          <w:noProof/>
        </w:rPr>
        <w:fldChar w:fldCharType="separate"/>
      </w:r>
      <w:r>
        <w:rPr>
          <w:noProof/>
        </w:rPr>
        <w:t>24</w:t>
      </w:r>
      <w:r>
        <w:rPr>
          <w:noProof/>
        </w:rPr>
        <w:fldChar w:fldCharType="end"/>
      </w:r>
    </w:p>
    <w:p w14:paraId="2F818358"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3.2 Authentication API</w:t>
      </w:r>
      <w:r>
        <w:rPr>
          <w:noProof/>
        </w:rPr>
        <w:tab/>
      </w:r>
      <w:r>
        <w:rPr>
          <w:noProof/>
        </w:rPr>
        <w:fldChar w:fldCharType="begin"/>
      </w:r>
      <w:r>
        <w:rPr>
          <w:noProof/>
        </w:rPr>
        <w:instrText xml:space="preserve"> PAGEREF _Toc299896445 \h </w:instrText>
      </w:r>
      <w:r>
        <w:rPr>
          <w:noProof/>
        </w:rPr>
      </w:r>
      <w:r>
        <w:rPr>
          <w:noProof/>
        </w:rPr>
        <w:fldChar w:fldCharType="separate"/>
      </w:r>
      <w:r>
        <w:rPr>
          <w:noProof/>
        </w:rPr>
        <w:t>25</w:t>
      </w:r>
      <w:r>
        <w:rPr>
          <w:noProof/>
        </w:rPr>
        <w:fldChar w:fldCharType="end"/>
      </w:r>
    </w:p>
    <w:p w14:paraId="169896E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3.2.1 Authenticate (login)</w:t>
      </w:r>
      <w:r>
        <w:rPr>
          <w:noProof/>
        </w:rPr>
        <w:tab/>
      </w:r>
      <w:r>
        <w:rPr>
          <w:noProof/>
        </w:rPr>
        <w:fldChar w:fldCharType="begin"/>
      </w:r>
      <w:r>
        <w:rPr>
          <w:noProof/>
        </w:rPr>
        <w:instrText xml:space="preserve"> PAGEREF _Toc299896446 \h </w:instrText>
      </w:r>
      <w:r>
        <w:rPr>
          <w:noProof/>
        </w:rPr>
      </w:r>
      <w:r>
        <w:rPr>
          <w:noProof/>
        </w:rPr>
        <w:fldChar w:fldCharType="separate"/>
      </w:r>
      <w:r>
        <w:rPr>
          <w:noProof/>
        </w:rPr>
        <w:t>25</w:t>
      </w:r>
      <w:r>
        <w:rPr>
          <w:noProof/>
        </w:rPr>
        <w:fldChar w:fldCharType="end"/>
      </w:r>
    </w:p>
    <w:p w14:paraId="76E287F0"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3.2.2 ValidateSession</w:t>
      </w:r>
      <w:r>
        <w:rPr>
          <w:noProof/>
        </w:rPr>
        <w:tab/>
      </w:r>
      <w:r>
        <w:rPr>
          <w:noProof/>
        </w:rPr>
        <w:fldChar w:fldCharType="begin"/>
      </w:r>
      <w:r>
        <w:rPr>
          <w:noProof/>
        </w:rPr>
        <w:instrText xml:space="preserve"> PAGEREF _Toc299896447 \h </w:instrText>
      </w:r>
      <w:r>
        <w:rPr>
          <w:noProof/>
        </w:rPr>
      </w:r>
      <w:r>
        <w:rPr>
          <w:noProof/>
        </w:rPr>
        <w:fldChar w:fldCharType="separate"/>
      </w:r>
      <w:r>
        <w:rPr>
          <w:noProof/>
        </w:rPr>
        <w:t>25</w:t>
      </w:r>
      <w:r>
        <w:rPr>
          <w:noProof/>
        </w:rPr>
        <w:fldChar w:fldCharType="end"/>
      </w:r>
    </w:p>
    <w:p w14:paraId="6B8608D5"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3.2.3 EndSession (logout)</w:t>
      </w:r>
      <w:r>
        <w:rPr>
          <w:noProof/>
        </w:rPr>
        <w:tab/>
      </w:r>
      <w:r>
        <w:rPr>
          <w:noProof/>
        </w:rPr>
        <w:fldChar w:fldCharType="begin"/>
      </w:r>
      <w:r>
        <w:rPr>
          <w:noProof/>
        </w:rPr>
        <w:instrText xml:space="preserve"> PAGEREF _Toc299896448 \h </w:instrText>
      </w:r>
      <w:r>
        <w:rPr>
          <w:noProof/>
        </w:rPr>
      </w:r>
      <w:r>
        <w:rPr>
          <w:noProof/>
        </w:rPr>
        <w:fldChar w:fldCharType="separate"/>
      </w:r>
      <w:r>
        <w:rPr>
          <w:noProof/>
        </w:rPr>
        <w:t>26</w:t>
      </w:r>
      <w:r>
        <w:rPr>
          <w:noProof/>
        </w:rPr>
        <w:fldChar w:fldCharType="end"/>
      </w:r>
    </w:p>
    <w:p w14:paraId="100DBCF5"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3.2.4 UpdateUserPassword</w:t>
      </w:r>
      <w:r>
        <w:rPr>
          <w:noProof/>
        </w:rPr>
        <w:tab/>
      </w:r>
      <w:r>
        <w:rPr>
          <w:noProof/>
        </w:rPr>
        <w:fldChar w:fldCharType="begin"/>
      </w:r>
      <w:r>
        <w:rPr>
          <w:noProof/>
        </w:rPr>
        <w:instrText xml:space="preserve"> PAGEREF _Toc299896449 \h </w:instrText>
      </w:r>
      <w:r>
        <w:rPr>
          <w:noProof/>
        </w:rPr>
      </w:r>
      <w:r>
        <w:rPr>
          <w:noProof/>
        </w:rPr>
        <w:fldChar w:fldCharType="separate"/>
      </w:r>
      <w:r>
        <w:rPr>
          <w:noProof/>
        </w:rPr>
        <w:t>26</w:t>
      </w:r>
      <w:r>
        <w:rPr>
          <w:noProof/>
        </w:rPr>
        <w:fldChar w:fldCharType="end"/>
      </w:r>
    </w:p>
    <w:p w14:paraId="7A16B3EE"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_Toc299896450 \h </w:instrText>
      </w:r>
      <w:r>
        <w:rPr>
          <w:noProof/>
        </w:rPr>
      </w:r>
      <w:r>
        <w:rPr>
          <w:noProof/>
        </w:rPr>
        <w:fldChar w:fldCharType="separate"/>
      </w:r>
      <w:r>
        <w:rPr>
          <w:noProof/>
        </w:rPr>
        <w:t>27</w:t>
      </w:r>
      <w:r>
        <w:rPr>
          <w:noProof/>
        </w:rPr>
        <w:fldChar w:fldCharType="end"/>
      </w:r>
    </w:p>
    <w:p w14:paraId="5401A2C0"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3.3 Category API</w:t>
      </w:r>
      <w:r>
        <w:rPr>
          <w:noProof/>
        </w:rPr>
        <w:tab/>
      </w:r>
      <w:r>
        <w:rPr>
          <w:noProof/>
        </w:rPr>
        <w:fldChar w:fldCharType="begin"/>
      </w:r>
      <w:r>
        <w:rPr>
          <w:noProof/>
        </w:rPr>
        <w:instrText xml:space="preserve"> PAGEREF _Toc299896451 \h </w:instrText>
      </w:r>
      <w:r>
        <w:rPr>
          <w:noProof/>
        </w:rPr>
      </w:r>
      <w:r>
        <w:rPr>
          <w:noProof/>
        </w:rPr>
        <w:fldChar w:fldCharType="separate"/>
      </w:r>
      <w:r>
        <w:rPr>
          <w:noProof/>
        </w:rPr>
        <w:t>27</w:t>
      </w:r>
      <w:r>
        <w:rPr>
          <w:noProof/>
        </w:rPr>
        <w:fldChar w:fldCharType="end"/>
      </w:r>
    </w:p>
    <w:p w14:paraId="5DCD922A"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3.3.1 GetCategories</w:t>
      </w:r>
      <w:r>
        <w:rPr>
          <w:noProof/>
        </w:rPr>
        <w:tab/>
      </w:r>
      <w:r>
        <w:rPr>
          <w:noProof/>
        </w:rPr>
        <w:fldChar w:fldCharType="begin"/>
      </w:r>
      <w:r>
        <w:rPr>
          <w:noProof/>
        </w:rPr>
        <w:instrText xml:space="preserve"> PAGEREF _Toc299896452 \h </w:instrText>
      </w:r>
      <w:r>
        <w:rPr>
          <w:noProof/>
        </w:rPr>
      </w:r>
      <w:r>
        <w:rPr>
          <w:noProof/>
        </w:rPr>
        <w:fldChar w:fldCharType="separate"/>
      </w:r>
      <w:r>
        <w:rPr>
          <w:noProof/>
        </w:rPr>
        <w:t>27</w:t>
      </w:r>
      <w:r>
        <w:rPr>
          <w:noProof/>
        </w:rPr>
        <w:fldChar w:fldCharType="end"/>
      </w:r>
    </w:p>
    <w:p w14:paraId="326D3D1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3.3.2 GetChildCategories</w:t>
      </w:r>
      <w:r>
        <w:rPr>
          <w:noProof/>
        </w:rPr>
        <w:tab/>
      </w:r>
      <w:r>
        <w:rPr>
          <w:noProof/>
        </w:rPr>
        <w:fldChar w:fldCharType="begin"/>
      </w:r>
      <w:r>
        <w:rPr>
          <w:noProof/>
        </w:rPr>
        <w:instrText xml:space="preserve"> PAGEREF _Toc299896453 \h </w:instrText>
      </w:r>
      <w:r>
        <w:rPr>
          <w:noProof/>
        </w:rPr>
      </w:r>
      <w:r>
        <w:rPr>
          <w:noProof/>
        </w:rPr>
        <w:fldChar w:fldCharType="separate"/>
      </w:r>
      <w:r>
        <w:rPr>
          <w:noProof/>
        </w:rPr>
        <w:t>27</w:t>
      </w:r>
      <w:r>
        <w:rPr>
          <w:noProof/>
        </w:rPr>
        <w:fldChar w:fldCharType="end"/>
      </w:r>
    </w:p>
    <w:p w14:paraId="23CE2B92"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3.4 Messages API</w:t>
      </w:r>
      <w:r>
        <w:rPr>
          <w:noProof/>
        </w:rPr>
        <w:tab/>
      </w:r>
      <w:r>
        <w:rPr>
          <w:noProof/>
        </w:rPr>
        <w:fldChar w:fldCharType="begin"/>
      </w:r>
      <w:r>
        <w:rPr>
          <w:noProof/>
        </w:rPr>
        <w:instrText xml:space="preserve"> PAGEREF _Toc299896454 \h </w:instrText>
      </w:r>
      <w:r>
        <w:rPr>
          <w:noProof/>
        </w:rPr>
      </w:r>
      <w:r>
        <w:rPr>
          <w:noProof/>
        </w:rPr>
        <w:fldChar w:fldCharType="separate"/>
      </w:r>
      <w:r>
        <w:rPr>
          <w:noProof/>
        </w:rPr>
        <w:t>28</w:t>
      </w:r>
      <w:r>
        <w:rPr>
          <w:noProof/>
        </w:rPr>
        <w:fldChar w:fldCharType="end"/>
      </w:r>
    </w:p>
    <w:p w14:paraId="376A560F"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lastRenderedPageBreak/>
        <w:t>3.4.1 CreateChat</w:t>
      </w:r>
      <w:r>
        <w:rPr>
          <w:noProof/>
        </w:rPr>
        <w:tab/>
      </w:r>
      <w:r>
        <w:rPr>
          <w:noProof/>
        </w:rPr>
        <w:fldChar w:fldCharType="begin"/>
      </w:r>
      <w:r>
        <w:rPr>
          <w:noProof/>
        </w:rPr>
        <w:instrText xml:space="preserve"> PAGEREF _Toc299896455 \h </w:instrText>
      </w:r>
      <w:r>
        <w:rPr>
          <w:noProof/>
        </w:rPr>
      </w:r>
      <w:r>
        <w:rPr>
          <w:noProof/>
        </w:rPr>
        <w:fldChar w:fldCharType="separate"/>
      </w:r>
      <w:r>
        <w:rPr>
          <w:noProof/>
        </w:rPr>
        <w:t>28</w:t>
      </w:r>
      <w:r>
        <w:rPr>
          <w:noProof/>
        </w:rPr>
        <w:fldChar w:fldCharType="end"/>
      </w:r>
    </w:p>
    <w:p w14:paraId="05744502"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3.4.2 GetChat</w:t>
      </w:r>
      <w:r>
        <w:rPr>
          <w:noProof/>
        </w:rPr>
        <w:tab/>
      </w:r>
      <w:r>
        <w:rPr>
          <w:noProof/>
        </w:rPr>
        <w:fldChar w:fldCharType="begin"/>
      </w:r>
      <w:r>
        <w:rPr>
          <w:noProof/>
        </w:rPr>
        <w:instrText xml:space="preserve"> PAGEREF _Toc299896456 \h </w:instrText>
      </w:r>
      <w:r>
        <w:rPr>
          <w:noProof/>
        </w:rPr>
      </w:r>
      <w:r>
        <w:rPr>
          <w:noProof/>
        </w:rPr>
        <w:fldChar w:fldCharType="separate"/>
      </w:r>
      <w:r>
        <w:rPr>
          <w:noProof/>
        </w:rPr>
        <w:t>29</w:t>
      </w:r>
      <w:r>
        <w:rPr>
          <w:noProof/>
        </w:rPr>
        <w:fldChar w:fldCharType="end"/>
      </w:r>
    </w:p>
    <w:p w14:paraId="5888231C"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3.4.3 AddUserToChat</w:t>
      </w:r>
      <w:r>
        <w:rPr>
          <w:noProof/>
        </w:rPr>
        <w:tab/>
      </w:r>
      <w:r>
        <w:rPr>
          <w:noProof/>
        </w:rPr>
        <w:fldChar w:fldCharType="begin"/>
      </w:r>
      <w:r>
        <w:rPr>
          <w:noProof/>
        </w:rPr>
        <w:instrText xml:space="preserve"> PAGEREF _Toc299896457 \h </w:instrText>
      </w:r>
      <w:r>
        <w:rPr>
          <w:noProof/>
        </w:rPr>
      </w:r>
      <w:r>
        <w:rPr>
          <w:noProof/>
        </w:rPr>
        <w:fldChar w:fldCharType="separate"/>
      </w:r>
      <w:r>
        <w:rPr>
          <w:noProof/>
        </w:rPr>
        <w:t>29</w:t>
      </w:r>
      <w:r>
        <w:rPr>
          <w:noProof/>
        </w:rPr>
        <w:fldChar w:fldCharType="end"/>
      </w:r>
    </w:p>
    <w:p w14:paraId="79B7CAA6"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3.4.4 SendChatMessage</w:t>
      </w:r>
      <w:r>
        <w:rPr>
          <w:noProof/>
        </w:rPr>
        <w:tab/>
      </w:r>
      <w:r>
        <w:rPr>
          <w:noProof/>
        </w:rPr>
        <w:fldChar w:fldCharType="begin"/>
      </w:r>
      <w:r>
        <w:rPr>
          <w:noProof/>
        </w:rPr>
        <w:instrText xml:space="preserve"> PAGEREF _Toc299896458 \h </w:instrText>
      </w:r>
      <w:r>
        <w:rPr>
          <w:noProof/>
        </w:rPr>
      </w:r>
      <w:r>
        <w:rPr>
          <w:noProof/>
        </w:rPr>
        <w:fldChar w:fldCharType="separate"/>
      </w:r>
      <w:r>
        <w:rPr>
          <w:noProof/>
        </w:rPr>
        <w:t>30</w:t>
      </w:r>
      <w:r>
        <w:rPr>
          <w:noProof/>
        </w:rPr>
        <w:fldChar w:fldCharType="end"/>
      </w:r>
    </w:p>
    <w:p w14:paraId="1AE64E93"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3.4.5 GetChatMessage</w:t>
      </w:r>
      <w:r>
        <w:rPr>
          <w:noProof/>
        </w:rPr>
        <w:tab/>
      </w:r>
      <w:r>
        <w:rPr>
          <w:noProof/>
        </w:rPr>
        <w:fldChar w:fldCharType="begin"/>
      </w:r>
      <w:r>
        <w:rPr>
          <w:noProof/>
        </w:rPr>
        <w:instrText xml:space="preserve"> PAGEREF _Toc299896459 \h </w:instrText>
      </w:r>
      <w:r>
        <w:rPr>
          <w:noProof/>
        </w:rPr>
      </w:r>
      <w:r>
        <w:rPr>
          <w:noProof/>
        </w:rPr>
        <w:fldChar w:fldCharType="separate"/>
      </w:r>
      <w:r>
        <w:rPr>
          <w:noProof/>
        </w:rPr>
        <w:t>30</w:t>
      </w:r>
      <w:r>
        <w:rPr>
          <w:noProof/>
        </w:rPr>
        <w:fldChar w:fldCharType="end"/>
      </w:r>
    </w:p>
    <w:p w14:paraId="10611215"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3.4.6 RemoveUserFromChat</w:t>
      </w:r>
      <w:r>
        <w:rPr>
          <w:noProof/>
        </w:rPr>
        <w:tab/>
      </w:r>
      <w:r>
        <w:rPr>
          <w:noProof/>
        </w:rPr>
        <w:fldChar w:fldCharType="begin"/>
      </w:r>
      <w:r>
        <w:rPr>
          <w:noProof/>
        </w:rPr>
        <w:instrText xml:space="preserve"> PAGEREF _Toc299896460 \h </w:instrText>
      </w:r>
      <w:r>
        <w:rPr>
          <w:noProof/>
        </w:rPr>
      </w:r>
      <w:r>
        <w:rPr>
          <w:noProof/>
        </w:rPr>
        <w:fldChar w:fldCharType="separate"/>
      </w:r>
      <w:r>
        <w:rPr>
          <w:noProof/>
        </w:rPr>
        <w:t>31</w:t>
      </w:r>
      <w:r>
        <w:rPr>
          <w:noProof/>
        </w:rPr>
        <w:fldChar w:fldCharType="end"/>
      </w:r>
    </w:p>
    <w:p w14:paraId="76FF5756"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3.5 Melodies API</w:t>
      </w:r>
      <w:r>
        <w:rPr>
          <w:noProof/>
        </w:rPr>
        <w:tab/>
      </w:r>
      <w:r>
        <w:rPr>
          <w:noProof/>
        </w:rPr>
        <w:fldChar w:fldCharType="begin"/>
      </w:r>
      <w:r>
        <w:rPr>
          <w:noProof/>
        </w:rPr>
        <w:instrText xml:space="preserve"> PAGEREF _Toc299896461 \h </w:instrText>
      </w:r>
      <w:r>
        <w:rPr>
          <w:noProof/>
        </w:rPr>
      </w:r>
      <w:r>
        <w:rPr>
          <w:noProof/>
        </w:rPr>
        <w:fldChar w:fldCharType="separate"/>
      </w:r>
      <w:r>
        <w:rPr>
          <w:noProof/>
        </w:rPr>
        <w:t>31</w:t>
      </w:r>
      <w:r>
        <w:rPr>
          <w:noProof/>
        </w:rPr>
        <w:fldChar w:fldCharType="end"/>
      </w:r>
    </w:p>
    <w:p w14:paraId="3CC688C9"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3.5.1 GetMelodies</w:t>
      </w:r>
      <w:r>
        <w:rPr>
          <w:noProof/>
        </w:rPr>
        <w:tab/>
      </w:r>
      <w:r>
        <w:rPr>
          <w:noProof/>
        </w:rPr>
        <w:fldChar w:fldCharType="begin"/>
      </w:r>
      <w:r>
        <w:rPr>
          <w:noProof/>
        </w:rPr>
        <w:instrText xml:space="preserve"> PAGEREF _Toc299896462 \h </w:instrText>
      </w:r>
      <w:r>
        <w:rPr>
          <w:noProof/>
        </w:rPr>
      </w:r>
      <w:r>
        <w:rPr>
          <w:noProof/>
        </w:rPr>
        <w:fldChar w:fldCharType="separate"/>
      </w:r>
      <w:r>
        <w:rPr>
          <w:noProof/>
        </w:rPr>
        <w:t>32</w:t>
      </w:r>
      <w:r>
        <w:rPr>
          <w:noProof/>
        </w:rPr>
        <w:fldChar w:fldCharType="end"/>
      </w:r>
    </w:p>
    <w:p w14:paraId="277A5B51"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3.5.2 GetUserMelodies</w:t>
      </w:r>
      <w:r>
        <w:rPr>
          <w:noProof/>
        </w:rPr>
        <w:tab/>
      </w:r>
      <w:r>
        <w:rPr>
          <w:noProof/>
        </w:rPr>
        <w:fldChar w:fldCharType="begin"/>
      </w:r>
      <w:r>
        <w:rPr>
          <w:noProof/>
        </w:rPr>
        <w:instrText xml:space="preserve"> PAGEREF _Toc299896463 \h </w:instrText>
      </w:r>
      <w:r>
        <w:rPr>
          <w:noProof/>
        </w:rPr>
      </w:r>
      <w:r>
        <w:rPr>
          <w:noProof/>
        </w:rPr>
        <w:fldChar w:fldCharType="separate"/>
      </w:r>
      <w:r>
        <w:rPr>
          <w:noProof/>
        </w:rPr>
        <w:t>32</w:t>
      </w:r>
      <w:r>
        <w:rPr>
          <w:noProof/>
        </w:rPr>
        <w:fldChar w:fldCharType="end"/>
      </w:r>
    </w:p>
    <w:p w14:paraId="1C0DF32B"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3.5.3 AddUserMelody</w:t>
      </w:r>
      <w:r>
        <w:rPr>
          <w:noProof/>
        </w:rPr>
        <w:tab/>
      </w:r>
      <w:r>
        <w:rPr>
          <w:noProof/>
        </w:rPr>
        <w:fldChar w:fldCharType="begin"/>
      </w:r>
      <w:r>
        <w:rPr>
          <w:noProof/>
        </w:rPr>
        <w:instrText xml:space="preserve"> PAGEREF _Toc299896464 \h </w:instrText>
      </w:r>
      <w:r>
        <w:rPr>
          <w:noProof/>
        </w:rPr>
      </w:r>
      <w:r>
        <w:rPr>
          <w:noProof/>
        </w:rPr>
        <w:fldChar w:fldCharType="separate"/>
      </w:r>
      <w:r>
        <w:rPr>
          <w:noProof/>
        </w:rPr>
        <w:t>33</w:t>
      </w:r>
      <w:r>
        <w:rPr>
          <w:noProof/>
        </w:rPr>
        <w:fldChar w:fldCharType="end"/>
      </w:r>
    </w:p>
    <w:p w14:paraId="5E3669B3"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3.5.4 DeleteUserMelody</w:t>
      </w:r>
      <w:r>
        <w:rPr>
          <w:noProof/>
        </w:rPr>
        <w:tab/>
      </w:r>
      <w:r>
        <w:rPr>
          <w:noProof/>
        </w:rPr>
        <w:fldChar w:fldCharType="begin"/>
      </w:r>
      <w:r>
        <w:rPr>
          <w:noProof/>
        </w:rPr>
        <w:instrText xml:space="preserve"> PAGEREF _Toc299896465 \h </w:instrText>
      </w:r>
      <w:r>
        <w:rPr>
          <w:noProof/>
        </w:rPr>
      </w:r>
      <w:r>
        <w:rPr>
          <w:noProof/>
        </w:rPr>
        <w:fldChar w:fldCharType="separate"/>
      </w:r>
      <w:r>
        <w:rPr>
          <w:noProof/>
        </w:rPr>
        <w:t>34</w:t>
      </w:r>
      <w:r>
        <w:rPr>
          <w:noProof/>
        </w:rPr>
        <w:fldChar w:fldCharType="end"/>
      </w:r>
    </w:p>
    <w:p w14:paraId="6881D0E4"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_Toc299896466 \h </w:instrText>
      </w:r>
      <w:r>
        <w:rPr>
          <w:noProof/>
        </w:rPr>
      </w:r>
      <w:r>
        <w:rPr>
          <w:noProof/>
        </w:rPr>
        <w:fldChar w:fldCharType="separate"/>
      </w:r>
      <w:r>
        <w:rPr>
          <w:noProof/>
        </w:rPr>
        <w:t>34</w:t>
      </w:r>
      <w:r>
        <w:rPr>
          <w:noProof/>
        </w:rPr>
        <w:fldChar w:fldCharType="end"/>
      </w:r>
    </w:p>
    <w:p w14:paraId="5737A500"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_Toc299896467 \h </w:instrText>
      </w:r>
      <w:r>
        <w:rPr>
          <w:noProof/>
        </w:rPr>
      </w:r>
      <w:r>
        <w:rPr>
          <w:noProof/>
        </w:rPr>
        <w:fldChar w:fldCharType="separate"/>
      </w:r>
      <w:r>
        <w:rPr>
          <w:noProof/>
        </w:rPr>
        <w:t>34</w:t>
      </w:r>
      <w:r>
        <w:rPr>
          <w:noProof/>
        </w:rPr>
        <w:fldChar w:fldCharType="end"/>
      </w:r>
    </w:p>
    <w:p w14:paraId="0CC1D99A"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_Toc299896468 \h </w:instrText>
      </w:r>
      <w:r>
        <w:rPr>
          <w:noProof/>
        </w:rPr>
      </w:r>
      <w:r>
        <w:rPr>
          <w:noProof/>
        </w:rPr>
        <w:fldChar w:fldCharType="separate"/>
      </w:r>
      <w:r>
        <w:rPr>
          <w:noProof/>
        </w:rPr>
        <w:t>34</w:t>
      </w:r>
      <w:r>
        <w:rPr>
          <w:noProof/>
        </w:rPr>
        <w:fldChar w:fldCharType="end"/>
      </w:r>
    </w:p>
    <w:p w14:paraId="03C5B24E"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_Toc299896469 \h </w:instrText>
      </w:r>
      <w:r>
        <w:rPr>
          <w:noProof/>
        </w:rPr>
      </w:r>
      <w:r>
        <w:rPr>
          <w:noProof/>
        </w:rPr>
        <w:fldChar w:fldCharType="separate"/>
      </w:r>
      <w:r>
        <w:rPr>
          <w:noProof/>
        </w:rPr>
        <w:t>34</w:t>
      </w:r>
      <w:r>
        <w:rPr>
          <w:noProof/>
        </w:rPr>
        <w:fldChar w:fldCharType="end"/>
      </w:r>
    </w:p>
    <w:p w14:paraId="52560724" w14:textId="77777777" w:rsidR="00FB0FB4" w:rsidRDefault="00FB0FB4">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_Toc299896470 \h </w:instrText>
      </w:r>
      <w:r>
        <w:rPr>
          <w:noProof/>
        </w:rPr>
      </w:r>
      <w:r>
        <w:rPr>
          <w:noProof/>
        </w:rPr>
        <w:fldChar w:fldCharType="separate"/>
      </w:r>
      <w:r>
        <w:rPr>
          <w:noProof/>
        </w:rPr>
        <w:t>34</w:t>
      </w:r>
      <w:r>
        <w:rPr>
          <w:noProof/>
        </w:rPr>
        <w:fldChar w:fldCharType="end"/>
      </w:r>
    </w:p>
    <w:p w14:paraId="495CE1BE"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_Toc299896471 \h </w:instrText>
      </w:r>
      <w:r>
        <w:rPr>
          <w:noProof/>
        </w:rPr>
      </w:r>
      <w:r>
        <w:rPr>
          <w:noProof/>
        </w:rPr>
        <w:fldChar w:fldCharType="separate"/>
      </w:r>
      <w:r>
        <w:rPr>
          <w:noProof/>
        </w:rPr>
        <w:t>35</w:t>
      </w:r>
      <w:r>
        <w:rPr>
          <w:noProof/>
        </w:rPr>
        <w:fldChar w:fldCharType="end"/>
      </w:r>
    </w:p>
    <w:p w14:paraId="0B4D24EC"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_Toc299896472 \h </w:instrText>
      </w:r>
      <w:r>
        <w:rPr>
          <w:noProof/>
        </w:rPr>
      </w:r>
      <w:r>
        <w:rPr>
          <w:noProof/>
        </w:rPr>
        <w:fldChar w:fldCharType="separate"/>
      </w:r>
      <w:r>
        <w:rPr>
          <w:noProof/>
        </w:rPr>
        <w:t>35</w:t>
      </w:r>
      <w:r>
        <w:rPr>
          <w:noProof/>
        </w:rPr>
        <w:fldChar w:fldCharType="end"/>
      </w:r>
    </w:p>
    <w:p w14:paraId="298E1E9E"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_Toc299896473 \h </w:instrText>
      </w:r>
      <w:r>
        <w:rPr>
          <w:noProof/>
        </w:rPr>
      </w:r>
      <w:r>
        <w:rPr>
          <w:noProof/>
        </w:rPr>
        <w:fldChar w:fldCharType="separate"/>
      </w:r>
      <w:r>
        <w:rPr>
          <w:noProof/>
        </w:rPr>
        <w:t>35</w:t>
      </w:r>
      <w:r>
        <w:rPr>
          <w:noProof/>
        </w:rPr>
        <w:fldChar w:fldCharType="end"/>
      </w:r>
    </w:p>
    <w:p w14:paraId="4C3965AB"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_Toc299896474 \h </w:instrText>
      </w:r>
      <w:r>
        <w:rPr>
          <w:noProof/>
        </w:rPr>
      </w:r>
      <w:r>
        <w:rPr>
          <w:noProof/>
        </w:rPr>
        <w:fldChar w:fldCharType="separate"/>
      </w:r>
      <w:r>
        <w:rPr>
          <w:noProof/>
        </w:rPr>
        <w:t>35</w:t>
      </w:r>
      <w:r>
        <w:rPr>
          <w:noProof/>
        </w:rPr>
        <w:fldChar w:fldCharType="end"/>
      </w:r>
    </w:p>
    <w:p w14:paraId="50FE3BE5"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_Toc299896475 \h </w:instrText>
      </w:r>
      <w:r>
        <w:rPr>
          <w:noProof/>
        </w:rPr>
      </w:r>
      <w:r>
        <w:rPr>
          <w:noProof/>
        </w:rPr>
        <w:fldChar w:fldCharType="separate"/>
      </w:r>
      <w:r>
        <w:rPr>
          <w:noProof/>
        </w:rPr>
        <w:t>35</w:t>
      </w:r>
      <w:r>
        <w:rPr>
          <w:noProof/>
        </w:rPr>
        <w:fldChar w:fldCharType="end"/>
      </w:r>
    </w:p>
    <w:p w14:paraId="444C93D0"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_Toc299896476 \h </w:instrText>
      </w:r>
      <w:r>
        <w:rPr>
          <w:noProof/>
        </w:rPr>
      </w:r>
      <w:r>
        <w:rPr>
          <w:noProof/>
        </w:rPr>
        <w:fldChar w:fldCharType="separate"/>
      </w:r>
      <w:r>
        <w:rPr>
          <w:noProof/>
        </w:rPr>
        <w:t>35</w:t>
      </w:r>
      <w:r>
        <w:rPr>
          <w:noProof/>
        </w:rPr>
        <w:fldChar w:fldCharType="end"/>
      </w:r>
    </w:p>
    <w:p w14:paraId="48CF6150"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_Toc299896477 \h </w:instrText>
      </w:r>
      <w:r>
        <w:rPr>
          <w:noProof/>
        </w:rPr>
      </w:r>
      <w:r>
        <w:rPr>
          <w:noProof/>
        </w:rPr>
        <w:fldChar w:fldCharType="separate"/>
      </w:r>
      <w:r>
        <w:rPr>
          <w:noProof/>
        </w:rPr>
        <w:t>35</w:t>
      </w:r>
      <w:r>
        <w:rPr>
          <w:noProof/>
        </w:rPr>
        <w:fldChar w:fldCharType="end"/>
      </w:r>
    </w:p>
    <w:p w14:paraId="56D5103B"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_Toc299896478 \h </w:instrText>
      </w:r>
      <w:r>
        <w:rPr>
          <w:noProof/>
        </w:rPr>
      </w:r>
      <w:r>
        <w:rPr>
          <w:noProof/>
        </w:rPr>
        <w:fldChar w:fldCharType="separate"/>
      </w:r>
      <w:r>
        <w:rPr>
          <w:noProof/>
        </w:rPr>
        <w:t>35</w:t>
      </w:r>
      <w:r>
        <w:rPr>
          <w:noProof/>
        </w:rPr>
        <w:fldChar w:fldCharType="end"/>
      </w:r>
    </w:p>
    <w:p w14:paraId="46DC7CED"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_Toc299896479 \h </w:instrText>
      </w:r>
      <w:r>
        <w:rPr>
          <w:noProof/>
        </w:rPr>
      </w:r>
      <w:r>
        <w:rPr>
          <w:noProof/>
        </w:rPr>
        <w:fldChar w:fldCharType="separate"/>
      </w:r>
      <w:r>
        <w:rPr>
          <w:noProof/>
        </w:rPr>
        <w:t>35</w:t>
      </w:r>
      <w:r>
        <w:rPr>
          <w:noProof/>
        </w:rPr>
        <w:fldChar w:fldCharType="end"/>
      </w:r>
    </w:p>
    <w:p w14:paraId="13B1739B"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_Toc299896480 \h </w:instrText>
      </w:r>
      <w:r>
        <w:rPr>
          <w:noProof/>
        </w:rPr>
      </w:r>
      <w:r>
        <w:rPr>
          <w:noProof/>
        </w:rPr>
        <w:fldChar w:fldCharType="separate"/>
      </w:r>
      <w:r>
        <w:rPr>
          <w:noProof/>
        </w:rPr>
        <w:t>35</w:t>
      </w:r>
      <w:r>
        <w:rPr>
          <w:noProof/>
        </w:rPr>
        <w:fldChar w:fldCharType="end"/>
      </w:r>
    </w:p>
    <w:p w14:paraId="19ACBD2E"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_Toc299896481 \h </w:instrText>
      </w:r>
      <w:r>
        <w:rPr>
          <w:noProof/>
        </w:rPr>
      </w:r>
      <w:r>
        <w:rPr>
          <w:noProof/>
        </w:rPr>
        <w:fldChar w:fldCharType="separate"/>
      </w:r>
      <w:r>
        <w:rPr>
          <w:noProof/>
        </w:rPr>
        <w:t>35</w:t>
      </w:r>
      <w:r>
        <w:rPr>
          <w:noProof/>
        </w:rPr>
        <w:fldChar w:fldCharType="end"/>
      </w:r>
    </w:p>
    <w:p w14:paraId="12E24636"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3.6.12 CreateStationMessageReply</w:t>
      </w:r>
      <w:r>
        <w:rPr>
          <w:noProof/>
        </w:rPr>
        <w:tab/>
      </w:r>
      <w:r>
        <w:rPr>
          <w:noProof/>
        </w:rPr>
        <w:fldChar w:fldCharType="begin"/>
      </w:r>
      <w:r>
        <w:rPr>
          <w:noProof/>
        </w:rPr>
        <w:instrText xml:space="preserve"> PAGEREF _Toc299896482 \h </w:instrText>
      </w:r>
      <w:r>
        <w:rPr>
          <w:noProof/>
        </w:rPr>
      </w:r>
      <w:r>
        <w:rPr>
          <w:noProof/>
        </w:rPr>
        <w:fldChar w:fldCharType="separate"/>
      </w:r>
      <w:r>
        <w:rPr>
          <w:noProof/>
        </w:rPr>
        <w:t>35</w:t>
      </w:r>
      <w:r>
        <w:rPr>
          <w:noProof/>
        </w:rPr>
        <w:fldChar w:fldCharType="end"/>
      </w:r>
    </w:p>
    <w:p w14:paraId="0DAC3773"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_Toc299896483 \h </w:instrText>
      </w:r>
      <w:r>
        <w:rPr>
          <w:noProof/>
        </w:rPr>
      </w:r>
      <w:r>
        <w:rPr>
          <w:noProof/>
        </w:rPr>
        <w:fldChar w:fldCharType="separate"/>
      </w:r>
      <w:r>
        <w:rPr>
          <w:noProof/>
        </w:rPr>
        <w:t>36</w:t>
      </w:r>
      <w:r>
        <w:rPr>
          <w:noProof/>
        </w:rPr>
        <w:fldChar w:fldCharType="end"/>
      </w:r>
    </w:p>
    <w:p w14:paraId="22D7E23D"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_Toc299896484 \h </w:instrText>
      </w:r>
      <w:r>
        <w:rPr>
          <w:noProof/>
        </w:rPr>
      </w:r>
      <w:r>
        <w:rPr>
          <w:noProof/>
        </w:rPr>
        <w:fldChar w:fldCharType="separate"/>
      </w:r>
      <w:r>
        <w:rPr>
          <w:noProof/>
        </w:rPr>
        <w:t>36</w:t>
      </w:r>
      <w:r>
        <w:rPr>
          <w:noProof/>
        </w:rPr>
        <w:fldChar w:fldCharType="end"/>
      </w:r>
    </w:p>
    <w:p w14:paraId="4F0EFF1F"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3.6.15 LikeStationMessage</w:t>
      </w:r>
      <w:r>
        <w:rPr>
          <w:noProof/>
        </w:rPr>
        <w:tab/>
      </w:r>
      <w:r>
        <w:rPr>
          <w:noProof/>
        </w:rPr>
        <w:fldChar w:fldCharType="begin"/>
      </w:r>
      <w:r>
        <w:rPr>
          <w:noProof/>
        </w:rPr>
        <w:instrText xml:space="preserve"> PAGEREF _Toc299896485 \h </w:instrText>
      </w:r>
      <w:r>
        <w:rPr>
          <w:noProof/>
        </w:rPr>
      </w:r>
      <w:r>
        <w:rPr>
          <w:noProof/>
        </w:rPr>
        <w:fldChar w:fldCharType="separate"/>
      </w:r>
      <w:r>
        <w:rPr>
          <w:noProof/>
        </w:rPr>
        <w:t>36</w:t>
      </w:r>
      <w:r>
        <w:rPr>
          <w:noProof/>
        </w:rPr>
        <w:fldChar w:fldCharType="end"/>
      </w:r>
    </w:p>
    <w:p w14:paraId="0D5E349D"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3.6.16 UnlikeStationMessage</w:t>
      </w:r>
      <w:r>
        <w:rPr>
          <w:noProof/>
        </w:rPr>
        <w:tab/>
      </w:r>
      <w:r>
        <w:rPr>
          <w:noProof/>
        </w:rPr>
        <w:fldChar w:fldCharType="begin"/>
      </w:r>
      <w:r>
        <w:rPr>
          <w:noProof/>
        </w:rPr>
        <w:instrText xml:space="preserve"> PAGEREF _Toc299896486 \h </w:instrText>
      </w:r>
      <w:r>
        <w:rPr>
          <w:noProof/>
        </w:rPr>
      </w:r>
      <w:r>
        <w:rPr>
          <w:noProof/>
        </w:rPr>
        <w:fldChar w:fldCharType="separate"/>
      </w:r>
      <w:r>
        <w:rPr>
          <w:noProof/>
        </w:rPr>
        <w:t>36</w:t>
      </w:r>
      <w:r>
        <w:rPr>
          <w:noProof/>
        </w:rPr>
        <w:fldChar w:fldCharType="end"/>
      </w:r>
    </w:p>
    <w:p w14:paraId="7215112C" w14:textId="77777777" w:rsidR="00FB0FB4" w:rsidRDefault="00FB0FB4">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_Toc299896487 \h </w:instrText>
      </w:r>
      <w:r>
        <w:rPr>
          <w:noProof/>
        </w:rPr>
      </w:r>
      <w:r>
        <w:rPr>
          <w:noProof/>
        </w:rPr>
        <w:fldChar w:fldCharType="separate"/>
      </w:r>
      <w:r>
        <w:rPr>
          <w:noProof/>
        </w:rPr>
        <w:t>36</w:t>
      </w:r>
      <w:r>
        <w:rPr>
          <w:noProof/>
        </w:rPr>
        <w:fldChar w:fldCharType="end"/>
      </w:r>
    </w:p>
    <w:p w14:paraId="2D40B048" w14:textId="77777777" w:rsidR="00FB0FB4" w:rsidRDefault="00FB0FB4">
      <w:pPr>
        <w:pStyle w:val="TOC2"/>
        <w:tabs>
          <w:tab w:val="right" w:pos="10070"/>
        </w:tabs>
        <w:rPr>
          <w:rFonts w:eastAsiaTheme="minorEastAsia" w:cstheme="minorBidi"/>
          <w:i w:val="0"/>
          <w:noProof/>
          <w:kern w:val="0"/>
          <w:sz w:val="24"/>
          <w:szCs w:val="24"/>
          <w:lang w:eastAsia="ja-JP" w:bidi="ar-SA"/>
        </w:rPr>
      </w:pPr>
      <w:r w:rsidRPr="007000B9">
        <w:rPr>
          <w:rFonts w:cs="Arial"/>
          <w:noProof/>
        </w:rPr>
        <w:t>3.7 Uploads API</w:t>
      </w:r>
      <w:r>
        <w:rPr>
          <w:noProof/>
        </w:rPr>
        <w:tab/>
      </w:r>
      <w:r>
        <w:rPr>
          <w:noProof/>
        </w:rPr>
        <w:fldChar w:fldCharType="begin"/>
      </w:r>
      <w:r>
        <w:rPr>
          <w:noProof/>
        </w:rPr>
        <w:instrText xml:space="preserve"> PAGEREF _Toc299896488 \h </w:instrText>
      </w:r>
      <w:r>
        <w:rPr>
          <w:noProof/>
        </w:rPr>
      </w:r>
      <w:r>
        <w:rPr>
          <w:noProof/>
        </w:rPr>
        <w:fldChar w:fldCharType="separate"/>
      </w:r>
      <w:r>
        <w:rPr>
          <w:noProof/>
        </w:rPr>
        <w:t>36</w:t>
      </w:r>
      <w:r>
        <w:rPr>
          <w:noProof/>
        </w:rPr>
        <w:fldChar w:fldCharType="end"/>
      </w:r>
    </w:p>
    <w:p w14:paraId="25B79831" w14:textId="77777777" w:rsidR="00FB0FB4" w:rsidRDefault="00FB0FB4">
      <w:pPr>
        <w:pStyle w:val="TOC3"/>
        <w:tabs>
          <w:tab w:val="right" w:pos="10070"/>
        </w:tabs>
        <w:rPr>
          <w:rFonts w:eastAsiaTheme="minorEastAsia" w:cstheme="minorBidi"/>
          <w:noProof/>
          <w:kern w:val="0"/>
          <w:sz w:val="24"/>
          <w:szCs w:val="24"/>
          <w:lang w:eastAsia="ja-JP" w:bidi="ar-SA"/>
        </w:rPr>
      </w:pPr>
      <w:r w:rsidRPr="007000B9">
        <w:rPr>
          <w:rFonts w:cs="Arial"/>
          <w:noProof/>
        </w:rPr>
        <w:t>3.7.1 UploadFile</w:t>
      </w:r>
      <w:r>
        <w:rPr>
          <w:noProof/>
        </w:rPr>
        <w:tab/>
      </w:r>
      <w:r>
        <w:rPr>
          <w:noProof/>
        </w:rPr>
        <w:fldChar w:fldCharType="begin"/>
      </w:r>
      <w:r>
        <w:rPr>
          <w:noProof/>
        </w:rPr>
        <w:instrText xml:space="preserve"> PAGEREF _Toc299896489 \h </w:instrText>
      </w:r>
      <w:r>
        <w:rPr>
          <w:noProof/>
        </w:rPr>
      </w:r>
      <w:r>
        <w:rPr>
          <w:noProof/>
        </w:rPr>
        <w:fldChar w:fldCharType="separate"/>
      </w:r>
      <w:r>
        <w:rPr>
          <w:noProof/>
        </w:rPr>
        <w:t>36</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3A71B2BA"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from section 3.6 to 3.7; Removed example subsections for every API call in section 3 to separate documents;</w:t>
            </w:r>
            <w:r w:rsidR="00874386">
              <w:rPr>
                <w:rFonts w:ascii="Arial" w:hAnsi="Arial" w:cs="Arial"/>
                <w:sz w:val="24"/>
              </w:rPr>
              <w:t xml:space="preserve"> Uploaded new Graphic for 1.1.3 Schema Diagram</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0" w:name="__RefHeading__391_1612038280"/>
      <w:bookmarkStart w:id="1" w:name="__RefHeading__26411_376416404"/>
      <w:bookmarkStart w:id="2" w:name="__RefHeading__3265_1894371710"/>
      <w:bookmarkStart w:id="3" w:name="__RefHeading__424_1960307688"/>
      <w:bookmarkStart w:id="4" w:name="__RefHeading__4052_1894371710"/>
      <w:bookmarkStart w:id="5" w:name="__RefHeading__133_1612038280"/>
      <w:bookmarkStart w:id="6" w:name="__RefHeading__706_1612038280"/>
      <w:bookmarkStart w:id="7" w:name="_Toc408207294"/>
      <w:bookmarkStart w:id="8" w:name="_Toc408399700"/>
      <w:bookmarkEnd w:id="0"/>
      <w:bookmarkEnd w:id="1"/>
      <w:bookmarkEnd w:id="2"/>
      <w:bookmarkEnd w:id="3"/>
      <w:bookmarkEnd w:id="4"/>
      <w:bookmarkEnd w:id="5"/>
      <w:bookmarkEnd w:id="6"/>
      <w:r w:rsidRPr="00EC7593">
        <w:rPr>
          <w:rFonts w:cs="Arial"/>
        </w:rPr>
        <w:br w:type="column"/>
      </w:r>
      <w:bookmarkStart w:id="9" w:name="_Toc299896411"/>
      <w:r w:rsidR="00934CEE" w:rsidRPr="00EC7593">
        <w:rPr>
          <w:rFonts w:cs="Arial"/>
        </w:rPr>
        <w:lastRenderedPageBreak/>
        <w:t xml:space="preserve">1. </w:t>
      </w:r>
      <w:r w:rsidR="00890E7A" w:rsidRPr="00EC7593">
        <w:rPr>
          <w:rFonts w:cs="Arial"/>
        </w:rPr>
        <w:t>Research</w:t>
      </w:r>
      <w:bookmarkEnd w:id="7"/>
      <w:bookmarkEnd w:id="8"/>
      <w:bookmarkEnd w:id="9"/>
    </w:p>
    <w:p w14:paraId="4B253B4B" w14:textId="155C7F9C" w:rsidR="00890E7A" w:rsidRPr="00EC7593" w:rsidRDefault="004D5503" w:rsidP="00FF23D1">
      <w:pPr>
        <w:pStyle w:val="Heading2"/>
        <w:rPr>
          <w:rFonts w:cs="Arial"/>
        </w:rPr>
      </w:pPr>
      <w:bookmarkStart w:id="10" w:name="_Toc408207295"/>
      <w:bookmarkStart w:id="11" w:name="_Toc408399701"/>
      <w:bookmarkStart w:id="12" w:name="_Toc299896412"/>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0"/>
      <w:bookmarkEnd w:id="11"/>
      <w:bookmarkEnd w:id="12"/>
    </w:p>
    <w:p w14:paraId="6E6096B7" w14:textId="425D539F" w:rsidR="004D7A76" w:rsidRPr="00EC7593" w:rsidRDefault="004D7A76" w:rsidP="00FF23D1">
      <w:pPr>
        <w:pStyle w:val="Heading3"/>
        <w:rPr>
          <w:rFonts w:cs="Arial"/>
        </w:rPr>
      </w:pPr>
      <w:bookmarkStart w:id="13" w:name="_Toc408207296"/>
      <w:bookmarkStart w:id="14" w:name="_Toc408399702"/>
      <w:bookmarkStart w:id="15" w:name="_Toc299896413"/>
      <w:r w:rsidRPr="00EC7593">
        <w:rPr>
          <w:rFonts w:cs="Arial"/>
        </w:rPr>
        <w:t>1.1.1 Schema Name</w:t>
      </w:r>
      <w:bookmarkEnd w:id="13"/>
      <w:bookmarkEnd w:id="14"/>
      <w:bookmarkEnd w:id="15"/>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proofErr w:type="spellStart"/>
      <w:r w:rsidR="00AD0498" w:rsidRPr="00EC7593">
        <w:rPr>
          <w:rFonts w:ascii="Arial" w:hAnsi="Arial" w:cs="Arial"/>
          <w:sz w:val="24"/>
        </w:rPr>
        <w:t>dbo</w:t>
      </w:r>
      <w:proofErr w:type="spellEnd"/>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6" w:name="_Toc408207297"/>
      <w:bookmarkStart w:id="17" w:name="_Toc408399703"/>
      <w:bookmarkStart w:id="18" w:name="_Toc299896414"/>
      <w:r w:rsidRPr="00EC7593">
        <w:rPr>
          <w:rFonts w:cs="Arial"/>
        </w:rPr>
        <w:t>1.1.2 Schema Tables</w:t>
      </w:r>
      <w:bookmarkEnd w:id="16"/>
      <w:bookmarkEnd w:id="17"/>
      <w:bookmarkEnd w:id="18"/>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proofErr w:type="spellStart"/>
            <w:r w:rsidRPr="00EC7593">
              <w:rPr>
                <w:rFonts w:ascii="Arial" w:hAnsi="Arial" w:cs="Arial"/>
                <w:sz w:val="24"/>
              </w:rPr>
              <w:t>UserSessions</w:t>
            </w:r>
            <w:proofErr w:type="spellEnd"/>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proofErr w:type="spellStart"/>
            <w:r w:rsidRPr="00EC7593">
              <w:rPr>
                <w:rFonts w:ascii="Arial" w:hAnsi="Arial" w:cs="Arial"/>
                <w:sz w:val="24"/>
              </w:rPr>
              <w:t>UserFriends</w:t>
            </w:r>
            <w:proofErr w:type="spellEnd"/>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proofErr w:type="spellStart"/>
            <w:r>
              <w:rPr>
                <w:rFonts w:ascii="Arial" w:hAnsi="Arial" w:cs="Arial"/>
                <w:sz w:val="24"/>
              </w:rPr>
              <w:t>FileGroups</w:t>
            </w:r>
            <w:proofErr w:type="spellEnd"/>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proofErr w:type="spellStart"/>
            <w:r>
              <w:rPr>
                <w:rFonts w:ascii="Arial" w:hAnsi="Arial" w:cs="Arial"/>
                <w:sz w:val="24"/>
              </w:rPr>
              <w:t>FileUploadTokens</w:t>
            </w:r>
            <w:proofErr w:type="spellEnd"/>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Users and </w:t>
            </w:r>
            <w:proofErr w:type="spellStart"/>
            <w:r>
              <w:rPr>
                <w:rFonts w:ascii="Arial" w:hAnsi="Arial" w:cs="Arial"/>
                <w:sz w:val="24"/>
              </w:rPr>
              <w:t>ChatMessages</w:t>
            </w:r>
            <w:proofErr w:type="spellEnd"/>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proofErr w:type="spellStart"/>
            <w:r>
              <w:rPr>
                <w:rFonts w:ascii="Arial" w:hAnsi="Arial" w:cs="Arial"/>
                <w:sz w:val="24"/>
              </w:rPr>
              <w:t>ChatMessages</w:t>
            </w:r>
            <w:proofErr w:type="spellEnd"/>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proofErr w:type="spellStart"/>
            <w:r>
              <w:rPr>
                <w:rFonts w:ascii="Arial" w:hAnsi="Arial" w:cs="Arial"/>
                <w:sz w:val="24"/>
              </w:rPr>
              <w:t>ChatUsers</w:t>
            </w:r>
            <w:proofErr w:type="spellEnd"/>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proofErr w:type="spellStart"/>
            <w:r>
              <w:rPr>
                <w:rFonts w:ascii="Arial" w:hAnsi="Arial" w:cs="Arial"/>
                <w:sz w:val="24"/>
              </w:rPr>
              <w:t>MelodyFileGroups</w:t>
            </w:r>
            <w:proofErr w:type="spellEnd"/>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proofErr w:type="spellStart"/>
            <w:r>
              <w:rPr>
                <w:rFonts w:ascii="Arial" w:hAnsi="Arial" w:cs="Arial"/>
                <w:sz w:val="24"/>
              </w:rPr>
              <w:lastRenderedPageBreak/>
              <w:t>FileGroups</w:t>
            </w:r>
            <w:proofErr w:type="spellEnd"/>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 xml:space="preserve">Id; </w:t>
            </w:r>
            <w:proofErr w:type="spellStart"/>
            <w:r w:rsidRPr="00EC7593">
              <w:rPr>
                <w:rFonts w:ascii="Arial" w:hAnsi="Arial" w:cs="Arial"/>
                <w:sz w:val="24"/>
              </w:rPr>
              <w:t>autoincrement</w:t>
            </w:r>
            <w:proofErr w:type="spellEnd"/>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proofErr w:type="spellStart"/>
            <w:r>
              <w:rPr>
                <w:rFonts w:ascii="Arial" w:hAnsi="Arial" w:cs="Arial"/>
                <w:sz w:val="24"/>
              </w:rPr>
              <w:lastRenderedPageBreak/>
              <w:t>MelodyCategories</w:t>
            </w:r>
            <w:proofErr w:type="spellEnd"/>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proofErr w:type="spellStart"/>
            <w:r>
              <w:rPr>
                <w:rFonts w:ascii="Arial" w:hAnsi="Arial" w:cs="Arial"/>
                <w:sz w:val="24"/>
              </w:rPr>
              <w:t>UserMelodies</w:t>
            </w:r>
            <w:proofErr w:type="spellEnd"/>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proofErr w:type="spellStart"/>
            <w:r>
              <w:rPr>
                <w:rFonts w:ascii="Arial" w:hAnsi="Arial" w:cs="Arial"/>
                <w:sz w:val="24"/>
              </w:rPr>
              <w:t>UserMelodyParts</w:t>
            </w:r>
            <w:proofErr w:type="spellEnd"/>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w:t>
            </w:r>
            <w:proofErr w:type="spellStart"/>
            <w:r>
              <w:rPr>
                <w:rFonts w:ascii="Arial" w:hAnsi="Arial" w:cs="Arial"/>
                <w:sz w:val="24"/>
              </w:rPr>
              <w:t>UserMelodies</w:t>
            </w:r>
            <w:proofErr w:type="spellEnd"/>
            <w:r>
              <w:rPr>
                <w:rFonts w:ascii="Arial" w:hAnsi="Arial" w:cs="Arial"/>
                <w:sz w:val="24"/>
              </w:rPr>
              <w:t xml:space="preserve">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proofErr w:type="spellStart"/>
            <w:r>
              <w:rPr>
                <w:rFonts w:ascii="Arial" w:hAnsi="Arial" w:cs="Arial"/>
                <w:sz w:val="24"/>
              </w:rPr>
              <w:t>UserLoops</w:t>
            </w:r>
            <w:proofErr w:type="spellEnd"/>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proofErr w:type="spellStart"/>
            <w:r>
              <w:rPr>
                <w:rFonts w:ascii="Arial" w:hAnsi="Arial" w:cs="Arial"/>
                <w:sz w:val="24"/>
              </w:rPr>
              <w:t>UserLoopParts</w:t>
            </w:r>
            <w:proofErr w:type="spellEnd"/>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 xml:space="preserve">Holds data to identify a many-to-many relationship between </w:t>
            </w:r>
            <w:proofErr w:type="spellStart"/>
            <w:r>
              <w:rPr>
                <w:rFonts w:ascii="Arial" w:hAnsi="Arial" w:cs="Arial"/>
                <w:sz w:val="24"/>
              </w:rPr>
              <w:t>UserLoops</w:t>
            </w:r>
            <w:proofErr w:type="spellEnd"/>
            <w:r>
              <w:rPr>
                <w:rFonts w:ascii="Arial" w:hAnsi="Arial" w:cs="Arial"/>
                <w:sz w:val="24"/>
              </w:rPr>
              <w:t xml:space="preserve"> and </w:t>
            </w:r>
            <w:proofErr w:type="spellStart"/>
            <w:r>
              <w:rPr>
                <w:rFonts w:ascii="Arial" w:hAnsi="Arial" w:cs="Arial"/>
                <w:sz w:val="24"/>
              </w:rPr>
              <w:t>UserMelodies</w:t>
            </w:r>
            <w:proofErr w:type="spellEnd"/>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proofErr w:type="spellStart"/>
            <w:r>
              <w:rPr>
                <w:rFonts w:ascii="Arial" w:hAnsi="Arial" w:cs="Arial"/>
                <w:sz w:val="24"/>
              </w:rPr>
              <w:t>MessageImages</w:t>
            </w:r>
            <w:proofErr w:type="spellEnd"/>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proofErr w:type="spellStart"/>
            <w:r>
              <w:rPr>
                <w:rFonts w:ascii="Arial" w:hAnsi="Arial" w:cs="Arial"/>
                <w:sz w:val="24"/>
              </w:rPr>
              <w:t>MessageVideos</w:t>
            </w:r>
            <w:proofErr w:type="spellEnd"/>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proofErr w:type="spellStart"/>
            <w:r>
              <w:rPr>
                <w:rFonts w:ascii="Arial" w:hAnsi="Arial" w:cs="Arial"/>
                <w:sz w:val="24"/>
              </w:rPr>
              <w:t>MessageMelodies</w:t>
            </w:r>
            <w:proofErr w:type="spellEnd"/>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 xml:space="preserve">Holds data to associate </w:t>
            </w:r>
            <w:proofErr w:type="spellStart"/>
            <w:r>
              <w:rPr>
                <w:rFonts w:ascii="Arial" w:hAnsi="Arial" w:cs="Arial"/>
                <w:sz w:val="24"/>
              </w:rPr>
              <w:t>UserMelodies</w:t>
            </w:r>
            <w:proofErr w:type="spellEnd"/>
            <w:r>
              <w:rPr>
                <w:rFonts w:ascii="Arial" w:hAnsi="Arial" w:cs="Arial"/>
                <w:sz w:val="24"/>
              </w:rPr>
              <w:t xml:space="preserve">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proofErr w:type="spellStart"/>
            <w:r>
              <w:rPr>
                <w:rFonts w:ascii="Arial" w:hAnsi="Arial" w:cs="Arial"/>
                <w:sz w:val="24"/>
              </w:rPr>
              <w:t>StationCategories</w:t>
            </w:r>
            <w:proofErr w:type="spellEnd"/>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proofErr w:type="spellStart"/>
            <w:r>
              <w:rPr>
                <w:rFonts w:ascii="Arial" w:hAnsi="Arial" w:cs="Arial"/>
                <w:sz w:val="24"/>
              </w:rPr>
              <w:t>StationFollowers</w:t>
            </w:r>
            <w:proofErr w:type="spellEnd"/>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proofErr w:type="spellStart"/>
            <w:r>
              <w:rPr>
                <w:rFonts w:ascii="Arial" w:hAnsi="Arial" w:cs="Arial"/>
                <w:sz w:val="24"/>
              </w:rPr>
              <w:t>StationMessages</w:t>
            </w:r>
            <w:proofErr w:type="spellEnd"/>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proofErr w:type="spellStart"/>
            <w:r>
              <w:rPr>
                <w:rFonts w:ascii="Arial" w:hAnsi="Arial" w:cs="Arial"/>
                <w:sz w:val="24"/>
              </w:rPr>
              <w:t>StationMessageUserLikes</w:t>
            </w:r>
            <w:proofErr w:type="spellEnd"/>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w:t>
            </w:r>
            <w:proofErr w:type="spellStart"/>
            <w:r>
              <w:rPr>
                <w:rFonts w:ascii="Arial" w:hAnsi="Arial" w:cs="Arial"/>
                <w:sz w:val="24"/>
              </w:rPr>
              <w:t>StationMessages</w:t>
            </w:r>
            <w:proofErr w:type="spellEnd"/>
            <w:r>
              <w:rPr>
                <w:rFonts w:ascii="Arial" w:hAnsi="Arial" w:cs="Arial"/>
                <w:sz w:val="24"/>
              </w:rPr>
              <w:t xml:space="preserve">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19" w:name="_Toc299896415"/>
      <w:r w:rsidRPr="00EC7593">
        <w:rPr>
          <w:rFonts w:cs="Arial"/>
        </w:rPr>
        <w:t>1.1.3 Schema Diagram</w:t>
      </w:r>
      <w:bookmarkEnd w:id="19"/>
    </w:p>
    <w:p w14:paraId="410B110D" w14:textId="2B637469" w:rsidR="004E108D" w:rsidRPr="00EC7593" w:rsidRDefault="00634BD8" w:rsidP="004E108D">
      <w:pPr>
        <w:pStyle w:val="BodyText"/>
        <w:rPr>
          <w:rFonts w:ascii="Arial" w:hAnsi="Arial" w:cs="Arial"/>
        </w:rPr>
      </w:pPr>
      <w:r>
        <w:rPr>
          <w:rFonts w:ascii="Arial" w:hAnsi="Arial" w:cs="Arial"/>
          <w:noProof/>
          <w:lang w:eastAsia="en-US" w:bidi="ar-SA"/>
        </w:rPr>
        <w:drawing>
          <wp:inline distT="0" distB="0" distL="0" distR="0" wp14:anchorId="22CCFB8E" wp14:editId="4C4B1ACE">
            <wp:extent cx="5518751" cy="7382933"/>
            <wp:effectExtent l="0" t="0" r="0" b="8890"/>
            <wp:docPr id="4" name="Picture 2" descr="Macintosh HD:Users:jeffdennis:Documents:gits:instaMelody:api: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ocuments:gits:instaMelody:api: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793" cy="7384327"/>
                    </a:xfrm>
                    <a:prstGeom prst="rect">
                      <a:avLst/>
                    </a:prstGeom>
                    <a:noFill/>
                    <a:ln>
                      <a:noFill/>
                    </a:ln>
                  </pic:spPr>
                </pic:pic>
              </a:graphicData>
            </a:graphic>
          </wp:inline>
        </w:drawing>
      </w:r>
      <w:bookmarkStart w:id="20" w:name="_GoBack"/>
      <w:bookmarkEnd w:id="20"/>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299896416"/>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w:t>
      </w:r>
      <w:proofErr w:type="spellStart"/>
      <w:r w:rsidRPr="00EC7593">
        <w:rPr>
          <w:rFonts w:ascii="Arial" w:hAnsi="Arial" w:cs="Arial"/>
          <w:sz w:val="24"/>
        </w:rPr>
        <w:t>SProcs</w:t>
      </w:r>
      <w:proofErr w:type="spellEnd"/>
      <w:r w:rsidRPr="00EC7593">
        <w:rPr>
          <w:rFonts w:ascii="Arial" w:hAnsi="Arial" w:cs="Arial"/>
          <w:sz w:val="24"/>
        </w:rPr>
        <w:t>).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299896417"/>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299896418"/>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proofErr w:type="spellStart"/>
      <w:r w:rsidR="001951E8" w:rsidRPr="00EC7593">
        <w:rPr>
          <w:rFonts w:ascii="Arial" w:hAnsi="Arial" w:cs="Arial"/>
          <w:sz w:val="24"/>
        </w:rPr>
        <w:t>InstaMelody</w:t>
      </w:r>
      <w:proofErr w:type="spellEnd"/>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299896419"/>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proofErr w:type="spellStart"/>
      <w:r w:rsidR="001951E8" w:rsidRPr="00EC7593">
        <w:rPr>
          <w:rFonts w:ascii="Arial" w:hAnsi="Arial" w:cs="Arial"/>
          <w:sz w:val="24"/>
        </w:rPr>
        <w:t>InstaMelody</w:t>
      </w:r>
      <w:proofErr w:type="spellEnd"/>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299896420"/>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299896421"/>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299896422"/>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proofErr w:type="spellStart"/>
      <w:r w:rsidRPr="00EC7593">
        <w:rPr>
          <w:rFonts w:ascii="Arial" w:hAnsi="Arial" w:cs="Arial"/>
          <w:sz w:val="24"/>
        </w:rPr>
        <w:t>InstaMelody</w:t>
      </w:r>
      <w:proofErr w:type="spellEnd"/>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299896423"/>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299896424"/>
      <w:r w:rsidR="00420C94" w:rsidRPr="00EC7593">
        <w:rPr>
          <w:rFonts w:cs="Arial"/>
        </w:rPr>
        <w:lastRenderedPageBreak/>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proofErr w:type="spellStart"/>
      <w:r w:rsidRPr="00EC7593">
        <w:rPr>
          <w:rFonts w:cs="Arial"/>
          <w:sz w:val="24"/>
          <w:szCs w:val="24"/>
        </w:rPr>
        <w:t>CreateUser</w:t>
      </w:r>
      <w:proofErr w:type="spellEnd"/>
    </w:p>
    <w:p w14:paraId="68DD32EF" w14:textId="5D2E5A7D" w:rsidR="00892300" w:rsidRDefault="00892300" w:rsidP="00892300">
      <w:pPr>
        <w:pStyle w:val="BodyText"/>
        <w:numPr>
          <w:ilvl w:val="0"/>
          <w:numId w:val="19"/>
        </w:numPr>
        <w:rPr>
          <w:rFonts w:ascii="Arial" w:hAnsi="Arial" w:cs="Arial"/>
          <w:sz w:val="24"/>
        </w:rPr>
      </w:pPr>
      <w:proofErr w:type="spellStart"/>
      <w:r w:rsidRPr="00EC7593">
        <w:rPr>
          <w:rFonts w:ascii="Arial" w:hAnsi="Arial" w:cs="Arial"/>
          <w:sz w:val="24"/>
        </w:rPr>
        <w:t>GetUser</w:t>
      </w:r>
      <w:proofErr w:type="spellEnd"/>
    </w:p>
    <w:p w14:paraId="203DC6C3" w14:textId="7CFEF403" w:rsidR="00B535F1" w:rsidRDefault="00B535F1" w:rsidP="00892300">
      <w:pPr>
        <w:pStyle w:val="BodyText"/>
        <w:numPr>
          <w:ilvl w:val="0"/>
          <w:numId w:val="19"/>
        </w:numPr>
        <w:rPr>
          <w:rFonts w:ascii="Arial" w:hAnsi="Arial" w:cs="Arial"/>
          <w:sz w:val="24"/>
        </w:rPr>
      </w:pPr>
      <w:proofErr w:type="spellStart"/>
      <w:r>
        <w:rPr>
          <w:rFonts w:ascii="Arial" w:hAnsi="Arial" w:cs="Arial"/>
          <w:sz w:val="24"/>
        </w:rPr>
        <w:t>UpdateUser</w:t>
      </w:r>
      <w:proofErr w:type="spellEnd"/>
    </w:p>
    <w:p w14:paraId="5BE41ABD" w14:textId="58E2A40B" w:rsidR="00B535F1" w:rsidRDefault="00B535F1" w:rsidP="00892300">
      <w:pPr>
        <w:pStyle w:val="BodyText"/>
        <w:numPr>
          <w:ilvl w:val="0"/>
          <w:numId w:val="19"/>
        </w:numPr>
        <w:rPr>
          <w:rFonts w:ascii="Arial" w:hAnsi="Arial" w:cs="Arial"/>
          <w:sz w:val="24"/>
        </w:rPr>
      </w:pPr>
      <w:proofErr w:type="spellStart"/>
      <w:r>
        <w:rPr>
          <w:rFonts w:ascii="Arial" w:hAnsi="Arial" w:cs="Arial"/>
          <w:sz w:val="24"/>
        </w:rPr>
        <w:t>UpdateUserProfileImage</w:t>
      </w:r>
      <w:proofErr w:type="spellEnd"/>
    </w:p>
    <w:p w14:paraId="09BC1C9B" w14:textId="35FD831B" w:rsidR="00B535F1" w:rsidRDefault="00B535F1" w:rsidP="00892300">
      <w:pPr>
        <w:pStyle w:val="BodyText"/>
        <w:numPr>
          <w:ilvl w:val="0"/>
          <w:numId w:val="19"/>
        </w:numPr>
        <w:rPr>
          <w:rFonts w:ascii="Arial" w:hAnsi="Arial" w:cs="Arial"/>
          <w:sz w:val="24"/>
        </w:rPr>
      </w:pPr>
      <w:proofErr w:type="spellStart"/>
      <w:r>
        <w:rPr>
          <w:rFonts w:ascii="Arial" w:hAnsi="Arial" w:cs="Arial"/>
          <w:sz w:val="24"/>
        </w:rPr>
        <w:t>DeleteUserProfile</w:t>
      </w:r>
      <w:proofErr w:type="spellEnd"/>
    </w:p>
    <w:p w14:paraId="10A21B49" w14:textId="3C1E0895" w:rsidR="00B535F1" w:rsidRDefault="00B535F1" w:rsidP="00892300">
      <w:pPr>
        <w:pStyle w:val="BodyText"/>
        <w:numPr>
          <w:ilvl w:val="0"/>
          <w:numId w:val="19"/>
        </w:numPr>
        <w:rPr>
          <w:rFonts w:ascii="Arial" w:hAnsi="Arial" w:cs="Arial"/>
          <w:sz w:val="24"/>
        </w:rPr>
      </w:pPr>
      <w:proofErr w:type="spellStart"/>
      <w:r>
        <w:rPr>
          <w:rFonts w:ascii="Arial" w:hAnsi="Arial" w:cs="Arial"/>
          <w:sz w:val="24"/>
        </w:rPr>
        <w:t>RequestFriend</w:t>
      </w:r>
      <w:proofErr w:type="spellEnd"/>
    </w:p>
    <w:p w14:paraId="599B7681" w14:textId="05F8AA38" w:rsidR="00B535F1" w:rsidRDefault="00B535F1" w:rsidP="00892300">
      <w:pPr>
        <w:pStyle w:val="BodyText"/>
        <w:numPr>
          <w:ilvl w:val="0"/>
          <w:numId w:val="19"/>
        </w:numPr>
        <w:rPr>
          <w:rFonts w:ascii="Arial" w:hAnsi="Arial" w:cs="Arial"/>
          <w:sz w:val="24"/>
        </w:rPr>
      </w:pPr>
      <w:proofErr w:type="spellStart"/>
      <w:r>
        <w:rPr>
          <w:rFonts w:ascii="Arial" w:hAnsi="Arial" w:cs="Arial"/>
          <w:sz w:val="24"/>
        </w:rPr>
        <w:t>ApproveFriendRequest</w:t>
      </w:r>
      <w:proofErr w:type="spellEnd"/>
    </w:p>
    <w:p w14:paraId="673C0E2C" w14:textId="2FEAD45C" w:rsidR="00B535F1" w:rsidRDefault="00B535F1" w:rsidP="00892300">
      <w:pPr>
        <w:pStyle w:val="BodyText"/>
        <w:numPr>
          <w:ilvl w:val="0"/>
          <w:numId w:val="19"/>
        </w:numPr>
        <w:rPr>
          <w:rFonts w:ascii="Arial" w:hAnsi="Arial" w:cs="Arial"/>
          <w:sz w:val="24"/>
        </w:rPr>
      </w:pPr>
      <w:proofErr w:type="spellStart"/>
      <w:r>
        <w:rPr>
          <w:rFonts w:ascii="Arial" w:hAnsi="Arial" w:cs="Arial"/>
          <w:sz w:val="24"/>
        </w:rPr>
        <w:t>DenyFriendRequest</w:t>
      </w:r>
      <w:proofErr w:type="spellEnd"/>
    </w:p>
    <w:p w14:paraId="2FA6DFF7" w14:textId="0D233D55" w:rsidR="00B535F1" w:rsidRDefault="00B535F1" w:rsidP="00892300">
      <w:pPr>
        <w:pStyle w:val="BodyText"/>
        <w:numPr>
          <w:ilvl w:val="0"/>
          <w:numId w:val="19"/>
        </w:numPr>
        <w:rPr>
          <w:rFonts w:ascii="Arial" w:hAnsi="Arial" w:cs="Arial"/>
          <w:sz w:val="24"/>
        </w:rPr>
      </w:pPr>
      <w:proofErr w:type="spellStart"/>
      <w:r>
        <w:rPr>
          <w:rFonts w:ascii="Arial" w:hAnsi="Arial" w:cs="Arial"/>
          <w:sz w:val="24"/>
        </w:rPr>
        <w:t>DeleteFriend</w:t>
      </w:r>
      <w:proofErr w:type="spellEnd"/>
    </w:p>
    <w:p w14:paraId="5EE187CA" w14:textId="23868CEB" w:rsidR="00B535F1" w:rsidRDefault="00D755DC" w:rsidP="00892300">
      <w:pPr>
        <w:pStyle w:val="BodyText"/>
        <w:numPr>
          <w:ilvl w:val="0"/>
          <w:numId w:val="19"/>
        </w:numPr>
        <w:rPr>
          <w:rFonts w:ascii="Arial" w:hAnsi="Arial" w:cs="Arial"/>
          <w:sz w:val="24"/>
        </w:rPr>
      </w:pPr>
      <w:proofErr w:type="spellStart"/>
      <w:r>
        <w:rPr>
          <w:rFonts w:ascii="Arial" w:hAnsi="Arial" w:cs="Arial"/>
          <w:sz w:val="24"/>
        </w:rPr>
        <w:t>GetUserFriends</w:t>
      </w:r>
      <w:proofErr w:type="spellEnd"/>
    </w:p>
    <w:p w14:paraId="7BD8DF32" w14:textId="49F77A79" w:rsidR="00D755DC" w:rsidRPr="00EC7593" w:rsidRDefault="00D755DC" w:rsidP="00892300">
      <w:pPr>
        <w:pStyle w:val="BodyText"/>
        <w:numPr>
          <w:ilvl w:val="0"/>
          <w:numId w:val="19"/>
        </w:numPr>
        <w:rPr>
          <w:rFonts w:ascii="Arial" w:hAnsi="Arial" w:cs="Arial"/>
          <w:sz w:val="24"/>
        </w:rPr>
      </w:pPr>
      <w:proofErr w:type="spellStart"/>
      <w:r>
        <w:rPr>
          <w:rFonts w:ascii="Arial" w:hAnsi="Arial" w:cs="Arial"/>
          <w:sz w:val="24"/>
        </w:rPr>
        <w:t>GetPendingUserFriends</w:t>
      </w:r>
      <w:proofErr w:type="spellEnd"/>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proofErr w:type="spellStart"/>
      <w:r w:rsidRPr="00EC7593">
        <w:rPr>
          <w:rFonts w:ascii="Arial" w:hAnsi="Arial" w:cs="Arial"/>
          <w:sz w:val="24"/>
        </w:rPr>
        <w:t>ValidateSession</w:t>
      </w:r>
      <w:proofErr w:type="spellEnd"/>
    </w:p>
    <w:p w14:paraId="69981AF6" w14:textId="0DB00F50" w:rsidR="00250299" w:rsidRDefault="00892300" w:rsidP="00441549">
      <w:pPr>
        <w:pStyle w:val="BodyText"/>
        <w:numPr>
          <w:ilvl w:val="0"/>
          <w:numId w:val="19"/>
        </w:numPr>
        <w:rPr>
          <w:rFonts w:ascii="Arial" w:hAnsi="Arial" w:cs="Arial"/>
          <w:sz w:val="24"/>
        </w:rPr>
      </w:pPr>
      <w:proofErr w:type="spellStart"/>
      <w:r w:rsidRPr="00EC7593">
        <w:rPr>
          <w:rFonts w:ascii="Arial" w:hAnsi="Arial" w:cs="Arial"/>
          <w:sz w:val="24"/>
        </w:rPr>
        <w:t>EndSession</w:t>
      </w:r>
      <w:proofErr w:type="spellEnd"/>
      <w:r w:rsidRPr="00EC7593">
        <w:rPr>
          <w:rFonts w:ascii="Arial" w:hAnsi="Arial" w:cs="Arial"/>
          <w:sz w:val="24"/>
        </w:rPr>
        <w:t xml:space="preserve"> (logout)</w:t>
      </w:r>
    </w:p>
    <w:p w14:paraId="362250CB" w14:textId="5D82579B" w:rsidR="00D755DC" w:rsidRDefault="00D755DC" w:rsidP="00441549">
      <w:pPr>
        <w:pStyle w:val="BodyText"/>
        <w:numPr>
          <w:ilvl w:val="0"/>
          <w:numId w:val="19"/>
        </w:numPr>
        <w:rPr>
          <w:rFonts w:ascii="Arial" w:hAnsi="Arial" w:cs="Arial"/>
          <w:sz w:val="24"/>
        </w:rPr>
      </w:pPr>
      <w:proofErr w:type="spellStart"/>
      <w:r>
        <w:rPr>
          <w:rFonts w:ascii="Arial" w:hAnsi="Arial" w:cs="Arial"/>
          <w:sz w:val="24"/>
        </w:rPr>
        <w:t>UpdateUserPassword</w:t>
      </w:r>
      <w:proofErr w:type="spellEnd"/>
    </w:p>
    <w:p w14:paraId="500271E8" w14:textId="08D8A056" w:rsidR="00C74E61" w:rsidRDefault="00C74E61" w:rsidP="00441549">
      <w:pPr>
        <w:pStyle w:val="BodyText"/>
        <w:numPr>
          <w:ilvl w:val="0"/>
          <w:numId w:val="19"/>
        </w:numPr>
        <w:rPr>
          <w:rFonts w:ascii="Arial" w:hAnsi="Arial" w:cs="Arial"/>
          <w:sz w:val="24"/>
        </w:rPr>
      </w:pPr>
      <w:proofErr w:type="spellStart"/>
      <w:r>
        <w:rPr>
          <w:rFonts w:ascii="Arial" w:hAnsi="Arial" w:cs="Arial"/>
          <w:sz w:val="24"/>
        </w:rPr>
        <w:t>ResetUserPassword</w:t>
      </w:r>
      <w:proofErr w:type="spellEnd"/>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proofErr w:type="spellStart"/>
      <w:r>
        <w:rPr>
          <w:rFonts w:cs="Arial"/>
          <w:sz w:val="24"/>
          <w:szCs w:val="24"/>
        </w:rPr>
        <w:t>GetCategories</w:t>
      </w:r>
      <w:proofErr w:type="spellEnd"/>
    </w:p>
    <w:p w14:paraId="68A43C3D" w14:textId="3EB34BEC" w:rsidR="00D755DC" w:rsidRPr="00D755DC" w:rsidRDefault="00D755DC" w:rsidP="00D755DC">
      <w:pPr>
        <w:pStyle w:val="BodyText"/>
        <w:numPr>
          <w:ilvl w:val="0"/>
          <w:numId w:val="19"/>
        </w:numPr>
        <w:rPr>
          <w:rFonts w:ascii="Arial" w:hAnsi="Arial" w:cs="Arial"/>
          <w:sz w:val="24"/>
        </w:rPr>
      </w:pPr>
      <w:proofErr w:type="spellStart"/>
      <w:r>
        <w:rPr>
          <w:rFonts w:ascii="Arial" w:hAnsi="Arial" w:cs="Arial"/>
          <w:sz w:val="24"/>
        </w:rPr>
        <w:t>GetChildCategories</w:t>
      </w:r>
      <w:proofErr w:type="spellEnd"/>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proofErr w:type="spellStart"/>
      <w:r>
        <w:rPr>
          <w:rFonts w:cs="Arial"/>
          <w:sz w:val="24"/>
          <w:szCs w:val="24"/>
        </w:rPr>
        <w:t>CreateChat</w:t>
      </w:r>
      <w:proofErr w:type="spellEnd"/>
    </w:p>
    <w:p w14:paraId="0726C635" w14:textId="7D3F0A79" w:rsidR="00D755DC" w:rsidRDefault="00D755DC" w:rsidP="00D755DC">
      <w:pPr>
        <w:pStyle w:val="BodyText"/>
        <w:numPr>
          <w:ilvl w:val="0"/>
          <w:numId w:val="19"/>
        </w:numPr>
        <w:rPr>
          <w:rFonts w:ascii="Arial" w:hAnsi="Arial" w:cs="Arial"/>
          <w:sz w:val="24"/>
        </w:rPr>
      </w:pPr>
      <w:proofErr w:type="spellStart"/>
      <w:r>
        <w:rPr>
          <w:rFonts w:ascii="Arial" w:hAnsi="Arial" w:cs="Arial"/>
          <w:sz w:val="24"/>
        </w:rPr>
        <w:t>GetChat</w:t>
      </w:r>
      <w:proofErr w:type="spellEnd"/>
    </w:p>
    <w:p w14:paraId="3095C8A4" w14:textId="6CD8F8D9" w:rsidR="00D755DC" w:rsidRDefault="00D755DC" w:rsidP="00D755DC">
      <w:pPr>
        <w:pStyle w:val="BodyText"/>
        <w:numPr>
          <w:ilvl w:val="0"/>
          <w:numId w:val="19"/>
        </w:numPr>
        <w:rPr>
          <w:rFonts w:ascii="Arial" w:hAnsi="Arial" w:cs="Arial"/>
          <w:sz w:val="24"/>
        </w:rPr>
      </w:pPr>
      <w:proofErr w:type="spellStart"/>
      <w:r>
        <w:rPr>
          <w:rFonts w:ascii="Arial" w:hAnsi="Arial" w:cs="Arial"/>
          <w:sz w:val="24"/>
        </w:rPr>
        <w:t>AddUserToChat</w:t>
      </w:r>
      <w:proofErr w:type="spellEnd"/>
    </w:p>
    <w:p w14:paraId="7681CE6C" w14:textId="659AE420" w:rsidR="00D755DC" w:rsidRDefault="00D755DC" w:rsidP="00D755DC">
      <w:pPr>
        <w:pStyle w:val="BodyText"/>
        <w:numPr>
          <w:ilvl w:val="0"/>
          <w:numId w:val="19"/>
        </w:numPr>
        <w:rPr>
          <w:rFonts w:ascii="Arial" w:hAnsi="Arial" w:cs="Arial"/>
          <w:sz w:val="24"/>
        </w:rPr>
      </w:pPr>
      <w:proofErr w:type="spellStart"/>
      <w:r>
        <w:rPr>
          <w:rFonts w:ascii="Arial" w:hAnsi="Arial" w:cs="Arial"/>
          <w:sz w:val="24"/>
        </w:rPr>
        <w:t>SendChatMessage</w:t>
      </w:r>
      <w:proofErr w:type="spellEnd"/>
    </w:p>
    <w:p w14:paraId="5ACF8129" w14:textId="677C6F55" w:rsidR="00D755DC" w:rsidRDefault="00B51D9B" w:rsidP="00D755DC">
      <w:pPr>
        <w:pStyle w:val="BodyText"/>
        <w:numPr>
          <w:ilvl w:val="0"/>
          <w:numId w:val="19"/>
        </w:numPr>
        <w:rPr>
          <w:rFonts w:ascii="Arial" w:hAnsi="Arial" w:cs="Arial"/>
          <w:sz w:val="24"/>
        </w:rPr>
      </w:pPr>
      <w:proofErr w:type="spellStart"/>
      <w:r>
        <w:rPr>
          <w:rFonts w:ascii="Arial" w:hAnsi="Arial" w:cs="Arial"/>
          <w:sz w:val="24"/>
        </w:rPr>
        <w:t>GetChatMessage</w:t>
      </w:r>
      <w:proofErr w:type="spellEnd"/>
    </w:p>
    <w:p w14:paraId="022E7E7D" w14:textId="3E08A783" w:rsidR="00D755DC" w:rsidRPr="00D755DC" w:rsidRDefault="00D755DC" w:rsidP="00D755DC">
      <w:pPr>
        <w:pStyle w:val="BodyText"/>
        <w:numPr>
          <w:ilvl w:val="0"/>
          <w:numId w:val="19"/>
        </w:numPr>
        <w:rPr>
          <w:rFonts w:ascii="Arial" w:hAnsi="Arial" w:cs="Arial"/>
          <w:sz w:val="24"/>
        </w:rPr>
      </w:pPr>
      <w:proofErr w:type="spellStart"/>
      <w:r>
        <w:rPr>
          <w:rFonts w:ascii="Arial" w:hAnsi="Arial" w:cs="Arial"/>
          <w:sz w:val="24"/>
        </w:rPr>
        <w:t>RemoveUserFromChat</w:t>
      </w:r>
      <w:proofErr w:type="spellEnd"/>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proofErr w:type="spellStart"/>
      <w:r w:rsidRPr="00A63E9B">
        <w:rPr>
          <w:rFonts w:cs="Arial"/>
          <w:sz w:val="24"/>
          <w:szCs w:val="24"/>
        </w:rPr>
        <w:t>GetMelodies</w:t>
      </w:r>
      <w:proofErr w:type="spellEnd"/>
    </w:p>
    <w:p w14:paraId="79AB6116" w14:textId="5A15D0DE" w:rsidR="00D755DC" w:rsidRPr="00A63E9B" w:rsidRDefault="00D755DC" w:rsidP="00D755DC">
      <w:pPr>
        <w:pStyle w:val="BodyText"/>
        <w:numPr>
          <w:ilvl w:val="0"/>
          <w:numId w:val="19"/>
        </w:numPr>
        <w:rPr>
          <w:rFonts w:ascii="Arial" w:hAnsi="Arial" w:cs="Arial"/>
          <w:sz w:val="24"/>
        </w:rPr>
      </w:pPr>
      <w:proofErr w:type="spellStart"/>
      <w:r w:rsidRPr="00A63E9B">
        <w:rPr>
          <w:rFonts w:ascii="Arial" w:hAnsi="Arial" w:cs="Arial"/>
          <w:sz w:val="24"/>
        </w:rPr>
        <w:t>GetUserMelodies</w:t>
      </w:r>
      <w:proofErr w:type="spellEnd"/>
    </w:p>
    <w:p w14:paraId="41B8655F" w14:textId="58300CA7" w:rsidR="00D755DC" w:rsidRPr="00A63E9B" w:rsidRDefault="00D755DC" w:rsidP="00D755DC">
      <w:pPr>
        <w:pStyle w:val="BodyText"/>
        <w:numPr>
          <w:ilvl w:val="0"/>
          <w:numId w:val="19"/>
        </w:numPr>
        <w:rPr>
          <w:rFonts w:ascii="Arial" w:hAnsi="Arial" w:cs="Arial"/>
          <w:sz w:val="24"/>
        </w:rPr>
      </w:pPr>
      <w:proofErr w:type="spellStart"/>
      <w:r w:rsidRPr="00A63E9B">
        <w:rPr>
          <w:rFonts w:ascii="Arial" w:hAnsi="Arial" w:cs="Arial"/>
          <w:sz w:val="24"/>
        </w:rPr>
        <w:t>AddUserMelody</w:t>
      </w:r>
      <w:proofErr w:type="spellEnd"/>
    </w:p>
    <w:p w14:paraId="11FAA8F2" w14:textId="46623A1C" w:rsidR="00D755DC" w:rsidRPr="00A63E9B" w:rsidRDefault="00D755DC" w:rsidP="00D755DC">
      <w:pPr>
        <w:pStyle w:val="BodyText"/>
        <w:numPr>
          <w:ilvl w:val="0"/>
          <w:numId w:val="19"/>
        </w:numPr>
        <w:rPr>
          <w:rFonts w:ascii="Arial" w:hAnsi="Arial" w:cs="Arial"/>
          <w:sz w:val="24"/>
        </w:rPr>
      </w:pPr>
      <w:proofErr w:type="spellStart"/>
      <w:r w:rsidRPr="00A63E9B">
        <w:rPr>
          <w:rFonts w:ascii="Arial" w:hAnsi="Arial" w:cs="Arial"/>
          <w:sz w:val="24"/>
        </w:rPr>
        <w:t>DeleteUserMelody</w:t>
      </w:r>
      <w:proofErr w:type="spellEnd"/>
    </w:p>
    <w:p w14:paraId="1FA94278" w14:textId="174BB57C" w:rsidR="001A2F05" w:rsidRPr="00C32D8C" w:rsidRDefault="001A2F05" w:rsidP="00D755DC">
      <w:pPr>
        <w:pStyle w:val="BodyText"/>
        <w:numPr>
          <w:ilvl w:val="0"/>
          <w:numId w:val="19"/>
        </w:numPr>
        <w:rPr>
          <w:rFonts w:ascii="Arial" w:hAnsi="Arial" w:cs="Arial"/>
          <w:sz w:val="24"/>
          <w:highlight w:val="yellow"/>
        </w:rPr>
      </w:pPr>
      <w:proofErr w:type="spellStart"/>
      <w:r w:rsidRPr="00C32D8C">
        <w:rPr>
          <w:rFonts w:ascii="Arial" w:hAnsi="Arial" w:cs="Arial"/>
          <w:sz w:val="24"/>
          <w:highlight w:val="yellow"/>
        </w:rPr>
        <w:t>GetLoop</w:t>
      </w:r>
      <w:proofErr w:type="spellEnd"/>
    </w:p>
    <w:p w14:paraId="3B67C70B" w14:textId="0B8C17FF" w:rsidR="001A2F05" w:rsidRPr="00C32D8C" w:rsidRDefault="001A2F05" w:rsidP="00D755DC">
      <w:pPr>
        <w:pStyle w:val="BodyText"/>
        <w:numPr>
          <w:ilvl w:val="0"/>
          <w:numId w:val="19"/>
        </w:numPr>
        <w:rPr>
          <w:rFonts w:ascii="Arial" w:hAnsi="Arial" w:cs="Arial"/>
          <w:sz w:val="24"/>
          <w:highlight w:val="yellow"/>
        </w:rPr>
      </w:pPr>
      <w:proofErr w:type="spellStart"/>
      <w:r w:rsidRPr="00C32D8C">
        <w:rPr>
          <w:rFonts w:ascii="Arial" w:hAnsi="Arial" w:cs="Arial"/>
          <w:sz w:val="24"/>
          <w:highlight w:val="yellow"/>
        </w:rPr>
        <w:t>AddUserLoop</w:t>
      </w:r>
      <w:proofErr w:type="spellEnd"/>
    </w:p>
    <w:p w14:paraId="545CEA0F" w14:textId="311768CA" w:rsidR="001A2F05" w:rsidRPr="00C32D8C" w:rsidRDefault="001A2F05" w:rsidP="00D755DC">
      <w:pPr>
        <w:pStyle w:val="BodyText"/>
        <w:numPr>
          <w:ilvl w:val="0"/>
          <w:numId w:val="19"/>
        </w:numPr>
        <w:rPr>
          <w:rFonts w:ascii="Arial" w:hAnsi="Arial" w:cs="Arial"/>
          <w:sz w:val="24"/>
          <w:highlight w:val="yellow"/>
        </w:rPr>
      </w:pPr>
      <w:proofErr w:type="spellStart"/>
      <w:r w:rsidRPr="00C32D8C">
        <w:rPr>
          <w:rFonts w:ascii="Arial" w:hAnsi="Arial" w:cs="Arial"/>
          <w:sz w:val="24"/>
          <w:highlight w:val="yellow"/>
        </w:rPr>
        <w:t>AttachToUserLoop</w:t>
      </w:r>
      <w:proofErr w:type="spellEnd"/>
    </w:p>
    <w:p w14:paraId="18813D3F" w14:textId="6A1BCB1F" w:rsidR="001A2F05" w:rsidRPr="00C32D8C" w:rsidRDefault="001A2F05" w:rsidP="00D755DC">
      <w:pPr>
        <w:pStyle w:val="BodyText"/>
        <w:numPr>
          <w:ilvl w:val="0"/>
          <w:numId w:val="19"/>
        </w:numPr>
        <w:rPr>
          <w:rFonts w:ascii="Arial" w:hAnsi="Arial" w:cs="Arial"/>
          <w:sz w:val="24"/>
          <w:highlight w:val="yellow"/>
        </w:rPr>
      </w:pPr>
      <w:proofErr w:type="spellStart"/>
      <w:r w:rsidRPr="00C32D8C">
        <w:rPr>
          <w:rFonts w:ascii="Arial" w:hAnsi="Arial" w:cs="Arial"/>
          <w:sz w:val="24"/>
          <w:highlight w:val="yellow"/>
        </w:rPr>
        <w:t>DeleteUserLoop</w:t>
      </w:r>
      <w:proofErr w:type="spellEnd"/>
    </w:p>
    <w:p w14:paraId="474C57E0" w14:textId="56D410A1" w:rsidR="001A2F05" w:rsidRPr="00F12F70" w:rsidRDefault="001A2F05" w:rsidP="001A2F05">
      <w:pPr>
        <w:pStyle w:val="Heading4"/>
        <w:rPr>
          <w:highlight w:val="yellow"/>
        </w:rPr>
      </w:pPr>
      <w:r w:rsidRPr="00F12F70">
        <w:rPr>
          <w:highlight w:val="yellow"/>
        </w:rPr>
        <w:t>1.3.3.6 Stations API Functions</w:t>
      </w:r>
    </w:p>
    <w:p w14:paraId="08AA75B9" w14:textId="2992706C" w:rsidR="001A2F05" w:rsidRPr="00F12F70" w:rsidRDefault="001A2F05"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CreateStation</w:t>
      </w:r>
      <w:proofErr w:type="spellEnd"/>
    </w:p>
    <w:p w14:paraId="473E7F00" w14:textId="0F889A08" w:rsidR="001A2F05" w:rsidRPr="00F12F70" w:rsidRDefault="001A2F05"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UpdateStation</w:t>
      </w:r>
      <w:proofErr w:type="spellEnd"/>
    </w:p>
    <w:p w14:paraId="71EF9734" w14:textId="7463D50F" w:rsidR="001A2F05" w:rsidRPr="00F12F70" w:rsidRDefault="001A2F05"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DeleteStation</w:t>
      </w:r>
      <w:proofErr w:type="spellEnd"/>
    </w:p>
    <w:p w14:paraId="0689ED5E" w14:textId="389CD76D" w:rsidR="001A2F05"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DeleteStationCategories</w:t>
      </w:r>
      <w:proofErr w:type="spellEnd"/>
    </w:p>
    <w:p w14:paraId="1A1BD3E6" w14:textId="6FCB2548"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GetStation</w:t>
      </w:r>
      <w:proofErr w:type="spellEnd"/>
    </w:p>
    <w:p w14:paraId="74014544" w14:textId="531C71BE"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GetAllStations</w:t>
      </w:r>
      <w:proofErr w:type="spellEnd"/>
    </w:p>
    <w:p w14:paraId="5F62246E" w14:textId="2B5AD03E"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GetStationFollowers</w:t>
      </w:r>
      <w:proofErr w:type="spellEnd"/>
    </w:p>
    <w:p w14:paraId="05446171" w14:textId="7FD1572C"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FollowStation</w:t>
      </w:r>
      <w:proofErr w:type="spellEnd"/>
    </w:p>
    <w:p w14:paraId="55F3AA19" w14:textId="29A87DA4"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UnfollowStation</w:t>
      </w:r>
      <w:proofErr w:type="spellEnd"/>
    </w:p>
    <w:p w14:paraId="1D0A27E0" w14:textId="5DEA6CEB"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CreateStationPost</w:t>
      </w:r>
      <w:proofErr w:type="spellEnd"/>
    </w:p>
    <w:p w14:paraId="3FE8B812" w14:textId="03B32193"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CreateStationMessage</w:t>
      </w:r>
      <w:proofErr w:type="spellEnd"/>
    </w:p>
    <w:p w14:paraId="0561602C" w14:textId="635330F4"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CreateStationMessageReply</w:t>
      </w:r>
      <w:proofErr w:type="spellEnd"/>
    </w:p>
    <w:p w14:paraId="0A1BB09D" w14:textId="0AE83754"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GetStationPosts</w:t>
      </w:r>
      <w:proofErr w:type="spellEnd"/>
    </w:p>
    <w:p w14:paraId="0989EA25" w14:textId="413D1262"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GetStationMessages</w:t>
      </w:r>
      <w:proofErr w:type="spellEnd"/>
    </w:p>
    <w:p w14:paraId="099F599A" w14:textId="44842C52"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LikeStationMessage</w:t>
      </w:r>
      <w:proofErr w:type="spellEnd"/>
    </w:p>
    <w:p w14:paraId="5EF6FE3C" w14:textId="64F73B6C"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UnlikeStationMessage</w:t>
      </w:r>
      <w:proofErr w:type="spellEnd"/>
    </w:p>
    <w:p w14:paraId="1DA52E8B" w14:textId="7BAF8F86" w:rsidR="00F13428" w:rsidRPr="00F12F70" w:rsidRDefault="00F13428" w:rsidP="001A2F05">
      <w:pPr>
        <w:pStyle w:val="BodyText"/>
        <w:numPr>
          <w:ilvl w:val="0"/>
          <w:numId w:val="19"/>
        </w:numPr>
        <w:rPr>
          <w:rFonts w:ascii="Arial" w:hAnsi="Arial" w:cs="Arial"/>
          <w:sz w:val="24"/>
          <w:highlight w:val="yellow"/>
        </w:rPr>
      </w:pPr>
      <w:proofErr w:type="spellStart"/>
      <w:r w:rsidRPr="00F12F70">
        <w:rPr>
          <w:rFonts w:ascii="Arial" w:hAnsi="Arial" w:cs="Arial"/>
          <w:sz w:val="24"/>
          <w:highlight w:val="yellow"/>
        </w:rPr>
        <w:t>DeleteStationMessage</w:t>
      </w:r>
      <w:proofErr w:type="spellEnd"/>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proofErr w:type="spellStart"/>
      <w:r>
        <w:rPr>
          <w:rFonts w:ascii="Arial" w:hAnsi="Arial" w:cs="Arial"/>
          <w:sz w:val="24"/>
        </w:rPr>
        <w:t>UploadFile</w:t>
      </w:r>
      <w:proofErr w:type="spellEnd"/>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299896425"/>
      <w:r w:rsidRPr="00EC7593">
        <w:rPr>
          <w:rFonts w:cs="Arial"/>
        </w:rPr>
        <w:lastRenderedPageBreak/>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proofErr w:type="spellStart"/>
      <w:r w:rsidR="001951E8" w:rsidRPr="00EC7593">
        <w:rPr>
          <w:rFonts w:ascii="Arial" w:hAnsi="Arial" w:cs="Arial"/>
          <w:sz w:val="24"/>
        </w:rPr>
        <w:t>InstaMelody</w:t>
      </w:r>
      <w:r w:rsidR="00635C61" w:rsidRPr="00EC7593">
        <w:rPr>
          <w:rFonts w:ascii="Arial" w:hAnsi="Arial" w:cs="Arial"/>
          <w:sz w:val="24"/>
        </w:rPr>
        <w:t>Logger</w:t>
      </w:r>
      <w:proofErr w:type="spellEnd"/>
      <w:r w:rsidR="00635C61" w:rsidRPr="00EC7593">
        <w:rPr>
          <w:rFonts w:ascii="Arial" w:hAnsi="Arial" w:cs="Arial"/>
          <w:sz w:val="24"/>
        </w:rPr>
        <w:t xml:space="preserve"> object exposed by the </w:t>
      </w:r>
      <w:proofErr w:type="spellStart"/>
      <w:r w:rsidR="001951E8" w:rsidRPr="00EC7593">
        <w:rPr>
          <w:rFonts w:ascii="Arial" w:hAnsi="Arial" w:cs="Arial"/>
          <w:sz w:val="24"/>
        </w:rPr>
        <w:t>InstaMelody</w:t>
      </w:r>
      <w:r w:rsidR="00635C61" w:rsidRPr="00EC7593">
        <w:rPr>
          <w:rFonts w:ascii="Arial" w:hAnsi="Arial" w:cs="Arial"/>
          <w:sz w:val="24"/>
        </w:rPr>
        <w:t>.Infrastructure</w:t>
      </w:r>
      <w:proofErr w:type="spellEnd"/>
      <w:r w:rsidR="00635C61" w:rsidRPr="00EC7593">
        <w:rPr>
          <w:rFonts w:ascii="Arial" w:hAnsi="Arial" w:cs="Arial"/>
          <w:sz w:val="24"/>
        </w:rPr>
        <w:t xml:space="preserv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NLog</w:t>
      </w:r>
      <w:proofErr w:type="spellEnd"/>
      <w:r w:rsidRPr="00EC7593">
        <w:rPr>
          <w:rFonts w:ascii="Arial" w:hAnsi="Arial" w:cs="Arial"/>
          <w:sz w:val="24"/>
        </w:rPr>
        <w:t xml:space="preserve">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299896426"/>
      <w:r w:rsidR="00F75EEB" w:rsidRPr="00EC7593">
        <w:rPr>
          <w:rFonts w:cs="Arial"/>
        </w:rPr>
        <w:lastRenderedPageBreak/>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299896427"/>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299896428"/>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w:t>
      </w:r>
      <w:proofErr w:type="spellStart"/>
      <w:r w:rsidR="005A1105" w:rsidRPr="00EC7593">
        <w:rPr>
          <w:rFonts w:ascii="Arial" w:hAnsi="Arial" w:cs="Arial"/>
          <w:sz w:val="24"/>
        </w:rPr>
        <w:t>config</w:t>
      </w:r>
      <w:proofErr w:type="spellEnd"/>
      <w:r w:rsidR="005A1105" w:rsidRPr="00EC7593">
        <w:rPr>
          <w:rFonts w:ascii="Arial" w:hAnsi="Arial" w:cs="Arial"/>
          <w:sz w:val="24"/>
        </w:rPr>
        <w:t xml:space="preserve">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299896429"/>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299896430"/>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299896431"/>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 xml:space="preserve">Ahmed </w:t>
            </w:r>
            <w:proofErr w:type="spellStart"/>
            <w:r w:rsidRPr="00EC7593">
              <w:rPr>
                <w:rFonts w:ascii="Arial" w:hAnsi="Arial" w:cs="Arial"/>
                <w:sz w:val="24"/>
              </w:rPr>
              <w:t>Bakir</w:t>
            </w:r>
            <w:proofErr w:type="spellEnd"/>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299896432"/>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5367EBB6"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.Infrastructure</w:t>
      </w:r>
      <w:proofErr w:type="spellEnd"/>
      <w:r w:rsidR="00B6298A" w:rsidRPr="00EC7593">
        <w:rPr>
          <w:rFonts w:ascii="Arial" w:hAnsi="Arial" w:cs="Arial"/>
          <w:sz w:val="24"/>
        </w:rPr>
        <w:t xml:space="preserve">: Various custom classes, enumerations, exceptions and constants </w:t>
      </w:r>
      <w:proofErr w:type="gramStart"/>
      <w:r w:rsidR="00B6298A" w:rsidRPr="00EC7593">
        <w:rPr>
          <w:rFonts w:ascii="Arial" w:hAnsi="Arial" w:cs="Arial"/>
          <w:sz w:val="24"/>
        </w:rPr>
        <w:t>that are</w:t>
      </w:r>
      <w:proofErr w:type="gramEnd"/>
      <w:r w:rsidR="00B6298A" w:rsidRPr="00EC7593">
        <w:rPr>
          <w:rFonts w:ascii="Arial" w:hAnsi="Arial" w:cs="Arial"/>
          <w:sz w:val="24"/>
        </w:rPr>
        <w:t xml:space="preserve"> intended to be used across multiple applications.</w:t>
      </w:r>
    </w:p>
    <w:p w14:paraId="19FF30D5" w14:textId="2A215B59"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.Model</w:t>
      </w:r>
      <w:proofErr w:type="spellEnd"/>
      <w:r w:rsidR="00B6298A" w:rsidRPr="00EC7593">
        <w:rPr>
          <w:rFonts w:ascii="Arial" w:hAnsi="Arial" w:cs="Arial"/>
          <w:sz w:val="24"/>
        </w:rPr>
        <w:t xml:space="preserve">: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proofErr w:type="spellStart"/>
      <w:r w:rsidRPr="00EC7593">
        <w:rPr>
          <w:rFonts w:ascii="Arial" w:hAnsi="Arial" w:cs="Arial"/>
          <w:sz w:val="24"/>
        </w:rPr>
        <w:t>InstaMelody</w:t>
      </w:r>
      <w:proofErr w:type="spellEnd"/>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proofErr w:type="spellStart"/>
      <w:r w:rsidRPr="00EC7593">
        <w:rPr>
          <w:rFonts w:ascii="Arial" w:hAnsi="Arial" w:cs="Arial"/>
          <w:sz w:val="24"/>
        </w:rPr>
        <w:t>InstaMelody</w:t>
      </w:r>
      <w:r w:rsidR="00333153" w:rsidRPr="00EC7593">
        <w:rPr>
          <w:rFonts w:ascii="Arial" w:hAnsi="Arial" w:cs="Arial"/>
          <w:sz w:val="24"/>
        </w:rPr>
        <w:t>.API</w:t>
      </w:r>
      <w:proofErr w:type="spellEnd"/>
      <w:r w:rsidR="00333153" w:rsidRPr="00EC7593">
        <w:rPr>
          <w:rFonts w:ascii="Arial" w:hAnsi="Arial" w:cs="Arial"/>
          <w:sz w:val="24"/>
        </w:rPr>
        <w:t xml:space="preserve">: The group of components needed to present a public interface for use by other </w:t>
      </w:r>
      <w:proofErr w:type="spellStart"/>
      <w:r w:rsidRPr="00EC7593">
        <w:rPr>
          <w:rFonts w:ascii="Arial" w:hAnsi="Arial" w:cs="Arial"/>
          <w:sz w:val="24"/>
        </w:rPr>
        <w:t>InstaMelody</w:t>
      </w:r>
      <w:proofErr w:type="spellEnd"/>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.Business</w:t>
      </w:r>
      <w:proofErr w:type="spellEnd"/>
      <w:r w:rsidR="00333153" w:rsidRPr="00EC7593">
        <w:rPr>
          <w:rFonts w:ascii="Arial" w:hAnsi="Arial" w:cs="Arial"/>
          <w:sz w:val="24"/>
        </w:rPr>
        <w:t xml:space="preserve">: The modules that perform the details of validating the actual data objects (as declared in </w:t>
      </w:r>
      <w:proofErr w:type="spellStart"/>
      <w:r w:rsidRPr="00EC7593">
        <w:rPr>
          <w:rFonts w:ascii="Arial" w:hAnsi="Arial" w:cs="Arial"/>
          <w:sz w:val="24"/>
        </w:rPr>
        <w:t>InstaMelody</w:t>
      </w:r>
      <w:r w:rsidR="00333153" w:rsidRPr="00EC7593">
        <w:rPr>
          <w:rFonts w:ascii="Arial" w:hAnsi="Arial" w:cs="Arial"/>
          <w:sz w:val="24"/>
        </w:rPr>
        <w:t>.Model</w:t>
      </w:r>
      <w:proofErr w:type="spellEnd"/>
      <w:r w:rsidR="00333153" w:rsidRPr="00EC7593">
        <w:rPr>
          <w:rFonts w:ascii="Arial" w:hAnsi="Arial" w:cs="Arial"/>
          <w:sz w:val="24"/>
        </w:rPr>
        <w:t>),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proofErr w:type="spellStart"/>
      <w:r w:rsidRPr="00EC7593">
        <w:rPr>
          <w:rFonts w:ascii="Arial" w:hAnsi="Arial" w:cs="Arial"/>
          <w:sz w:val="24"/>
        </w:rPr>
        <w:t>InstaMelody</w:t>
      </w:r>
      <w:r w:rsidR="00790858" w:rsidRPr="00EC7593">
        <w:rPr>
          <w:rFonts w:ascii="Arial" w:hAnsi="Arial" w:cs="Arial"/>
          <w:sz w:val="24"/>
        </w:rPr>
        <w:t>.Data</w:t>
      </w:r>
      <w:proofErr w:type="spellEnd"/>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229D552B" w:rsidR="005B6F11" w:rsidRPr="00EC7593" w:rsidRDefault="005B6F11" w:rsidP="005B6F11">
      <w:pPr>
        <w:pStyle w:val="Heading2"/>
        <w:rPr>
          <w:rFonts w:cs="Arial"/>
        </w:rPr>
      </w:pPr>
      <w:bookmarkStart w:id="74" w:name="_Toc299896433"/>
      <w:r w:rsidRPr="00EC7593">
        <w:rPr>
          <w:rFonts w:cs="Arial"/>
        </w:rPr>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 xml:space="preserve">will handle the needs of customers accessing the </w:t>
      </w:r>
      <w:proofErr w:type="spellStart"/>
      <w:r w:rsidR="00D73028" w:rsidRPr="00EC7593">
        <w:rPr>
          <w:rFonts w:ascii="Arial" w:hAnsi="Arial" w:cs="Arial"/>
          <w:sz w:val="24"/>
        </w:rPr>
        <w:t>InstaMelody</w:t>
      </w:r>
      <w:proofErr w:type="spellEnd"/>
      <w:r w:rsidR="00D73028" w:rsidRPr="00EC7593">
        <w:rPr>
          <w:rFonts w:ascii="Arial" w:hAnsi="Arial" w:cs="Arial"/>
          <w:sz w:val="24"/>
        </w:rPr>
        <w:t xml:space="preserve"> API. With the exception of the </w:t>
      </w:r>
      <w:proofErr w:type="spellStart"/>
      <w:r w:rsidR="00D73028" w:rsidRPr="00EC7593">
        <w:rPr>
          <w:rFonts w:ascii="Arial" w:hAnsi="Arial" w:cs="Arial"/>
          <w:sz w:val="24"/>
        </w:rPr>
        <w:t>CreateUser</w:t>
      </w:r>
      <w:proofErr w:type="spellEnd"/>
      <w:r w:rsidR="00D73028" w:rsidRPr="00EC7593">
        <w:rPr>
          <w:rFonts w:ascii="Arial" w:hAnsi="Arial" w:cs="Arial"/>
          <w:sz w:val="24"/>
        </w:rPr>
        <w:t xml:space="preserve">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299896434"/>
      <w:r w:rsidRPr="00EC7593">
        <w:rPr>
          <w:rFonts w:cs="Arial"/>
        </w:rPr>
        <w:t xml:space="preserve">3.1.1 </w:t>
      </w:r>
      <w:proofErr w:type="spellStart"/>
      <w:r w:rsidRPr="00EC7593">
        <w:rPr>
          <w:rFonts w:cs="Arial"/>
        </w:rPr>
        <w:t>CreateUser</w:t>
      </w:r>
      <w:bookmarkEnd w:id="75"/>
      <w:proofErr w:type="spellEnd"/>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CreateUser</w:t>
      </w:r>
      <w:proofErr w:type="spellEnd"/>
      <w:r w:rsidRPr="00EC7593">
        <w:rPr>
          <w:rFonts w:ascii="Arial" w:hAnsi="Arial" w:cs="Arial"/>
          <w:sz w:val="24"/>
        </w:rPr>
        <w:t xml:space="preserve">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299896435"/>
      <w:r w:rsidRPr="00EC7593">
        <w:rPr>
          <w:rFonts w:cs="Arial"/>
        </w:rPr>
        <w:lastRenderedPageBreak/>
        <w:t xml:space="preserve">3.1.2 </w:t>
      </w:r>
      <w:proofErr w:type="spellStart"/>
      <w:r w:rsidRPr="00EC7593">
        <w:rPr>
          <w:rFonts w:cs="Arial"/>
        </w:rPr>
        <w:t>GetUser</w:t>
      </w:r>
      <w:bookmarkEnd w:id="76"/>
      <w:proofErr w:type="spellEnd"/>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GetUser</w:t>
      </w:r>
      <w:proofErr w:type="spellEnd"/>
      <w:r w:rsidRPr="00EC7593">
        <w:rPr>
          <w:rFonts w:ascii="Arial" w:hAnsi="Arial" w:cs="Arial"/>
          <w:sz w:val="24"/>
        </w:rPr>
        <w:t xml:space="preserve">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w:t>
      </w:r>
      <w:proofErr w:type="spellStart"/>
      <w:r w:rsidRPr="00EC7593">
        <w:rPr>
          <w:rFonts w:ascii="Arial" w:hAnsi="Arial" w:cs="Arial"/>
          <w:i/>
          <w:sz w:val="24"/>
        </w:rPr>
        <w:t>emailAddress</w:t>
      </w:r>
      <w:proofErr w:type="spellEnd"/>
      <w:r w:rsidRPr="00EC7593">
        <w:rPr>
          <w:rFonts w:ascii="Arial" w:hAnsi="Arial" w:cs="Arial"/>
          <w:i/>
          <w:sz w:val="24"/>
        </w:rPr>
        <w:t xml:space="preserve">, </w:t>
      </w:r>
      <w:r w:rsidRPr="00EC7593">
        <w:rPr>
          <w:rFonts w:ascii="Arial" w:hAnsi="Arial" w:cs="Arial"/>
          <w:sz w:val="24"/>
        </w:rPr>
        <w:t>or</w:t>
      </w:r>
      <w:r w:rsidRPr="00EC7593">
        <w:rPr>
          <w:rFonts w:ascii="Arial" w:hAnsi="Arial" w:cs="Arial"/>
          <w:i/>
          <w:sz w:val="24"/>
        </w:rPr>
        <w:t xml:space="preserve"> </w:t>
      </w:r>
      <w:proofErr w:type="spellStart"/>
      <w:r w:rsidRPr="00EC7593">
        <w:rPr>
          <w:rFonts w:ascii="Arial" w:hAnsi="Arial" w:cs="Arial"/>
          <w:i/>
          <w:sz w:val="24"/>
        </w:rPr>
        <w:t>displayName</w:t>
      </w:r>
      <w:proofErr w:type="spellEnd"/>
      <w:r w:rsidRPr="00EC7593">
        <w:rPr>
          <w:rFonts w:ascii="Arial" w:hAnsi="Arial" w:cs="Arial"/>
          <w:i/>
          <w:sz w:val="24"/>
        </w:rPr>
        <w:t xml:space="preserv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299896436"/>
      <w:r>
        <w:rPr>
          <w:rFonts w:cs="Arial"/>
        </w:rPr>
        <w:lastRenderedPageBreak/>
        <w:t>3.1.3</w:t>
      </w:r>
      <w:r w:rsidRPr="00EC7593">
        <w:rPr>
          <w:rFonts w:cs="Arial"/>
        </w:rPr>
        <w:t xml:space="preserve"> </w:t>
      </w:r>
      <w:proofErr w:type="spellStart"/>
      <w:r>
        <w:rPr>
          <w:rFonts w:cs="Arial"/>
        </w:rPr>
        <w:t>UpdateUser</w:t>
      </w:r>
      <w:bookmarkEnd w:id="77"/>
      <w:proofErr w:type="spellEnd"/>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UpdateUser</w:t>
      </w:r>
      <w:proofErr w:type="spellEnd"/>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proofErr w:type="spellStart"/>
      <w:r w:rsidR="001B439F" w:rsidRPr="001B439F">
        <w:rPr>
          <w:rFonts w:ascii="Arial" w:hAnsi="Arial" w:cs="Arial"/>
          <w:i/>
          <w:sz w:val="24"/>
        </w:rPr>
        <w:t>UserImage</w:t>
      </w:r>
      <w:proofErr w:type="spellEnd"/>
      <w:r w:rsidR="001B439F">
        <w:rPr>
          <w:rFonts w:ascii="Arial" w:hAnsi="Arial" w:cs="Arial"/>
          <w:sz w:val="24"/>
        </w:rPr>
        <w:t xml:space="preserve">, </w:t>
      </w:r>
      <w:proofErr w:type="spellStart"/>
      <w:r w:rsidR="001B439F" w:rsidRPr="001B439F">
        <w:rPr>
          <w:rFonts w:ascii="Arial" w:hAnsi="Arial" w:cs="Arial"/>
          <w:i/>
          <w:sz w:val="24"/>
        </w:rPr>
        <w:t>HashSalt</w:t>
      </w:r>
      <w:proofErr w:type="spellEnd"/>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299896437"/>
      <w:r>
        <w:rPr>
          <w:rFonts w:cs="Arial"/>
        </w:rPr>
        <w:t>3.1.4</w:t>
      </w:r>
      <w:r w:rsidRPr="00EC7593">
        <w:rPr>
          <w:rFonts w:cs="Arial"/>
        </w:rPr>
        <w:t xml:space="preserve"> </w:t>
      </w:r>
      <w:proofErr w:type="spellStart"/>
      <w:r>
        <w:rPr>
          <w:rFonts w:cs="Arial"/>
        </w:rPr>
        <w:t>UpdateUserProfileImage</w:t>
      </w:r>
      <w:bookmarkEnd w:id="78"/>
      <w:proofErr w:type="spellEnd"/>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UpdateUserProfileImage</w:t>
      </w:r>
      <w:proofErr w:type="spellEnd"/>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proofErr w:type="spellStart"/>
      <w:r w:rsidRPr="001B439F">
        <w:rPr>
          <w:rFonts w:ascii="Arial" w:hAnsi="Arial" w:cs="Arial"/>
          <w:i/>
          <w:sz w:val="24"/>
        </w:rPr>
        <w:t>UserImage</w:t>
      </w:r>
      <w:proofErr w:type="spellEnd"/>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proofErr w:type="spellStart"/>
      <w:r w:rsidR="00BB411F" w:rsidRPr="00BB411F">
        <w:rPr>
          <w:rFonts w:ascii="Arial" w:hAnsi="Arial" w:cs="Arial"/>
          <w:i/>
          <w:sz w:val="24"/>
        </w:rPr>
        <w:t>FileName</w:t>
      </w:r>
      <w:proofErr w:type="spellEnd"/>
      <w:r w:rsidR="00BB411F">
        <w:rPr>
          <w:rFonts w:ascii="Arial" w:hAnsi="Arial" w:cs="Arial"/>
          <w:sz w:val="24"/>
        </w:rPr>
        <w:t xml:space="preserve"> to make sure it is unique. If a </w:t>
      </w:r>
      <w:proofErr w:type="spellStart"/>
      <w:r w:rsidR="00BB411F" w:rsidRPr="00BB411F">
        <w:rPr>
          <w:rFonts w:ascii="Arial" w:hAnsi="Arial" w:cs="Arial"/>
          <w:i/>
          <w:sz w:val="24"/>
        </w:rPr>
        <w:t>FileName</w:t>
      </w:r>
      <w:proofErr w:type="spellEnd"/>
      <w:r w:rsidR="00BB411F">
        <w:rPr>
          <w:rFonts w:ascii="Arial" w:hAnsi="Arial" w:cs="Arial"/>
          <w:sz w:val="24"/>
        </w:rPr>
        <w:t xml:space="preserve"> is not provided, or if an image already exists with the same </w:t>
      </w:r>
      <w:proofErr w:type="spellStart"/>
      <w:r w:rsidR="00BB411F" w:rsidRPr="00BB411F">
        <w:rPr>
          <w:rFonts w:ascii="Arial" w:hAnsi="Arial" w:cs="Arial"/>
          <w:i/>
          <w:sz w:val="24"/>
        </w:rPr>
        <w:t>FileName</w:t>
      </w:r>
      <w:proofErr w:type="spellEnd"/>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proofErr w:type="spellStart"/>
      <w:r w:rsidR="00BB411F" w:rsidRPr="00BB411F">
        <w:rPr>
          <w:rFonts w:ascii="Arial" w:hAnsi="Arial" w:cs="Arial"/>
          <w:i/>
          <w:sz w:val="24"/>
        </w:rPr>
        <w:t>FileUploadToken</w:t>
      </w:r>
      <w:proofErr w:type="spellEnd"/>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 xml:space="preserve">Once the </w:t>
      </w:r>
      <w:proofErr w:type="spellStart"/>
      <w:r>
        <w:rPr>
          <w:rFonts w:ascii="Arial" w:hAnsi="Arial" w:cs="Arial"/>
          <w:sz w:val="24"/>
        </w:rPr>
        <w:t>UpdateUserProfileImage</w:t>
      </w:r>
      <w:proofErr w:type="spellEnd"/>
      <w:r>
        <w:rPr>
          <w:rFonts w:ascii="Arial" w:hAnsi="Arial" w:cs="Arial"/>
          <w:sz w:val="24"/>
        </w:rPr>
        <w:t xml:space="preserve"> API call has been made, the client must make the </w:t>
      </w:r>
      <w:proofErr w:type="spellStart"/>
      <w:r>
        <w:rPr>
          <w:rFonts w:ascii="Arial" w:hAnsi="Arial" w:cs="Arial"/>
          <w:sz w:val="24"/>
        </w:rPr>
        <w:t>Uplo</w:t>
      </w:r>
      <w:r w:rsidR="00C66DC2">
        <w:rPr>
          <w:rFonts w:ascii="Arial" w:hAnsi="Arial" w:cs="Arial"/>
          <w:sz w:val="24"/>
        </w:rPr>
        <w:t>adFile</w:t>
      </w:r>
      <w:proofErr w:type="spellEnd"/>
      <w:r w:rsidR="00C66DC2">
        <w:rPr>
          <w:rFonts w:ascii="Arial" w:hAnsi="Arial" w:cs="Arial"/>
          <w:sz w:val="24"/>
        </w:rPr>
        <w:t xml:space="preserve"> API call (see section 3.7</w:t>
      </w:r>
      <w:r>
        <w:rPr>
          <w:rFonts w:ascii="Arial" w:hAnsi="Arial" w:cs="Arial"/>
          <w:sz w:val="24"/>
        </w:rPr>
        <w:t xml:space="preserve">.1 </w:t>
      </w:r>
      <w:proofErr w:type="spellStart"/>
      <w:r>
        <w:rPr>
          <w:rFonts w:ascii="Arial" w:hAnsi="Arial" w:cs="Arial"/>
          <w:sz w:val="24"/>
        </w:rPr>
        <w:t>UploadFile</w:t>
      </w:r>
      <w:proofErr w:type="spellEnd"/>
      <w:r>
        <w:rPr>
          <w:rFonts w:ascii="Arial" w:hAnsi="Arial" w:cs="Arial"/>
          <w:sz w:val="24"/>
        </w:rPr>
        <w:t xml:space="preserv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299896438"/>
      <w:r>
        <w:rPr>
          <w:rFonts w:cs="Arial"/>
        </w:rPr>
        <w:t>3.1.5</w:t>
      </w:r>
      <w:r w:rsidRPr="00EC7593">
        <w:rPr>
          <w:rFonts w:cs="Arial"/>
        </w:rPr>
        <w:t xml:space="preserve"> </w:t>
      </w:r>
      <w:proofErr w:type="spellStart"/>
      <w:r>
        <w:rPr>
          <w:rFonts w:cs="Arial"/>
        </w:rPr>
        <w:t>DeleteUserProfile</w:t>
      </w:r>
      <w:bookmarkEnd w:id="79"/>
      <w:proofErr w:type="spellEnd"/>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DeleteUserProfile</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proofErr w:type="spellStart"/>
      <w:r w:rsidR="00743497" w:rsidRPr="00743497">
        <w:rPr>
          <w:rFonts w:ascii="Arial" w:hAnsi="Arial" w:cs="Arial"/>
          <w:i/>
          <w:sz w:val="24"/>
        </w:rPr>
        <w:t>DisplayName</w:t>
      </w:r>
      <w:proofErr w:type="spellEnd"/>
      <w:r w:rsidR="00743497">
        <w:rPr>
          <w:rFonts w:ascii="Arial" w:hAnsi="Arial" w:cs="Arial"/>
          <w:sz w:val="24"/>
        </w:rPr>
        <w:t xml:space="preserve">, or </w:t>
      </w:r>
      <w:proofErr w:type="spellStart"/>
      <w:r w:rsidR="00743497" w:rsidRPr="00743497">
        <w:rPr>
          <w:rFonts w:ascii="Arial" w:hAnsi="Arial" w:cs="Arial"/>
          <w:i/>
          <w:sz w:val="24"/>
        </w:rPr>
        <w:t>EmailAddress</w:t>
      </w:r>
      <w:proofErr w:type="spellEnd"/>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proofErr w:type="spellStart"/>
      <w:r w:rsidR="00743497" w:rsidRPr="00743497">
        <w:rPr>
          <w:rFonts w:ascii="Arial" w:hAnsi="Arial" w:cs="Arial"/>
          <w:i/>
          <w:sz w:val="24"/>
        </w:rPr>
        <w:t>IsDeleted</w:t>
      </w:r>
      <w:proofErr w:type="spellEnd"/>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299896439"/>
      <w:r>
        <w:rPr>
          <w:rFonts w:cs="Arial"/>
        </w:rPr>
        <w:t>3.1.6</w:t>
      </w:r>
      <w:r w:rsidRPr="00EC7593">
        <w:rPr>
          <w:rFonts w:cs="Arial"/>
        </w:rPr>
        <w:t xml:space="preserve"> </w:t>
      </w:r>
      <w:proofErr w:type="spellStart"/>
      <w:r>
        <w:rPr>
          <w:rFonts w:cs="Arial"/>
        </w:rPr>
        <w:t>RequestFriend</w:t>
      </w:r>
      <w:bookmarkEnd w:id="80"/>
      <w:proofErr w:type="spellEnd"/>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RequestFriend</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proofErr w:type="spellStart"/>
      <w:r w:rsidRPr="00743497">
        <w:rPr>
          <w:rFonts w:ascii="Arial" w:hAnsi="Arial" w:cs="Arial"/>
          <w:i/>
          <w:sz w:val="24"/>
        </w:rPr>
        <w:t>DisplayName</w:t>
      </w:r>
      <w:proofErr w:type="spellEnd"/>
      <w:r>
        <w:rPr>
          <w:rFonts w:ascii="Arial" w:hAnsi="Arial" w:cs="Arial"/>
          <w:sz w:val="24"/>
        </w:rPr>
        <w:t xml:space="preserve">, or </w:t>
      </w:r>
      <w:proofErr w:type="spellStart"/>
      <w:r w:rsidRPr="00743497">
        <w:rPr>
          <w:rFonts w:ascii="Arial" w:hAnsi="Arial" w:cs="Arial"/>
          <w:i/>
          <w:sz w:val="24"/>
        </w:rPr>
        <w:t>EmailAddress</w:t>
      </w:r>
      <w:proofErr w:type="spellEnd"/>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299896440"/>
      <w:r>
        <w:rPr>
          <w:rFonts w:cs="Arial"/>
        </w:rPr>
        <w:t>3.1.7</w:t>
      </w:r>
      <w:r w:rsidRPr="00EC7593">
        <w:rPr>
          <w:rFonts w:cs="Arial"/>
        </w:rPr>
        <w:t xml:space="preserve"> </w:t>
      </w:r>
      <w:proofErr w:type="spellStart"/>
      <w:r>
        <w:rPr>
          <w:rFonts w:cs="Arial"/>
        </w:rPr>
        <w:t>ApproveFriendRequest</w:t>
      </w:r>
      <w:bookmarkEnd w:id="81"/>
      <w:proofErr w:type="spellEnd"/>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ApproveFriendRequest</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proofErr w:type="spellStart"/>
      <w:r w:rsidRPr="00743497">
        <w:rPr>
          <w:rFonts w:ascii="Arial" w:hAnsi="Arial" w:cs="Arial"/>
          <w:i/>
          <w:sz w:val="24"/>
        </w:rPr>
        <w:t>DisplayName</w:t>
      </w:r>
      <w:proofErr w:type="spellEnd"/>
      <w:r>
        <w:rPr>
          <w:rFonts w:ascii="Arial" w:hAnsi="Arial" w:cs="Arial"/>
          <w:sz w:val="24"/>
        </w:rPr>
        <w:t xml:space="preserve">, or </w:t>
      </w:r>
      <w:proofErr w:type="spellStart"/>
      <w:r w:rsidRPr="00743497">
        <w:rPr>
          <w:rFonts w:ascii="Arial" w:hAnsi="Arial" w:cs="Arial"/>
          <w:i/>
          <w:sz w:val="24"/>
        </w:rPr>
        <w:t>EmailAddress</w:t>
      </w:r>
      <w:proofErr w:type="spellEnd"/>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299896441"/>
      <w:r>
        <w:rPr>
          <w:rFonts w:cs="Arial"/>
        </w:rPr>
        <w:t>3.1.8</w:t>
      </w:r>
      <w:r w:rsidRPr="00EC7593">
        <w:rPr>
          <w:rFonts w:cs="Arial"/>
        </w:rPr>
        <w:t xml:space="preserve"> </w:t>
      </w:r>
      <w:proofErr w:type="spellStart"/>
      <w:r>
        <w:rPr>
          <w:rFonts w:cs="Arial"/>
        </w:rPr>
        <w:t>DenyFriendRequest</w:t>
      </w:r>
      <w:bookmarkEnd w:id="82"/>
      <w:proofErr w:type="spellEnd"/>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proofErr w:type="spellStart"/>
      <w:r w:rsidR="008A5BF9">
        <w:rPr>
          <w:rFonts w:ascii="Arial" w:hAnsi="Arial" w:cs="Arial"/>
          <w:sz w:val="24"/>
        </w:rPr>
        <w:t>DenyFriendRequest</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proofErr w:type="spellStart"/>
      <w:r w:rsidRPr="00743497">
        <w:rPr>
          <w:rFonts w:ascii="Arial" w:hAnsi="Arial" w:cs="Arial"/>
          <w:i/>
          <w:sz w:val="24"/>
        </w:rPr>
        <w:t>DisplayName</w:t>
      </w:r>
      <w:proofErr w:type="spellEnd"/>
      <w:r>
        <w:rPr>
          <w:rFonts w:ascii="Arial" w:hAnsi="Arial" w:cs="Arial"/>
          <w:sz w:val="24"/>
        </w:rPr>
        <w:t xml:space="preserve">, or </w:t>
      </w:r>
      <w:proofErr w:type="spellStart"/>
      <w:r w:rsidRPr="00743497">
        <w:rPr>
          <w:rFonts w:ascii="Arial" w:hAnsi="Arial" w:cs="Arial"/>
          <w:i/>
          <w:sz w:val="24"/>
        </w:rPr>
        <w:t>EmailAddress</w:t>
      </w:r>
      <w:proofErr w:type="spellEnd"/>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299896442"/>
      <w:r>
        <w:rPr>
          <w:rFonts w:cs="Arial"/>
        </w:rPr>
        <w:t>3.1.9</w:t>
      </w:r>
      <w:r w:rsidRPr="00EC7593">
        <w:rPr>
          <w:rFonts w:cs="Arial"/>
        </w:rPr>
        <w:t xml:space="preserve"> </w:t>
      </w:r>
      <w:proofErr w:type="spellStart"/>
      <w:r>
        <w:rPr>
          <w:rFonts w:cs="Arial"/>
        </w:rPr>
        <w:t>DeleteFriend</w:t>
      </w:r>
      <w:bookmarkEnd w:id="83"/>
      <w:proofErr w:type="spellEnd"/>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DeleteFriend</w:t>
      </w:r>
      <w:proofErr w:type="spellEnd"/>
      <w:r w:rsidRPr="00EC7593">
        <w:rPr>
          <w:rFonts w:ascii="Arial" w:hAnsi="Arial" w:cs="Arial"/>
          <w:sz w:val="24"/>
        </w:rPr>
        <w:t xml:space="preserve"> API</w:t>
      </w:r>
      <w:r>
        <w:rPr>
          <w:rFonts w:ascii="Arial" w:hAnsi="Arial" w:cs="Arial"/>
          <w:sz w:val="24"/>
        </w:rPr>
        <w:t xml:space="preserve"> function operates exactly the same as 3.1.7 </w:t>
      </w:r>
      <w:proofErr w:type="spellStart"/>
      <w:r>
        <w:rPr>
          <w:rFonts w:ascii="Arial" w:hAnsi="Arial" w:cs="Arial"/>
          <w:sz w:val="24"/>
        </w:rPr>
        <w:t>ApproveFriendRequest</w:t>
      </w:r>
      <w:proofErr w:type="spellEnd"/>
      <w:r>
        <w:rPr>
          <w:rFonts w:ascii="Arial" w:hAnsi="Arial" w:cs="Arial"/>
          <w:sz w:val="24"/>
        </w:rPr>
        <w:t xml:space="preserve"> and 3.1.8 </w:t>
      </w:r>
      <w:proofErr w:type="spellStart"/>
      <w:r>
        <w:rPr>
          <w:rFonts w:ascii="Arial" w:hAnsi="Arial" w:cs="Arial"/>
          <w:sz w:val="24"/>
        </w:rPr>
        <w:t>DenyFriendRequest</w:t>
      </w:r>
      <w:proofErr w:type="spellEnd"/>
      <w:r>
        <w:rPr>
          <w:rFonts w:ascii="Arial" w:hAnsi="Arial" w:cs="Arial"/>
          <w:sz w:val="24"/>
        </w:rPr>
        <w: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proofErr w:type="spellStart"/>
      <w:r w:rsidRPr="00743497">
        <w:rPr>
          <w:rFonts w:ascii="Arial" w:hAnsi="Arial" w:cs="Arial"/>
          <w:i/>
          <w:sz w:val="24"/>
        </w:rPr>
        <w:t>IsDeleted</w:t>
      </w:r>
      <w:proofErr w:type="spellEnd"/>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299896443"/>
      <w:r>
        <w:rPr>
          <w:rFonts w:cs="Arial"/>
        </w:rPr>
        <w:t>3.1.10</w:t>
      </w:r>
      <w:r w:rsidRPr="00EC7593">
        <w:rPr>
          <w:rFonts w:cs="Arial"/>
        </w:rPr>
        <w:t xml:space="preserve"> </w:t>
      </w:r>
      <w:proofErr w:type="spellStart"/>
      <w:r>
        <w:rPr>
          <w:rFonts w:cs="Arial"/>
        </w:rPr>
        <w:t>GetUserFriends</w:t>
      </w:r>
      <w:bookmarkEnd w:id="84"/>
      <w:proofErr w:type="spellEnd"/>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GetUser</w:t>
      </w:r>
      <w:r>
        <w:rPr>
          <w:rFonts w:ascii="Arial" w:hAnsi="Arial" w:cs="Arial"/>
          <w:sz w:val="24"/>
        </w:rPr>
        <w:t>Friends</w:t>
      </w:r>
      <w:proofErr w:type="spellEnd"/>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4A25E084"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for the user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xml:space="preserve">, twitter token, twitter secret, and </w:t>
      </w:r>
      <w:proofErr w:type="spellStart"/>
      <w:r>
        <w:rPr>
          <w:rFonts w:ascii="Arial" w:hAnsi="Arial" w:cs="Arial"/>
          <w:sz w:val="24"/>
        </w:rPr>
        <w:t>facebook</w:t>
      </w:r>
      <w:proofErr w:type="spellEnd"/>
      <w:r>
        <w:rPr>
          <w:rFonts w:ascii="Arial" w:hAnsi="Arial" w:cs="Arial"/>
          <w:sz w:val="24"/>
        </w:rPr>
        <w:t xml:space="preserve">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299896444"/>
      <w:r>
        <w:rPr>
          <w:rFonts w:cs="Arial"/>
        </w:rPr>
        <w:t>3.1.11</w:t>
      </w:r>
      <w:r w:rsidRPr="00EC7593">
        <w:rPr>
          <w:rFonts w:cs="Arial"/>
        </w:rPr>
        <w:t xml:space="preserve"> </w:t>
      </w:r>
      <w:proofErr w:type="spellStart"/>
      <w:r>
        <w:rPr>
          <w:rFonts w:cs="Arial"/>
        </w:rPr>
        <w:t>GetPendingUserFriends</w:t>
      </w:r>
      <w:bookmarkEnd w:id="85"/>
      <w:proofErr w:type="spellEnd"/>
    </w:p>
    <w:p w14:paraId="237B65A6" w14:textId="4FF74874" w:rsidR="00190101" w:rsidRDefault="007F17AD" w:rsidP="007F17AD">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Get</w:t>
      </w:r>
      <w:r>
        <w:rPr>
          <w:rFonts w:ascii="Arial" w:hAnsi="Arial" w:cs="Arial"/>
          <w:sz w:val="24"/>
        </w:rPr>
        <w:t>Pending</w:t>
      </w:r>
      <w:r w:rsidRPr="00EC7593">
        <w:rPr>
          <w:rFonts w:ascii="Arial" w:hAnsi="Arial" w:cs="Arial"/>
          <w:sz w:val="24"/>
        </w:rPr>
        <w:t>User</w:t>
      </w:r>
      <w:r>
        <w:rPr>
          <w:rFonts w:ascii="Arial" w:hAnsi="Arial" w:cs="Arial"/>
          <w:sz w:val="24"/>
        </w:rPr>
        <w:t>Friends</w:t>
      </w:r>
      <w:proofErr w:type="spellEnd"/>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w:t>
      </w:r>
      <w:proofErr w:type="spellStart"/>
      <w:r>
        <w:rPr>
          <w:rFonts w:ascii="Arial" w:hAnsi="Arial" w:cs="Arial"/>
          <w:sz w:val="24"/>
        </w:rPr>
        <w:t>GetUserFriends</w:t>
      </w:r>
      <w:proofErr w:type="spellEnd"/>
      <w:r>
        <w:rPr>
          <w:rFonts w:ascii="Arial" w:hAnsi="Arial" w:cs="Arial"/>
          <w:sz w:val="24"/>
        </w:rPr>
        <w:t xml:space="preserve">,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097DF6BD" w:rsidR="005B6F11" w:rsidRPr="00EC7593" w:rsidRDefault="005B6F11" w:rsidP="005B6F11">
      <w:pPr>
        <w:pStyle w:val="Heading2"/>
        <w:rPr>
          <w:rFonts w:cs="Arial"/>
        </w:rPr>
      </w:pPr>
      <w:bookmarkStart w:id="86" w:name="_Toc299896445"/>
      <w:r w:rsidRPr="00EC7593">
        <w:rPr>
          <w:rFonts w:cs="Arial"/>
        </w:rPr>
        <w:t>3.2 Authentication API</w:t>
      </w:r>
      <w:bookmarkEnd w:id="86"/>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7" w:name="_Toc299896446"/>
      <w:r w:rsidRPr="00EC7593">
        <w:rPr>
          <w:rFonts w:cs="Arial"/>
        </w:rPr>
        <w:t>3.2.1 Authenticate (login)</w:t>
      </w:r>
      <w:bookmarkEnd w:id="87"/>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proofErr w:type="spellStart"/>
      <w:r w:rsidRPr="00EC7593">
        <w:rPr>
          <w:rFonts w:ascii="Arial" w:hAnsi="Arial" w:cs="Arial"/>
          <w:i/>
          <w:sz w:val="24"/>
        </w:rPr>
        <w:t>DisplayName</w:t>
      </w:r>
      <w:proofErr w:type="spellEnd"/>
      <w:r w:rsidRPr="00EC7593">
        <w:rPr>
          <w:rFonts w:ascii="Arial" w:hAnsi="Arial" w:cs="Arial"/>
          <w:sz w:val="24"/>
        </w:rPr>
        <w:t xml:space="preserve"> or </w:t>
      </w:r>
      <w:proofErr w:type="spellStart"/>
      <w:r w:rsidRPr="00EC7593">
        <w:rPr>
          <w:rFonts w:ascii="Arial" w:hAnsi="Arial" w:cs="Arial"/>
          <w:i/>
          <w:sz w:val="24"/>
        </w:rPr>
        <w:t>EmailAddress</w:t>
      </w:r>
      <w:proofErr w:type="spellEnd"/>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proofErr w:type="spellStart"/>
      <w:r w:rsidRPr="00EC7593">
        <w:rPr>
          <w:rFonts w:ascii="Arial" w:hAnsi="Arial" w:cs="Arial"/>
          <w:i/>
          <w:sz w:val="24"/>
        </w:rPr>
        <w:t>DisplayName</w:t>
      </w:r>
      <w:proofErr w:type="spellEnd"/>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proofErr w:type="spellStart"/>
      <w:r w:rsidRPr="00EC7593">
        <w:rPr>
          <w:rFonts w:ascii="Arial" w:hAnsi="Arial" w:cs="Arial"/>
          <w:i/>
          <w:sz w:val="24"/>
        </w:rPr>
        <w:t>EmailAddress</w:t>
      </w:r>
      <w:proofErr w:type="spellEnd"/>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w:t>
      </w:r>
      <w:proofErr w:type="spellStart"/>
      <w:r w:rsidR="00746F64">
        <w:rPr>
          <w:rFonts w:ascii="Arial" w:hAnsi="Arial" w:cs="Arial"/>
          <w:i/>
          <w:sz w:val="24"/>
        </w:rPr>
        <w:t>DeviceToken</w:t>
      </w:r>
      <w:proofErr w:type="spellEnd"/>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8" w:name="_Toc299896447"/>
      <w:r w:rsidRPr="00EC7593">
        <w:rPr>
          <w:rFonts w:cs="Arial"/>
        </w:rPr>
        <w:t xml:space="preserve">3.2.2 </w:t>
      </w:r>
      <w:proofErr w:type="spellStart"/>
      <w:r w:rsidRPr="00EC7593">
        <w:rPr>
          <w:rFonts w:cs="Arial"/>
        </w:rPr>
        <w:t>ValidateSession</w:t>
      </w:r>
      <w:bookmarkEnd w:id="88"/>
      <w:proofErr w:type="spellEnd"/>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ValidateSession</w:t>
      </w:r>
      <w:proofErr w:type="spellEnd"/>
      <w:r w:rsidRPr="00EC7593">
        <w:rPr>
          <w:rFonts w:ascii="Arial" w:hAnsi="Arial" w:cs="Arial"/>
          <w:sz w:val="24"/>
        </w:rPr>
        <w:t xml:space="preserve"> call is intended to assist application-specific APIs, by giving them the </w:t>
      </w:r>
      <w:r w:rsidRPr="00EC7593">
        <w:rPr>
          <w:rFonts w:ascii="Arial" w:hAnsi="Arial" w:cs="Arial"/>
          <w:sz w:val="24"/>
        </w:rPr>
        <w:lastRenderedPageBreak/>
        <w:t xml:space="preserve">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proofErr w:type="spellStart"/>
      <w:r w:rsidR="00E133DA" w:rsidRPr="00E133DA">
        <w:rPr>
          <w:rFonts w:ascii="Arial" w:hAnsi="Arial" w:cs="Arial"/>
          <w:i/>
          <w:sz w:val="24"/>
        </w:rPr>
        <w:t>deviceToken</w:t>
      </w:r>
      <w:proofErr w:type="spellEnd"/>
      <w:r w:rsidR="00E133DA">
        <w:rPr>
          <w:rFonts w:ascii="Arial" w:hAnsi="Arial" w:cs="Arial"/>
          <w:sz w:val="24"/>
        </w:rPr>
        <w:t xml:space="preserve"> </w:t>
      </w:r>
      <w:r w:rsidRPr="00EC7593">
        <w:rPr>
          <w:rFonts w:ascii="Arial" w:hAnsi="Arial" w:cs="Arial"/>
          <w:sz w:val="24"/>
        </w:rPr>
        <w:t xml:space="preserve">parameters. This data will be passed down through the BLL, where it will be validated for simple formatting. Valid data will be forwarded to the DAL where it will become the input criteria to find a matching record in the database </w:t>
      </w:r>
      <w:proofErr w:type="spellStart"/>
      <w:r w:rsidRPr="00EC7593">
        <w:rPr>
          <w:rFonts w:ascii="Arial" w:hAnsi="Arial" w:cs="Arial"/>
          <w:sz w:val="24"/>
        </w:rPr>
        <w:t>UserSessions</w:t>
      </w:r>
      <w:proofErr w:type="spellEnd"/>
      <w:r w:rsidRPr="00EC7593">
        <w:rPr>
          <w:rFonts w:ascii="Arial" w:hAnsi="Arial" w:cs="Arial"/>
          <w:sz w:val="24"/>
        </w:rPr>
        <w:t xml:space="preserve">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If no matching record is 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9" w:name="_Toc299896448"/>
      <w:r w:rsidRPr="00EC7593">
        <w:rPr>
          <w:rFonts w:cs="Arial"/>
        </w:rPr>
        <w:t xml:space="preserve">3.2.3 </w:t>
      </w:r>
      <w:proofErr w:type="spellStart"/>
      <w:r w:rsidRPr="00EC7593">
        <w:rPr>
          <w:rFonts w:cs="Arial"/>
        </w:rPr>
        <w:t>EndSession</w:t>
      </w:r>
      <w:proofErr w:type="spellEnd"/>
      <w:r w:rsidRPr="00EC7593">
        <w:rPr>
          <w:rFonts w:cs="Arial"/>
        </w:rPr>
        <w:t xml:space="preserve"> (logout)</w:t>
      </w:r>
      <w:bookmarkEnd w:id="89"/>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w:t>
      </w:r>
      <w:proofErr w:type="spellStart"/>
      <w:r w:rsidRPr="00EC7593">
        <w:rPr>
          <w:rFonts w:ascii="Arial" w:hAnsi="Arial" w:cs="Arial"/>
          <w:sz w:val="24"/>
        </w:rPr>
        <w:t>EndSession</w:t>
      </w:r>
      <w:proofErr w:type="spellEnd"/>
      <w:r w:rsidRPr="00EC7593">
        <w:rPr>
          <w:rFonts w:ascii="Arial" w:hAnsi="Arial" w:cs="Arial"/>
          <w:sz w:val="24"/>
        </w:rPr>
        <w:t xml:space="preserve">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proofErr w:type="spellStart"/>
      <w:r w:rsidRPr="00EC7593">
        <w:rPr>
          <w:rFonts w:ascii="Arial" w:hAnsi="Arial" w:cs="Arial"/>
          <w:i/>
          <w:sz w:val="24"/>
        </w:rPr>
        <w:t>UserId</w:t>
      </w:r>
      <w:proofErr w:type="spellEnd"/>
      <w:r w:rsidRPr="00EC7593">
        <w:rPr>
          <w:rFonts w:ascii="Arial" w:hAnsi="Arial" w:cs="Arial"/>
          <w:i/>
          <w:sz w:val="24"/>
        </w:rPr>
        <w:t xml:space="preserve"> </w:t>
      </w:r>
      <w:r w:rsidR="0031657F" w:rsidRPr="0031657F">
        <w:rPr>
          <w:rFonts w:ascii="Arial" w:hAnsi="Arial" w:cs="Arial"/>
          <w:sz w:val="24"/>
        </w:rPr>
        <w:t>or</w:t>
      </w:r>
      <w:r w:rsidR="0031657F">
        <w:rPr>
          <w:rFonts w:ascii="Arial" w:hAnsi="Arial" w:cs="Arial"/>
          <w:i/>
          <w:sz w:val="24"/>
        </w:rPr>
        <w:t xml:space="preserve"> </w:t>
      </w:r>
      <w:proofErr w:type="spellStart"/>
      <w:r w:rsidR="0031657F">
        <w:rPr>
          <w:rFonts w:ascii="Arial" w:hAnsi="Arial" w:cs="Arial"/>
          <w:i/>
          <w:sz w:val="24"/>
        </w:rPr>
        <w:t>DeviceToken</w:t>
      </w:r>
      <w:proofErr w:type="spellEnd"/>
      <w:r w:rsidR="0031657F">
        <w:rPr>
          <w:rFonts w:ascii="Arial" w:hAnsi="Arial" w:cs="Arial"/>
          <w:i/>
          <w:sz w:val="24"/>
        </w:rPr>
        <w:t xml:space="preserve">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0" w:name="_Toc299896449"/>
      <w:r>
        <w:rPr>
          <w:rFonts w:cs="Arial"/>
        </w:rPr>
        <w:t>3.2.4</w:t>
      </w:r>
      <w:r w:rsidRPr="00EC7593">
        <w:rPr>
          <w:rFonts w:cs="Arial"/>
        </w:rPr>
        <w:t xml:space="preserve"> </w:t>
      </w:r>
      <w:proofErr w:type="spellStart"/>
      <w:r>
        <w:rPr>
          <w:rFonts w:cs="Arial"/>
        </w:rPr>
        <w:t>UpdateUserPassword</w:t>
      </w:r>
      <w:bookmarkEnd w:id="90"/>
      <w:proofErr w:type="spellEnd"/>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proofErr w:type="spellStart"/>
      <w:r>
        <w:rPr>
          <w:rFonts w:ascii="Arial" w:hAnsi="Arial" w:cs="Arial"/>
          <w:sz w:val="24"/>
        </w:rPr>
        <w:t>UpdateUserPassword</w:t>
      </w:r>
      <w:proofErr w:type="spellEnd"/>
      <w:r>
        <w:rPr>
          <w:rFonts w:ascii="Arial" w:hAnsi="Arial" w:cs="Arial"/>
          <w:sz w:val="24"/>
        </w:rPr>
        <w:t xml:space="preserve">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proofErr w:type="spellStart"/>
      <w:r w:rsidRPr="003B0ACB">
        <w:rPr>
          <w:rFonts w:ascii="Arial" w:hAnsi="Arial" w:cs="Arial"/>
          <w:i/>
          <w:sz w:val="24"/>
        </w:rPr>
        <w:t>UserPassword</w:t>
      </w:r>
      <w:proofErr w:type="spellEnd"/>
      <w:r>
        <w:rPr>
          <w:rFonts w:ascii="Arial" w:hAnsi="Arial" w:cs="Arial"/>
          <w:sz w:val="24"/>
        </w:rPr>
        <w:t xml:space="preserve"> object, which contains the </w:t>
      </w:r>
      <w:proofErr w:type="spellStart"/>
      <w:r w:rsidRPr="003B0ACB">
        <w:rPr>
          <w:rFonts w:ascii="Arial" w:hAnsi="Arial" w:cs="Arial"/>
          <w:i/>
          <w:sz w:val="24"/>
        </w:rPr>
        <w:t>OldPassword</w:t>
      </w:r>
      <w:proofErr w:type="spellEnd"/>
      <w:r>
        <w:rPr>
          <w:rFonts w:ascii="Arial" w:hAnsi="Arial" w:cs="Arial"/>
          <w:sz w:val="24"/>
        </w:rPr>
        <w:t xml:space="preserve"> value and the </w:t>
      </w:r>
      <w:proofErr w:type="spellStart"/>
      <w:r w:rsidRPr="003B0ACB">
        <w:rPr>
          <w:rFonts w:ascii="Arial" w:hAnsi="Arial" w:cs="Arial"/>
          <w:i/>
          <w:sz w:val="24"/>
        </w:rPr>
        <w:t>NewPassword</w:t>
      </w:r>
      <w:proofErr w:type="spellEnd"/>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proofErr w:type="spellStart"/>
      <w:r w:rsidRPr="003B0ACB">
        <w:rPr>
          <w:rFonts w:ascii="Arial" w:hAnsi="Arial" w:cs="Arial"/>
          <w:i/>
          <w:sz w:val="24"/>
        </w:rPr>
        <w:t>OldPassword</w:t>
      </w:r>
      <w:proofErr w:type="spellEnd"/>
      <w:r>
        <w:rPr>
          <w:rFonts w:ascii="Arial" w:hAnsi="Arial" w:cs="Arial"/>
          <w:sz w:val="24"/>
        </w:rPr>
        <w:t xml:space="preserve"> compare the hashed </w:t>
      </w:r>
      <w:proofErr w:type="spellStart"/>
      <w:r w:rsidRPr="003B0ACB">
        <w:rPr>
          <w:rFonts w:ascii="Arial" w:hAnsi="Arial" w:cs="Arial"/>
          <w:i/>
          <w:sz w:val="24"/>
        </w:rPr>
        <w:t>OldPassword</w:t>
      </w:r>
      <w:proofErr w:type="spellEnd"/>
      <w:r>
        <w:rPr>
          <w:rFonts w:ascii="Arial" w:hAnsi="Arial" w:cs="Arial"/>
          <w:sz w:val="24"/>
        </w:rPr>
        <w:t xml:space="preserve"> with the encrypted password in the database. If these two values are not equal an error will be returned to the client. If the two values are equal, the </w:t>
      </w:r>
      <w:proofErr w:type="spellStart"/>
      <w:r w:rsidRPr="003B0ACB">
        <w:rPr>
          <w:rFonts w:ascii="Arial" w:hAnsi="Arial" w:cs="Arial"/>
          <w:i/>
          <w:sz w:val="24"/>
        </w:rPr>
        <w:t>NewPassword</w:t>
      </w:r>
      <w:proofErr w:type="spellEnd"/>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w:t>
      </w:r>
      <w:proofErr w:type="spellStart"/>
      <w:r>
        <w:rPr>
          <w:rFonts w:ascii="Arial" w:hAnsi="Arial" w:cs="Arial"/>
          <w:sz w:val="24"/>
        </w:rPr>
        <w:t>UserSessions</w:t>
      </w:r>
      <w:proofErr w:type="spellEnd"/>
      <w:r>
        <w:rPr>
          <w:rFonts w:ascii="Arial" w:hAnsi="Arial" w:cs="Arial"/>
          <w:sz w:val="24"/>
        </w:rPr>
        <w:t xml:space="preserve">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1" w:name="_Toc299896450"/>
      <w:r>
        <w:t xml:space="preserve">3.2.5 </w:t>
      </w:r>
      <w:proofErr w:type="spellStart"/>
      <w:r>
        <w:t>ResetUserPassword</w:t>
      </w:r>
      <w:bookmarkEnd w:id="91"/>
      <w:proofErr w:type="spellEnd"/>
    </w:p>
    <w:p w14:paraId="1646933A" w14:textId="42EDD69D"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proofErr w:type="spellStart"/>
      <w:r>
        <w:rPr>
          <w:rFonts w:ascii="Arial" w:hAnsi="Arial" w:cs="Arial"/>
          <w:sz w:val="24"/>
        </w:rPr>
        <w:t>ResetUserPassword</w:t>
      </w:r>
      <w:proofErr w:type="spellEnd"/>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reset a User’s password who cannot successfully </w:t>
      </w:r>
      <w:proofErr w:type="gramStart"/>
      <w:r>
        <w:rPr>
          <w:rFonts w:ascii="Arial" w:hAnsi="Arial" w:cs="Arial"/>
          <w:sz w:val="24"/>
        </w:rPr>
        <w:t>Authenticate</w:t>
      </w:r>
      <w:proofErr w:type="gramEnd"/>
      <w:r>
        <w:rPr>
          <w:rFonts w:ascii="Arial" w:hAnsi="Arial" w:cs="Arial"/>
          <w:sz w:val="24"/>
        </w:rPr>
        <w:t>, or who’s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proofErr w:type="spellStart"/>
      <w:r w:rsidR="00916CFF" w:rsidRPr="00916CFF">
        <w:rPr>
          <w:rFonts w:ascii="Arial" w:hAnsi="Arial" w:cs="Arial"/>
          <w:i/>
          <w:sz w:val="24"/>
        </w:rPr>
        <w:t>DisplayName</w:t>
      </w:r>
      <w:proofErr w:type="spellEnd"/>
      <w:r w:rsidR="00916CFF">
        <w:rPr>
          <w:rFonts w:ascii="Arial" w:hAnsi="Arial" w:cs="Arial"/>
          <w:sz w:val="24"/>
        </w:rPr>
        <w:t xml:space="preserve"> or </w:t>
      </w:r>
      <w:proofErr w:type="spellStart"/>
      <w:r w:rsidR="00916CFF" w:rsidRPr="00916CFF">
        <w:rPr>
          <w:rFonts w:ascii="Arial" w:hAnsi="Arial" w:cs="Arial"/>
          <w:i/>
          <w:sz w:val="24"/>
        </w:rPr>
        <w:t>EmailAddress</w:t>
      </w:r>
      <w:proofErr w:type="spellEnd"/>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proofErr w:type="spellStart"/>
      <w:r w:rsidR="00916CFF">
        <w:rPr>
          <w:rFonts w:ascii="Arial" w:hAnsi="Arial" w:cs="Arial"/>
          <w:i/>
          <w:sz w:val="24"/>
        </w:rPr>
        <w:t>DisplayName</w:t>
      </w:r>
      <w:proofErr w:type="spellEnd"/>
      <w:r w:rsidR="00916CFF">
        <w:rPr>
          <w:rFonts w:ascii="Arial" w:hAnsi="Arial" w:cs="Arial"/>
          <w:i/>
          <w:sz w:val="24"/>
        </w:rPr>
        <w:t xml:space="preserve"> </w:t>
      </w:r>
      <w:r w:rsidR="00916CFF" w:rsidRPr="00916CFF">
        <w:rPr>
          <w:rFonts w:ascii="Arial" w:hAnsi="Arial" w:cs="Arial"/>
          <w:sz w:val="24"/>
        </w:rPr>
        <w:t>or</w:t>
      </w:r>
      <w:r w:rsidR="00916CFF">
        <w:rPr>
          <w:rFonts w:ascii="Arial" w:hAnsi="Arial" w:cs="Arial"/>
          <w:i/>
          <w:sz w:val="24"/>
        </w:rPr>
        <w:t xml:space="preserve"> </w:t>
      </w:r>
      <w:proofErr w:type="spellStart"/>
      <w:r w:rsidR="00916CFF">
        <w:rPr>
          <w:rFonts w:ascii="Arial" w:hAnsi="Arial" w:cs="Arial"/>
          <w:i/>
          <w:sz w:val="24"/>
        </w:rPr>
        <w:t>EmailAddress</w:t>
      </w:r>
      <w:proofErr w:type="spellEnd"/>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w:t>
      </w:r>
      <w:proofErr w:type="spellStart"/>
      <w:r w:rsidRPr="00916CFF">
        <w:rPr>
          <w:rFonts w:ascii="Arial" w:hAnsi="Arial" w:cs="Arial"/>
          <w:i/>
          <w:sz w:val="24"/>
        </w:rPr>
        <w:t>emailAddress</w:t>
      </w:r>
      <w:proofErr w:type="spellEnd"/>
      <w:r w:rsidRPr="00916CFF">
        <w:rPr>
          <w:rFonts w:ascii="Arial" w:hAnsi="Arial" w:cs="Arial"/>
          <w:i/>
          <w:sz w:val="24"/>
        </w:rPr>
        <w:t>}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A53490F" w:rsidR="00561C20" w:rsidRPr="00EC7593" w:rsidRDefault="00561C20" w:rsidP="00561C20">
      <w:pPr>
        <w:pStyle w:val="Heading2"/>
        <w:rPr>
          <w:rFonts w:cs="Arial"/>
        </w:rPr>
      </w:pPr>
      <w:bookmarkStart w:id="92" w:name="_Toc299896451"/>
      <w:r>
        <w:rPr>
          <w:rFonts w:cs="Arial"/>
        </w:rPr>
        <w:t>3.3</w:t>
      </w:r>
      <w:r w:rsidRPr="00EC7593">
        <w:rPr>
          <w:rFonts w:cs="Arial"/>
        </w:rPr>
        <w:t xml:space="preserve"> </w:t>
      </w:r>
      <w:r>
        <w:rPr>
          <w:rFonts w:cs="Arial"/>
        </w:rPr>
        <w:t>Category</w:t>
      </w:r>
      <w:r w:rsidRPr="00EC7593">
        <w:rPr>
          <w:rFonts w:cs="Arial"/>
        </w:rPr>
        <w:t xml:space="preserve"> API</w:t>
      </w:r>
      <w:bookmarkEnd w:id="92"/>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3" w:name="_Toc299896452"/>
      <w:r>
        <w:rPr>
          <w:rFonts w:cs="Arial"/>
        </w:rPr>
        <w:t>3.3</w:t>
      </w:r>
      <w:r w:rsidRPr="00EC7593">
        <w:rPr>
          <w:rFonts w:cs="Arial"/>
        </w:rPr>
        <w:t xml:space="preserve">.1 </w:t>
      </w:r>
      <w:proofErr w:type="spellStart"/>
      <w:r>
        <w:rPr>
          <w:rFonts w:cs="Arial"/>
        </w:rPr>
        <w:t>GetCategories</w:t>
      </w:r>
      <w:bookmarkEnd w:id="93"/>
      <w:proofErr w:type="spellEnd"/>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proofErr w:type="spellStart"/>
      <w:r w:rsidR="00790795">
        <w:rPr>
          <w:rFonts w:ascii="Arial" w:hAnsi="Arial" w:cs="Arial"/>
          <w:sz w:val="24"/>
        </w:rPr>
        <w:t>GetCategories</w:t>
      </w:r>
      <w:proofErr w:type="spellEnd"/>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4" w:name="_Toc299896453"/>
      <w:r>
        <w:rPr>
          <w:rFonts w:cs="Arial"/>
        </w:rPr>
        <w:t>3.3.2</w:t>
      </w:r>
      <w:r w:rsidRPr="00EC7593">
        <w:rPr>
          <w:rFonts w:cs="Arial"/>
        </w:rPr>
        <w:t xml:space="preserve"> </w:t>
      </w:r>
      <w:proofErr w:type="spellStart"/>
      <w:r>
        <w:rPr>
          <w:rFonts w:cs="Arial"/>
        </w:rPr>
        <w:t>GetChildCategories</w:t>
      </w:r>
      <w:bookmarkEnd w:id="94"/>
      <w:proofErr w:type="spellEnd"/>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proofErr w:type="spellStart"/>
      <w:r w:rsidR="00CF6E54">
        <w:rPr>
          <w:rFonts w:ascii="Arial" w:hAnsi="Arial" w:cs="Arial"/>
          <w:sz w:val="24"/>
        </w:rPr>
        <w:t>GetChildCategories</w:t>
      </w:r>
      <w:proofErr w:type="spellEnd"/>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w:t>
      </w:r>
      <w:r w:rsidR="00CF6E54">
        <w:rPr>
          <w:rFonts w:ascii="Arial" w:hAnsi="Arial" w:cs="Arial"/>
          <w:sz w:val="24"/>
        </w:rPr>
        <w:lastRenderedPageBreak/>
        <w:t xml:space="preserve">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w:t>
      </w:r>
      <w:proofErr w:type="spellStart"/>
      <w:r>
        <w:rPr>
          <w:rFonts w:ascii="Arial" w:hAnsi="Arial" w:cs="Arial"/>
          <w:sz w:val="24"/>
        </w:rPr>
        <w:t>ParentId</w:t>
      </w:r>
      <w:proofErr w:type="spellEnd"/>
      <w:r>
        <w:rPr>
          <w:rFonts w:ascii="Arial" w:hAnsi="Arial" w:cs="Arial"/>
          <w:sz w:val="24"/>
        </w:rPr>
        <w:t xml:space="preserve">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38DA052A" w:rsidR="00561C20" w:rsidRPr="00EC7593" w:rsidRDefault="00561C20" w:rsidP="00561C20">
      <w:pPr>
        <w:pStyle w:val="Heading2"/>
        <w:rPr>
          <w:rFonts w:cs="Arial"/>
        </w:rPr>
      </w:pPr>
      <w:bookmarkStart w:id="95" w:name="_Toc299896454"/>
      <w:r>
        <w:rPr>
          <w:rFonts w:cs="Arial"/>
        </w:rPr>
        <w:t>3.4</w:t>
      </w:r>
      <w:r w:rsidRPr="00EC7593">
        <w:rPr>
          <w:rFonts w:cs="Arial"/>
        </w:rPr>
        <w:t xml:space="preserve"> </w:t>
      </w:r>
      <w:r>
        <w:rPr>
          <w:rFonts w:cs="Arial"/>
        </w:rPr>
        <w:t>Messages</w:t>
      </w:r>
      <w:r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proofErr w:type="spellStart"/>
      <w:r w:rsidRPr="00347A11">
        <w:rPr>
          <w:rFonts w:ascii="Arial" w:hAnsi="Arial" w:cs="Arial"/>
          <w:i/>
          <w:sz w:val="24"/>
        </w:rPr>
        <w:t>UserMelody</w:t>
      </w:r>
      <w:proofErr w:type="spellEnd"/>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proofErr w:type="spellStart"/>
      <w:r w:rsidRPr="00C66DC2">
        <w:rPr>
          <w:rFonts w:ascii="Arial" w:hAnsi="Arial" w:cs="Arial"/>
          <w:i/>
          <w:sz w:val="24"/>
        </w:rPr>
        <w:t>FileName</w:t>
      </w:r>
      <w:proofErr w:type="spellEnd"/>
      <w:r>
        <w:rPr>
          <w:rFonts w:ascii="Arial" w:hAnsi="Arial" w:cs="Arial"/>
          <w:sz w:val="24"/>
        </w:rPr>
        <w:t xml:space="preserve"> of the image. This </w:t>
      </w:r>
      <w:proofErr w:type="spellStart"/>
      <w:r w:rsidRPr="00C66DC2">
        <w:rPr>
          <w:rFonts w:ascii="Arial" w:hAnsi="Arial" w:cs="Arial"/>
          <w:i/>
          <w:sz w:val="24"/>
        </w:rPr>
        <w:t>FileName</w:t>
      </w:r>
      <w:proofErr w:type="spellEnd"/>
      <w:r>
        <w:rPr>
          <w:rFonts w:ascii="Arial" w:hAnsi="Arial" w:cs="Arial"/>
          <w:sz w:val="24"/>
        </w:rPr>
        <w:t xml:space="preserve"> will be added to the database as metadata, and a </w:t>
      </w:r>
      <w:proofErr w:type="spellStart"/>
      <w:r w:rsidRPr="00C66DC2">
        <w:rPr>
          <w:rFonts w:ascii="Arial" w:hAnsi="Arial" w:cs="Arial"/>
          <w:i/>
          <w:sz w:val="24"/>
        </w:rPr>
        <w:t>FileUploadToken</w:t>
      </w:r>
      <w:proofErr w:type="spellEnd"/>
      <w:r>
        <w:rPr>
          <w:rFonts w:ascii="Arial" w:hAnsi="Arial" w:cs="Arial"/>
          <w:sz w:val="24"/>
        </w:rPr>
        <w:t xml:space="preserve"> object will be sent back to the client to allow the client to upload the file to the server using the </w:t>
      </w:r>
      <w:proofErr w:type="spellStart"/>
      <w:r>
        <w:rPr>
          <w:rFonts w:ascii="Arial" w:hAnsi="Arial" w:cs="Arial"/>
          <w:sz w:val="24"/>
        </w:rPr>
        <w:t>UploadFile</w:t>
      </w:r>
      <w:proofErr w:type="spellEnd"/>
      <w:r>
        <w:rPr>
          <w:rFonts w:ascii="Arial" w:hAnsi="Arial" w:cs="Arial"/>
          <w:sz w:val="24"/>
        </w:rPr>
        <w:t xml:space="preserve"> API call (see section 3.7.1 </w:t>
      </w:r>
      <w:proofErr w:type="spellStart"/>
      <w:r>
        <w:rPr>
          <w:rFonts w:ascii="Arial" w:hAnsi="Arial" w:cs="Arial"/>
          <w:sz w:val="24"/>
        </w:rPr>
        <w:t>UploadFile</w:t>
      </w:r>
      <w:proofErr w:type="spellEnd"/>
      <w:r>
        <w:rPr>
          <w:rFonts w:ascii="Arial" w:hAnsi="Arial" w:cs="Arial"/>
          <w:sz w:val="24"/>
        </w:rPr>
        <w:t xml:space="preserv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proofErr w:type="spellStart"/>
      <w:r w:rsidRPr="00C66DC2">
        <w:rPr>
          <w:rFonts w:ascii="Arial" w:hAnsi="Arial" w:cs="Arial"/>
          <w:i/>
          <w:sz w:val="24"/>
        </w:rPr>
        <w:t>FileName</w:t>
      </w:r>
      <w:proofErr w:type="spellEnd"/>
      <w:r>
        <w:rPr>
          <w:rFonts w:ascii="Arial" w:hAnsi="Arial" w:cs="Arial"/>
          <w:sz w:val="24"/>
        </w:rPr>
        <w:t xml:space="preserve"> of the image. This </w:t>
      </w:r>
      <w:proofErr w:type="spellStart"/>
      <w:r w:rsidRPr="00C66DC2">
        <w:rPr>
          <w:rFonts w:ascii="Arial" w:hAnsi="Arial" w:cs="Arial"/>
          <w:i/>
          <w:sz w:val="24"/>
        </w:rPr>
        <w:t>FileName</w:t>
      </w:r>
      <w:proofErr w:type="spellEnd"/>
      <w:r>
        <w:rPr>
          <w:rFonts w:ascii="Arial" w:hAnsi="Arial" w:cs="Arial"/>
          <w:sz w:val="24"/>
        </w:rPr>
        <w:t xml:space="preserve"> will be added to the database as metadata, and a </w:t>
      </w:r>
      <w:proofErr w:type="spellStart"/>
      <w:r w:rsidRPr="00C66DC2">
        <w:rPr>
          <w:rFonts w:ascii="Arial" w:hAnsi="Arial" w:cs="Arial"/>
          <w:i/>
          <w:sz w:val="24"/>
        </w:rPr>
        <w:t>FileUploadToken</w:t>
      </w:r>
      <w:proofErr w:type="spellEnd"/>
      <w:r>
        <w:rPr>
          <w:rFonts w:ascii="Arial" w:hAnsi="Arial" w:cs="Arial"/>
          <w:sz w:val="24"/>
        </w:rPr>
        <w:t xml:space="preserve"> object will be sent back to the client to allow the client to upload the file to the server using the </w:t>
      </w:r>
      <w:proofErr w:type="spellStart"/>
      <w:r>
        <w:rPr>
          <w:rFonts w:ascii="Arial" w:hAnsi="Arial" w:cs="Arial"/>
          <w:sz w:val="24"/>
        </w:rPr>
        <w:t>UploadFile</w:t>
      </w:r>
      <w:proofErr w:type="spellEnd"/>
      <w:r>
        <w:rPr>
          <w:rFonts w:ascii="Arial" w:hAnsi="Arial" w:cs="Arial"/>
          <w:sz w:val="24"/>
        </w:rPr>
        <w:t xml:space="preserv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proofErr w:type="spellStart"/>
      <w:r w:rsidRPr="00C66DC2">
        <w:rPr>
          <w:rFonts w:ascii="Arial" w:hAnsi="Arial" w:cs="Arial"/>
          <w:b/>
          <w:sz w:val="24"/>
        </w:rPr>
        <w:t>UserMelody</w:t>
      </w:r>
      <w:proofErr w:type="spellEnd"/>
      <w:r>
        <w:rPr>
          <w:rFonts w:ascii="Arial" w:hAnsi="Arial" w:cs="Arial"/>
          <w:sz w:val="24"/>
        </w:rPr>
        <w:t xml:space="preserve"> – a </w:t>
      </w:r>
      <w:proofErr w:type="spellStart"/>
      <w:r w:rsidRPr="00C66DC2">
        <w:rPr>
          <w:rFonts w:ascii="Arial" w:hAnsi="Arial" w:cs="Arial"/>
          <w:i/>
          <w:sz w:val="24"/>
        </w:rPr>
        <w:t>UserMelody</w:t>
      </w:r>
      <w:proofErr w:type="spellEnd"/>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proofErr w:type="spellStart"/>
      <w:r w:rsidRPr="00C66DC2">
        <w:rPr>
          <w:rFonts w:ascii="Arial" w:hAnsi="Arial" w:cs="Arial"/>
          <w:i/>
          <w:sz w:val="24"/>
        </w:rPr>
        <w:t>UserMelody</w:t>
      </w:r>
      <w:proofErr w:type="spellEnd"/>
      <w:r>
        <w:rPr>
          <w:rFonts w:ascii="Arial" w:hAnsi="Arial" w:cs="Arial"/>
          <w:sz w:val="24"/>
        </w:rPr>
        <w:t xml:space="preserve">, or the necessary data required to create a new </w:t>
      </w:r>
      <w:proofErr w:type="spellStart"/>
      <w:r w:rsidRPr="00C66DC2">
        <w:rPr>
          <w:rFonts w:ascii="Arial" w:hAnsi="Arial" w:cs="Arial"/>
          <w:i/>
          <w:sz w:val="24"/>
        </w:rPr>
        <w:t>UserMelody</w:t>
      </w:r>
      <w:proofErr w:type="spellEnd"/>
      <w:r>
        <w:rPr>
          <w:rFonts w:ascii="Arial" w:hAnsi="Arial" w:cs="Arial"/>
          <w:sz w:val="24"/>
        </w:rPr>
        <w:t xml:space="preserve"> (see section 3.5.3 </w:t>
      </w:r>
      <w:proofErr w:type="spellStart"/>
      <w:r>
        <w:rPr>
          <w:rFonts w:ascii="Arial" w:hAnsi="Arial" w:cs="Arial"/>
          <w:sz w:val="24"/>
        </w:rPr>
        <w:t>AddUserMelody</w:t>
      </w:r>
      <w:proofErr w:type="spellEnd"/>
      <w:r>
        <w:rPr>
          <w:rFonts w:ascii="Arial" w:hAnsi="Arial" w:cs="Arial"/>
          <w:sz w:val="24"/>
        </w:rPr>
        <w:t xml:space="preserve">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299896455"/>
      <w:r>
        <w:rPr>
          <w:rFonts w:cs="Arial"/>
        </w:rPr>
        <w:t>3.4</w:t>
      </w:r>
      <w:r w:rsidRPr="00EC7593">
        <w:rPr>
          <w:rFonts w:cs="Arial"/>
        </w:rPr>
        <w:t xml:space="preserve">.1 </w:t>
      </w:r>
      <w:proofErr w:type="spellStart"/>
      <w:r>
        <w:rPr>
          <w:rFonts w:cs="Arial"/>
        </w:rPr>
        <w:t>CreateChat</w:t>
      </w:r>
      <w:bookmarkEnd w:id="96"/>
      <w:proofErr w:type="spellEnd"/>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CreateChat</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proofErr w:type="spellStart"/>
      <w:r w:rsidRPr="00347A11">
        <w:rPr>
          <w:rFonts w:ascii="Arial" w:hAnsi="Arial" w:cs="Arial"/>
          <w:i/>
          <w:sz w:val="24"/>
        </w:rPr>
        <w:t>DisplayName</w:t>
      </w:r>
      <w:proofErr w:type="spellEnd"/>
      <w:r>
        <w:rPr>
          <w:rFonts w:ascii="Arial" w:hAnsi="Arial" w:cs="Arial"/>
          <w:sz w:val="24"/>
        </w:rPr>
        <w:t xml:space="preserve">, or </w:t>
      </w:r>
      <w:proofErr w:type="spellStart"/>
      <w:r w:rsidRPr="00347A11">
        <w:rPr>
          <w:rFonts w:ascii="Arial" w:hAnsi="Arial" w:cs="Arial"/>
          <w:i/>
          <w:sz w:val="24"/>
        </w:rPr>
        <w:t>EmailAddress</w:t>
      </w:r>
      <w:proofErr w:type="spellEnd"/>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73EB4ED1" w:rsidR="00347A11" w:rsidRDefault="00C66DC2" w:rsidP="00347A11">
      <w:pPr>
        <w:spacing w:after="120"/>
        <w:jc w:val="both"/>
        <w:rPr>
          <w:rFonts w:ascii="Arial" w:hAnsi="Arial" w:cs="Arial"/>
          <w:sz w:val="24"/>
        </w:rPr>
      </w:pPr>
      <w:r>
        <w:rPr>
          <w:rFonts w:ascii="Arial" w:hAnsi="Arial" w:cs="Arial"/>
          <w:sz w:val="24"/>
        </w:rPr>
        <w:lastRenderedPageBreak/>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xml:space="preserve">. Currently, only </w:t>
      </w:r>
      <w:proofErr w:type="spellStart"/>
      <w:r>
        <w:rPr>
          <w:rFonts w:ascii="Arial" w:hAnsi="Arial" w:cs="Arial"/>
          <w:sz w:val="24"/>
        </w:rPr>
        <w:t>InstaMelody</w:t>
      </w:r>
      <w:proofErr w:type="spellEnd"/>
      <w:r>
        <w:rPr>
          <w:rFonts w:ascii="Arial" w:hAnsi="Arial" w:cs="Arial"/>
          <w:sz w:val="24"/>
        </w:rPr>
        <w:t xml:space="preserve">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proofErr w:type="spellStart"/>
      <w:r w:rsidR="00927A80">
        <w:rPr>
          <w:rFonts w:ascii="Arial" w:hAnsi="Arial" w:cs="Arial"/>
          <w:sz w:val="24"/>
        </w:rPr>
        <w:t>e.g</w:t>
      </w:r>
      <w:proofErr w:type="spellEnd"/>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proofErr w:type="spellStart"/>
      <w:r w:rsidRPr="00927A80">
        <w:rPr>
          <w:rFonts w:ascii="Arial" w:hAnsi="Arial" w:cs="Arial"/>
          <w:i/>
          <w:sz w:val="24"/>
        </w:rPr>
        <w:t>DeviceToken</w:t>
      </w:r>
      <w:proofErr w:type="spellEnd"/>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299896456"/>
      <w:r>
        <w:rPr>
          <w:rFonts w:cs="Arial"/>
        </w:rPr>
        <w:t>3.4.2</w:t>
      </w:r>
      <w:r w:rsidRPr="00EC7593">
        <w:rPr>
          <w:rFonts w:cs="Arial"/>
        </w:rPr>
        <w:t xml:space="preserve"> </w:t>
      </w:r>
      <w:proofErr w:type="spellStart"/>
      <w:r>
        <w:rPr>
          <w:rFonts w:cs="Arial"/>
        </w:rPr>
        <w:t>GetChat</w:t>
      </w:r>
      <w:bookmarkEnd w:id="97"/>
      <w:proofErr w:type="spellEnd"/>
    </w:p>
    <w:p w14:paraId="74B49695" w14:textId="53A7B14A" w:rsidR="00AB74F6" w:rsidRPr="00EC7593" w:rsidRDefault="00AB74F6" w:rsidP="00AB74F6">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GetChat</w:t>
      </w:r>
      <w:proofErr w:type="spellEnd"/>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 xml:space="preserve">oken </w:t>
      </w:r>
      <w:r>
        <w:rPr>
          <w:rFonts w:ascii="Arial" w:hAnsi="Arial" w:cs="Arial"/>
          <w:sz w:val="24"/>
        </w:rPr>
        <w:t xml:space="preserve">and </w:t>
      </w:r>
      <w:r w:rsidRPr="00AB74F6">
        <w:rPr>
          <w:rFonts w:ascii="Arial" w:hAnsi="Arial" w:cs="Arial"/>
          <w:i/>
          <w:sz w:val="24"/>
        </w:rPr>
        <w:t>id</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Pr="00EC7593">
        <w:rPr>
          <w:rFonts w:ascii="Arial" w:hAnsi="Arial" w:cs="Arial"/>
          <w:sz w:val="24"/>
        </w:rPr>
        <w:t xml:space="preserve">. If </w:t>
      </w:r>
      <w:r>
        <w:rPr>
          <w:rFonts w:ascii="Arial" w:hAnsi="Arial" w:cs="Arial"/>
          <w:sz w:val="24"/>
        </w:rPr>
        <w:t xml:space="preserve">either of these URL parameters </w:t>
      </w:r>
      <w:proofErr w:type="gramStart"/>
      <w:r>
        <w:rPr>
          <w:rFonts w:ascii="Arial" w:hAnsi="Arial" w:cs="Arial"/>
          <w:sz w:val="24"/>
        </w:rPr>
        <w:t>are</w:t>
      </w:r>
      <w:proofErr w:type="gramEnd"/>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18760798" w:rsidR="00AB74F6" w:rsidRDefault="00AB74F6" w:rsidP="00AB74F6">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299896457"/>
      <w:r>
        <w:rPr>
          <w:rFonts w:cs="Arial"/>
        </w:rPr>
        <w:t>3.4.3</w:t>
      </w:r>
      <w:r w:rsidRPr="00EC7593">
        <w:rPr>
          <w:rFonts w:cs="Arial"/>
        </w:rPr>
        <w:t xml:space="preserve"> </w:t>
      </w:r>
      <w:proofErr w:type="spellStart"/>
      <w:r>
        <w:rPr>
          <w:rFonts w:cs="Arial"/>
        </w:rPr>
        <w:t>AddUserToChat</w:t>
      </w:r>
      <w:bookmarkEnd w:id="98"/>
      <w:proofErr w:type="spellEnd"/>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proofErr w:type="spellStart"/>
      <w:r>
        <w:rPr>
          <w:rFonts w:ascii="Arial" w:hAnsi="Arial" w:cs="Arial"/>
          <w:sz w:val="24"/>
        </w:rPr>
        <w:t>AddUserToChat</w:t>
      </w:r>
      <w:proofErr w:type="spellEnd"/>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proofErr w:type="spellStart"/>
      <w:r w:rsidRPr="001E5D70">
        <w:rPr>
          <w:rFonts w:ascii="Arial" w:hAnsi="Arial" w:cs="Arial"/>
          <w:i/>
          <w:sz w:val="24"/>
        </w:rPr>
        <w:t>DisplayName</w:t>
      </w:r>
      <w:proofErr w:type="spellEnd"/>
      <w:r>
        <w:rPr>
          <w:rFonts w:ascii="Arial" w:hAnsi="Arial" w:cs="Arial"/>
          <w:sz w:val="24"/>
        </w:rPr>
        <w:t xml:space="preserve">, or </w:t>
      </w:r>
      <w:proofErr w:type="spellStart"/>
      <w:r w:rsidRPr="001E5D70">
        <w:rPr>
          <w:rFonts w:ascii="Arial" w:hAnsi="Arial" w:cs="Arial"/>
          <w:i/>
          <w:sz w:val="24"/>
        </w:rPr>
        <w:t>EmailAddress</w:t>
      </w:r>
      <w:proofErr w:type="spellEnd"/>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lastRenderedPageBreak/>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proofErr w:type="spellStart"/>
      <w:r w:rsidR="00F4289C" w:rsidRPr="00F4289C">
        <w:rPr>
          <w:rFonts w:ascii="Arial" w:hAnsi="Arial" w:cs="Arial"/>
          <w:i/>
          <w:sz w:val="24"/>
        </w:rPr>
        <w:t>DeviceToken</w:t>
      </w:r>
      <w:proofErr w:type="spellEnd"/>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299896458"/>
      <w:r>
        <w:rPr>
          <w:rFonts w:cs="Arial"/>
        </w:rPr>
        <w:t>3.4.4</w:t>
      </w:r>
      <w:r w:rsidRPr="00EC7593">
        <w:rPr>
          <w:rFonts w:cs="Arial"/>
        </w:rPr>
        <w:t xml:space="preserve"> </w:t>
      </w:r>
      <w:proofErr w:type="spellStart"/>
      <w:r>
        <w:rPr>
          <w:rFonts w:cs="Arial"/>
        </w:rPr>
        <w:t>SendChatMessage</w:t>
      </w:r>
      <w:bookmarkEnd w:id="99"/>
      <w:proofErr w:type="spellEnd"/>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SendChatMessage</w:t>
      </w:r>
      <w:proofErr w:type="spellEnd"/>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proofErr w:type="spellStart"/>
      <w:r w:rsidRPr="00927A80">
        <w:rPr>
          <w:rFonts w:ascii="Arial" w:hAnsi="Arial" w:cs="Arial"/>
          <w:i/>
          <w:sz w:val="24"/>
        </w:rPr>
        <w:t>DeviceToken</w:t>
      </w:r>
      <w:proofErr w:type="spellEnd"/>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299896459"/>
      <w:r>
        <w:rPr>
          <w:rFonts w:cs="Arial"/>
        </w:rPr>
        <w:t>3.4.5</w:t>
      </w:r>
      <w:r w:rsidRPr="00EC7593">
        <w:rPr>
          <w:rFonts w:cs="Arial"/>
        </w:rPr>
        <w:t xml:space="preserve"> </w:t>
      </w:r>
      <w:proofErr w:type="spellStart"/>
      <w:r w:rsidR="00A611B8">
        <w:rPr>
          <w:rFonts w:cs="Arial"/>
        </w:rPr>
        <w:t>GetChatMessage</w:t>
      </w:r>
      <w:bookmarkEnd w:id="100"/>
      <w:proofErr w:type="spellEnd"/>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GetChatMessage</w:t>
      </w:r>
      <w:proofErr w:type="spellEnd"/>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xml:space="preserve">, </w:t>
      </w:r>
      <w:proofErr w:type="spellStart"/>
      <w:r w:rsidR="00624D4E">
        <w:rPr>
          <w:rFonts w:ascii="Arial" w:hAnsi="Arial" w:cs="Arial"/>
          <w:i/>
          <w:sz w:val="24"/>
        </w:rPr>
        <w:t>chatI</w:t>
      </w:r>
      <w:r w:rsidR="00624D4E" w:rsidRPr="00AB74F6">
        <w:rPr>
          <w:rFonts w:ascii="Arial" w:hAnsi="Arial" w:cs="Arial"/>
          <w:i/>
          <w:sz w:val="24"/>
        </w:rPr>
        <w:t>d</w:t>
      </w:r>
      <w:proofErr w:type="spellEnd"/>
      <w:r w:rsidR="00624D4E">
        <w:rPr>
          <w:rFonts w:ascii="Arial" w:hAnsi="Arial" w:cs="Arial"/>
          <w:i/>
          <w:sz w:val="24"/>
        </w:rPr>
        <w:t xml:space="preserve">, </w:t>
      </w:r>
      <w:r w:rsidR="00624D4E">
        <w:rPr>
          <w:rFonts w:ascii="Arial" w:hAnsi="Arial" w:cs="Arial"/>
          <w:sz w:val="24"/>
        </w:rPr>
        <w:t xml:space="preserve">and </w:t>
      </w:r>
      <w:proofErr w:type="spellStart"/>
      <w:r w:rsidR="00624D4E">
        <w:rPr>
          <w:rFonts w:ascii="Arial" w:hAnsi="Arial" w:cs="Arial"/>
          <w:i/>
          <w:sz w:val="24"/>
        </w:rPr>
        <w:t>messageId</w:t>
      </w:r>
      <w:proofErr w:type="spellEnd"/>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 xml:space="preserve">a </w:t>
      </w:r>
      <w:proofErr w:type="spellStart"/>
      <w:r w:rsidR="002A7AC1">
        <w:rPr>
          <w:rFonts w:ascii="Arial" w:hAnsi="Arial" w:cs="Arial"/>
          <w:sz w:val="24"/>
        </w:rPr>
        <w:t>ChatMessage</w:t>
      </w:r>
      <w:proofErr w:type="spellEnd"/>
      <w:r>
        <w:rPr>
          <w:rFonts w:ascii="Arial" w:hAnsi="Arial" w:cs="Arial"/>
          <w:sz w:val="24"/>
        </w:rPr>
        <w:t xml:space="preserve"> object, and return this object to the API. The API will pass back an HTTP 200 message to the client containing the </w:t>
      </w:r>
      <w:proofErr w:type="spellStart"/>
      <w:r w:rsidR="002A7AC1">
        <w:rPr>
          <w:rFonts w:ascii="Arial" w:hAnsi="Arial" w:cs="Arial"/>
          <w:sz w:val="24"/>
        </w:rPr>
        <w:t>ChatMessage</w:t>
      </w:r>
      <w:proofErr w:type="spellEnd"/>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299896460"/>
      <w:r>
        <w:rPr>
          <w:rFonts w:cs="Arial"/>
        </w:rPr>
        <w:t>3.4.6</w:t>
      </w:r>
      <w:r w:rsidRPr="00EC7593">
        <w:rPr>
          <w:rFonts w:cs="Arial"/>
        </w:rPr>
        <w:t xml:space="preserve"> </w:t>
      </w:r>
      <w:proofErr w:type="spellStart"/>
      <w:r>
        <w:rPr>
          <w:rFonts w:cs="Arial"/>
        </w:rPr>
        <w:t>RemoveUserFromChat</w:t>
      </w:r>
      <w:bookmarkEnd w:id="101"/>
      <w:proofErr w:type="spellEnd"/>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proofErr w:type="spellStart"/>
      <w:r>
        <w:rPr>
          <w:rFonts w:ascii="Arial" w:hAnsi="Arial" w:cs="Arial"/>
          <w:sz w:val="24"/>
        </w:rPr>
        <w:t>RemoveUserFromChat</w:t>
      </w:r>
      <w:proofErr w:type="spellEnd"/>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w:t>
      </w:r>
      <w:proofErr w:type="gramStart"/>
      <w:r w:rsidR="00204E2A">
        <w:rPr>
          <w:rFonts w:ascii="Arial" w:hAnsi="Arial" w:cs="Arial"/>
          <w:sz w:val="24"/>
        </w:rPr>
        <w:t>themself</w:t>
      </w:r>
      <w:proofErr w:type="gramEnd"/>
      <w:r w:rsidR="00204E2A">
        <w:rPr>
          <w:rFonts w:ascii="Arial" w:hAnsi="Arial" w:cs="Arial"/>
          <w:sz w:val="24"/>
        </w:rPr>
        <w:t xml:space="preserve">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w:t>
      </w:r>
      <w:proofErr w:type="spellStart"/>
      <w:r>
        <w:rPr>
          <w:rFonts w:ascii="Arial" w:hAnsi="Arial" w:cs="Arial"/>
          <w:sz w:val="24"/>
        </w:rPr>
        <w:t>ChatUser</w:t>
      </w:r>
      <w:proofErr w:type="spellEnd"/>
      <w:r>
        <w:rPr>
          <w:rFonts w:ascii="Arial" w:hAnsi="Arial" w:cs="Arial"/>
          <w:sz w:val="24"/>
        </w:rPr>
        <w:t xml:space="preserve">. Once the DAL has completed this request, a push notification will be sent to all remaining users in the Chat, provided that each user has a valid Session with a </w:t>
      </w:r>
      <w:proofErr w:type="spellStart"/>
      <w:r w:rsidRPr="00204E2A">
        <w:rPr>
          <w:rFonts w:ascii="Arial" w:hAnsi="Arial" w:cs="Arial"/>
          <w:i/>
          <w:sz w:val="24"/>
        </w:rPr>
        <w:t>DeviceToken</w:t>
      </w:r>
      <w:proofErr w:type="spellEnd"/>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541008D" w:rsidR="00561C20" w:rsidRPr="00EC7593" w:rsidRDefault="00561C20" w:rsidP="00561C20">
      <w:pPr>
        <w:pStyle w:val="Heading2"/>
        <w:rPr>
          <w:rFonts w:cs="Arial"/>
        </w:rPr>
      </w:pPr>
      <w:bookmarkStart w:id="102" w:name="_Toc299896461"/>
      <w:r>
        <w:rPr>
          <w:rFonts w:cs="Arial"/>
        </w:rPr>
        <w:t>3.5</w:t>
      </w:r>
      <w:r w:rsidRPr="00EC7593">
        <w:rPr>
          <w:rFonts w:cs="Arial"/>
        </w:rPr>
        <w:t xml:space="preserve"> </w:t>
      </w:r>
      <w:r>
        <w:rPr>
          <w:rFonts w:cs="Arial"/>
        </w:rPr>
        <w:t>Melodies</w:t>
      </w:r>
      <w:r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299896462"/>
      <w:r>
        <w:rPr>
          <w:rFonts w:cs="Arial"/>
        </w:rPr>
        <w:lastRenderedPageBreak/>
        <w:t>3.5</w:t>
      </w:r>
      <w:r w:rsidRPr="00EC7593">
        <w:rPr>
          <w:rFonts w:cs="Arial"/>
        </w:rPr>
        <w:t xml:space="preserve">.1 </w:t>
      </w:r>
      <w:proofErr w:type="spellStart"/>
      <w:r>
        <w:rPr>
          <w:rFonts w:cs="Arial"/>
        </w:rPr>
        <w:t>GetMelodies</w:t>
      </w:r>
      <w:bookmarkEnd w:id="103"/>
      <w:proofErr w:type="spellEnd"/>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GetMelodies</w:t>
      </w:r>
      <w:proofErr w:type="spellEnd"/>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proofErr w:type="spellStart"/>
      <w:proofErr w:type="gramStart"/>
      <w:r w:rsidRPr="00006CE8">
        <w:rPr>
          <w:rFonts w:ascii="Arial" w:hAnsi="Arial" w:cs="Arial"/>
          <w:b/>
          <w:i/>
          <w:sz w:val="24"/>
        </w:rPr>
        <w:t>groupId</w:t>
      </w:r>
      <w:proofErr w:type="spellEnd"/>
      <w:proofErr w:type="gramEnd"/>
      <w:r>
        <w:rPr>
          <w:rFonts w:ascii="Arial" w:hAnsi="Arial" w:cs="Arial"/>
          <w:sz w:val="24"/>
        </w:rPr>
        <w:t xml:space="preserve"> or </w:t>
      </w:r>
      <w:proofErr w:type="spellStart"/>
      <w:r w:rsidRPr="00006CE8">
        <w:rPr>
          <w:rFonts w:ascii="Arial" w:hAnsi="Arial" w:cs="Arial"/>
          <w:b/>
          <w:i/>
          <w:sz w:val="24"/>
        </w:rPr>
        <w:t>groupName</w:t>
      </w:r>
      <w:proofErr w:type="spellEnd"/>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proofErr w:type="spellStart"/>
      <w:proofErr w:type="gramStart"/>
      <w:r>
        <w:rPr>
          <w:rFonts w:ascii="Arial" w:hAnsi="Arial" w:cs="Arial"/>
          <w:b/>
          <w:i/>
          <w:sz w:val="24"/>
        </w:rPr>
        <w:t>categoryId</w:t>
      </w:r>
      <w:proofErr w:type="spellEnd"/>
      <w:proofErr w:type="gramEnd"/>
      <w:r>
        <w:rPr>
          <w:rFonts w:ascii="Arial" w:hAnsi="Arial" w:cs="Arial"/>
          <w:b/>
          <w:i/>
          <w:sz w:val="24"/>
        </w:rPr>
        <w:t xml:space="preserve">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proofErr w:type="gramStart"/>
      <w:r>
        <w:rPr>
          <w:rFonts w:ascii="Arial" w:hAnsi="Arial" w:cs="Arial"/>
          <w:b/>
          <w:i/>
          <w:sz w:val="24"/>
        </w:rPr>
        <w:t>id</w:t>
      </w:r>
      <w:proofErr w:type="gramEnd"/>
      <w:r>
        <w:rPr>
          <w:rFonts w:ascii="Arial" w:hAnsi="Arial" w:cs="Arial"/>
          <w:b/>
          <w:i/>
          <w:sz w:val="24"/>
        </w:rPr>
        <w:t xml:space="preserve"> </w:t>
      </w:r>
      <w:r>
        <w:rPr>
          <w:rFonts w:ascii="Arial" w:hAnsi="Arial" w:cs="Arial"/>
          <w:sz w:val="24"/>
        </w:rPr>
        <w:t xml:space="preserve">or </w:t>
      </w:r>
      <w:proofErr w:type="spellStart"/>
      <w:r>
        <w:rPr>
          <w:rFonts w:ascii="Arial" w:hAnsi="Arial" w:cs="Arial"/>
          <w:b/>
          <w:i/>
          <w:sz w:val="24"/>
        </w:rPr>
        <w:t>fileName</w:t>
      </w:r>
      <w:proofErr w:type="spellEnd"/>
      <w:r>
        <w:rPr>
          <w:rFonts w:ascii="Arial" w:hAnsi="Arial" w:cs="Arial"/>
          <w:b/>
          <w:i/>
          <w:sz w:val="24"/>
        </w:rPr>
        <w:t xml:space="preserv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w:t>
      </w:r>
      <w:proofErr w:type="gramStart"/>
      <w:r>
        <w:rPr>
          <w:rFonts w:ascii="Arial" w:hAnsi="Arial" w:cs="Arial"/>
          <w:b/>
          <w:i/>
          <w:sz w:val="24"/>
        </w:rPr>
        <w:t>no</w:t>
      </w:r>
      <w:proofErr w:type="gramEnd"/>
      <w:r>
        <w:rPr>
          <w:rFonts w:ascii="Arial" w:hAnsi="Arial" w:cs="Arial"/>
          <w:b/>
          <w:i/>
          <w:sz w:val="24"/>
        </w:rPr>
        <w:t xml:space="preserve">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proofErr w:type="spellStart"/>
      <w:r w:rsidRPr="00006CE8">
        <w:rPr>
          <w:rFonts w:ascii="Arial" w:hAnsi="Arial" w:cs="Arial"/>
          <w:i/>
          <w:sz w:val="24"/>
        </w:rPr>
        <w:t>groupId</w:t>
      </w:r>
      <w:proofErr w:type="spellEnd"/>
      <w:r>
        <w:rPr>
          <w:rFonts w:ascii="Arial" w:hAnsi="Arial" w:cs="Arial"/>
          <w:sz w:val="24"/>
        </w:rPr>
        <w:t xml:space="preserve"> or </w:t>
      </w:r>
      <w:proofErr w:type="spellStart"/>
      <w:r w:rsidRPr="00006CE8">
        <w:rPr>
          <w:rFonts w:ascii="Arial" w:hAnsi="Arial" w:cs="Arial"/>
          <w:i/>
          <w:sz w:val="24"/>
        </w:rPr>
        <w:t>groupName</w:t>
      </w:r>
      <w:proofErr w:type="spellEnd"/>
      <w:r>
        <w:rPr>
          <w:rFonts w:ascii="Arial" w:hAnsi="Arial" w:cs="Arial"/>
          <w:sz w:val="24"/>
        </w:rPr>
        <w:t xml:space="preserve"> URL parameters. If either or both of these URL parameters are found, a request will be sent to the BLL to attempt to get all Melodies with the matching values. If the </w:t>
      </w:r>
      <w:proofErr w:type="spellStart"/>
      <w:r w:rsidRPr="00006CE8">
        <w:rPr>
          <w:rFonts w:ascii="Arial" w:hAnsi="Arial" w:cs="Arial"/>
          <w:i/>
          <w:sz w:val="24"/>
        </w:rPr>
        <w:t>groupId</w:t>
      </w:r>
      <w:proofErr w:type="spellEnd"/>
      <w:r>
        <w:rPr>
          <w:rFonts w:ascii="Arial" w:hAnsi="Arial" w:cs="Arial"/>
          <w:sz w:val="24"/>
        </w:rPr>
        <w:t xml:space="preserve"> and </w:t>
      </w:r>
      <w:proofErr w:type="spellStart"/>
      <w:r w:rsidRPr="00006CE8">
        <w:rPr>
          <w:rFonts w:ascii="Arial" w:hAnsi="Arial" w:cs="Arial"/>
          <w:i/>
          <w:sz w:val="24"/>
        </w:rPr>
        <w:t>groupName</w:t>
      </w:r>
      <w:proofErr w:type="spellEnd"/>
      <w:r>
        <w:rPr>
          <w:rFonts w:ascii="Arial" w:hAnsi="Arial" w:cs="Arial"/>
          <w:sz w:val="24"/>
        </w:rPr>
        <w:t xml:space="preserve"> URL parameters are not provided, the API will then attempt to find the </w:t>
      </w:r>
      <w:proofErr w:type="spellStart"/>
      <w:r w:rsidR="004828BB">
        <w:rPr>
          <w:rFonts w:ascii="Arial" w:hAnsi="Arial" w:cs="Arial"/>
          <w:i/>
          <w:sz w:val="24"/>
        </w:rPr>
        <w:t>categoryId</w:t>
      </w:r>
      <w:proofErr w:type="spellEnd"/>
      <w:r w:rsidR="004828BB">
        <w:rPr>
          <w:rFonts w:ascii="Arial" w:hAnsi="Arial" w:cs="Arial"/>
          <w:i/>
          <w:sz w:val="24"/>
        </w:rPr>
        <w:t xml:space="preserve"> </w:t>
      </w:r>
      <w:r w:rsidR="004828BB">
        <w:rPr>
          <w:rFonts w:ascii="Arial" w:hAnsi="Arial" w:cs="Arial"/>
          <w:sz w:val="24"/>
        </w:rPr>
        <w:t xml:space="preserve">URL parameter. If the </w:t>
      </w:r>
      <w:proofErr w:type="spellStart"/>
      <w:r w:rsidR="004828BB">
        <w:rPr>
          <w:rFonts w:ascii="Arial" w:hAnsi="Arial" w:cs="Arial"/>
          <w:sz w:val="24"/>
        </w:rPr>
        <w:t>categoryId</w:t>
      </w:r>
      <w:proofErr w:type="spellEnd"/>
      <w:r w:rsidR="004828BB">
        <w:rPr>
          <w:rFonts w:ascii="Arial" w:hAnsi="Arial" w:cs="Arial"/>
          <w:sz w:val="24"/>
        </w:rPr>
        <w:t xml:space="preserve">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proofErr w:type="spellStart"/>
      <w:r w:rsidRPr="00006CE8">
        <w:rPr>
          <w:rFonts w:ascii="Arial" w:hAnsi="Arial" w:cs="Arial"/>
          <w:i/>
          <w:sz w:val="24"/>
        </w:rPr>
        <w:t>fileName</w:t>
      </w:r>
      <w:proofErr w:type="spellEnd"/>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In any scenario, if no Melody or Melodies are found the BLL will return an error to the API, which will be passed back to the client in the form of an HTTP response message. If result(s) 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299896463"/>
      <w:r>
        <w:rPr>
          <w:rFonts w:cs="Arial"/>
        </w:rPr>
        <w:t>3.5.2</w:t>
      </w:r>
      <w:r w:rsidRPr="00EC7593">
        <w:rPr>
          <w:rFonts w:cs="Arial"/>
        </w:rPr>
        <w:t xml:space="preserve"> </w:t>
      </w:r>
      <w:proofErr w:type="spellStart"/>
      <w:r>
        <w:rPr>
          <w:rFonts w:cs="Arial"/>
        </w:rPr>
        <w:t>GetUserMelodies</w:t>
      </w:r>
      <w:bookmarkEnd w:id="104"/>
      <w:proofErr w:type="spellEnd"/>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proofErr w:type="spellStart"/>
      <w:r>
        <w:rPr>
          <w:rFonts w:ascii="Arial" w:hAnsi="Arial" w:cs="Arial"/>
          <w:sz w:val="24"/>
        </w:rPr>
        <w:t>GetUserMelodies</w:t>
      </w:r>
      <w:proofErr w:type="spellEnd"/>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w:t>
      </w:r>
      <w:r>
        <w:rPr>
          <w:rFonts w:ascii="Arial" w:hAnsi="Arial" w:cs="Arial"/>
          <w:sz w:val="24"/>
        </w:rPr>
        <w:lastRenderedPageBreak/>
        <w:t>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299896464"/>
      <w:r>
        <w:rPr>
          <w:rFonts w:cs="Arial"/>
        </w:rPr>
        <w:t>3.5.3</w:t>
      </w:r>
      <w:r w:rsidRPr="00EC7593">
        <w:rPr>
          <w:rFonts w:cs="Arial"/>
        </w:rPr>
        <w:t xml:space="preserve"> </w:t>
      </w:r>
      <w:proofErr w:type="spellStart"/>
      <w:r>
        <w:rPr>
          <w:rFonts w:cs="Arial"/>
        </w:rPr>
        <w:t>AddUserMelody</w:t>
      </w:r>
      <w:bookmarkEnd w:id="105"/>
      <w:proofErr w:type="spellEnd"/>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proofErr w:type="spellStart"/>
      <w:r>
        <w:rPr>
          <w:rFonts w:ascii="Arial" w:hAnsi="Arial" w:cs="Arial"/>
          <w:sz w:val="24"/>
        </w:rPr>
        <w:t>AddUserMelody</w:t>
      </w:r>
      <w:proofErr w:type="spellEnd"/>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proofErr w:type="spellStart"/>
      <w:r w:rsidR="00C058FF" w:rsidRPr="00C058FF">
        <w:rPr>
          <w:rFonts w:ascii="Arial" w:hAnsi="Arial" w:cs="Arial"/>
          <w:i/>
          <w:sz w:val="24"/>
        </w:rPr>
        <w:t>UserMelody</w:t>
      </w:r>
      <w:proofErr w:type="spellEnd"/>
      <w:r w:rsidR="00C058FF">
        <w:rPr>
          <w:rFonts w:ascii="Arial" w:hAnsi="Arial" w:cs="Arial"/>
          <w:sz w:val="24"/>
        </w:rPr>
        <w:t xml:space="preserve"> object. The </w:t>
      </w:r>
      <w:proofErr w:type="spellStart"/>
      <w:r w:rsidR="00C058FF" w:rsidRPr="00C058FF">
        <w:rPr>
          <w:rFonts w:ascii="Arial" w:hAnsi="Arial" w:cs="Arial"/>
          <w:i/>
          <w:sz w:val="24"/>
        </w:rPr>
        <w:t>UserMelody</w:t>
      </w:r>
      <w:proofErr w:type="spellEnd"/>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proofErr w:type="spellStart"/>
      <w:r w:rsidRPr="00C058FF">
        <w:rPr>
          <w:rFonts w:ascii="Arial" w:hAnsi="Arial" w:cs="Arial"/>
          <w:i/>
          <w:sz w:val="24"/>
        </w:rPr>
        <w:t>FileName</w:t>
      </w:r>
      <w:proofErr w:type="spellEnd"/>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proofErr w:type="spellStart"/>
      <w:r w:rsidRPr="00C058FF">
        <w:rPr>
          <w:rFonts w:ascii="Arial" w:hAnsi="Arial" w:cs="Arial"/>
          <w:i/>
          <w:sz w:val="24"/>
        </w:rPr>
        <w:t>FileName</w:t>
      </w:r>
      <w:proofErr w:type="spellEnd"/>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proofErr w:type="spellStart"/>
      <w:r>
        <w:rPr>
          <w:rFonts w:ascii="Arial" w:hAnsi="Arial" w:cs="Arial"/>
          <w:b/>
          <w:i/>
          <w:sz w:val="24"/>
        </w:rPr>
        <w:t>FileName</w:t>
      </w:r>
      <w:proofErr w:type="spellEnd"/>
      <w:r>
        <w:rPr>
          <w:rFonts w:ascii="Arial" w:hAnsi="Arial" w:cs="Arial"/>
          <w:b/>
          <w:i/>
          <w:sz w:val="24"/>
        </w:rPr>
        <w:t xml:space="preserv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proofErr w:type="spellStart"/>
      <w:r w:rsidRPr="00C058FF">
        <w:rPr>
          <w:rFonts w:ascii="Arial" w:hAnsi="Arial" w:cs="Arial"/>
          <w:i/>
          <w:sz w:val="24"/>
        </w:rPr>
        <w:t>FileUploadToken</w:t>
      </w:r>
      <w:proofErr w:type="spellEnd"/>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w:t>
      </w:r>
      <w:proofErr w:type="spellStart"/>
      <w:r>
        <w:rPr>
          <w:rFonts w:ascii="Arial" w:hAnsi="Arial" w:cs="Arial"/>
          <w:sz w:val="24"/>
        </w:rPr>
        <w:t>UserMelody</w:t>
      </w:r>
      <w:proofErr w:type="spellEnd"/>
      <w:r>
        <w:rPr>
          <w:rFonts w:ascii="Arial" w:hAnsi="Arial" w:cs="Arial"/>
          <w:sz w:val="24"/>
        </w:rPr>
        <w:t xml:space="preserve"> </w:t>
      </w:r>
      <w:r w:rsidR="007B318B">
        <w:rPr>
          <w:rFonts w:ascii="Arial" w:hAnsi="Arial" w:cs="Arial"/>
          <w:sz w:val="24"/>
        </w:rPr>
        <w:t xml:space="preserve">object is unique for this user. The BLL will also check each Part within the </w:t>
      </w:r>
      <w:proofErr w:type="spellStart"/>
      <w:r w:rsidR="007B318B">
        <w:rPr>
          <w:rFonts w:ascii="Arial" w:hAnsi="Arial" w:cs="Arial"/>
          <w:sz w:val="24"/>
        </w:rPr>
        <w:t>UserMelody</w:t>
      </w:r>
      <w:proofErr w:type="spellEnd"/>
      <w:r w:rsidR="007B318B">
        <w:rPr>
          <w:rFonts w:ascii="Arial" w:hAnsi="Arial" w:cs="Arial"/>
          <w:sz w:val="24"/>
        </w:rPr>
        <w:t xml:space="preserve"> object and search for a Part that contains a </w:t>
      </w:r>
      <w:proofErr w:type="spellStart"/>
      <w:r w:rsidR="007B318B">
        <w:rPr>
          <w:rFonts w:ascii="Arial" w:hAnsi="Arial" w:cs="Arial"/>
          <w:sz w:val="24"/>
        </w:rPr>
        <w:t>FileName</w:t>
      </w:r>
      <w:proofErr w:type="spellEnd"/>
      <w:r w:rsidR="007B318B">
        <w:rPr>
          <w:rFonts w:ascii="Arial" w:hAnsi="Arial" w:cs="Arial"/>
          <w:sz w:val="24"/>
        </w:rPr>
        <w:t xml:space="preserve"> property. At least one and only one Part within the </w:t>
      </w:r>
      <w:proofErr w:type="spellStart"/>
      <w:r w:rsidR="007B318B">
        <w:rPr>
          <w:rFonts w:ascii="Arial" w:hAnsi="Arial" w:cs="Arial"/>
          <w:sz w:val="24"/>
        </w:rPr>
        <w:t>UserMelody</w:t>
      </w:r>
      <w:proofErr w:type="spellEnd"/>
      <w:r w:rsidR="007B318B">
        <w:rPr>
          <w:rFonts w:ascii="Arial" w:hAnsi="Arial" w:cs="Arial"/>
          <w:sz w:val="24"/>
        </w:rPr>
        <w:t xml:space="preserve"> object can contain a </w:t>
      </w:r>
      <w:proofErr w:type="spellStart"/>
      <w:r w:rsidR="007B318B">
        <w:rPr>
          <w:rFonts w:ascii="Arial" w:hAnsi="Arial" w:cs="Arial"/>
          <w:sz w:val="24"/>
        </w:rPr>
        <w:t>FileName</w:t>
      </w:r>
      <w:proofErr w:type="spellEnd"/>
      <w:r w:rsidR="007B318B">
        <w:rPr>
          <w:rFonts w:ascii="Arial" w:hAnsi="Arial" w:cs="Arial"/>
          <w:sz w:val="24"/>
        </w:rPr>
        <w:t xml:space="preserve">. If a Part is not found with a </w:t>
      </w:r>
      <w:proofErr w:type="spellStart"/>
      <w:r w:rsidR="007B318B">
        <w:rPr>
          <w:rFonts w:ascii="Arial" w:hAnsi="Arial" w:cs="Arial"/>
          <w:sz w:val="24"/>
        </w:rPr>
        <w:t>FileName</w:t>
      </w:r>
      <w:proofErr w:type="spellEnd"/>
      <w:r w:rsidR="007B318B">
        <w:rPr>
          <w:rFonts w:ascii="Arial" w:hAnsi="Arial" w:cs="Arial"/>
          <w:sz w:val="24"/>
        </w:rPr>
        <w:t>,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 xml:space="preserve">If the </w:t>
      </w:r>
      <w:proofErr w:type="spellStart"/>
      <w:r>
        <w:rPr>
          <w:rFonts w:ascii="Arial" w:hAnsi="Arial" w:cs="Arial"/>
          <w:sz w:val="24"/>
        </w:rPr>
        <w:t>UserMelody</w:t>
      </w:r>
      <w:proofErr w:type="spellEnd"/>
      <w:r>
        <w:rPr>
          <w:rFonts w:ascii="Arial" w:hAnsi="Arial" w:cs="Arial"/>
          <w:sz w:val="24"/>
        </w:rPr>
        <w:t xml:space="preserve"> object is valid, the </w:t>
      </w:r>
      <w:proofErr w:type="spellStart"/>
      <w:r>
        <w:rPr>
          <w:rFonts w:ascii="Arial" w:hAnsi="Arial" w:cs="Arial"/>
          <w:sz w:val="24"/>
        </w:rPr>
        <w:t>UserMelody</w:t>
      </w:r>
      <w:proofErr w:type="spellEnd"/>
      <w:r>
        <w:rPr>
          <w:rFonts w:ascii="Arial" w:hAnsi="Arial" w:cs="Arial"/>
          <w:sz w:val="24"/>
        </w:rPr>
        <w:t xml:space="preserve"> will be sent to the DAL to be saved in the database. Next, the BLL will create a </w:t>
      </w:r>
      <w:proofErr w:type="spellStart"/>
      <w:r>
        <w:rPr>
          <w:rFonts w:ascii="Arial" w:hAnsi="Arial" w:cs="Arial"/>
          <w:sz w:val="24"/>
        </w:rPr>
        <w:t>FileUploadToken</w:t>
      </w:r>
      <w:proofErr w:type="spellEnd"/>
      <w:r>
        <w:rPr>
          <w:rFonts w:ascii="Arial" w:hAnsi="Arial" w:cs="Arial"/>
          <w:sz w:val="24"/>
        </w:rPr>
        <w:t xml:space="preserve"> that will be sent back to the API along with the created </w:t>
      </w:r>
      <w:proofErr w:type="spellStart"/>
      <w:r>
        <w:rPr>
          <w:rFonts w:ascii="Arial" w:hAnsi="Arial" w:cs="Arial"/>
          <w:sz w:val="24"/>
        </w:rPr>
        <w:t>UserMelody</w:t>
      </w:r>
      <w:proofErr w:type="spellEnd"/>
      <w:r>
        <w:rPr>
          <w:rFonts w:ascii="Arial" w:hAnsi="Arial" w:cs="Arial"/>
          <w:sz w:val="24"/>
        </w:rPr>
        <w:t xml:space="preserve">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299896465"/>
      <w:r>
        <w:rPr>
          <w:rFonts w:cs="Arial"/>
        </w:rPr>
        <w:t>3.5.4</w:t>
      </w:r>
      <w:r w:rsidRPr="00EC7593">
        <w:rPr>
          <w:rFonts w:cs="Arial"/>
        </w:rPr>
        <w:t xml:space="preserve"> </w:t>
      </w:r>
      <w:proofErr w:type="spellStart"/>
      <w:r>
        <w:rPr>
          <w:rFonts w:cs="Arial"/>
        </w:rPr>
        <w:t>DeleteUserMelody</w:t>
      </w:r>
      <w:bookmarkEnd w:id="106"/>
      <w:proofErr w:type="spellEnd"/>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proofErr w:type="spellStart"/>
      <w:r>
        <w:rPr>
          <w:rFonts w:ascii="Arial" w:hAnsi="Arial" w:cs="Arial"/>
          <w:sz w:val="24"/>
        </w:rPr>
        <w:t>DeleteUserMelody</w:t>
      </w:r>
      <w:proofErr w:type="spellEnd"/>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proofErr w:type="spellStart"/>
      <w:r w:rsidRPr="00713007">
        <w:rPr>
          <w:rFonts w:ascii="Arial" w:hAnsi="Arial" w:cs="Arial"/>
          <w:i/>
          <w:sz w:val="24"/>
        </w:rPr>
        <w:t>UserMelody</w:t>
      </w:r>
      <w:proofErr w:type="spellEnd"/>
      <w:r>
        <w:rPr>
          <w:rFonts w:ascii="Arial" w:hAnsi="Arial" w:cs="Arial"/>
          <w:sz w:val="24"/>
        </w:rPr>
        <w:t xml:space="preserve"> object. The </w:t>
      </w:r>
      <w:proofErr w:type="spellStart"/>
      <w:r w:rsidRPr="00713007">
        <w:rPr>
          <w:rFonts w:ascii="Arial" w:hAnsi="Arial" w:cs="Arial"/>
          <w:i/>
          <w:sz w:val="24"/>
        </w:rPr>
        <w:t>UserMelody</w:t>
      </w:r>
      <w:proofErr w:type="spellEnd"/>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proofErr w:type="spellStart"/>
      <w:r w:rsidRPr="00B65FE2">
        <w:rPr>
          <w:rFonts w:ascii="Arial" w:hAnsi="Arial" w:cs="Arial"/>
          <w:i/>
          <w:sz w:val="24"/>
        </w:rPr>
        <w:t>User</w:t>
      </w:r>
      <w:r w:rsidR="00423114">
        <w:rPr>
          <w:rFonts w:ascii="Arial" w:hAnsi="Arial" w:cs="Arial"/>
          <w:i/>
          <w:sz w:val="24"/>
        </w:rPr>
        <w:t>Melody</w:t>
      </w:r>
      <w:proofErr w:type="spellEnd"/>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proofErr w:type="spellStart"/>
      <w:r w:rsidRPr="00EC7593">
        <w:rPr>
          <w:rFonts w:ascii="Arial" w:hAnsi="Arial" w:cs="Arial"/>
          <w:i/>
          <w:sz w:val="24"/>
        </w:rPr>
        <w:t>User</w:t>
      </w:r>
      <w:r w:rsidR="00423114">
        <w:rPr>
          <w:rFonts w:ascii="Arial" w:hAnsi="Arial" w:cs="Arial"/>
          <w:i/>
          <w:sz w:val="24"/>
        </w:rPr>
        <w:t>Melody</w:t>
      </w:r>
      <w:proofErr w:type="spellEnd"/>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xml:space="preserve">, and lookup the requesting </w:t>
      </w:r>
      <w:proofErr w:type="spellStart"/>
      <w:r>
        <w:rPr>
          <w:rFonts w:ascii="Arial" w:hAnsi="Arial" w:cs="Arial"/>
          <w:sz w:val="24"/>
        </w:rPr>
        <w:t>User</w:t>
      </w:r>
      <w:r w:rsidR="00423114">
        <w:rPr>
          <w:rFonts w:ascii="Arial" w:hAnsi="Arial" w:cs="Arial"/>
          <w:sz w:val="24"/>
        </w:rPr>
        <w:t>Melody</w:t>
      </w:r>
      <w:proofErr w:type="spellEnd"/>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proofErr w:type="spellStart"/>
      <w:r w:rsidRPr="00DB73B0">
        <w:rPr>
          <w:rFonts w:ascii="Arial" w:hAnsi="Arial" w:cs="Arial"/>
          <w:i/>
          <w:sz w:val="24"/>
        </w:rPr>
        <w:t>User</w:t>
      </w:r>
      <w:r w:rsidR="00423114">
        <w:rPr>
          <w:rFonts w:ascii="Arial" w:hAnsi="Arial" w:cs="Arial"/>
          <w:i/>
          <w:sz w:val="24"/>
        </w:rPr>
        <w:t>Melody</w:t>
      </w:r>
      <w:proofErr w:type="spellEnd"/>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proofErr w:type="spellStart"/>
      <w:r w:rsidR="00423114" w:rsidRPr="00423114">
        <w:rPr>
          <w:rFonts w:ascii="Arial" w:hAnsi="Arial" w:cs="Arial"/>
          <w:i/>
          <w:sz w:val="24"/>
        </w:rPr>
        <w:t>UserMelody</w:t>
      </w:r>
      <w:proofErr w:type="spellEnd"/>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proofErr w:type="spellStart"/>
      <w:r w:rsidR="00423114" w:rsidRPr="00423114">
        <w:rPr>
          <w:rFonts w:ascii="Arial" w:hAnsi="Arial" w:cs="Arial"/>
          <w:sz w:val="24"/>
        </w:rPr>
        <w:t>UserMelody</w:t>
      </w:r>
      <w:proofErr w:type="spellEnd"/>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 xml:space="preserve">If all data is validated in the BLL, the BLL will send a delete request to the DAL to delete the </w:t>
      </w:r>
      <w:proofErr w:type="spellStart"/>
      <w:r>
        <w:rPr>
          <w:rFonts w:ascii="Arial" w:hAnsi="Arial" w:cs="Arial"/>
          <w:sz w:val="24"/>
        </w:rPr>
        <w:t>UserMelody</w:t>
      </w:r>
      <w:proofErr w:type="spellEnd"/>
      <w:r>
        <w:rPr>
          <w:rFonts w:ascii="Arial" w:hAnsi="Arial" w:cs="Arial"/>
          <w:sz w:val="24"/>
        </w:rPr>
        <w:t>,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proofErr w:type="spellStart"/>
      <w:r w:rsidRPr="00743497">
        <w:rPr>
          <w:rFonts w:ascii="Arial" w:hAnsi="Arial" w:cs="Arial"/>
          <w:i/>
          <w:sz w:val="24"/>
        </w:rPr>
        <w:t>IsDeleted</w:t>
      </w:r>
      <w:proofErr w:type="spellEnd"/>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299896466"/>
      <w:r w:rsidRPr="00C32D8C">
        <w:t xml:space="preserve">3.5.5 </w:t>
      </w:r>
      <w:proofErr w:type="spellStart"/>
      <w:r w:rsidRPr="00C32D8C">
        <w:t>GetLoop</w:t>
      </w:r>
      <w:bookmarkEnd w:id="107"/>
      <w:proofErr w:type="spellEnd"/>
    </w:p>
    <w:p w14:paraId="1A4E38E9" w14:textId="77777777" w:rsidR="00A67F39" w:rsidRPr="00FB0FB4" w:rsidRDefault="00A67F39" w:rsidP="00A67F39">
      <w:pPr>
        <w:spacing w:after="120"/>
        <w:jc w:val="both"/>
        <w:rPr>
          <w:rFonts w:ascii="Arial" w:hAnsi="Arial" w:cs="Arial"/>
          <w:sz w:val="24"/>
        </w:rPr>
      </w:pPr>
      <w:r w:rsidRPr="00FB0FB4">
        <w:rPr>
          <w:rFonts w:ascii="Arial" w:hAnsi="Arial" w:cs="Arial"/>
          <w:sz w:val="24"/>
          <w:highlight w:val="yellow"/>
        </w:rPr>
        <w:t>COMPLETE THIS SECTION</w:t>
      </w:r>
    </w:p>
    <w:p w14:paraId="45EA0D59" w14:textId="7777777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1019E46" w14:textId="77777777" w:rsidR="00C32D8C" w:rsidRPr="00C32D8C" w:rsidRDefault="00C32D8C" w:rsidP="00C32D8C">
      <w:pPr>
        <w:pStyle w:val="BodyText"/>
      </w:pPr>
    </w:p>
    <w:p w14:paraId="153A0E70" w14:textId="31CF9688" w:rsidR="00C32D8C" w:rsidRDefault="00C32D8C" w:rsidP="00C32D8C">
      <w:pPr>
        <w:pStyle w:val="Heading3"/>
      </w:pPr>
      <w:bookmarkStart w:id="108" w:name="_Toc299896467"/>
      <w:r w:rsidRPr="00C32D8C">
        <w:t xml:space="preserve">3.5.6 </w:t>
      </w:r>
      <w:proofErr w:type="spellStart"/>
      <w:r w:rsidRPr="00C32D8C">
        <w:t>AddUserLoop</w:t>
      </w:r>
      <w:bookmarkEnd w:id="108"/>
      <w:proofErr w:type="spellEnd"/>
    </w:p>
    <w:p w14:paraId="3F0EECD8" w14:textId="77777777" w:rsidR="00A67F39" w:rsidRPr="00FB0FB4" w:rsidRDefault="00A67F39" w:rsidP="00A67F39">
      <w:pPr>
        <w:spacing w:after="120"/>
        <w:jc w:val="both"/>
        <w:rPr>
          <w:rFonts w:ascii="Arial" w:hAnsi="Arial" w:cs="Arial"/>
          <w:sz w:val="24"/>
        </w:rPr>
      </w:pPr>
      <w:r w:rsidRPr="00FB0FB4">
        <w:rPr>
          <w:rFonts w:ascii="Arial" w:hAnsi="Arial" w:cs="Arial"/>
          <w:sz w:val="24"/>
          <w:highlight w:val="yellow"/>
        </w:rPr>
        <w:t>COMPLETE THIS SECTION</w:t>
      </w:r>
    </w:p>
    <w:p w14:paraId="3AA0E852" w14:textId="7777777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299896468"/>
      <w:r w:rsidRPr="00C32D8C">
        <w:t xml:space="preserve">3.5.7 </w:t>
      </w:r>
      <w:proofErr w:type="spellStart"/>
      <w:r w:rsidRPr="00C32D8C">
        <w:t>AttachToUserLoop</w:t>
      </w:r>
      <w:bookmarkEnd w:id="109"/>
      <w:proofErr w:type="spellEnd"/>
    </w:p>
    <w:p w14:paraId="49FD6110" w14:textId="77777777" w:rsidR="00A67F39" w:rsidRPr="00FB0FB4" w:rsidRDefault="00A67F39" w:rsidP="00A67F39">
      <w:pPr>
        <w:spacing w:after="120"/>
        <w:jc w:val="both"/>
        <w:rPr>
          <w:rFonts w:ascii="Arial" w:hAnsi="Arial" w:cs="Arial"/>
          <w:sz w:val="24"/>
        </w:rPr>
      </w:pPr>
      <w:r w:rsidRPr="00FB0FB4">
        <w:rPr>
          <w:rFonts w:ascii="Arial" w:hAnsi="Arial" w:cs="Arial"/>
          <w:sz w:val="24"/>
          <w:highlight w:val="yellow"/>
        </w:rPr>
        <w:t>COMPLETE THIS SECTION</w:t>
      </w:r>
    </w:p>
    <w:p w14:paraId="18818366" w14:textId="7777777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299896469"/>
      <w:r w:rsidRPr="00C32D8C">
        <w:lastRenderedPageBreak/>
        <w:t xml:space="preserve">3.5.8 </w:t>
      </w:r>
      <w:proofErr w:type="spellStart"/>
      <w:r w:rsidRPr="00C32D8C">
        <w:t>DeleteUserLoop</w:t>
      </w:r>
      <w:bookmarkEnd w:id="110"/>
      <w:proofErr w:type="spellEnd"/>
    </w:p>
    <w:p w14:paraId="3B9A98B3" w14:textId="77777777" w:rsidR="00A67F39" w:rsidRPr="00FB0FB4" w:rsidRDefault="00A67F39" w:rsidP="00A67F39">
      <w:pPr>
        <w:spacing w:after="120"/>
        <w:jc w:val="both"/>
        <w:rPr>
          <w:rFonts w:ascii="Arial" w:hAnsi="Arial" w:cs="Arial"/>
          <w:sz w:val="24"/>
        </w:rPr>
      </w:pPr>
      <w:r w:rsidRPr="00FB0FB4">
        <w:rPr>
          <w:rFonts w:ascii="Arial" w:hAnsi="Arial" w:cs="Arial"/>
          <w:sz w:val="24"/>
          <w:highlight w:val="yellow"/>
        </w:rPr>
        <w:t>COMPLETE THIS SECTION</w:t>
      </w:r>
    </w:p>
    <w:p w14:paraId="34E0F128" w14:textId="7777777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57CDBE67" w14:textId="77777777" w:rsidR="00C32D8C" w:rsidRPr="00C32D8C" w:rsidRDefault="00C32D8C" w:rsidP="00C32D8C">
      <w:pPr>
        <w:pStyle w:val="BodyText"/>
      </w:pPr>
    </w:p>
    <w:p w14:paraId="69F0C75C" w14:textId="77777777" w:rsidR="0093767C" w:rsidRDefault="0093767C" w:rsidP="00395A63">
      <w:pPr>
        <w:pStyle w:val="Heading2"/>
      </w:pPr>
      <w:bookmarkStart w:id="111" w:name="_Toc299896470"/>
    </w:p>
    <w:p w14:paraId="37C4F4AB" w14:textId="6D3753A3" w:rsidR="00395A63" w:rsidRDefault="00395A63" w:rsidP="00395A63">
      <w:pPr>
        <w:pStyle w:val="Heading2"/>
      </w:pPr>
      <w:r>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w:t>
      </w:r>
      <w:proofErr w:type="spellStart"/>
      <w:r w:rsidR="0093767C">
        <w:rPr>
          <w:rFonts w:ascii="Arial" w:hAnsi="Arial" w:cs="Arial"/>
          <w:sz w:val="24"/>
        </w:rPr>
        <w:t>StationMessages</w:t>
      </w:r>
      <w:proofErr w:type="spellEnd"/>
      <w:r w:rsidR="0093767C">
        <w:rPr>
          <w:rFonts w:ascii="Arial" w:hAnsi="Arial" w:cs="Arial"/>
          <w:sz w:val="24"/>
        </w:rPr>
        <w:t xml:space="preserve">) and User-created Melodies to be viewed by other Users. Users can follow existing Stations, as well as Like and Comment on Posts </w:t>
      </w:r>
      <w:r>
        <w:rPr>
          <w:rFonts w:ascii="Arial" w:hAnsi="Arial" w:cs="Arial"/>
          <w:sz w:val="24"/>
        </w:rPr>
        <w:t xml:space="preserve">created by the Station owner. Station Posts that contain a </w:t>
      </w:r>
      <w:proofErr w:type="spellStart"/>
      <w:r>
        <w:rPr>
          <w:rFonts w:ascii="Arial" w:hAnsi="Arial" w:cs="Arial"/>
          <w:sz w:val="24"/>
        </w:rPr>
        <w:t>UserMelody</w:t>
      </w:r>
      <w:proofErr w:type="spellEnd"/>
      <w:r>
        <w:rPr>
          <w:rFonts w:ascii="Arial" w:hAnsi="Arial" w:cs="Arial"/>
          <w:sz w:val="24"/>
        </w:rPr>
        <w:t xml:space="preserve">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77777777"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299896471"/>
      <w:r>
        <w:t xml:space="preserve">3.6.1 </w:t>
      </w:r>
      <w:proofErr w:type="spellStart"/>
      <w:r>
        <w:t>CreateStation</w:t>
      </w:r>
      <w:bookmarkEnd w:id="112"/>
      <w:proofErr w:type="spellEnd"/>
    </w:p>
    <w:p w14:paraId="224ED78C" w14:textId="6E9ACB88"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2640E2F0" w14:textId="77777777" w:rsidR="00FB0FB4" w:rsidRDefault="00FB0FB4" w:rsidP="00FB0FB4">
      <w:pPr>
        <w:spacing w:after="120"/>
        <w:jc w:val="both"/>
        <w:rPr>
          <w:rFonts w:ascii="Arial" w:hAnsi="Arial" w:cs="Arial"/>
          <w:sz w:val="24"/>
        </w:rPr>
      </w:pPr>
      <w:bookmarkStart w:id="113" w:name="_Toc299896472"/>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r>
        <w:t xml:space="preserve">3.6.2 </w:t>
      </w:r>
      <w:proofErr w:type="spellStart"/>
      <w:r>
        <w:t>UpdateStation</w:t>
      </w:r>
      <w:bookmarkEnd w:id="113"/>
      <w:proofErr w:type="spellEnd"/>
    </w:p>
    <w:p w14:paraId="2A0FEB21"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299896473"/>
      <w:r>
        <w:t xml:space="preserve">3.6.3 </w:t>
      </w:r>
      <w:proofErr w:type="spellStart"/>
      <w:r>
        <w:t>DeleteStation</w:t>
      </w:r>
      <w:bookmarkEnd w:id="114"/>
      <w:proofErr w:type="spellEnd"/>
    </w:p>
    <w:p w14:paraId="09F4FBD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299896474"/>
      <w:r>
        <w:t xml:space="preserve">3.6.4 </w:t>
      </w:r>
      <w:proofErr w:type="spellStart"/>
      <w:r>
        <w:t>DeleteStationCategories</w:t>
      </w:r>
      <w:bookmarkEnd w:id="115"/>
      <w:proofErr w:type="spellEnd"/>
    </w:p>
    <w:p w14:paraId="065DCE5B"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299896475"/>
      <w:r>
        <w:t xml:space="preserve">3.6.5 </w:t>
      </w:r>
      <w:proofErr w:type="spellStart"/>
      <w:r>
        <w:t>GetStations</w:t>
      </w:r>
      <w:bookmarkEnd w:id="116"/>
      <w:proofErr w:type="spellEnd"/>
    </w:p>
    <w:p w14:paraId="505B681F"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299896476"/>
      <w:r>
        <w:t xml:space="preserve">3.6.6 </w:t>
      </w:r>
      <w:proofErr w:type="spellStart"/>
      <w:r>
        <w:t>GetAllStations</w:t>
      </w:r>
      <w:bookmarkEnd w:id="117"/>
      <w:proofErr w:type="spellEnd"/>
    </w:p>
    <w:p w14:paraId="34626729"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E1C708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3B946CB" w14:textId="77777777" w:rsidR="00395A63" w:rsidRPr="00395A63" w:rsidRDefault="00395A63" w:rsidP="00395A63">
      <w:pPr>
        <w:pStyle w:val="BodyText"/>
      </w:pPr>
    </w:p>
    <w:p w14:paraId="255D3C12" w14:textId="3B96252A" w:rsidR="00395A63" w:rsidRDefault="00395A63" w:rsidP="00395A63">
      <w:pPr>
        <w:pStyle w:val="Heading3"/>
      </w:pPr>
      <w:bookmarkStart w:id="118" w:name="_Toc299896477"/>
      <w:r>
        <w:t xml:space="preserve">3.6.7 </w:t>
      </w:r>
      <w:proofErr w:type="spellStart"/>
      <w:r>
        <w:t>GetStationFollowers</w:t>
      </w:r>
      <w:bookmarkEnd w:id="118"/>
      <w:proofErr w:type="spellEnd"/>
    </w:p>
    <w:p w14:paraId="6416B733"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67F0188"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299896478"/>
      <w:r>
        <w:t xml:space="preserve">3.6.8 </w:t>
      </w:r>
      <w:proofErr w:type="spellStart"/>
      <w:r>
        <w:t>FollowStation</w:t>
      </w:r>
      <w:bookmarkEnd w:id="119"/>
      <w:proofErr w:type="spellEnd"/>
    </w:p>
    <w:p w14:paraId="616AAEB9"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299896479"/>
      <w:r>
        <w:t xml:space="preserve">3.6.9 </w:t>
      </w:r>
      <w:proofErr w:type="spellStart"/>
      <w:r>
        <w:t>UnfollowStation</w:t>
      </w:r>
      <w:bookmarkEnd w:id="120"/>
      <w:proofErr w:type="spellEnd"/>
    </w:p>
    <w:p w14:paraId="1171B08A"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299896480"/>
      <w:r>
        <w:t xml:space="preserve">3.6.10 </w:t>
      </w:r>
      <w:proofErr w:type="spellStart"/>
      <w:r>
        <w:t>CreateStationPost</w:t>
      </w:r>
      <w:bookmarkEnd w:id="121"/>
      <w:proofErr w:type="spellEnd"/>
    </w:p>
    <w:p w14:paraId="0E536361"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018483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E69E18D" w14:textId="77777777" w:rsidR="00395A63" w:rsidRPr="00395A63" w:rsidRDefault="00395A63" w:rsidP="00395A63">
      <w:pPr>
        <w:pStyle w:val="BodyText"/>
      </w:pPr>
    </w:p>
    <w:p w14:paraId="0055FEBF" w14:textId="4E0B7165" w:rsidR="00395A63" w:rsidRDefault="00395A63" w:rsidP="00395A63">
      <w:pPr>
        <w:pStyle w:val="Heading3"/>
      </w:pPr>
      <w:bookmarkStart w:id="122" w:name="_Toc299896481"/>
      <w:r>
        <w:t xml:space="preserve">3.6.11 </w:t>
      </w:r>
      <w:proofErr w:type="spellStart"/>
      <w:r>
        <w:t>CreateStationMessage</w:t>
      </w:r>
      <w:bookmarkEnd w:id="122"/>
      <w:proofErr w:type="spellEnd"/>
    </w:p>
    <w:p w14:paraId="3121E42D"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7C3B69B6"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EFE95E6" w14:textId="77777777" w:rsidR="00395A63" w:rsidRPr="00395A63" w:rsidRDefault="00395A63" w:rsidP="00395A63">
      <w:pPr>
        <w:pStyle w:val="BodyText"/>
      </w:pPr>
    </w:p>
    <w:p w14:paraId="5AFA43E4" w14:textId="0A6778BF" w:rsidR="00395A63" w:rsidRDefault="00395A63" w:rsidP="00395A63">
      <w:pPr>
        <w:pStyle w:val="Heading3"/>
      </w:pPr>
      <w:bookmarkStart w:id="123" w:name="_Toc299896482"/>
      <w:r>
        <w:t xml:space="preserve">3.6.12 </w:t>
      </w:r>
      <w:proofErr w:type="spellStart"/>
      <w:r>
        <w:t>CreateStationMessageReply</w:t>
      </w:r>
      <w:bookmarkEnd w:id="123"/>
      <w:proofErr w:type="spellEnd"/>
    </w:p>
    <w:p w14:paraId="4C4CA9BE"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299896483"/>
      <w:r>
        <w:t xml:space="preserve">3.6.13 </w:t>
      </w:r>
      <w:proofErr w:type="spellStart"/>
      <w:r>
        <w:t>GetStationPosts</w:t>
      </w:r>
      <w:bookmarkEnd w:id="124"/>
      <w:proofErr w:type="spellEnd"/>
    </w:p>
    <w:p w14:paraId="6A60327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077C72CC"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03A434B" w14:textId="77777777" w:rsidR="00395A63" w:rsidRPr="00395A63" w:rsidRDefault="00395A63" w:rsidP="00395A63">
      <w:pPr>
        <w:pStyle w:val="BodyText"/>
      </w:pPr>
    </w:p>
    <w:p w14:paraId="3243312F" w14:textId="45370456" w:rsidR="00395A63" w:rsidRDefault="00395A63" w:rsidP="00395A63">
      <w:pPr>
        <w:pStyle w:val="Heading3"/>
      </w:pPr>
      <w:bookmarkStart w:id="125" w:name="_Toc299896484"/>
      <w:r>
        <w:t xml:space="preserve">3.6.14 </w:t>
      </w:r>
      <w:proofErr w:type="spellStart"/>
      <w:r>
        <w:t>GetStationMessages</w:t>
      </w:r>
      <w:bookmarkEnd w:id="125"/>
      <w:proofErr w:type="spellEnd"/>
    </w:p>
    <w:p w14:paraId="5E73D78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1D1FDCA4"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36347774" w14:textId="77777777" w:rsidR="00395A63" w:rsidRPr="00395A63" w:rsidRDefault="00395A63" w:rsidP="00395A63">
      <w:pPr>
        <w:pStyle w:val="BodyText"/>
      </w:pPr>
    </w:p>
    <w:p w14:paraId="026A5B23" w14:textId="7E892A5E" w:rsidR="00395A63" w:rsidRDefault="00395A63" w:rsidP="00395A63">
      <w:pPr>
        <w:pStyle w:val="Heading3"/>
      </w:pPr>
      <w:bookmarkStart w:id="126" w:name="_Toc299896485"/>
      <w:r>
        <w:t xml:space="preserve">3.6.15 </w:t>
      </w:r>
      <w:proofErr w:type="spellStart"/>
      <w:r>
        <w:t>LikeStationMessage</w:t>
      </w:r>
      <w:bookmarkEnd w:id="126"/>
      <w:proofErr w:type="spellEnd"/>
    </w:p>
    <w:p w14:paraId="3E4DF765"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6BC133AF" w:rsidR="00395A63" w:rsidRDefault="00395A63" w:rsidP="00395A63">
      <w:pPr>
        <w:pStyle w:val="Heading3"/>
      </w:pPr>
      <w:bookmarkStart w:id="127" w:name="_Toc299896486"/>
      <w:r>
        <w:t xml:space="preserve">3.6.16 </w:t>
      </w:r>
      <w:proofErr w:type="spellStart"/>
      <w:r>
        <w:t>UnlikeStationMessage</w:t>
      </w:r>
      <w:bookmarkEnd w:id="127"/>
      <w:proofErr w:type="spellEnd"/>
    </w:p>
    <w:p w14:paraId="53FB44BC"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6988C08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77E8DF4" w14:textId="77777777" w:rsidR="00395A63" w:rsidRPr="00395A63" w:rsidRDefault="00395A63" w:rsidP="00395A63">
      <w:pPr>
        <w:pStyle w:val="BodyText"/>
      </w:pPr>
    </w:p>
    <w:p w14:paraId="6F2B50A1" w14:textId="1588E06C" w:rsidR="00395A63" w:rsidRDefault="00395A63" w:rsidP="00395A63">
      <w:pPr>
        <w:pStyle w:val="Heading3"/>
      </w:pPr>
      <w:bookmarkStart w:id="128" w:name="_Toc299896487"/>
      <w:r>
        <w:t xml:space="preserve">3.6.17 </w:t>
      </w:r>
      <w:proofErr w:type="spellStart"/>
      <w:r>
        <w:t>DeleteStationMessage</w:t>
      </w:r>
      <w:bookmarkEnd w:id="128"/>
      <w:proofErr w:type="spellEnd"/>
    </w:p>
    <w:p w14:paraId="5F7855D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0D024C5A" w:rsidR="00561C20" w:rsidRPr="00EC7593" w:rsidRDefault="00395A63" w:rsidP="00561C20">
      <w:pPr>
        <w:pStyle w:val="Heading2"/>
        <w:rPr>
          <w:rFonts w:cs="Arial"/>
        </w:rPr>
      </w:pPr>
      <w:bookmarkStart w:id="129" w:name="_Toc299896488"/>
      <w:r>
        <w:rPr>
          <w:rFonts w:cs="Arial"/>
        </w:rPr>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lastRenderedPageBreak/>
        <w:t xml:space="preserve">All function calls within the Uploads API will require two tokens - the first of which is a valid session token which is required in most other API calls, and the second is a </w:t>
      </w:r>
      <w:proofErr w:type="spellStart"/>
      <w:r>
        <w:rPr>
          <w:rFonts w:ascii="Arial" w:hAnsi="Arial" w:cs="Arial"/>
          <w:sz w:val="24"/>
        </w:rPr>
        <w:t>FileUploadToken</w:t>
      </w:r>
      <w:proofErr w:type="spellEnd"/>
      <w:r>
        <w:rPr>
          <w:rFonts w:ascii="Arial" w:hAnsi="Arial" w:cs="Arial"/>
          <w:sz w:val="24"/>
        </w:rPr>
        <w:t>,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299896489"/>
      <w:r>
        <w:rPr>
          <w:rFonts w:cs="Arial"/>
        </w:rPr>
        <w:t>3.</w:t>
      </w:r>
      <w:r w:rsidR="00395A63">
        <w:rPr>
          <w:rFonts w:cs="Arial"/>
        </w:rPr>
        <w:t>7</w:t>
      </w:r>
      <w:r w:rsidRPr="00EC7593">
        <w:rPr>
          <w:rFonts w:cs="Arial"/>
        </w:rPr>
        <w:t xml:space="preserve">.1 </w:t>
      </w:r>
      <w:proofErr w:type="spellStart"/>
      <w:r>
        <w:rPr>
          <w:rFonts w:cs="Arial"/>
        </w:rPr>
        <w:t>UploadFile</w:t>
      </w:r>
      <w:bookmarkEnd w:id="130"/>
      <w:proofErr w:type="spellEnd"/>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proofErr w:type="spellStart"/>
      <w:r>
        <w:rPr>
          <w:rFonts w:ascii="Arial" w:hAnsi="Arial" w:cs="Arial"/>
          <w:sz w:val="24"/>
        </w:rPr>
        <w:t>UploadFile</w:t>
      </w:r>
      <w:proofErr w:type="spellEnd"/>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proofErr w:type="spellStart"/>
      <w:r w:rsidRPr="009C7021">
        <w:rPr>
          <w:rFonts w:ascii="Arial" w:hAnsi="Arial" w:cs="Arial"/>
          <w:i/>
          <w:sz w:val="24"/>
        </w:rPr>
        <w:t>FileUploadToken</w:t>
      </w:r>
      <w:proofErr w:type="spellEnd"/>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proofErr w:type="spellStart"/>
      <w:r w:rsidRPr="009C7021">
        <w:rPr>
          <w:rFonts w:ascii="Arial" w:hAnsi="Arial" w:cs="Arial"/>
          <w:i/>
          <w:sz w:val="24"/>
        </w:rPr>
        <w:t>FileUploadToken</w:t>
      </w:r>
      <w:proofErr w:type="spellEnd"/>
      <w:r>
        <w:rPr>
          <w:rFonts w:ascii="Arial" w:hAnsi="Arial" w:cs="Arial"/>
          <w:sz w:val="24"/>
        </w:rPr>
        <w:t xml:space="preserve">. The BLL will verify that the </w:t>
      </w:r>
      <w:proofErr w:type="spellStart"/>
      <w:r w:rsidRPr="009C7021">
        <w:rPr>
          <w:rFonts w:ascii="Arial" w:hAnsi="Arial" w:cs="Arial"/>
          <w:i/>
          <w:sz w:val="24"/>
        </w:rPr>
        <w:t>FileUploadToken</w:t>
      </w:r>
      <w:proofErr w:type="spellEnd"/>
      <w:r>
        <w:rPr>
          <w:rFonts w:ascii="Arial" w:hAnsi="Arial" w:cs="Arial"/>
          <w:sz w:val="24"/>
        </w:rPr>
        <w:t xml:space="preserve"> belongs to the requesting User, and that the </w:t>
      </w:r>
      <w:proofErr w:type="spellStart"/>
      <w:r w:rsidRPr="009C7021">
        <w:rPr>
          <w:rFonts w:ascii="Arial" w:hAnsi="Arial" w:cs="Arial"/>
          <w:i/>
          <w:sz w:val="24"/>
        </w:rPr>
        <w:t>FileUploadToken</w:t>
      </w:r>
      <w:proofErr w:type="spellEnd"/>
      <w:r>
        <w:rPr>
          <w:rFonts w:ascii="Arial" w:hAnsi="Arial" w:cs="Arial"/>
          <w:sz w:val="24"/>
        </w:rPr>
        <w:t xml:space="preserve"> has not expired.  Once the User and </w:t>
      </w:r>
      <w:proofErr w:type="spellStart"/>
      <w:r w:rsidRPr="009C7021">
        <w:rPr>
          <w:rFonts w:ascii="Arial" w:hAnsi="Arial" w:cs="Arial"/>
          <w:i/>
          <w:sz w:val="24"/>
        </w:rPr>
        <w:t>FileUploadToken</w:t>
      </w:r>
      <w:proofErr w:type="spellEnd"/>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 xml:space="preserve">the body of the </w:t>
      </w:r>
      <w:proofErr w:type="spellStart"/>
      <w:r w:rsidR="000D4109">
        <w:rPr>
          <w:rFonts w:ascii="Arial" w:hAnsi="Arial" w:cs="Arial"/>
          <w:sz w:val="24"/>
        </w:rPr>
        <w:t>UploadFile</w:t>
      </w:r>
      <w:proofErr w:type="spellEnd"/>
      <w:r w:rsidR="000D4109">
        <w:rPr>
          <w:rFonts w:ascii="Arial" w:hAnsi="Arial" w:cs="Arial"/>
          <w:sz w:val="24"/>
        </w:rPr>
        <w:t xml:space="preserv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 xml:space="preserve">While processing the body of the </w:t>
      </w:r>
      <w:proofErr w:type="spellStart"/>
      <w:r>
        <w:rPr>
          <w:rFonts w:ascii="Arial" w:hAnsi="Arial" w:cs="Arial"/>
          <w:sz w:val="24"/>
        </w:rPr>
        <w:t>FileUpload</w:t>
      </w:r>
      <w:proofErr w:type="spellEnd"/>
      <w:r>
        <w:rPr>
          <w:rFonts w:ascii="Arial" w:hAnsi="Arial" w:cs="Arial"/>
          <w:sz w:val="24"/>
        </w:rPr>
        <w:t xml:space="preserve">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proofErr w:type="spellStart"/>
      <w:r w:rsidRPr="000D4109">
        <w:rPr>
          <w:rFonts w:ascii="Arial" w:hAnsi="Arial" w:cs="Arial"/>
          <w:i/>
          <w:sz w:val="24"/>
        </w:rPr>
        <w:t>FileName</w:t>
      </w:r>
      <w:proofErr w:type="spellEnd"/>
      <w:r>
        <w:rPr>
          <w:rFonts w:ascii="Arial" w:hAnsi="Arial" w:cs="Arial"/>
          <w:sz w:val="24"/>
        </w:rPr>
        <w:t xml:space="preserve"> of the </w:t>
      </w:r>
      <w:proofErr w:type="spellStart"/>
      <w:r w:rsidRPr="000D4109">
        <w:rPr>
          <w:rFonts w:ascii="Arial" w:hAnsi="Arial" w:cs="Arial"/>
          <w:i/>
          <w:sz w:val="24"/>
        </w:rPr>
        <w:t>FileUploadToken</w:t>
      </w:r>
      <w:proofErr w:type="spellEnd"/>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w:t>
      </w:r>
      <w:proofErr w:type="spellStart"/>
      <w:r>
        <w:rPr>
          <w:rFonts w:ascii="Arial" w:hAnsi="Arial" w:cs="Arial"/>
          <w:sz w:val="24"/>
        </w:rPr>
        <w:t>FileUpload</w:t>
      </w:r>
      <w:proofErr w:type="spellEnd"/>
      <w:r>
        <w:rPr>
          <w:rFonts w:ascii="Arial" w:hAnsi="Arial" w:cs="Arial"/>
          <w:sz w:val="24"/>
        </w:rPr>
        <w:t xml:space="preserve"> API passes or fails, the </w:t>
      </w:r>
      <w:proofErr w:type="spellStart"/>
      <w:r w:rsidRPr="00B63FA1">
        <w:rPr>
          <w:rFonts w:ascii="Arial" w:hAnsi="Arial" w:cs="Arial"/>
          <w:i/>
          <w:sz w:val="24"/>
        </w:rPr>
        <w:t>FileUploadToken</w:t>
      </w:r>
      <w:proofErr w:type="spellEnd"/>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lastRenderedPageBreak/>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634BD8" w:rsidRDefault="00634BD8">
      <w:r>
        <w:separator/>
      </w:r>
    </w:p>
  </w:endnote>
  <w:endnote w:type="continuationSeparator" w:id="0">
    <w:p w14:paraId="2B845075" w14:textId="77777777" w:rsidR="00634BD8" w:rsidRDefault="00634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634BD8" w:rsidRPr="0025191F" w14:paraId="7158E428" w14:textId="77777777" w:rsidTr="00A17191">
      <w:tc>
        <w:tcPr>
          <w:tcW w:w="4688" w:type="pct"/>
          <w:tcBorders>
            <w:bottom w:val="nil"/>
            <w:right w:val="single" w:sz="4" w:space="0" w:color="BFBFBF"/>
          </w:tcBorders>
        </w:tcPr>
        <w:p w14:paraId="62B53417" w14:textId="7931B6C5" w:rsidR="00634BD8" w:rsidRPr="007B7F10" w:rsidRDefault="00634BD8"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rPr>
                <w:t>Draft version 0.4 | 28 JUL 2015</w:t>
              </w:r>
            </w:sdtContent>
          </w:sdt>
        </w:p>
      </w:tc>
      <w:tc>
        <w:tcPr>
          <w:tcW w:w="312" w:type="pct"/>
          <w:tcBorders>
            <w:left w:val="single" w:sz="4" w:space="0" w:color="BFBFBF"/>
            <w:bottom w:val="nil"/>
          </w:tcBorders>
        </w:tcPr>
        <w:p w14:paraId="5C9C403A" w14:textId="77777777" w:rsidR="00634BD8" w:rsidRPr="0025191F" w:rsidRDefault="00634BD8"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634BD8" w:rsidRDefault="00634B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634BD8" w:rsidRPr="0025191F" w14:paraId="5DA23B7D" w14:textId="77777777" w:rsidTr="00A761A2">
      <w:tc>
        <w:tcPr>
          <w:tcW w:w="4688" w:type="pct"/>
          <w:tcBorders>
            <w:bottom w:val="nil"/>
            <w:right w:val="single" w:sz="4" w:space="0" w:color="BFBFBF"/>
          </w:tcBorders>
          <w:vAlign w:val="bottom"/>
        </w:tcPr>
        <w:p w14:paraId="09DA7085" w14:textId="204B6E9D" w:rsidR="00634BD8" w:rsidRPr="007B7F10" w:rsidRDefault="00634BD8" w:rsidP="00754FC7">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rPr>
                <w:t>Draft version 0.4 | 28 JUL 2015</w:t>
              </w:r>
            </w:sdtContent>
          </w:sdt>
        </w:p>
      </w:tc>
      <w:tc>
        <w:tcPr>
          <w:tcW w:w="312" w:type="pct"/>
          <w:tcBorders>
            <w:left w:val="single" w:sz="4" w:space="0" w:color="BFBFBF"/>
            <w:bottom w:val="nil"/>
          </w:tcBorders>
        </w:tcPr>
        <w:p w14:paraId="1C1B47E7" w14:textId="77777777" w:rsidR="00634BD8" w:rsidRPr="0025191F" w:rsidRDefault="00634BD8"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8403D8">
            <w:rPr>
              <w:rFonts w:ascii="Calibri" w:hAnsi="Calibri"/>
              <w:b/>
              <w:noProof/>
              <w:color w:val="595959" w:themeColor="text1" w:themeTint="A6"/>
              <w:sz w:val="24"/>
            </w:rPr>
            <w:t>7</w:t>
          </w:r>
          <w:r w:rsidRPr="007B7F10">
            <w:rPr>
              <w:rFonts w:ascii="Calibri" w:hAnsi="Calibri"/>
              <w:b/>
              <w:color w:val="595959" w:themeColor="text1" w:themeTint="A6"/>
              <w:sz w:val="24"/>
            </w:rPr>
            <w:fldChar w:fldCharType="end"/>
          </w:r>
        </w:p>
      </w:tc>
    </w:tr>
  </w:tbl>
  <w:p w14:paraId="5DD3AD76" w14:textId="621CE718" w:rsidR="00634BD8" w:rsidRDefault="00634B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634BD8" w:rsidRDefault="00634BD8">
      <w:r>
        <w:separator/>
      </w:r>
    </w:p>
  </w:footnote>
  <w:footnote w:type="continuationSeparator" w:id="0">
    <w:p w14:paraId="2973BA29" w14:textId="77777777" w:rsidR="00634BD8" w:rsidRDefault="00634B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634BD8" w:rsidRDefault="00634BD8">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634BD8" w:rsidRPr="00DB5A1B" w:rsidRDefault="00634BD8"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634BD8" w:rsidRDefault="00634BD8">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9">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3"/>
  </w:num>
  <w:num w:numId="4">
    <w:abstractNumId w:val="34"/>
  </w:num>
  <w:num w:numId="5">
    <w:abstractNumId w:val="27"/>
  </w:num>
  <w:num w:numId="6">
    <w:abstractNumId w:val="20"/>
  </w:num>
  <w:num w:numId="7">
    <w:abstractNumId w:val="26"/>
  </w:num>
  <w:num w:numId="8">
    <w:abstractNumId w:val="35"/>
  </w:num>
  <w:num w:numId="9">
    <w:abstractNumId w:val="17"/>
  </w:num>
  <w:num w:numId="10">
    <w:abstractNumId w:val="30"/>
  </w:num>
  <w:num w:numId="11">
    <w:abstractNumId w:val="21"/>
  </w:num>
  <w:num w:numId="12">
    <w:abstractNumId w:val="33"/>
  </w:num>
  <w:num w:numId="13">
    <w:abstractNumId w:val="16"/>
  </w:num>
  <w:num w:numId="14">
    <w:abstractNumId w:val="22"/>
  </w:num>
  <w:num w:numId="15">
    <w:abstractNumId w:val="29"/>
  </w:num>
  <w:num w:numId="16">
    <w:abstractNumId w:val="18"/>
  </w:num>
  <w:num w:numId="17">
    <w:abstractNumId w:val="31"/>
  </w:num>
  <w:num w:numId="18">
    <w:abstractNumId w:val="24"/>
  </w:num>
  <w:num w:numId="19">
    <w:abstractNumId w:val="25"/>
  </w:num>
  <w:num w:numId="20">
    <w:abstractNumId w:val="28"/>
  </w:num>
  <w:num w:numId="21">
    <w:abstractNumId w:val="19"/>
  </w:num>
  <w:num w:numId="22">
    <w:abstractNumId w:val="36"/>
  </w:num>
  <w:num w:numId="23">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93130"/>
    <w:rsid w:val="000936D0"/>
    <w:rsid w:val="0009385E"/>
    <w:rsid w:val="00093DAA"/>
    <w:rsid w:val="00096A1A"/>
    <w:rsid w:val="000C0DCF"/>
    <w:rsid w:val="000C5343"/>
    <w:rsid w:val="000D0B2C"/>
    <w:rsid w:val="000D3E69"/>
    <w:rsid w:val="000D4109"/>
    <w:rsid w:val="000D6CAA"/>
    <w:rsid w:val="000E5AC8"/>
    <w:rsid w:val="001129E5"/>
    <w:rsid w:val="001167EB"/>
    <w:rsid w:val="0012548E"/>
    <w:rsid w:val="00125E52"/>
    <w:rsid w:val="00135190"/>
    <w:rsid w:val="00137612"/>
    <w:rsid w:val="0014162C"/>
    <w:rsid w:val="0014221F"/>
    <w:rsid w:val="00145B8C"/>
    <w:rsid w:val="00150F57"/>
    <w:rsid w:val="0017067A"/>
    <w:rsid w:val="00176E2D"/>
    <w:rsid w:val="00190101"/>
    <w:rsid w:val="0019064C"/>
    <w:rsid w:val="001951E8"/>
    <w:rsid w:val="001A2F05"/>
    <w:rsid w:val="001A2FC4"/>
    <w:rsid w:val="001A5C3F"/>
    <w:rsid w:val="001A6308"/>
    <w:rsid w:val="001A78A5"/>
    <w:rsid w:val="001B1D2B"/>
    <w:rsid w:val="001B439F"/>
    <w:rsid w:val="001C1F23"/>
    <w:rsid w:val="001D5895"/>
    <w:rsid w:val="001E218B"/>
    <w:rsid w:val="001E3896"/>
    <w:rsid w:val="001E5D70"/>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50299"/>
    <w:rsid w:val="00257D02"/>
    <w:rsid w:val="00261461"/>
    <w:rsid w:val="00262751"/>
    <w:rsid w:val="002658D1"/>
    <w:rsid w:val="0026643C"/>
    <w:rsid w:val="002700AA"/>
    <w:rsid w:val="00270EE6"/>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3E63"/>
    <w:rsid w:val="002E5EB7"/>
    <w:rsid w:val="002E7589"/>
    <w:rsid w:val="002F5EA9"/>
    <w:rsid w:val="002F5FAD"/>
    <w:rsid w:val="002F6434"/>
    <w:rsid w:val="003043DE"/>
    <w:rsid w:val="00304B9E"/>
    <w:rsid w:val="0031657F"/>
    <w:rsid w:val="0032058B"/>
    <w:rsid w:val="003219C5"/>
    <w:rsid w:val="00322D2C"/>
    <w:rsid w:val="00324B8E"/>
    <w:rsid w:val="00333153"/>
    <w:rsid w:val="003334C3"/>
    <w:rsid w:val="00336137"/>
    <w:rsid w:val="003445AE"/>
    <w:rsid w:val="00347A11"/>
    <w:rsid w:val="00356C54"/>
    <w:rsid w:val="0036061D"/>
    <w:rsid w:val="00360F2A"/>
    <w:rsid w:val="003635A7"/>
    <w:rsid w:val="00363B1A"/>
    <w:rsid w:val="0036413B"/>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5606"/>
    <w:rsid w:val="004C09A6"/>
    <w:rsid w:val="004D5503"/>
    <w:rsid w:val="004D7A76"/>
    <w:rsid w:val="004E0210"/>
    <w:rsid w:val="004E0C4B"/>
    <w:rsid w:val="004E108D"/>
    <w:rsid w:val="004E1571"/>
    <w:rsid w:val="004E338A"/>
    <w:rsid w:val="004E3B9F"/>
    <w:rsid w:val="004E7A4D"/>
    <w:rsid w:val="004F7EA0"/>
    <w:rsid w:val="00503B01"/>
    <w:rsid w:val="00503DFD"/>
    <w:rsid w:val="00504528"/>
    <w:rsid w:val="00505C76"/>
    <w:rsid w:val="00512FD2"/>
    <w:rsid w:val="00520A1F"/>
    <w:rsid w:val="005236B3"/>
    <w:rsid w:val="00530D3F"/>
    <w:rsid w:val="005317FD"/>
    <w:rsid w:val="00532A84"/>
    <w:rsid w:val="00533250"/>
    <w:rsid w:val="00541A94"/>
    <w:rsid w:val="005450E9"/>
    <w:rsid w:val="005477DD"/>
    <w:rsid w:val="00550B36"/>
    <w:rsid w:val="00553604"/>
    <w:rsid w:val="005615A5"/>
    <w:rsid w:val="00561961"/>
    <w:rsid w:val="00561C20"/>
    <w:rsid w:val="00566C84"/>
    <w:rsid w:val="0057518A"/>
    <w:rsid w:val="00584B61"/>
    <w:rsid w:val="00585B5A"/>
    <w:rsid w:val="005934DC"/>
    <w:rsid w:val="00593C4F"/>
    <w:rsid w:val="00594BCA"/>
    <w:rsid w:val="0059688B"/>
    <w:rsid w:val="005A1105"/>
    <w:rsid w:val="005A14C4"/>
    <w:rsid w:val="005A3350"/>
    <w:rsid w:val="005A75D4"/>
    <w:rsid w:val="005B0D29"/>
    <w:rsid w:val="005B6F11"/>
    <w:rsid w:val="005C47E6"/>
    <w:rsid w:val="005C68E5"/>
    <w:rsid w:val="005E5CFA"/>
    <w:rsid w:val="005F24D4"/>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D65"/>
    <w:rsid w:val="006D3950"/>
    <w:rsid w:val="006D5C79"/>
    <w:rsid w:val="006D654D"/>
    <w:rsid w:val="006D6CA1"/>
    <w:rsid w:val="0070153A"/>
    <w:rsid w:val="0070276A"/>
    <w:rsid w:val="00703B23"/>
    <w:rsid w:val="00705BFE"/>
    <w:rsid w:val="00713007"/>
    <w:rsid w:val="00720001"/>
    <w:rsid w:val="00726469"/>
    <w:rsid w:val="00727C4A"/>
    <w:rsid w:val="00731EA9"/>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6227"/>
    <w:rsid w:val="007768CA"/>
    <w:rsid w:val="00777095"/>
    <w:rsid w:val="00777FFE"/>
    <w:rsid w:val="00785C56"/>
    <w:rsid w:val="00790795"/>
    <w:rsid w:val="00790858"/>
    <w:rsid w:val="00790DCF"/>
    <w:rsid w:val="00792067"/>
    <w:rsid w:val="007B2300"/>
    <w:rsid w:val="007B318B"/>
    <w:rsid w:val="007B623E"/>
    <w:rsid w:val="007C34DF"/>
    <w:rsid w:val="007C3E55"/>
    <w:rsid w:val="007C5854"/>
    <w:rsid w:val="007D1920"/>
    <w:rsid w:val="007D1E8A"/>
    <w:rsid w:val="007D316A"/>
    <w:rsid w:val="007D3D13"/>
    <w:rsid w:val="007D5F0F"/>
    <w:rsid w:val="007F17AD"/>
    <w:rsid w:val="007F50E4"/>
    <w:rsid w:val="00802661"/>
    <w:rsid w:val="00805AB4"/>
    <w:rsid w:val="0082576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76C2"/>
    <w:rsid w:val="008E591E"/>
    <w:rsid w:val="008E5D10"/>
    <w:rsid w:val="008F6ACB"/>
    <w:rsid w:val="009009DB"/>
    <w:rsid w:val="00901AA0"/>
    <w:rsid w:val="009035DB"/>
    <w:rsid w:val="00906291"/>
    <w:rsid w:val="00916CFF"/>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D02B8"/>
    <w:rsid w:val="009D15A9"/>
    <w:rsid w:val="009E7179"/>
    <w:rsid w:val="009F2AA4"/>
    <w:rsid w:val="009F3396"/>
    <w:rsid w:val="009F38BD"/>
    <w:rsid w:val="00A04011"/>
    <w:rsid w:val="00A05DED"/>
    <w:rsid w:val="00A07856"/>
    <w:rsid w:val="00A10C1B"/>
    <w:rsid w:val="00A14A38"/>
    <w:rsid w:val="00A1666A"/>
    <w:rsid w:val="00A17191"/>
    <w:rsid w:val="00A208A6"/>
    <w:rsid w:val="00A21644"/>
    <w:rsid w:val="00A253F7"/>
    <w:rsid w:val="00A26A7F"/>
    <w:rsid w:val="00A27A76"/>
    <w:rsid w:val="00A37C88"/>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22CE7"/>
    <w:rsid w:val="00B26819"/>
    <w:rsid w:val="00B33A11"/>
    <w:rsid w:val="00B40439"/>
    <w:rsid w:val="00B404A2"/>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B5F"/>
    <w:rsid w:val="00BC460F"/>
    <w:rsid w:val="00BC6DCB"/>
    <w:rsid w:val="00BD0C45"/>
    <w:rsid w:val="00BD36B7"/>
    <w:rsid w:val="00BE0F05"/>
    <w:rsid w:val="00BE37A0"/>
    <w:rsid w:val="00BF0A21"/>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CF6808"/>
    <w:rsid w:val="00CF6E54"/>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5266"/>
    <w:rsid w:val="00D87166"/>
    <w:rsid w:val="00D87912"/>
    <w:rsid w:val="00D93586"/>
    <w:rsid w:val="00D945CB"/>
    <w:rsid w:val="00D958B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716B"/>
    <w:rsid w:val="00E26254"/>
    <w:rsid w:val="00E274E6"/>
    <w:rsid w:val="00E3215D"/>
    <w:rsid w:val="00E35B6F"/>
    <w:rsid w:val="00E41718"/>
    <w:rsid w:val="00E43AD6"/>
    <w:rsid w:val="00E45035"/>
    <w:rsid w:val="00E45D0C"/>
    <w:rsid w:val="00E521F4"/>
    <w:rsid w:val="00E54E07"/>
    <w:rsid w:val="00E56F24"/>
    <w:rsid w:val="00E64638"/>
    <w:rsid w:val="00E65258"/>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7DB5"/>
    <w:rsid w:val="00F4289C"/>
    <w:rsid w:val="00F4691A"/>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4453"/>
    <w:rsid w:val="00FD4B03"/>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69FD8-6913-8446-8856-431109733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40</Pages>
  <Words>8777</Words>
  <Characters>50035</Characters>
  <Application>Microsoft Macintosh Word</Application>
  <DocSecurity>0</DocSecurity>
  <Lines>416</Lines>
  <Paragraphs>117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58695</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0.4 | 28 JUL 2015</dc:title>
  <dc:creator>dfernandez</dc:creator>
  <cp:lastModifiedBy>Jeff Dennis</cp:lastModifiedBy>
  <cp:revision>52</cp:revision>
  <cp:lastPrinted>2015-01-05T18:09:00Z</cp:lastPrinted>
  <dcterms:created xsi:type="dcterms:W3CDTF">2015-07-29T16:17:00Z</dcterms:created>
  <dcterms:modified xsi:type="dcterms:W3CDTF">2015-07-31T01:40:00Z</dcterms:modified>
</cp:coreProperties>
</file>