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9234B" w14:textId="77777777" w:rsidR="00934CEE" w:rsidRPr="00EC7593" w:rsidRDefault="00934CEE">
      <w:pPr>
        <w:rPr>
          <w:rFonts w:ascii="Arial" w:hAnsi="Arial" w:cs="Arial"/>
        </w:rPr>
      </w:pPr>
    </w:p>
    <w:p w14:paraId="7B1BF26C" w14:textId="77777777" w:rsidR="00934CEE" w:rsidRPr="00EC7593" w:rsidRDefault="00934CEE">
      <w:pPr>
        <w:rPr>
          <w:rFonts w:ascii="Arial" w:hAnsi="Arial" w:cs="Arial"/>
        </w:rPr>
      </w:pPr>
    </w:p>
    <w:p w14:paraId="7A3014F0" w14:textId="77777777" w:rsidR="00934CEE" w:rsidRPr="00EC7593" w:rsidRDefault="00934CEE">
      <w:pPr>
        <w:jc w:val="center"/>
        <w:rPr>
          <w:rFonts w:ascii="Arial" w:hAnsi="Arial" w:cs="Arial"/>
          <w:sz w:val="48"/>
          <w:szCs w:val="48"/>
        </w:rPr>
      </w:pPr>
    </w:p>
    <w:p w14:paraId="21A03732" w14:textId="77777777" w:rsidR="00934CEE" w:rsidRPr="00EC7593" w:rsidRDefault="00934CEE">
      <w:pPr>
        <w:jc w:val="center"/>
        <w:rPr>
          <w:rFonts w:ascii="Arial" w:hAnsi="Arial" w:cs="Arial"/>
          <w:sz w:val="48"/>
          <w:szCs w:val="48"/>
        </w:rPr>
      </w:pPr>
    </w:p>
    <w:p w14:paraId="1A724452" w14:textId="4A672441" w:rsidR="00934CEE" w:rsidRPr="00EC7593" w:rsidRDefault="00934CEE">
      <w:pPr>
        <w:jc w:val="center"/>
        <w:rPr>
          <w:rFonts w:ascii="Arial" w:hAnsi="Arial" w:cs="Arial"/>
          <w:sz w:val="48"/>
          <w:szCs w:val="48"/>
        </w:rPr>
      </w:pPr>
    </w:p>
    <w:p w14:paraId="2CB3B862" w14:textId="77777777" w:rsidR="00934CEE" w:rsidRPr="00EC7593" w:rsidRDefault="00934CEE">
      <w:pPr>
        <w:jc w:val="center"/>
        <w:rPr>
          <w:rFonts w:ascii="Arial" w:hAnsi="Arial" w:cs="Arial"/>
          <w:sz w:val="48"/>
          <w:szCs w:val="48"/>
        </w:rPr>
      </w:pPr>
    </w:p>
    <w:p w14:paraId="05B56318" w14:textId="77777777" w:rsidR="00934CEE" w:rsidRPr="00EC7593" w:rsidRDefault="00934CEE">
      <w:pPr>
        <w:jc w:val="center"/>
        <w:rPr>
          <w:rFonts w:ascii="Arial" w:hAnsi="Arial" w:cs="Arial"/>
          <w:sz w:val="48"/>
          <w:szCs w:val="48"/>
        </w:rPr>
      </w:pPr>
    </w:p>
    <w:p w14:paraId="1AA73AE1" w14:textId="77777777" w:rsidR="00530D3F" w:rsidRPr="00EC7593" w:rsidRDefault="00530D3F" w:rsidP="009C41E4">
      <w:pPr>
        <w:jc w:val="center"/>
        <w:rPr>
          <w:rFonts w:ascii="Arial" w:hAnsi="Arial" w:cs="Arial"/>
          <w:sz w:val="48"/>
          <w:szCs w:val="48"/>
          <w:lang w:val="fr-CH"/>
        </w:rPr>
      </w:pPr>
    </w:p>
    <w:p w14:paraId="540FD512" w14:textId="37447606" w:rsidR="00934CEE" w:rsidRPr="00EC7593" w:rsidRDefault="001951E8" w:rsidP="00584B61">
      <w:pPr>
        <w:jc w:val="center"/>
        <w:rPr>
          <w:rFonts w:ascii="Arial" w:hAnsi="Arial" w:cs="Arial"/>
          <w:lang w:val="fr-CH"/>
        </w:rPr>
      </w:pPr>
      <w:r w:rsidRPr="00EC7593">
        <w:rPr>
          <w:rFonts w:ascii="Arial" w:hAnsi="Arial" w:cs="Arial"/>
          <w:sz w:val="48"/>
          <w:szCs w:val="48"/>
          <w:lang w:val="fr-CH"/>
        </w:rPr>
        <w:t>InstaMelody</w:t>
      </w:r>
      <w:r w:rsidR="002F5FAD" w:rsidRPr="00EC7593">
        <w:rPr>
          <w:rFonts w:ascii="Arial" w:hAnsi="Arial" w:cs="Arial"/>
          <w:sz w:val="48"/>
          <w:szCs w:val="48"/>
          <w:lang w:val="fr-CH"/>
        </w:rPr>
        <w:t xml:space="preserve"> Application</w:t>
      </w:r>
      <w:r w:rsidR="00202139" w:rsidRPr="00EC7593">
        <w:rPr>
          <w:rFonts w:ascii="Arial" w:hAnsi="Arial" w:cs="Arial"/>
          <w:sz w:val="48"/>
          <w:szCs w:val="48"/>
          <w:lang w:val="fr-CH"/>
        </w:rPr>
        <w:t xml:space="preserve"> </w:t>
      </w:r>
      <w:r w:rsidR="00530D3F" w:rsidRPr="00EC7593">
        <w:rPr>
          <w:rFonts w:ascii="Arial" w:hAnsi="Arial" w:cs="Arial"/>
          <w:sz w:val="48"/>
          <w:szCs w:val="48"/>
          <w:lang w:val="fr-CH"/>
        </w:rPr>
        <w:t>AP</w:t>
      </w:r>
      <w:r w:rsidR="00584B61" w:rsidRPr="00EC7593">
        <w:rPr>
          <w:rFonts w:ascii="Arial" w:hAnsi="Arial" w:cs="Arial"/>
          <w:sz w:val="48"/>
          <w:szCs w:val="48"/>
          <w:lang w:val="fr-CH"/>
        </w:rPr>
        <w:t>I</w:t>
      </w:r>
    </w:p>
    <w:p w14:paraId="7E6DE68E" w14:textId="77777777" w:rsidR="00934CEE" w:rsidRPr="00EC7593" w:rsidRDefault="00934CEE">
      <w:pPr>
        <w:jc w:val="both"/>
        <w:rPr>
          <w:rFonts w:ascii="Arial" w:hAnsi="Arial" w:cs="Arial"/>
          <w:lang w:val="fr-CH"/>
        </w:rPr>
      </w:pPr>
    </w:p>
    <w:p w14:paraId="5932DFAD" w14:textId="77777777" w:rsidR="00934CEE" w:rsidRPr="00EC7593" w:rsidRDefault="00934CEE">
      <w:pPr>
        <w:jc w:val="both"/>
        <w:rPr>
          <w:rFonts w:ascii="Arial" w:hAnsi="Arial" w:cs="Arial"/>
          <w:lang w:val="fr-CH"/>
        </w:rPr>
      </w:pPr>
    </w:p>
    <w:p w14:paraId="0FBBE710" w14:textId="77777777" w:rsidR="00934CEE" w:rsidRPr="00EC7593" w:rsidRDefault="00934CEE">
      <w:pPr>
        <w:pStyle w:val="BodyText"/>
        <w:jc w:val="center"/>
        <w:rPr>
          <w:rFonts w:ascii="Arial" w:hAnsi="Arial" w:cs="Arial"/>
          <w:lang w:val="fr-CH"/>
        </w:rPr>
      </w:pPr>
    </w:p>
    <w:p w14:paraId="369C03EA" w14:textId="77777777" w:rsidR="00934CEE" w:rsidRPr="00EC7593" w:rsidRDefault="00934CEE">
      <w:pPr>
        <w:jc w:val="both"/>
        <w:rPr>
          <w:rFonts w:ascii="Arial" w:hAnsi="Arial" w:cs="Arial"/>
          <w:lang w:val="fr-CH"/>
        </w:rPr>
      </w:pPr>
    </w:p>
    <w:p w14:paraId="1A4EFD34" w14:textId="77777777" w:rsidR="00934CEE" w:rsidRPr="00EC7593" w:rsidRDefault="00934CEE">
      <w:pPr>
        <w:jc w:val="both"/>
        <w:rPr>
          <w:rFonts w:ascii="Arial" w:hAnsi="Arial" w:cs="Arial"/>
          <w:lang w:val="fr-CH"/>
        </w:rPr>
      </w:pPr>
    </w:p>
    <w:p w14:paraId="63547B85" w14:textId="77777777" w:rsidR="00934CEE" w:rsidRPr="00EC7593" w:rsidRDefault="00934CEE">
      <w:pPr>
        <w:jc w:val="both"/>
        <w:rPr>
          <w:rFonts w:ascii="Arial" w:hAnsi="Arial" w:cs="Arial"/>
          <w:lang w:val="fr-CH"/>
        </w:rPr>
      </w:pPr>
    </w:p>
    <w:p w14:paraId="3B139008" w14:textId="77777777" w:rsidR="00934CEE" w:rsidRPr="00EC7593" w:rsidRDefault="00934CEE">
      <w:pPr>
        <w:jc w:val="both"/>
        <w:rPr>
          <w:rFonts w:ascii="Arial" w:hAnsi="Arial" w:cs="Arial"/>
          <w:lang w:val="fr-CH"/>
        </w:rPr>
      </w:pPr>
    </w:p>
    <w:p w14:paraId="78896044" w14:textId="77777777" w:rsidR="00934CEE" w:rsidRPr="00EC7593" w:rsidRDefault="00934CEE">
      <w:pPr>
        <w:jc w:val="both"/>
        <w:rPr>
          <w:rFonts w:ascii="Arial" w:hAnsi="Arial" w:cs="Arial"/>
          <w:lang w:val="fr-CH"/>
        </w:rPr>
      </w:pPr>
    </w:p>
    <w:p w14:paraId="493EF6FB" w14:textId="77777777" w:rsidR="00934CEE" w:rsidRPr="00EC7593" w:rsidRDefault="00934CEE">
      <w:pPr>
        <w:jc w:val="both"/>
        <w:rPr>
          <w:rFonts w:ascii="Arial" w:hAnsi="Arial" w:cs="Arial"/>
          <w:lang w:val="fr-CH"/>
        </w:rPr>
      </w:pPr>
    </w:p>
    <w:p w14:paraId="0F95D2C7" w14:textId="77777777" w:rsidR="00934CEE" w:rsidRPr="00EC7593" w:rsidRDefault="00934CEE">
      <w:pPr>
        <w:jc w:val="both"/>
        <w:rPr>
          <w:rFonts w:ascii="Arial" w:hAnsi="Arial" w:cs="Arial"/>
          <w:lang w:val="fr-CH"/>
        </w:rPr>
      </w:pPr>
    </w:p>
    <w:p w14:paraId="01C3DCBC" w14:textId="77777777" w:rsidR="00934CEE" w:rsidRPr="00EC7593" w:rsidRDefault="00934CEE">
      <w:pPr>
        <w:jc w:val="both"/>
        <w:rPr>
          <w:rFonts w:ascii="Arial" w:hAnsi="Arial" w:cs="Arial"/>
          <w:lang w:val="fr-CH"/>
        </w:rPr>
      </w:pPr>
    </w:p>
    <w:p w14:paraId="51F7D3DD" w14:textId="77777777" w:rsidR="00934CEE" w:rsidRPr="00EC7593" w:rsidRDefault="00934CEE">
      <w:pPr>
        <w:jc w:val="both"/>
        <w:rPr>
          <w:rFonts w:ascii="Arial" w:hAnsi="Arial" w:cs="Arial"/>
          <w:lang w:val="fr-CH"/>
        </w:rPr>
      </w:pPr>
    </w:p>
    <w:p w14:paraId="2B87AEA3" w14:textId="77777777" w:rsidR="00934CEE" w:rsidRPr="00EC7593" w:rsidRDefault="00934CEE">
      <w:pPr>
        <w:jc w:val="both"/>
        <w:rPr>
          <w:rFonts w:ascii="Arial" w:hAnsi="Arial" w:cs="Arial"/>
          <w:lang w:val="fr-CH"/>
        </w:rPr>
      </w:pPr>
    </w:p>
    <w:p w14:paraId="0F437C88" w14:textId="77777777" w:rsidR="00934CEE" w:rsidRPr="00EC7593" w:rsidRDefault="00934CEE">
      <w:pPr>
        <w:jc w:val="both"/>
        <w:rPr>
          <w:rFonts w:ascii="Arial" w:hAnsi="Arial" w:cs="Arial"/>
          <w:lang w:val="fr-CH"/>
        </w:rPr>
      </w:pPr>
    </w:p>
    <w:p w14:paraId="2B0D34AA" w14:textId="77777777" w:rsidR="00934CEE" w:rsidRPr="00EC7593" w:rsidRDefault="00934CEE">
      <w:pPr>
        <w:jc w:val="both"/>
        <w:rPr>
          <w:rFonts w:ascii="Arial" w:hAnsi="Arial" w:cs="Arial"/>
          <w:lang w:val="fr-CH"/>
        </w:rPr>
      </w:pPr>
    </w:p>
    <w:p w14:paraId="34AA2DA2" w14:textId="77777777" w:rsidR="00934CEE" w:rsidRPr="00EC7593" w:rsidRDefault="00934CEE">
      <w:pPr>
        <w:jc w:val="both"/>
        <w:rPr>
          <w:rFonts w:ascii="Arial" w:hAnsi="Arial" w:cs="Arial"/>
          <w:lang w:val="fr-CH"/>
        </w:rPr>
      </w:pPr>
    </w:p>
    <w:p w14:paraId="7FA56B73" w14:textId="77777777" w:rsidR="00934CEE" w:rsidRPr="00EC7593" w:rsidRDefault="00934CEE">
      <w:pPr>
        <w:jc w:val="both"/>
        <w:rPr>
          <w:rFonts w:ascii="Arial" w:hAnsi="Arial" w:cs="Arial"/>
          <w:lang w:val="fr-CH"/>
        </w:rPr>
      </w:pPr>
    </w:p>
    <w:p w14:paraId="0818258C" w14:textId="77777777" w:rsidR="00934CEE" w:rsidRPr="00EC7593" w:rsidRDefault="00934CEE">
      <w:pPr>
        <w:jc w:val="both"/>
        <w:rPr>
          <w:rFonts w:ascii="Arial" w:hAnsi="Arial" w:cs="Arial"/>
          <w:lang w:val="fr-CH"/>
        </w:rPr>
      </w:pPr>
    </w:p>
    <w:p w14:paraId="21652E9F" w14:textId="77777777" w:rsidR="00934CEE" w:rsidRPr="00EC7593" w:rsidRDefault="00934CEE">
      <w:pPr>
        <w:jc w:val="both"/>
        <w:rPr>
          <w:rFonts w:ascii="Arial" w:hAnsi="Arial" w:cs="Arial"/>
          <w:lang w:val="fr-CH"/>
        </w:rPr>
      </w:pPr>
    </w:p>
    <w:p w14:paraId="5EEE709C" w14:textId="77777777" w:rsidR="00934CEE" w:rsidRPr="00EC7593" w:rsidRDefault="00934CEE">
      <w:pPr>
        <w:rPr>
          <w:rFonts w:ascii="Arial" w:hAnsi="Arial" w:cs="Arial"/>
          <w:lang w:val="fr-CH"/>
        </w:rPr>
        <w:sectPr w:rsidR="00934CEE" w:rsidRPr="00EC7593" w:rsidSect="00F57B39">
          <w:headerReference w:type="even" r:id="rId9"/>
          <w:headerReference w:type="default" r:id="rId10"/>
          <w:footerReference w:type="even" r:id="rId11"/>
          <w:footerReference w:type="default" r:id="rId12"/>
          <w:headerReference w:type="first" r:id="rId13"/>
          <w:pgSz w:w="12240" w:h="15840"/>
          <w:pgMar w:top="1134" w:right="1134" w:bottom="1709" w:left="1134" w:header="720" w:footer="1134" w:gutter="0"/>
          <w:cols w:space="720"/>
          <w:docGrid w:linePitch="360"/>
        </w:sectPr>
      </w:pPr>
    </w:p>
    <w:p w14:paraId="7C62F706" w14:textId="2FE1C5BD" w:rsidR="00934CEE" w:rsidRPr="00EC7593" w:rsidRDefault="002F5FAD" w:rsidP="00DE014C">
      <w:pPr>
        <w:pStyle w:val="HeadingLevel1"/>
        <w:rPr>
          <w:rFonts w:ascii="Arial" w:hAnsi="Arial"/>
        </w:rPr>
        <w:sectPr w:rsidR="00934CEE" w:rsidRPr="00EC7593">
          <w:type w:val="continuous"/>
          <w:pgSz w:w="12240" w:h="15840"/>
          <w:pgMar w:top="1134" w:right="1134" w:bottom="1709" w:left="1134" w:header="720" w:footer="1134" w:gutter="0"/>
          <w:cols w:space="720"/>
          <w:docGrid w:linePitch="360"/>
        </w:sectPr>
      </w:pPr>
      <w:r w:rsidRPr="00EC7593">
        <w:rPr>
          <w:rFonts w:ascii="Arial" w:hAnsi="Arial"/>
        </w:rPr>
        <w:lastRenderedPageBreak/>
        <w:br w:type="column"/>
      </w:r>
      <w:r w:rsidR="00934CEE" w:rsidRPr="00EC7593">
        <w:rPr>
          <w:rFonts w:ascii="Arial" w:hAnsi="Arial"/>
        </w:rPr>
        <w:lastRenderedPageBreak/>
        <w:t>Table of Contents</w:t>
      </w:r>
    </w:p>
    <w:p w14:paraId="10BEFDDD" w14:textId="77777777" w:rsidR="00B1639E" w:rsidRDefault="006954F8">
      <w:pPr>
        <w:pStyle w:val="TOC1"/>
        <w:tabs>
          <w:tab w:val="right" w:pos="10070"/>
        </w:tabs>
        <w:rPr>
          <w:rFonts w:eastAsiaTheme="minorEastAsia" w:cstheme="minorBidi"/>
          <w:b w:val="0"/>
          <w:noProof/>
          <w:kern w:val="0"/>
          <w:sz w:val="24"/>
          <w:szCs w:val="24"/>
          <w:lang w:eastAsia="ja-JP" w:bidi="ar-SA"/>
        </w:rPr>
      </w:pPr>
      <w:r w:rsidRPr="00EC7593">
        <w:rPr>
          <w:rFonts w:ascii="Arial" w:hAnsi="Arial" w:cs="Arial"/>
        </w:rPr>
        <w:lastRenderedPageBreak/>
        <w:fldChar w:fldCharType="begin"/>
      </w:r>
      <w:r w:rsidRPr="00EC7593">
        <w:rPr>
          <w:rFonts w:ascii="Arial" w:hAnsi="Arial" w:cs="Arial"/>
        </w:rPr>
        <w:instrText xml:space="preserve"> TOC \o "1-3" </w:instrText>
      </w:r>
      <w:r w:rsidRPr="00EC7593">
        <w:rPr>
          <w:rFonts w:ascii="Arial" w:hAnsi="Arial" w:cs="Arial"/>
        </w:rPr>
        <w:fldChar w:fldCharType="separate"/>
      </w:r>
      <w:r w:rsidR="00B1639E" w:rsidRPr="00FA746E">
        <w:rPr>
          <w:rFonts w:cs="Arial"/>
          <w:noProof/>
        </w:rPr>
        <w:t>1. Research</w:t>
      </w:r>
      <w:r w:rsidR="00B1639E">
        <w:rPr>
          <w:noProof/>
        </w:rPr>
        <w:tab/>
      </w:r>
      <w:r w:rsidR="00B1639E">
        <w:rPr>
          <w:noProof/>
        </w:rPr>
        <w:fldChar w:fldCharType="begin"/>
      </w:r>
      <w:r w:rsidR="00B1639E">
        <w:rPr>
          <w:noProof/>
        </w:rPr>
        <w:instrText xml:space="preserve"> PAGEREF _Toc300918799 \h </w:instrText>
      </w:r>
      <w:r w:rsidR="00B1639E">
        <w:rPr>
          <w:noProof/>
        </w:rPr>
      </w:r>
      <w:r w:rsidR="00B1639E">
        <w:rPr>
          <w:noProof/>
        </w:rPr>
        <w:fldChar w:fldCharType="separate"/>
      </w:r>
      <w:r w:rsidR="00B1639E">
        <w:rPr>
          <w:noProof/>
        </w:rPr>
        <w:t>5</w:t>
      </w:r>
      <w:r w:rsidR="00B1639E">
        <w:rPr>
          <w:noProof/>
        </w:rPr>
        <w:fldChar w:fldCharType="end"/>
      </w:r>
    </w:p>
    <w:p w14:paraId="0A1DCC13"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1.1 Database Schema</w:t>
      </w:r>
      <w:r>
        <w:rPr>
          <w:noProof/>
        </w:rPr>
        <w:tab/>
      </w:r>
      <w:r>
        <w:rPr>
          <w:noProof/>
        </w:rPr>
        <w:fldChar w:fldCharType="begin"/>
      </w:r>
      <w:r>
        <w:rPr>
          <w:noProof/>
        </w:rPr>
        <w:instrText xml:space="preserve"> PAGEREF _Toc300918800 \h </w:instrText>
      </w:r>
      <w:r>
        <w:rPr>
          <w:noProof/>
        </w:rPr>
      </w:r>
      <w:r>
        <w:rPr>
          <w:noProof/>
        </w:rPr>
        <w:fldChar w:fldCharType="separate"/>
      </w:r>
      <w:r>
        <w:rPr>
          <w:noProof/>
        </w:rPr>
        <w:t>5</w:t>
      </w:r>
      <w:r>
        <w:rPr>
          <w:noProof/>
        </w:rPr>
        <w:fldChar w:fldCharType="end"/>
      </w:r>
    </w:p>
    <w:p w14:paraId="342A9EA3"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1.1.1 Schema Name</w:t>
      </w:r>
      <w:r>
        <w:rPr>
          <w:noProof/>
        </w:rPr>
        <w:tab/>
      </w:r>
      <w:r>
        <w:rPr>
          <w:noProof/>
        </w:rPr>
        <w:fldChar w:fldCharType="begin"/>
      </w:r>
      <w:r>
        <w:rPr>
          <w:noProof/>
        </w:rPr>
        <w:instrText xml:space="preserve"> PAGEREF _Toc300918801 \h </w:instrText>
      </w:r>
      <w:r>
        <w:rPr>
          <w:noProof/>
        </w:rPr>
      </w:r>
      <w:r>
        <w:rPr>
          <w:noProof/>
        </w:rPr>
        <w:fldChar w:fldCharType="separate"/>
      </w:r>
      <w:r>
        <w:rPr>
          <w:noProof/>
        </w:rPr>
        <w:t>5</w:t>
      </w:r>
      <w:r>
        <w:rPr>
          <w:noProof/>
        </w:rPr>
        <w:fldChar w:fldCharType="end"/>
      </w:r>
    </w:p>
    <w:p w14:paraId="6214B3B9"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1.1.2 Schema Tables</w:t>
      </w:r>
      <w:r>
        <w:rPr>
          <w:noProof/>
        </w:rPr>
        <w:tab/>
      </w:r>
      <w:r>
        <w:rPr>
          <w:noProof/>
        </w:rPr>
        <w:fldChar w:fldCharType="begin"/>
      </w:r>
      <w:r>
        <w:rPr>
          <w:noProof/>
        </w:rPr>
        <w:instrText xml:space="preserve"> PAGEREF _Toc300918802 \h </w:instrText>
      </w:r>
      <w:r>
        <w:rPr>
          <w:noProof/>
        </w:rPr>
      </w:r>
      <w:r>
        <w:rPr>
          <w:noProof/>
        </w:rPr>
        <w:fldChar w:fldCharType="separate"/>
      </w:r>
      <w:r>
        <w:rPr>
          <w:noProof/>
        </w:rPr>
        <w:t>5</w:t>
      </w:r>
      <w:r>
        <w:rPr>
          <w:noProof/>
        </w:rPr>
        <w:fldChar w:fldCharType="end"/>
      </w:r>
    </w:p>
    <w:p w14:paraId="4F3F983F"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1.1.3 Schema Diagram</w:t>
      </w:r>
      <w:r>
        <w:rPr>
          <w:noProof/>
        </w:rPr>
        <w:tab/>
      </w:r>
      <w:r>
        <w:rPr>
          <w:noProof/>
        </w:rPr>
        <w:fldChar w:fldCharType="begin"/>
      </w:r>
      <w:r>
        <w:rPr>
          <w:noProof/>
        </w:rPr>
        <w:instrText xml:space="preserve"> PAGEREF _Toc300918803 \h </w:instrText>
      </w:r>
      <w:r>
        <w:rPr>
          <w:noProof/>
        </w:rPr>
      </w:r>
      <w:r>
        <w:rPr>
          <w:noProof/>
        </w:rPr>
        <w:fldChar w:fldCharType="separate"/>
      </w:r>
      <w:r>
        <w:rPr>
          <w:noProof/>
        </w:rPr>
        <w:t>7</w:t>
      </w:r>
      <w:r>
        <w:rPr>
          <w:noProof/>
        </w:rPr>
        <w:fldChar w:fldCharType="end"/>
      </w:r>
    </w:p>
    <w:p w14:paraId="55C09322"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1.1.4 Data Access</w:t>
      </w:r>
      <w:r>
        <w:rPr>
          <w:noProof/>
        </w:rPr>
        <w:tab/>
      </w:r>
      <w:r>
        <w:rPr>
          <w:noProof/>
        </w:rPr>
        <w:fldChar w:fldCharType="begin"/>
      </w:r>
      <w:r>
        <w:rPr>
          <w:noProof/>
        </w:rPr>
        <w:instrText xml:space="preserve"> PAGEREF _Toc300918804 \h </w:instrText>
      </w:r>
      <w:r>
        <w:rPr>
          <w:noProof/>
        </w:rPr>
      </w:r>
      <w:r>
        <w:rPr>
          <w:noProof/>
        </w:rPr>
        <w:fldChar w:fldCharType="separate"/>
      </w:r>
      <w:r>
        <w:rPr>
          <w:noProof/>
        </w:rPr>
        <w:t>8</w:t>
      </w:r>
      <w:r>
        <w:rPr>
          <w:noProof/>
        </w:rPr>
        <w:fldChar w:fldCharType="end"/>
      </w:r>
    </w:p>
    <w:p w14:paraId="57D96EEB"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1.2 System Analysis</w:t>
      </w:r>
      <w:r>
        <w:rPr>
          <w:noProof/>
        </w:rPr>
        <w:tab/>
      </w:r>
      <w:r>
        <w:rPr>
          <w:noProof/>
        </w:rPr>
        <w:fldChar w:fldCharType="begin"/>
      </w:r>
      <w:r>
        <w:rPr>
          <w:noProof/>
        </w:rPr>
        <w:instrText xml:space="preserve"> PAGEREF _Toc300918805 \h </w:instrText>
      </w:r>
      <w:r>
        <w:rPr>
          <w:noProof/>
        </w:rPr>
      </w:r>
      <w:r>
        <w:rPr>
          <w:noProof/>
        </w:rPr>
        <w:fldChar w:fldCharType="separate"/>
      </w:r>
      <w:r>
        <w:rPr>
          <w:noProof/>
        </w:rPr>
        <w:t>9</w:t>
      </w:r>
      <w:r>
        <w:rPr>
          <w:noProof/>
        </w:rPr>
        <w:fldChar w:fldCharType="end"/>
      </w:r>
    </w:p>
    <w:p w14:paraId="4B8118F8"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1.2.1 Scope Definition</w:t>
      </w:r>
      <w:r>
        <w:rPr>
          <w:noProof/>
        </w:rPr>
        <w:tab/>
      </w:r>
      <w:r>
        <w:rPr>
          <w:noProof/>
        </w:rPr>
        <w:fldChar w:fldCharType="begin"/>
      </w:r>
      <w:r>
        <w:rPr>
          <w:noProof/>
        </w:rPr>
        <w:instrText xml:space="preserve"> PAGEREF _Toc300918806 \h </w:instrText>
      </w:r>
      <w:r>
        <w:rPr>
          <w:noProof/>
        </w:rPr>
      </w:r>
      <w:r>
        <w:rPr>
          <w:noProof/>
        </w:rPr>
        <w:fldChar w:fldCharType="separate"/>
      </w:r>
      <w:r>
        <w:rPr>
          <w:noProof/>
        </w:rPr>
        <w:t>9</w:t>
      </w:r>
      <w:r>
        <w:rPr>
          <w:noProof/>
        </w:rPr>
        <w:fldChar w:fldCharType="end"/>
      </w:r>
    </w:p>
    <w:p w14:paraId="32A7B5A4"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1.2.2 Problem Analysis</w:t>
      </w:r>
      <w:r>
        <w:rPr>
          <w:noProof/>
        </w:rPr>
        <w:tab/>
      </w:r>
      <w:r>
        <w:rPr>
          <w:noProof/>
        </w:rPr>
        <w:fldChar w:fldCharType="begin"/>
      </w:r>
      <w:r>
        <w:rPr>
          <w:noProof/>
        </w:rPr>
        <w:instrText xml:space="preserve"> PAGEREF _Toc300918807 \h </w:instrText>
      </w:r>
      <w:r>
        <w:rPr>
          <w:noProof/>
        </w:rPr>
      </w:r>
      <w:r>
        <w:rPr>
          <w:noProof/>
        </w:rPr>
        <w:fldChar w:fldCharType="separate"/>
      </w:r>
      <w:r>
        <w:rPr>
          <w:noProof/>
        </w:rPr>
        <w:t>9</w:t>
      </w:r>
      <w:r>
        <w:rPr>
          <w:noProof/>
        </w:rPr>
        <w:fldChar w:fldCharType="end"/>
      </w:r>
    </w:p>
    <w:p w14:paraId="66F01C5B"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1.2.3 Requirements Analysis</w:t>
      </w:r>
      <w:r>
        <w:rPr>
          <w:noProof/>
        </w:rPr>
        <w:tab/>
      </w:r>
      <w:r>
        <w:rPr>
          <w:noProof/>
        </w:rPr>
        <w:fldChar w:fldCharType="begin"/>
      </w:r>
      <w:r>
        <w:rPr>
          <w:noProof/>
        </w:rPr>
        <w:instrText xml:space="preserve"> PAGEREF _Toc300918808 \h </w:instrText>
      </w:r>
      <w:r>
        <w:rPr>
          <w:noProof/>
        </w:rPr>
      </w:r>
      <w:r>
        <w:rPr>
          <w:noProof/>
        </w:rPr>
        <w:fldChar w:fldCharType="separate"/>
      </w:r>
      <w:r>
        <w:rPr>
          <w:noProof/>
        </w:rPr>
        <w:t>9</w:t>
      </w:r>
      <w:r>
        <w:rPr>
          <w:noProof/>
        </w:rPr>
        <w:fldChar w:fldCharType="end"/>
      </w:r>
    </w:p>
    <w:p w14:paraId="247CCFB6"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1.3 Application Structure</w:t>
      </w:r>
      <w:r>
        <w:rPr>
          <w:noProof/>
        </w:rPr>
        <w:tab/>
      </w:r>
      <w:r>
        <w:rPr>
          <w:noProof/>
        </w:rPr>
        <w:fldChar w:fldCharType="begin"/>
      </w:r>
      <w:r>
        <w:rPr>
          <w:noProof/>
        </w:rPr>
        <w:instrText xml:space="preserve"> PAGEREF _Toc300918809 \h </w:instrText>
      </w:r>
      <w:r>
        <w:rPr>
          <w:noProof/>
        </w:rPr>
      </w:r>
      <w:r>
        <w:rPr>
          <w:noProof/>
        </w:rPr>
        <w:fldChar w:fldCharType="separate"/>
      </w:r>
      <w:r>
        <w:rPr>
          <w:noProof/>
        </w:rPr>
        <w:t>10</w:t>
      </w:r>
      <w:r>
        <w:rPr>
          <w:noProof/>
        </w:rPr>
        <w:fldChar w:fldCharType="end"/>
      </w:r>
    </w:p>
    <w:p w14:paraId="63394E3C"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1.3.1 Application Components</w:t>
      </w:r>
      <w:r>
        <w:rPr>
          <w:noProof/>
        </w:rPr>
        <w:tab/>
      </w:r>
      <w:r>
        <w:rPr>
          <w:noProof/>
        </w:rPr>
        <w:fldChar w:fldCharType="begin"/>
      </w:r>
      <w:r>
        <w:rPr>
          <w:noProof/>
        </w:rPr>
        <w:instrText xml:space="preserve"> PAGEREF _Toc300918810 \h </w:instrText>
      </w:r>
      <w:r>
        <w:rPr>
          <w:noProof/>
        </w:rPr>
      </w:r>
      <w:r>
        <w:rPr>
          <w:noProof/>
        </w:rPr>
        <w:fldChar w:fldCharType="separate"/>
      </w:r>
      <w:r>
        <w:rPr>
          <w:noProof/>
        </w:rPr>
        <w:t>10</w:t>
      </w:r>
      <w:r>
        <w:rPr>
          <w:noProof/>
        </w:rPr>
        <w:fldChar w:fldCharType="end"/>
      </w:r>
    </w:p>
    <w:p w14:paraId="287B3AD3"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1.3.2 Logical Design</w:t>
      </w:r>
      <w:r>
        <w:rPr>
          <w:noProof/>
        </w:rPr>
        <w:tab/>
      </w:r>
      <w:r>
        <w:rPr>
          <w:noProof/>
        </w:rPr>
        <w:fldChar w:fldCharType="begin"/>
      </w:r>
      <w:r>
        <w:rPr>
          <w:noProof/>
        </w:rPr>
        <w:instrText xml:space="preserve"> PAGEREF _Toc300918811 \h </w:instrText>
      </w:r>
      <w:r>
        <w:rPr>
          <w:noProof/>
        </w:rPr>
      </w:r>
      <w:r>
        <w:rPr>
          <w:noProof/>
        </w:rPr>
        <w:fldChar w:fldCharType="separate"/>
      </w:r>
      <w:r>
        <w:rPr>
          <w:noProof/>
        </w:rPr>
        <w:t>11</w:t>
      </w:r>
      <w:r>
        <w:rPr>
          <w:noProof/>
        </w:rPr>
        <w:fldChar w:fldCharType="end"/>
      </w:r>
    </w:p>
    <w:p w14:paraId="1A8C8121"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1.3.3 API Functions</w:t>
      </w:r>
      <w:r>
        <w:rPr>
          <w:noProof/>
        </w:rPr>
        <w:tab/>
      </w:r>
      <w:r>
        <w:rPr>
          <w:noProof/>
        </w:rPr>
        <w:fldChar w:fldCharType="begin"/>
      </w:r>
      <w:r>
        <w:rPr>
          <w:noProof/>
        </w:rPr>
        <w:instrText xml:space="preserve"> PAGEREF _Toc300918812 \h </w:instrText>
      </w:r>
      <w:r>
        <w:rPr>
          <w:noProof/>
        </w:rPr>
      </w:r>
      <w:r>
        <w:rPr>
          <w:noProof/>
        </w:rPr>
        <w:fldChar w:fldCharType="separate"/>
      </w:r>
      <w:r>
        <w:rPr>
          <w:noProof/>
        </w:rPr>
        <w:t>12</w:t>
      </w:r>
      <w:r>
        <w:rPr>
          <w:noProof/>
        </w:rPr>
        <w:fldChar w:fldCharType="end"/>
      </w:r>
    </w:p>
    <w:p w14:paraId="1B42859D"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1.3.4 Application Logging</w:t>
      </w:r>
      <w:r>
        <w:rPr>
          <w:noProof/>
        </w:rPr>
        <w:tab/>
      </w:r>
      <w:r>
        <w:rPr>
          <w:noProof/>
        </w:rPr>
        <w:fldChar w:fldCharType="begin"/>
      </w:r>
      <w:r>
        <w:rPr>
          <w:noProof/>
        </w:rPr>
        <w:instrText xml:space="preserve"> PAGEREF _Toc300918813 \h </w:instrText>
      </w:r>
      <w:r>
        <w:rPr>
          <w:noProof/>
        </w:rPr>
      </w:r>
      <w:r>
        <w:rPr>
          <w:noProof/>
        </w:rPr>
        <w:fldChar w:fldCharType="separate"/>
      </w:r>
      <w:r>
        <w:rPr>
          <w:noProof/>
        </w:rPr>
        <w:t>14</w:t>
      </w:r>
      <w:r>
        <w:rPr>
          <w:noProof/>
        </w:rPr>
        <w:fldChar w:fldCharType="end"/>
      </w:r>
    </w:p>
    <w:p w14:paraId="620C9B78"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2. Planning</w:t>
      </w:r>
      <w:r>
        <w:rPr>
          <w:noProof/>
        </w:rPr>
        <w:tab/>
      </w:r>
      <w:r>
        <w:rPr>
          <w:noProof/>
        </w:rPr>
        <w:fldChar w:fldCharType="begin"/>
      </w:r>
      <w:r>
        <w:rPr>
          <w:noProof/>
        </w:rPr>
        <w:instrText xml:space="preserve"> PAGEREF _Toc300918814 \h </w:instrText>
      </w:r>
      <w:r>
        <w:rPr>
          <w:noProof/>
        </w:rPr>
      </w:r>
      <w:r>
        <w:rPr>
          <w:noProof/>
        </w:rPr>
        <w:fldChar w:fldCharType="separate"/>
      </w:r>
      <w:r>
        <w:rPr>
          <w:noProof/>
        </w:rPr>
        <w:t>15</w:t>
      </w:r>
      <w:r>
        <w:rPr>
          <w:noProof/>
        </w:rPr>
        <w:fldChar w:fldCharType="end"/>
      </w:r>
    </w:p>
    <w:p w14:paraId="18B536B8"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2.1 Goals</w:t>
      </w:r>
      <w:r>
        <w:rPr>
          <w:noProof/>
        </w:rPr>
        <w:tab/>
      </w:r>
      <w:r>
        <w:rPr>
          <w:noProof/>
        </w:rPr>
        <w:fldChar w:fldCharType="begin"/>
      </w:r>
      <w:r>
        <w:rPr>
          <w:noProof/>
        </w:rPr>
        <w:instrText xml:space="preserve"> PAGEREF _Toc300918815 \h </w:instrText>
      </w:r>
      <w:r>
        <w:rPr>
          <w:noProof/>
        </w:rPr>
      </w:r>
      <w:r>
        <w:rPr>
          <w:noProof/>
        </w:rPr>
        <w:fldChar w:fldCharType="separate"/>
      </w:r>
      <w:r>
        <w:rPr>
          <w:noProof/>
        </w:rPr>
        <w:t>15</w:t>
      </w:r>
      <w:r>
        <w:rPr>
          <w:noProof/>
        </w:rPr>
        <w:fldChar w:fldCharType="end"/>
      </w:r>
    </w:p>
    <w:p w14:paraId="7B00E870"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2.2 Ground Rules and Assumptions</w:t>
      </w:r>
      <w:r>
        <w:rPr>
          <w:noProof/>
        </w:rPr>
        <w:tab/>
      </w:r>
      <w:r>
        <w:rPr>
          <w:noProof/>
        </w:rPr>
        <w:fldChar w:fldCharType="begin"/>
      </w:r>
      <w:r>
        <w:rPr>
          <w:noProof/>
        </w:rPr>
        <w:instrText xml:space="preserve"> PAGEREF _Toc300918816 \h </w:instrText>
      </w:r>
      <w:r>
        <w:rPr>
          <w:noProof/>
        </w:rPr>
      </w:r>
      <w:r>
        <w:rPr>
          <w:noProof/>
        </w:rPr>
        <w:fldChar w:fldCharType="separate"/>
      </w:r>
      <w:r>
        <w:rPr>
          <w:noProof/>
        </w:rPr>
        <w:t>15</w:t>
      </w:r>
      <w:r>
        <w:rPr>
          <w:noProof/>
        </w:rPr>
        <w:fldChar w:fldCharType="end"/>
      </w:r>
    </w:p>
    <w:p w14:paraId="6CE20858"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2.3 Environment and Software Specification</w:t>
      </w:r>
      <w:r>
        <w:rPr>
          <w:noProof/>
        </w:rPr>
        <w:tab/>
      </w:r>
      <w:r>
        <w:rPr>
          <w:noProof/>
        </w:rPr>
        <w:fldChar w:fldCharType="begin"/>
      </w:r>
      <w:r>
        <w:rPr>
          <w:noProof/>
        </w:rPr>
        <w:instrText xml:space="preserve"> PAGEREF _Toc300918817 \h </w:instrText>
      </w:r>
      <w:r>
        <w:rPr>
          <w:noProof/>
        </w:rPr>
      </w:r>
      <w:r>
        <w:rPr>
          <w:noProof/>
        </w:rPr>
        <w:fldChar w:fldCharType="separate"/>
      </w:r>
      <w:r>
        <w:rPr>
          <w:noProof/>
        </w:rPr>
        <w:t>16</w:t>
      </w:r>
      <w:r>
        <w:rPr>
          <w:noProof/>
        </w:rPr>
        <w:fldChar w:fldCharType="end"/>
      </w:r>
    </w:p>
    <w:p w14:paraId="36671B52"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2.4 Deliverables</w:t>
      </w:r>
      <w:r>
        <w:rPr>
          <w:noProof/>
        </w:rPr>
        <w:tab/>
      </w:r>
      <w:r>
        <w:rPr>
          <w:noProof/>
        </w:rPr>
        <w:fldChar w:fldCharType="begin"/>
      </w:r>
      <w:r>
        <w:rPr>
          <w:noProof/>
        </w:rPr>
        <w:instrText xml:space="preserve"> PAGEREF _Toc300918818 \h </w:instrText>
      </w:r>
      <w:r>
        <w:rPr>
          <w:noProof/>
        </w:rPr>
      </w:r>
      <w:r>
        <w:rPr>
          <w:noProof/>
        </w:rPr>
        <w:fldChar w:fldCharType="separate"/>
      </w:r>
      <w:r>
        <w:rPr>
          <w:noProof/>
        </w:rPr>
        <w:t>16</w:t>
      </w:r>
      <w:r>
        <w:rPr>
          <w:noProof/>
        </w:rPr>
        <w:fldChar w:fldCharType="end"/>
      </w:r>
    </w:p>
    <w:p w14:paraId="2C8FDC4D"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2.5 Available Resources</w:t>
      </w:r>
      <w:r>
        <w:rPr>
          <w:noProof/>
        </w:rPr>
        <w:tab/>
      </w:r>
      <w:r>
        <w:rPr>
          <w:noProof/>
        </w:rPr>
        <w:fldChar w:fldCharType="begin"/>
      </w:r>
      <w:r>
        <w:rPr>
          <w:noProof/>
        </w:rPr>
        <w:instrText xml:space="preserve"> PAGEREF _Toc300918819 \h </w:instrText>
      </w:r>
      <w:r>
        <w:rPr>
          <w:noProof/>
        </w:rPr>
      </w:r>
      <w:r>
        <w:rPr>
          <w:noProof/>
        </w:rPr>
        <w:fldChar w:fldCharType="separate"/>
      </w:r>
      <w:r>
        <w:rPr>
          <w:noProof/>
        </w:rPr>
        <w:t>16</w:t>
      </w:r>
      <w:r>
        <w:rPr>
          <w:noProof/>
        </w:rPr>
        <w:fldChar w:fldCharType="end"/>
      </w:r>
    </w:p>
    <w:p w14:paraId="260342B3" w14:textId="77777777" w:rsidR="00B1639E" w:rsidRDefault="00B1639E">
      <w:pPr>
        <w:pStyle w:val="TOC1"/>
        <w:tabs>
          <w:tab w:val="right" w:pos="10070"/>
        </w:tabs>
        <w:rPr>
          <w:rFonts w:eastAsiaTheme="minorEastAsia" w:cstheme="minorBidi"/>
          <w:b w:val="0"/>
          <w:noProof/>
          <w:kern w:val="0"/>
          <w:sz w:val="24"/>
          <w:szCs w:val="24"/>
          <w:lang w:eastAsia="ja-JP" w:bidi="ar-SA"/>
        </w:rPr>
      </w:pPr>
      <w:r w:rsidRPr="00FA746E">
        <w:rPr>
          <w:rFonts w:cs="Arial"/>
          <w:noProof/>
        </w:rPr>
        <w:t>3. Development</w:t>
      </w:r>
      <w:r>
        <w:rPr>
          <w:noProof/>
        </w:rPr>
        <w:tab/>
      </w:r>
      <w:r>
        <w:rPr>
          <w:noProof/>
        </w:rPr>
        <w:fldChar w:fldCharType="begin"/>
      </w:r>
      <w:r>
        <w:rPr>
          <w:noProof/>
        </w:rPr>
        <w:instrText xml:space="preserve"> PAGEREF _Toc300918820 \h </w:instrText>
      </w:r>
      <w:r>
        <w:rPr>
          <w:noProof/>
        </w:rPr>
      </w:r>
      <w:r>
        <w:rPr>
          <w:noProof/>
        </w:rPr>
        <w:fldChar w:fldCharType="separate"/>
      </w:r>
      <w:r>
        <w:rPr>
          <w:noProof/>
        </w:rPr>
        <w:t>17</w:t>
      </w:r>
      <w:r>
        <w:rPr>
          <w:noProof/>
        </w:rPr>
        <w:fldChar w:fldCharType="end"/>
      </w:r>
    </w:p>
    <w:p w14:paraId="6622A6DD"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3.1 User API</w:t>
      </w:r>
      <w:r>
        <w:rPr>
          <w:noProof/>
        </w:rPr>
        <w:tab/>
      </w:r>
      <w:r>
        <w:rPr>
          <w:noProof/>
        </w:rPr>
        <w:fldChar w:fldCharType="begin"/>
      </w:r>
      <w:r>
        <w:rPr>
          <w:noProof/>
        </w:rPr>
        <w:instrText xml:space="preserve"> PAGEREF _Toc300918821 \h </w:instrText>
      </w:r>
      <w:r>
        <w:rPr>
          <w:noProof/>
        </w:rPr>
      </w:r>
      <w:r>
        <w:rPr>
          <w:noProof/>
        </w:rPr>
        <w:fldChar w:fldCharType="separate"/>
      </w:r>
      <w:r>
        <w:rPr>
          <w:noProof/>
        </w:rPr>
        <w:t>18</w:t>
      </w:r>
      <w:r>
        <w:rPr>
          <w:noProof/>
        </w:rPr>
        <w:fldChar w:fldCharType="end"/>
      </w:r>
    </w:p>
    <w:p w14:paraId="5A686452"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3.1.1 CreateUser</w:t>
      </w:r>
      <w:r>
        <w:rPr>
          <w:noProof/>
        </w:rPr>
        <w:tab/>
      </w:r>
      <w:r>
        <w:rPr>
          <w:noProof/>
        </w:rPr>
        <w:fldChar w:fldCharType="begin"/>
      </w:r>
      <w:r>
        <w:rPr>
          <w:noProof/>
        </w:rPr>
        <w:instrText xml:space="preserve"> PAGEREF _Toc300918822 \h </w:instrText>
      </w:r>
      <w:r>
        <w:rPr>
          <w:noProof/>
        </w:rPr>
      </w:r>
      <w:r>
        <w:rPr>
          <w:noProof/>
        </w:rPr>
        <w:fldChar w:fldCharType="separate"/>
      </w:r>
      <w:r>
        <w:rPr>
          <w:noProof/>
        </w:rPr>
        <w:t>18</w:t>
      </w:r>
      <w:r>
        <w:rPr>
          <w:noProof/>
        </w:rPr>
        <w:fldChar w:fldCharType="end"/>
      </w:r>
    </w:p>
    <w:p w14:paraId="71DD772D"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3.1.2 GetUser</w:t>
      </w:r>
      <w:r>
        <w:rPr>
          <w:noProof/>
        </w:rPr>
        <w:tab/>
      </w:r>
      <w:r>
        <w:rPr>
          <w:noProof/>
        </w:rPr>
        <w:fldChar w:fldCharType="begin"/>
      </w:r>
      <w:r>
        <w:rPr>
          <w:noProof/>
        </w:rPr>
        <w:instrText xml:space="preserve"> PAGEREF _Toc300918823 \h </w:instrText>
      </w:r>
      <w:r>
        <w:rPr>
          <w:noProof/>
        </w:rPr>
      </w:r>
      <w:r>
        <w:rPr>
          <w:noProof/>
        </w:rPr>
        <w:fldChar w:fldCharType="separate"/>
      </w:r>
      <w:r>
        <w:rPr>
          <w:noProof/>
        </w:rPr>
        <w:t>20</w:t>
      </w:r>
      <w:r>
        <w:rPr>
          <w:noProof/>
        </w:rPr>
        <w:fldChar w:fldCharType="end"/>
      </w:r>
    </w:p>
    <w:p w14:paraId="5831EDEF"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3.1.3 UpdateUser</w:t>
      </w:r>
      <w:r>
        <w:rPr>
          <w:noProof/>
        </w:rPr>
        <w:tab/>
      </w:r>
      <w:r>
        <w:rPr>
          <w:noProof/>
        </w:rPr>
        <w:fldChar w:fldCharType="begin"/>
      </w:r>
      <w:r>
        <w:rPr>
          <w:noProof/>
        </w:rPr>
        <w:instrText xml:space="preserve"> PAGEREF _Toc300918824 \h </w:instrText>
      </w:r>
      <w:r>
        <w:rPr>
          <w:noProof/>
        </w:rPr>
      </w:r>
      <w:r>
        <w:rPr>
          <w:noProof/>
        </w:rPr>
        <w:fldChar w:fldCharType="separate"/>
      </w:r>
      <w:r>
        <w:rPr>
          <w:noProof/>
        </w:rPr>
        <w:t>22</w:t>
      </w:r>
      <w:r>
        <w:rPr>
          <w:noProof/>
        </w:rPr>
        <w:fldChar w:fldCharType="end"/>
      </w:r>
    </w:p>
    <w:p w14:paraId="0E81DBF1"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3.1.4 UpdateUserProfileImage</w:t>
      </w:r>
      <w:r>
        <w:rPr>
          <w:noProof/>
        </w:rPr>
        <w:tab/>
      </w:r>
      <w:r>
        <w:rPr>
          <w:noProof/>
        </w:rPr>
        <w:fldChar w:fldCharType="begin"/>
      </w:r>
      <w:r>
        <w:rPr>
          <w:noProof/>
        </w:rPr>
        <w:instrText xml:space="preserve"> PAGEREF _Toc300918825 \h </w:instrText>
      </w:r>
      <w:r>
        <w:rPr>
          <w:noProof/>
        </w:rPr>
      </w:r>
      <w:r>
        <w:rPr>
          <w:noProof/>
        </w:rPr>
        <w:fldChar w:fldCharType="separate"/>
      </w:r>
      <w:r>
        <w:rPr>
          <w:noProof/>
        </w:rPr>
        <w:t>22</w:t>
      </w:r>
      <w:r>
        <w:rPr>
          <w:noProof/>
        </w:rPr>
        <w:fldChar w:fldCharType="end"/>
      </w:r>
    </w:p>
    <w:p w14:paraId="26DF7888"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3.1.5 DeleteUserProfile</w:t>
      </w:r>
      <w:r>
        <w:rPr>
          <w:noProof/>
        </w:rPr>
        <w:tab/>
      </w:r>
      <w:r>
        <w:rPr>
          <w:noProof/>
        </w:rPr>
        <w:fldChar w:fldCharType="begin"/>
      </w:r>
      <w:r>
        <w:rPr>
          <w:noProof/>
        </w:rPr>
        <w:instrText xml:space="preserve"> PAGEREF _Toc300918826 \h </w:instrText>
      </w:r>
      <w:r>
        <w:rPr>
          <w:noProof/>
        </w:rPr>
      </w:r>
      <w:r>
        <w:rPr>
          <w:noProof/>
        </w:rPr>
        <w:fldChar w:fldCharType="separate"/>
      </w:r>
      <w:r>
        <w:rPr>
          <w:noProof/>
        </w:rPr>
        <w:t>23</w:t>
      </w:r>
      <w:r>
        <w:rPr>
          <w:noProof/>
        </w:rPr>
        <w:fldChar w:fldCharType="end"/>
      </w:r>
    </w:p>
    <w:p w14:paraId="661FB3EC"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3.1.6 RequestFriend</w:t>
      </w:r>
      <w:r>
        <w:rPr>
          <w:noProof/>
        </w:rPr>
        <w:tab/>
      </w:r>
      <w:r>
        <w:rPr>
          <w:noProof/>
        </w:rPr>
        <w:fldChar w:fldCharType="begin"/>
      </w:r>
      <w:r>
        <w:rPr>
          <w:noProof/>
        </w:rPr>
        <w:instrText xml:space="preserve"> PAGEREF _Toc300918827 \h </w:instrText>
      </w:r>
      <w:r>
        <w:rPr>
          <w:noProof/>
        </w:rPr>
      </w:r>
      <w:r>
        <w:rPr>
          <w:noProof/>
        </w:rPr>
        <w:fldChar w:fldCharType="separate"/>
      </w:r>
      <w:r>
        <w:rPr>
          <w:noProof/>
        </w:rPr>
        <w:t>23</w:t>
      </w:r>
      <w:r>
        <w:rPr>
          <w:noProof/>
        </w:rPr>
        <w:fldChar w:fldCharType="end"/>
      </w:r>
    </w:p>
    <w:p w14:paraId="69465F9D"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3.1.7 ApproveFriendRequest</w:t>
      </w:r>
      <w:r>
        <w:rPr>
          <w:noProof/>
        </w:rPr>
        <w:tab/>
      </w:r>
      <w:r>
        <w:rPr>
          <w:noProof/>
        </w:rPr>
        <w:fldChar w:fldCharType="begin"/>
      </w:r>
      <w:r>
        <w:rPr>
          <w:noProof/>
        </w:rPr>
        <w:instrText xml:space="preserve"> PAGEREF _Toc300918828 \h </w:instrText>
      </w:r>
      <w:r>
        <w:rPr>
          <w:noProof/>
        </w:rPr>
      </w:r>
      <w:r>
        <w:rPr>
          <w:noProof/>
        </w:rPr>
        <w:fldChar w:fldCharType="separate"/>
      </w:r>
      <w:r>
        <w:rPr>
          <w:noProof/>
        </w:rPr>
        <w:t>24</w:t>
      </w:r>
      <w:r>
        <w:rPr>
          <w:noProof/>
        </w:rPr>
        <w:fldChar w:fldCharType="end"/>
      </w:r>
    </w:p>
    <w:p w14:paraId="4BCF060B"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3.1.8 DenyFriendRequest</w:t>
      </w:r>
      <w:r>
        <w:rPr>
          <w:noProof/>
        </w:rPr>
        <w:tab/>
      </w:r>
      <w:r>
        <w:rPr>
          <w:noProof/>
        </w:rPr>
        <w:fldChar w:fldCharType="begin"/>
      </w:r>
      <w:r>
        <w:rPr>
          <w:noProof/>
        </w:rPr>
        <w:instrText xml:space="preserve"> PAGEREF _Toc300918829 \h </w:instrText>
      </w:r>
      <w:r>
        <w:rPr>
          <w:noProof/>
        </w:rPr>
      </w:r>
      <w:r>
        <w:rPr>
          <w:noProof/>
        </w:rPr>
        <w:fldChar w:fldCharType="separate"/>
      </w:r>
      <w:r>
        <w:rPr>
          <w:noProof/>
        </w:rPr>
        <w:t>24</w:t>
      </w:r>
      <w:r>
        <w:rPr>
          <w:noProof/>
        </w:rPr>
        <w:fldChar w:fldCharType="end"/>
      </w:r>
    </w:p>
    <w:p w14:paraId="60279F13"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3.1.9 DeleteFriend</w:t>
      </w:r>
      <w:r>
        <w:rPr>
          <w:noProof/>
        </w:rPr>
        <w:tab/>
      </w:r>
      <w:r>
        <w:rPr>
          <w:noProof/>
        </w:rPr>
        <w:fldChar w:fldCharType="begin"/>
      </w:r>
      <w:r>
        <w:rPr>
          <w:noProof/>
        </w:rPr>
        <w:instrText xml:space="preserve"> PAGEREF _Toc300918830 \h </w:instrText>
      </w:r>
      <w:r>
        <w:rPr>
          <w:noProof/>
        </w:rPr>
      </w:r>
      <w:r>
        <w:rPr>
          <w:noProof/>
        </w:rPr>
        <w:fldChar w:fldCharType="separate"/>
      </w:r>
      <w:r>
        <w:rPr>
          <w:noProof/>
        </w:rPr>
        <w:t>25</w:t>
      </w:r>
      <w:r>
        <w:rPr>
          <w:noProof/>
        </w:rPr>
        <w:fldChar w:fldCharType="end"/>
      </w:r>
    </w:p>
    <w:p w14:paraId="6B0E75E4"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3.1.10 GetUserFriends</w:t>
      </w:r>
      <w:r>
        <w:rPr>
          <w:noProof/>
        </w:rPr>
        <w:tab/>
      </w:r>
      <w:r>
        <w:rPr>
          <w:noProof/>
        </w:rPr>
        <w:fldChar w:fldCharType="begin"/>
      </w:r>
      <w:r>
        <w:rPr>
          <w:noProof/>
        </w:rPr>
        <w:instrText xml:space="preserve"> PAGEREF _Toc300918831 \h </w:instrText>
      </w:r>
      <w:r>
        <w:rPr>
          <w:noProof/>
        </w:rPr>
      </w:r>
      <w:r>
        <w:rPr>
          <w:noProof/>
        </w:rPr>
        <w:fldChar w:fldCharType="separate"/>
      </w:r>
      <w:r>
        <w:rPr>
          <w:noProof/>
        </w:rPr>
        <w:t>25</w:t>
      </w:r>
      <w:r>
        <w:rPr>
          <w:noProof/>
        </w:rPr>
        <w:fldChar w:fldCharType="end"/>
      </w:r>
    </w:p>
    <w:p w14:paraId="24CD8B70"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3.1.11 GetPendingUserFriends</w:t>
      </w:r>
      <w:r>
        <w:rPr>
          <w:noProof/>
        </w:rPr>
        <w:tab/>
      </w:r>
      <w:r>
        <w:rPr>
          <w:noProof/>
        </w:rPr>
        <w:fldChar w:fldCharType="begin"/>
      </w:r>
      <w:r>
        <w:rPr>
          <w:noProof/>
        </w:rPr>
        <w:instrText xml:space="preserve"> PAGEREF _Toc300918832 \h </w:instrText>
      </w:r>
      <w:r>
        <w:rPr>
          <w:noProof/>
        </w:rPr>
      </w:r>
      <w:r>
        <w:rPr>
          <w:noProof/>
        </w:rPr>
        <w:fldChar w:fldCharType="separate"/>
      </w:r>
      <w:r>
        <w:rPr>
          <w:noProof/>
        </w:rPr>
        <w:t>25</w:t>
      </w:r>
      <w:r>
        <w:rPr>
          <w:noProof/>
        </w:rPr>
        <w:fldChar w:fldCharType="end"/>
      </w:r>
    </w:p>
    <w:p w14:paraId="7C6B18D5"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3.2 Authentication API</w:t>
      </w:r>
      <w:r>
        <w:rPr>
          <w:noProof/>
        </w:rPr>
        <w:tab/>
      </w:r>
      <w:r>
        <w:rPr>
          <w:noProof/>
        </w:rPr>
        <w:fldChar w:fldCharType="begin"/>
      </w:r>
      <w:r>
        <w:rPr>
          <w:noProof/>
        </w:rPr>
        <w:instrText xml:space="preserve"> PAGEREF _Toc300918833 \h </w:instrText>
      </w:r>
      <w:r>
        <w:rPr>
          <w:noProof/>
        </w:rPr>
      </w:r>
      <w:r>
        <w:rPr>
          <w:noProof/>
        </w:rPr>
        <w:fldChar w:fldCharType="separate"/>
      </w:r>
      <w:r>
        <w:rPr>
          <w:noProof/>
        </w:rPr>
        <w:t>27</w:t>
      </w:r>
      <w:r>
        <w:rPr>
          <w:noProof/>
        </w:rPr>
        <w:fldChar w:fldCharType="end"/>
      </w:r>
    </w:p>
    <w:p w14:paraId="33A498B8"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3.2.1 Authenticate (login)</w:t>
      </w:r>
      <w:r>
        <w:rPr>
          <w:noProof/>
        </w:rPr>
        <w:tab/>
      </w:r>
      <w:r>
        <w:rPr>
          <w:noProof/>
        </w:rPr>
        <w:fldChar w:fldCharType="begin"/>
      </w:r>
      <w:r>
        <w:rPr>
          <w:noProof/>
        </w:rPr>
        <w:instrText xml:space="preserve"> PAGEREF _Toc300918834 \h </w:instrText>
      </w:r>
      <w:r>
        <w:rPr>
          <w:noProof/>
        </w:rPr>
      </w:r>
      <w:r>
        <w:rPr>
          <w:noProof/>
        </w:rPr>
        <w:fldChar w:fldCharType="separate"/>
      </w:r>
      <w:r>
        <w:rPr>
          <w:noProof/>
        </w:rPr>
        <w:t>27</w:t>
      </w:r>
      <w:r>
        <w:rPr>
          <w:noProof/>
        </w:rPr>
        <w:fldChar w:fldCharType="end"/>
      </w:r>
    </w:p>
    <w:p w14:paraId="4C838FB4"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3.2.2 ValidateSession</w:t>
      </w:r>
      <w:r>
        <w:rPr>
          <w:noProof/>
        </w:rPr>
        <w:tab/>
      </w:r>
      <w:r>
        <w:rPr>
          <w:noProof/>
        </w:rPr>
        <w:fldChar w:fldCharType="begin"/>
      </w:r>
      <w:r>
        <w:rPr>
          <w:noProof/>
        </w:rPr>
        <w:instrText xml:space="preserve"> PAGEREF _Toc300918835 \h </w:instrText>
      </w:r>
      <w:r>
        <w:rPr>
          <w:noProof/>
        </w:rPr>
      </w:r>
      <w:r>
        <w:rPr>
          <w:noProof/>
        </w:rPr>
        <w:fldChar w:fldCharType="separate"/>
      </w:r>
      <w:r>
        <w:rPr>
          <w:noProof/>
        </w:rPr>
        <w:t>27</w:t>
      </w:r>
      <w:r>
        <w:rPr>
          <w:noProof/>
        </w:rPr>
        <w:fldChar w:fldCharType="end"/>
      </w:r>
    </w:p>
    <w:p w14:paraId="6E2CC374"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3.2.3 EndSession (logout)</w:t>
      </w:r>
      <w:r>
        <w:rPr>
          <w:noProof/>
        </w:rPr>
        <w:tab/>
      </w:r>
      <w:r>
        <w:rPr>
          <w:noProof/>
        </w:rPr>
        <w:fldChar w:fldCharType="begin"/>
      </w:r>
      <w:r>
        <w:rPr>
          <w:noProof/>
        </w:rPr>
        <w:instrText xml:space="preserve"> PAGEREF _Toc300918836 \h </w:instrText>
      </w:r>
      <w:r>
        <w:rPr>
          <w:noProof/>
        </w:rPr>
      </w:r>
      <w:r>
        <w:rPr>
          <w:noProof/>
        </w:rPr>
        <w:fldChar w:fldCharType="separate"/>
      </w:r>
      <w:r>
        <w:rPr>
          <w:noProof/>
        </w:rPr>
        <w:t>28</w:t>
      </w:r>
      <w:r>
        <w:rPr>
          <w:noProof/>
        </w:rPr>
        <w:fldChar w:fldCharType="end"/>
      </w:r>
    </w:p>
    <w:p w14:paraId="46533BE4"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3.2.4 UpdateUserPassword</w:t>
      </w:r>
      <w:r>
        <w:rPr>
          <w:noProof/>
        </w:rPr>
        <w:tab/>
      </w:r>
      <w:r>
        <w:rPr>
          <w:noProof/>
        </w:rPr>
        <w:fldChar w:fldCharType="begin"/>
      </w:r>
      <w:r>
        <w:rPr>
          <w:noProof/>
        </w:rPr>
        <w:instrText xml:space="preserve"> PAGEREF _Toc300918837 \h </w:instrText>
      </w:r>
      <w:r>
        <w:rPr>
          <w:noProof/>
        </w:rPr>
      </w:r>
      <w:r>
        <w:rPr>
          <w:noProof/>
        </w:rPr>
        <w:fldChar w:fldCharType="separate"/>
      </w:r>
      <w:r>
        <w:rPr>
          <w:noProof/>
        </w:rPr>
        <w:t>28</w:t>
      </w:r>
      <w:r>
        <w:rPr>
          <w:noProof/>
        </w:rPr>
        <w:fldChar w:fldCharType="end"/>
      </w:r>
    </w:p>
    <w:p w14:paraId="022D7253"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3.2.5 ResetUserPassword</w:t>
      </w:r>
      <w:r>
        <w:rPr>
          <w:noProof/>
        </w:rPr>
        <w:tab/>
      </w:r>
      <w:r>
        <w:rPr>
          <w:noProof/>
        </w:rPr>
        <w:fldChar w:fldCharType="begin"/>
      </w:r>
      <w:r>
        <w:rPr>
          <w:noProof/>
        </w:rPr>
        <w:instrText xml:space="preserve"> PAGEREF _Toc300918838 \h </w:instrText>
      </w:r>
      <w:r>
        <w:rPr>
          <w:noProof/>
        </w:rPr>
      </w:r>
      <w:r>
        <w:rPr>
          <w:noProof/>
        </w:rPr>
        <w:fldChar w:fldCharType="separate"/>
      </w:r>
      <w:r>
        <w:rPr>
          <w:noProof/>
        </w:rPr>
        <w:t>28</w:t>
      </w:r>
      <w:r>
        <w:rPr>
          <w:noProof/>
        </w:rPr>
        <w:fldChar w:fldCharType="end"/>
      </w:r>
    </w:p>
    <w:p w14:paraId="24877B1F"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3.3 Category API</w:t>
      </w:r>
      <w:r>
        <w:rPr>
          <w:noProof/>
        </w:rPr>
        <w:tab/>
      </w:r>
      <w:r>
        <w:rPr>
          <w:noProof/>
        </w:rPr>
        <w:fldChar w:fldCharType="begin"/>
      </w:r>
      <w:r>
        <w:rPr>
          <w:noProof/>
        </w:rPr>
        <w:instrText xml:space="preserve"> PAGEREF _Toc300918839 \h </w:instrText>
      </w:r>
      <w:r>
        <w:rPr>
          <w:noProof/>
        </w:rPr>
      </w:r>
      <w:r>
        <w:rPr>
          <w:noProof/>
        </w:rPr>
        <w:fldChar w:fldCharType="separate"/>
      </w:r>
      <w:r>
        <w:rPr>
          <w:noProof/>
        </w:rPr>
        <w:t>30</w:t>
      </w:r>
      <w:r>
        <w:rPr>
          <w:noProof/>
        </w:rPr>
        <w:fldChar w:fldCharType="end"/>
      </w:r>
    </w:p>
    <w:p w14:paraId="7C8B2B1A"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3.3.1 GetCategories</w:t>
      </w:r>
      <w:r>
        <w:rPr>
          <w:noProof/>
        </w:rPr>
        <w:tab/>
      </w:r>
      <w:r>
        <w:rPr>
          <w:noProof/>
        </w:rPr>
        <w:fldChar w:fldCharType="begin"/>
      </w:r>
      <w:r>
        <w:rPr>
          <w:noProof/>
        </w:rPr>
        <w:instrText xml:space="preserve"> PAGEREF _Toc300918840 \h </w:instrText>
      </w:r>
      <w:r>
        <w:rPr>
          <w:noProof/>
        </w:rPr>
      </w:r>
      <w:r>
        <w:rPr>
          <w:noProof/>
        </w:rPr>
        <w:fldChar w:fldCharType="separate"/>
      </w:r>
      <w:r>
        <w:rPr>
          <w:noProof/>
        </w:rPr>
        <w:t>30</w:t>
      </w:r>
      <w:r>
        <w:rPr>
          <w:noProof/>
        </w:rPr>
        <w:fldChar w:fldCharType="end"/>
      </w:r>
    </w:p>
    <w:p w14:paraId="0201894C"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3.3.2 GetChildCategories</w:t>
      </w:r>
      <w:r>
        <w:rPr>
          <w:noProof/>
        </w:rPr>
        <w:tab/>
      </w:r>
      <w:r>
        <w:rPr>
          <w:noProof/>
        </w:rPr>
        <w:fldChar w:fldCharType="begin"/>
      </w:r>
      <w:r>
        <w:rPr>
          <w:noProof/>
        </w:rPr>
        <w:instrText xml:space="preserve"> PAGEREF _Toc300918841 \h </w:instrText>
      </w:r>
      <w:r>
        <w:rPr>
          <w:noProof/>
        </w:rPr>
      </w:r>
      <w:r>
        <w:rPr>
          <w:noProof/>
        </w:rPr>
        <w:fldChar w:fldCharType="separate"/>
      </w:r>
      <w:r>
        <w:rPr>
          <w:noProof/>
        </w:rPr>
        <w:t>30</w:t>
      </w:r>
      <w:r>
        <w:rPr>
          <w:noProof/>
        </w:rPr>
        <w:fldChar w:fldCharType="end"/>
      </w:r>
    </w:p>
    <w:p w14:paraId="0FFCDE09"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3.4 Messages API</w:t>
      </w:r>
      <w:r>
        <w:rPr>
          <w:noProof/>
        </w:rPr>
        <w:tab/>
      </w:r>
      <w:r>
        <w:rPr>
          <w:noProof/>
        </w:rPr>
        <w:fldChar w:fldCharType="begin"/>
      </w:r>
      <w:r>
        <w:rPr>
          <w:noProof/>
        </w:rPr>
        <w:instrText xml:space="preserve"> PAGEREF _Toc300918842 \h </w:instrText>
      </w:r>
      <w:r>
        <w:rPr>
          <w:noProof/>
        </w:rPr>
      </w:r>
      <w:r>
        <w:rPr>
          <w:noProof/>
        </w:rPr>
        <w:fldChar w:fldCharType="separate"/>
      </w:r>
      <w:r>
        <w:rPr>
          <w:noProof/>
        </w:rPr>
        <w:t>31</w:t>
      </w:r>
      <w:r>
        <w:rPr>
          <w:noProof/>
        </w:rPr>
        <w:fldChar w:fldCharType="end"/>
      </w:r>
    </w:p>
    <w:p w14:paraId="72DEC64D"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lastRenderedPageBreak/>
        <w:t>3.4.1 CreateChat</w:t>
      </w:r>
      <w:r>
        <w:rPr>
          <w:noProof/>
        </w:rPr>
        <w:tab/>
      </w:r>
      <w:r>
        <w:rPr>
          <w:noProof/>
        </w:rPr>
        <w:fldChar w:fldCharType="begin"/>
      </w:r>
      <w:r>
        <w:rPr>
          <w:noProof/>
        </w:rPr>
        <w:instrText xml:space="preserve"> PAGEREF _Toc300918843 \h </w:instrText>
      </w:r>
      <w:r>
        <w:rPr>
          <w:noProof/>
        </w:rPr>
      </w:r>
      <w:r>
        <w:rPr>
          <w:noProof/>
        </w:rPr>
        <w:fldChar w:fldCharType="separate"/>
      </w:r>
      <w:r>
        <w:rPr>
          <w:noProof/>
        </w:rPr>
        <w:t>31</w:t>
      </w:r>
      <w:r>
        <w:rPr>
          <w:noProof/>
        </w:rPr>
        <w:fldChar w:fldCharType="end"/>
      </w:r>
    </w:p>
    <w:p w14:paraId="676A704E"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3.4.2 GetChat</w:t>
      </w:r>
      <w:r>
        <w:rPr>
          <w:noProof/>
        </w:rPr>
        <w:tab/>
      </w:r>
      <w:r>
        <w:rPr>
          <w:noProof/>
        </w:rPr>
        <w:fldChar w:fldCharType="begin"/>
      </w:r>
      <w:r>
        <w:rPr>
          <w:noProof/>
        </w:rPr>
        <w:instrText xml:space="preserve"> PAGEREF _Toc300918844 \h </w:instrText>
      </w:r>
      <w:r>
        <w:rPr>
          <w:noProof/>
        </w:rPr>
      </w:r>
      <w:r>
        <w:rPr>
          <w:noProof/>
        </w:rPr>
        <w:fldChar w:fldCharType="separate"/>
      </w:r>
      <w:r>
        <w:rPr>
          <w:noProof/>
        </w:rPr>
        <w:t>32</w:t>
      </w:r>
      <w:r>
        <w:rPr>
          <w:noProof/>
        </w:rPr>
        <w:fldChar w:fldCharType="end"/>
      </w:r>
    </w:p>
    <w:p w14:paraId="796355BF"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3.4.3 AddUserToChat</w:t>
      </w:r>
      <w:r>
        <w:rPr>
          <w:noProof/>
        </w:rPr>
        <w:tab/>
      </w:r>
      <w:r>
        <w:rPr>
          <w:noProof/>
        </w:rPr>
        <w:fldChar w:fldCharType="begin"/>
      </w:r>
      <w:r>
        <w:rPr>
          <w:noProof/>
        </w:rPr>
        <w:instrText xml:space="preserve"> PAGEREF _Toc300918845 \h </w:instrText>
      </w:r>
      <w:r>
        <w:rPr>
          <w:noProof/>
        </w:rPr>
      </w:r>
      <w:r>
        <w:rPr>
          <w:noProof/>
        </w:rPr>
        <w:fldChar w:fldCharType="separate"/>
      </w:r>
      <w:r>
        <w:rPr>
          <w:noProof/>
        </w:rPr>
        <w:t>32</w:t>
      </w:r>
      <w:r>
        <w:rPr>
          <w:noProof/>
        </w:rPr>
        <w:fldChar w:fldCharType="end"/>
      </w:r>
    </w:p>
    <w:p w14:paraId="72DD726D"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3.4.4 SendChatMessage</w:t>
      </w:r>
      <w:r>
        <w:rPr>
          <w:noProof/>
        </w:rPr>
        <w:tab/>
      </w:r>
      <w:r>
        <w:rPr>
          <w:noProof/>
        </w:rPr>
        <w:fldChar w:fldCharType="begin"/>
      </w:r>
      <w:r>
        <w:rPr>
          <w:noProof/>
        </w:rPr>
        <w:instrText xml:space="preserve"> PAGEREF _Toc300918846 \h </w:instrText>
      </w:r>
      <w:r>
        <w:rPr>
          <w:noProof/>
        </w:rPr>
      </w:r>
      <w:r>
        <w:rPr>
          <w:noProof/>
        </w:rPr>
        <w:fldChar w:fldCharType="separate"/>
      </w:r>
      <w:r>
        <w:rPr>
          <w:noProof/>
        </w:rPr>
        <w:t>33</w:t>
      </w:r>
      <w:r>
        <w:rPr>
          <w:noProof/>
        </w:rPr>
        <w:fldChar w:fldCharType="end"/>
      </w:r>
    </w:p>
    <w:p w14:paraId="347BAB1F"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3.4.5 GetChatMessage</w:t>
      </w:r>
      <w:r>
        <w:rPr>
          <w:noProof/>
        </w:rPr>
        <w:tab/>
      </w:r>
      <w:r>
        <w:rPr>
          <w:noProof/>
        </w:rPr>
        <w:fldChar w:fldCharType="begin"/>
      </w:r>
      <w:r>
        <w:rPr>
          <w:noProof/>
        </w:rPr>
        <w:instrText xml:space="preserve"> PAGEREF _Toc300918847 \h </w:instrText>
      </w:r>
      <w:r>
        <w:rPr>
          <w:noProof/>
        </w:rPr>
      </w:r>
      <w:r>
        <w:rPr>
          <w:noProof/>
        </w:rPr>
        <w:fldChar w:fldCharType="separate"/>
      </w:r>
      <w:r>
        <w:rPr>
          <w:noProof/>
        </w:rPr>
        <w:t>33</w:t>
      </w:r>
      <w:r>
        <w:rPr>
          <w:noProof/>
        </w:rPr>
        <w:fldChar w:fldCharType="end"/>
      </w:r>
    </w:p>
    <w:p w14:paraId="076090EB"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3.4.6 RemoveUserFromChat</w:t>
      </w:r>
      <w:r>
        <w:rPr>
          <w:noProof/>
        </w:rPr>
        <w:tab/>
      </w:r>
      <w:r>
        <w:rPr>
          <w:noProof/>
        </w:rPr>
        <w:fldChar w:fldCharType="begin"/>
      </w:r>
      <w:r>
        <w:rPr>
          <w:noProof/>
        </w:rPr>
        <w:instrText xml:space="preserve"> PAGEREF _Toc300918848 \h </w:instrText>
      </w:r>
      <w:r>
        <w:rPr>
          <w:noProof/>
        </w:rPr>
      </w:r>
      <w:r>
        <w:rPr>
          <w:noProof/>
        </w:rPr>
        <w:fldChar w:fldCharType="separate"/>
      </w:r>
      <w:r>
        <w:rPr>
          <w:noProof/>
        </w:rPr>
        <w:t>34</w:t>
      </w:r>
      <w:r>
        <w:rPr>
          <w:noProof/>
        </w:rPr>
        <w:fldChar w:fldCharType="end"/>
      </w:r>
    </w:p>
    <w:p w14:paraId="1EA433E2"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3.5 Melodies API</w:t>
      </w:r>
      <w:r>
        <w:rPr>
          <w:noProof/>
        </w:rPr>
        <w:tab/>
      </w:r>
      <w:r>
        <w:rPr>
          <w:noProof/>
        </w:rPr>
        <w:fldChar w:fldCharType="begin"/>
      </w:r>
      <w:r>
        <w:rPr>
          <w:noProof/>
        </w:rPr>
        <w:instrText xml:space="preserve"> PAGEREF _Toc300918849 \h </w:instrText>
      </w:r>
      <w:r>
        <w:rPr>
          <w:noProof/>
        </w:rPr>
      </w:r>
      <w:r>
        <w:rPr>
          <w:noProof/>
        </w:rPr>
        <w:fldChar w:fldCharType="separate"/>
      </w:r>
      <w:r>
        <w:rPr>
          <w:noProof/>
        </w:rPr>
        <w:t>35</w:t>
      </w:r>
      <w:r>
        <w:rPr>
          <w:noProof/>
        </w:rPr>
        <w:fldChar w:fldCharType="end"/>
      </w:r>
    </w:p>
    <w:p w14:paraId="1C671489"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3.5.1 GetMelodies</w:t>
      </w:r>
      <w:r>
        <w:rPr>
          <w:noProof/>
        </w:rPr>
        <w:tab/>
      </w:r>
      <w:r>
        <w:rPr>
          <w:noProof/>
        </w:rPr>
        <w:fldChar w:fldCharType="begin"/>
      </w:r>
      <w:r>
        <w:rPr>
          <w:noProof/>
        </w:rPr>
        <w:instrText xml:space="preserve"> PAGEREF _Toc300918850 \h </w:instrText>
      </w:r>
      <w:r>
        <w:rPr>
          <w:noProof/>
        </w:rPr>
      </w:r>
      <w:r>
        <w:rPr>
          <w:noProof/>
        </w:rPr>
        <w:fldChar w:fldCharType="separate"/>
      </w:r>
      <w:r>
        <w:rPr>
          <w:noProof/>
        </w:rPr>
        <w:t>35</w:t>
      </w:r>
      <w:r>
        <w:rPr>
          <w:noProof/>
        </w:rPr>
        <w:fldChar w:fldCharType="end"/>
      </w:r>
    </w:p>
    <w:p w14:paraId="398B7E6C"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3.5.2 GetUserMelodies</w:t>
      </w:r>
      <w:r>
        <w:rPr>
          <w:noProof/>
        </w:rPr>
        <w:tab/>
      </w:r>
      <w:r>
        <w:rPr>
          <w:noProof/>
        </w:rPr>
        <w:fldChar w:fldCharType="begin"/>
      </w:r>
      <w:r>
        <w:rPr>
          <w:noProof/>
        </w:rPr>
        <w:instrText xml:space="preserve"> PAGEREF _Toc300918851 \h </w:instrText>
      </w:r>
      <w:r>
        <w:rPr>
          <w:noProof/>
        </w:rPr>
      </w:r>
      <w:r>
        <w:rPr>
          <w:noProof/>
        </w:rPr>
        <w:fldChar w:fldCharType="separate"/>
      </w:r>
      <w:r>
        <w:rPr>
          <w:noProof/>
        </w:rPr>
        <w:t>36</w:t>
      </w:r>
      <w:r>
        <w:rPr>
          <w:noProof/>
        </w:rPr>
        <w:fldChar w:fldCharType="end"/>
      </w:r>
    </w:p>
    <w:p w14:paraId="377DC6FB"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3.5.3 AddUserMelody</w:t>
      </w:r>
      <w:r>
        <w:rPr>
          <w:noProof/>
        </w:rPr>
        <w:tab/>
      </w:r>
      <w:r>
        <w:rPr>
          <w:noProof/>
        </w:rPr>
        <w:fldChar w:fldCharType="begin"/>
      </w:r>
      <w:r>
        <w:rPr>
          <w:noProof/>
        </w:rPr>
        <w:instrText xml:space="preserve"> PAGEREF _Toc300918852 \h </w:instrText>
      </w:r>
      <w:r>
        <w:rPr>
          <w:noProof/>
        </w:rPr>
      </w:r>
      <w:r>
        <w:rPr>
          <w:noProof/>
        </w:rPr>
        <w:fldChar w:fldCharType="separate"/>
      </w:r>
      <w:r>
        <w:rPr>
          <w:noProof/>
        </w:rPr>
        <w:t>36</w:t>
      </w:r>
      <w:r>
        <w:rPr>
          <w:noProof/>
        </w:rPr>
        <w:fldChar w:fldCharType="end"/>
      </w:r>
    </w:p>
    <w:p w14:paraId="6F476B8A"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3.5.4 DeleteUserMelody</w:t>
      </w:r>
      <w:r>
        <w:rPr>
          <w:noProof/>
        </w:rPr>
        <w:tab/>
      </w:r>
      <w:r>
        <w:rPr>
          <w:noProof/>
        </w:rPr>
        <w:fldChar w:fldCharType="begin"/>
      </w:r>
      <w:r>
        <w:rPr>
          <w:noProof/>
        </w:rPr>
        <w:instrText xml:space="preserve"> PAGEREF _Toc300918853 \h </w:instrText>
      </w:r>
      <w:r>
        <w:rPr>
          <w:noProof/>
        </w:rPr>
      </w:r>
      <w:r>
        <w:rPr>
          <w:noProof/>
        </w:rPr>
        <w:fldChar w:fldCharType="separate"/>
      </w:r>
      <w:r>
        <w:rPr>
          <w:noProof/>
        </w:rPr>
        <w:t>37</w:t>
      </w:r>
      <w:r>
        <w:rPr>
          <w:noProof/>
        </w:rPr>
        <w:fldChar w:fldCharType="end"/>
      </w:r>
    </w:p>
    <w:p w14:paraId="21F57D9A"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3.5.5 GetLoop</w:t>
      </w:r>
      <w:r>
        <w:rPr>
          <w:noProof/>
        </w:rPr>
        <w:tab/>
      </w:r>
      <w:r>
        <w:rPr>
          <w:noProof/>
        </w:rPr>
        <w:fldChar w:fldCharType="begin"/>
      </w:r>
      <w:r>
        <w:rPr>
          <w:noProof/>
        </w:rPr>
        <w:instrText xml:space="preserve"> PAGEREF _Toc300918854 \h </w:instrText>
      </w:r>
      <w:r>
        <w:rPr>
          <w:noProof/>
        </w:rPr>
      </w:r>
      <w:r>
        <w:rPr>
          <w:noProof/>
        </w:rPr>
        <w:fldChar w:fldCharType="separate"/>
      </w:r>
      <w:r>
        <w:rPr>
          <w:noProof/>
        </w:rPr>
        <w:t>38</w:t>
      </w:r>
      <w:r>
        <w:rPr>
          <w:noProof/>
        </w:rPr>
        <w:fldChar w:fldCharType="end"/>
      </w:r>
    </w:p>
    <w:p w14:paraId="61E04925"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3.5.6 AddUserLoop</w:t>
      </w:r>
      <w:r>
        <w:rPr>
          <w:noProof/>
        </w:rPr>
        <w:tab/>
      </w:r>
      <w:r>
        <w:rPr>
          <w:noProof/>
        </w:rPr>
        <w:fldChar w:fldCharType="begin"/>
      </w:r>
      <w:r>
        <w:rPr>
          <w:noProof/>
        </w:rPr>
        <w:instrText xml:space="preserve"> PAGEREF _Toc300918855 \h </w:instrText>
      </w:r>
      <w:r>
        <w:rPr>
          <w:noProof/>
        </w:rPr>
      </w:r>
      <w:r>
        <w:rPr>
          <w:noProof/>
        </w:rPr>
        <w:fldChar w:fldCharType="separate"/>
      </w:r>
      <w:r>
        <w:rPr>
          <w:noProof/>
        </w:rPr>
        <w:t>38</w:t>
      </w:r>
      <w:r>
        <w:rPr>
          <w:noProof/>
        </w:rPr>
        <w:fldChar w:fldCharType="end"/>
      </w:r>
    </w:p>
    <w:p w14:paraId="7463063A"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3.5.7 AttachToUserLoop</w:t>
      </w:r>
      <w:r>
        <w:rPr>
          <w:noProof/>
        </w:rPr>
        <w:tab/>
      </w:r>
      <w:r>
        <w:rPr>
          <w:noProof/>
        </w:rPr>
        <w:fldChar w:fldCharType="begin"/>
      </w:r>
      <w:r>
        <w:rPr>
          <w:noProof/>
        </w:rPr>
        <w:instrText xml:space="preserve"> PAGEREF _Toc300918856 \h </w:instrText>
      </w:r>
      <w:r>
        <w:rPr>
          <w:noProof/>
        </w:rPr>
      </w:r>
      <w:r>
        <w:rPr>
          <w:noProof/>
        </w:rPr>
        <w:fldChar w:fldCharType="separate"/>
      </w:r>
      <w:r>
        <w:rPr>
          <w:noProof/>
        </w:rPr>
        <w:t>40</w:t>
      </w:r>
      <w:r>
        <w:rPr>
          <w:noProof/>
        </w:rPr>
        <w:fldChar w:fldCharType="end"/>
      </w:r>
    </w:p>
    <w:p w14:paraId="15F2CD98"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3.5.8 DeleteUserLoop</w:t>
      </w:r>
      <w:r>
        <w:rPr>
          <w:noProof/>
        </w:rPr>
        <w:tab/>
      </w:r>
      <w:r>
        <w:rPr>
          <w:noProof/>
        </w:rPr>
        <w:fldChar w:fldCharType="begin"/>
      </w:r>
      <w:r>
        <w:rPr>
          <w:noProof/>
        </w:rPr>
        <w:instrText xml:space="preserve"> PAGEREF _Toc300918857 \h </w:instrText>
      </w:r>
      <w:r>
        <w:rPr>
          <w:noProof/>
        </w:rPr>
      </w:r>
      <w:r>
        <w:rPr>
          <w:noProof/>
        </w:rPr>
        <w:fldChar w:fldCharType="separate"/>
      </w:r>
      <w:r>
        <w:rPr>
          <w:noProof/>
        </w:rPr>
        <w:t>40</w:t>
      </w:r>
      <w:r>
        <w:rPr>
          <w:noProof/>
        </w:rPr>
        <w:fldChar w:fldCharType="end"/>
      </w:r>
    </w:p>
    <w:p w14:paraId="1EC5F0B3" w14:textId="77777777" w:rsidR="00B1639E" w:rsidRDefault="00B1639E">
      <w:pPr>
        <w:pStyle w:val="TOC2"/>
        <w:tabs>
          <w:tab w:val="right" w:pos="10070"/>
        </w:tabs>
        <w:rPr>
          <w:rFonts w:eastAsiaTheme="minorEastAsia" w:cstheme="minorBidi"/>
          <w:i w:val="0"/>
          <w:noProof/>
          <w:kern w:val="0"/>
          <w:sz w:val="24"/>
          <w:szCs w:val="24"/>
          <w:lang w:eastAsia="ja-JP" w:bidi="ar-SA"/>
        </w:rPr>
      </w:pPr>
      <w:r>
        <w:rPr>
          <w:noProof/>
        </w:rPr>
        <w:t>3.6 Stations API</w:t>
      </w:r>
      <w:r>
        <w:rPr>
          <w:noProof/>
        </w:rPr>
        <w:tab/>
      </w:r>
      <w:r>
        <w:rPr>
          <w:noProof/>
        </w:rPr>
        <w:fldChar w:fldCharType="begin"/>
      </w:r>
      <w:r>
        <w:rPr>
          <w:noProof/>
        </w:rPr>
        <w:instrText xml:space="preserve"> PAGEREF _Toc300918858 \h </w:instrText>
      </w:r>
      <w:r>
        <w:rPr>
          <w:noProof/>
        </w:rPr>
      </w:r>
      <w:r>
        <w:rPr>
          <w:noProof/>
        </w:rPr>
        <w:fldChar w:fldCharType="separate"/>
      </w:r>
      <w:r>
        <w:rPr>
          <w:noProof/>
        </w:rPr>
        <w:t>42</w:t>
      </w:r>
      <w:r>
        <w:rPr>
          <w:noProof/>
        </w:rPr>
        <w:fldChar w:fldCharType="end"/>
      </w:r>
    </w:p>
    <w:p w14:paraId="2AAFCA83"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3.6.1 CreateStation</w:t>
      </w:r>
      <w:r>
        <w:rPr>
          <w:noProof/>
        </w:rPr>
        <w:tab/>
      </w:r>
      <w:r>
        <w:rPr>
          <w:noProof/>
        </w:rPr>
        <w:fldChar w:fldCharType="begin"/>
      </w:r>
      <w:r>
        <w:rPr>
          <w:noProof/>
        </w:rPr>
        <w:instrText xml:space="preserve"> PAGEREF _Toc300918859 \h </w:instrText>
      </w:r>
      <w:r>
        <w:rPr>
          <w:noProof/>
        </w:rPr>
      </w:r>
      <w:r>
        <w:rPr>
          <w:noProof/>
        </w:rPr>
        <w:fldChar w:fldCharType="separate"/>
      </w:r>
      <w:r>
        <w:rPr>
          <w:noProof/>
        </w:rPr>
        <w:t>42</w:t>
      </w:r>
      <w:r>
        <w:rPr>
          <w:noProof/>
        </w:rPr>
        <w:fldChar w:fldCharType="end"/>
      </w:r>
    </w:p>
    <w:p w14:paraId="34F8C202"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3.6.2 UpdateStation</w:t>
      </w:r>
      <w:r>
        <w:rPr>
          <w:noProof/>
        </w:rPr>
        <w:tab/>
      </w:r>
      <w:r>
        <w:rPr>
          <w:noProof/>
        </w:rPr>
        <w:fldChar w:fldCharType="begin"/>
      </w:r>
      <w:r>
        <w:rPr>
          <w:noProof/>
        </w:rPr>
        <w:instrText xml:space="preserve"> PAGEREF _Toc300918860 \h </w:instrText>
      </w:r>
      <w:r>
        <w:rPr>
          <w:noProof/>
        </w:rPr>
      </w:r>
      <w:r>
        <w:rPr>
          <w:noProof/>
        </w:rPr>
        <w:fldChar w:fldCharType="separate"/>
      </w:r>
      <w:r>
        <w:rPr>
          <w:noProof/>
        </w:rPr>
        <w:t>43</w:t>
      </w:r>
      <w:r>
        <w:rPr>
          <w:noProof/>
        </w:rPr>
        <w:fldChar w:fldCharType="end"/>
      </w:r>
    </w:p>
    <w:p w14:paraId="463785F7"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3.6.3 DeleteStation</w:t>
      </w:r>
      <w:r>
        <w:rPr>
          <w:noProof/>
        </w:rPr>
        <w:tab/>
      </w:r>
      <w:r>
        <w:rPr>
          <w:noProof/>
        </w:rPr>
        <w:fldChar w:fldCharType="begin"/>
      </w:r>
      <w:r>
        <w:rPr>
          <w:noProof/>
        </w:rPr>
        <w:instrText xml:space="preserve"> PAGEREF _Toc300918861 \h </w:instrText>
      </w:r>
      <w:r>
        <w:rPr>
          <w:noProof/>
        </w:rPr>
      </w:r>
      <w:r>
        <w:rPr>
          <w:noProof/>
        </w:rPr>
        <w:fldChar w:fldCharType="separate"/>
      </w:r>
      <w:r>
        <w:rPr>
          <w:noProof/>
        </w:rPr>
        <w:t>43</w:t>
      </w:r>
      <w:r>
        <w:rPr>
          <w:noProof/>
        </w:rPr>
        <w:fldChar w:fldCharType="end"/>
      </w:r>
    </w:p>
    <w:p w14:paraId="5B1B3A42"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3.6.4 DeleteStationCategories</w:t>
      </w:r>
      <w:r>
        <w:rPr>
          <w:noProof/>
        </w:rPr>
        <w:tab/>
      </w:r>
      <w:r>
        <w:rPr>
          <w:noProof/>
        </w:rPr>
        <w:fldChar w:fldCharType="begin"/>
      </w:r>
      <w:r>
        <w:rPr>
          <w:noProof/>
        </w:rPr>
        <w:instrText xml:space="preserve"> PAGEREF _Toc300918862 \h </w:instrText>
      </w:r>
      <w:r>
        <w:rPr>
          <w:noProof/>
        </w:rPr>
      </w:r>
      <w:r>
        <w:rPr>
          <w:noProof/>
        </w:rPr>
        <w:fldChar w:fldCharType="separate"/>
      </w:r>
      <w:r>
        <w:rPr>
          <w:noProof/>
        </w:rPr>
        <w:t>44</w:t>
      </w:r>
      <w:r>
        <w:rPr>
          <w:noProof/>
        </w:rPr>
        <w:fldChar w:fldCharType="end"/>
      </w:r>
    </w:p>
    <w:p w14:paraId="3E96D489"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3.6.5 GetStations</w:t>
      </w:r>
      <w:r>
        <w:rPr>
          <w:noProof/>
        </w:rPr>
        <w:tab/>
      </w:r>
      <w:r>
        <w:rPr>
          <w:noProof/>
        </w:rPr>
        <w:fldChar w:fldCharType="begin"/>
      </w:r>
      <w:r>
        <w:rPr>
          <w:noProof/>
        </w:rPr>
        <w:instrText xml:space="preserve"> PAGEREF _Toc300918863 \h </w:instrText>
      </w:r>
      <w:r>
        <w:rPr>
          <w:noProof/>
        </w:rPr>
      </w:r>
      <w:r>
        <w:rPr>
          <w:noProof/>
        </w:rPr>
        <w:fldChar w:fldCharType="separate"/>
      </w:r>
      <w:r>
        <w:rPr>
          <w:noProof/>
        </w:rPr>
        <w:t>45</w:t>
      </w:r>
      <w:r>
        <w:rPr>
          <w:noProof/>
        </w:rPr>
        <w:fldChar w:fldCharType="end"/>
      </w:r>
    </w:p>
    <w:p w14:paraId="3B646E73"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3.6.6 GetAllStations</w:t>
      </w:r>
      <w:r>
        <w:rPr>
          <w:noProof/>
        </w:rPr>
        <w:tab/>
      </w:r>
      <w:r>
        <w:rPr>
          <w:noProof/>
        </w:rPr>
        <w:fldChar w:fldCharType="begin"/>
      </w:r>
      <w:r>
        <w:rPr>
          <w:noProof/>
        </w:rPr>
        <w:instrText xml:space="preserve"> PAGEREF _Toc300918864 \h </w:instrText>
      </w:r>
      <w:r>
        <w:rPr>
          <w:noProof/>
        </w:rPr>
      </w:r>
      <w:r>
        <w:rPr>
          <w:noProof/>
        </w:rPr>
        <w:fldChar w:fldCharType="separate"/>
      </w:r>
      <w:r>
        <w:rPr>
          <w:noProof/>
        </w:rPr>
        <w:t>46</w:t>
      </w:r>
      <w:r>
        <w:rPr>
          <w:noProof/>
        </w:rPr>
        <w:fldChar w:fldCharType="end"/>
      </w:r>
    </w:p>
    <w:p w14:paraId="16EE1416"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3.6.7 GetStationFollowers</w:t>
      </w:r>
      <w:r>
        <w:rPr>
          <w:noProof/>
        </w:rPr>
        <w:tab/>
      </w:r>
      <w:r>
        <w:rPr>
          <w:noProof/>
        </w:rPr>
        <w:fldChar w:fldCharType="begin"/>
      </w:r>
      <w:r>
        <w:rPr>
          <w:noProof/>
        </w:rPr>
        <w:instrText xml:space="preserve"> PAGEREF _Toc300918865 \h </w:instrText>
      </w:r>
      <w:r>
        <w:rPr>
          <w:noProof/>
        </w:rPr>
      </w:r>
      <w:r>
        <w:rPr>
          <w:noProof/>
        </w:rPr>
        <w:fldChar w:fldCharType="separate"/>
      </w:r>
      <w:r>
        <w:rPr>
          <w:noProof/>
        </w:rPr>
        <w:t>46</w:t>
      </w:r>
      <w:r>
        <w:rPr>
          <w:noProof/>
        </w:rPr>
        <w:fldChar w:fldCharType="end"/>
      </w:r>
    </w:p>
    <w:p w14:paraId="46854F75"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3.6.8 FollowStation</w:t>
      </w:r>
      <w:r>
        <w:rPr>
          <w:noProof/>
        </w:rPr>
        <w:tab/>
      </w:r>
      <w:r>
        <w:rPr>
          <w:noProof/>
        </w:rPr>
        <w:fldChar w:fldCharType="begin"/>
      </w:r>
      <w:r>
        <w:rPr>
          <w:noProof/>
        </w:rPr>
        <w:instrText xml:space="preserve"> PAGEREF _Toc300918866 \h </w:instrText>
      </w:r>
      <w:r>
        <w:rPr>
          <w:noProof/>
        </w:rPr>
      </w:r>
      <w:r>
        <w:rPr>
          <w:noProof/>
        </w:rPr>
        <w:fldChar w:fldCharType="separate"/>
      </w:r>
      <w:r>
        <w:rPr>
          <w:noProof/>
        </w:rPr>
        <w:t>46</w:t>
      </w:r>
      <w:r>
        <w:rPr>
          <w:noProof/>
        </w:rPr>
        <w:fldChar w:fldCharType="end"/>
      </w:r>
    </w:p>
    <w:p w14:paraId="03460F94"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3.6.9 UnfollowStation</w:t>
      </w:r>
      <w:r>
        <w:rPr>
          <w:noProof/>
        </w:rPr>
        <w:tab/>
      </w:r>
      <w:r>
        <w:rPr>
          <w:noProof/>
        </w:rPr>
        <w:fldChar w:fldCharType="begin"/>
      </w:r>
      <w:r>
        <w:rPr>
          <w:noProof/>
        </w:rPr>
        <w:instrText xml:space="preserve"> PAGEREF _Toc300918867 \h </w:instrText>
      </w:r>
      <w:r>
        <w:rPr>
          <w:noProof/>
        </w:rPr>
      </w:r>
      <w:r>
        <w:rPr>
          <w:noProof/>
        </w:rPr>
        <w:fldChar w:fldCharType="separate"/>
      </w:r>
      <w:r>
        <w:rPr>
          <w:noProof/>
        </w:rPr>
        <w:t>47</w:t>
      </w:r>
      <w:r>
        <w:rPr>
          <w:noProof/>
        </w:rPr>
        <w:fldChar w:fldCharType="end"/>
      </w:r>
    </w:p>
    <w:p w14:paraId="31D04C9A"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3.6.10 CreateStationPost</w:t>
      </w:r>
      <w:r>
        <w:rPr>
          <w:noProof/>
        </w:rPr>
        <w:tab/>
      </w:r>
      <w:r>
        <w:rPr>
          <w:noProof/>
        </w:rPr>
        <w:fldChar w:fldCharType="begin"/>
      </w:r>
      <w:r>
        <w:rPr>
          <w:noProof/>
        </w:rPr>
        <w:instrText xml:space="preserve"> PAGEREF _Toc300918868 \h </w:instrText>
      </w:r>
      <w:r>
        <w:rPr>
          <w:noProof/>
        </w:rPr>
      </w:r>
      <w:r>
        <w:rPr>
          <w:noProof/>
        </w:rPr>
        <w:fldChar w:fldCharType="separate"/>
      </w:r>
      <w:r>
        <w:rPr>
          <w:noProof/>
        </w:rPr>
        <w:t>47</w:t>
      </w:r>
      <w:r>
        <w:rPr>
          <w:noProof/>
        </w:rPr>
        <w:fldChar w:fldCharType="end"/>
      </w:r>
    </w:p>
    <w:p w14:paraId="1F176D64"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3.6.11 CreateStationMessage</w:t>
      </w:r>
      <w:r>
        <w:rPr>
          <w:noProof/>
        </w:rPr>
        <w:tab/>
      </w:r>
      <w:r>
        <w:rPr>
          <w:noProof/>
        </w:rPr>
        <w:fldChar w:fldCharType="begin"/>
      </w:r>
      <w:r>
        <w:rPr>
          <w:noProof/>
        </w:rPr>
        <w:instrText xml:space="preserve"> PAGEREF _Toc300918869 \h </w:instrText>
      </w:r>
      <w:r>
        <w:rPr>
          <w:noProof/>
        </w:rPr>
      </w:r>
      <w:r>
        <w:rPr>
          <w:noProof/>
        </w:rPr>
        <w:fldChar w:fldCharType="separate"/>
      </w:r>
      <w:r>
        <w:rPr>
          <w:noProof/>
        </w:rPr>
        <w:t>48</w:t>
      </w:r>
      <w:r>
        <w:rPr>
          <w:noProof/>
        </w:rPr>
        <w:fldChar w:fldCharType="end"/>
      </w:r>
    </w:p>
    <w:p w14:paraId="60CC5DB5"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3.6.12 CreateStationPostReply</w:t>
      </w:r>
      <w:r>
        <w:rPr>
          <w:noProof/>
        </w:rPr>
        <w:tab/>
      </w:r>
      <w:r>
        <w:rPr>
          <w:noProof/>
        </w:rPr>
        <w:fldChar w:fldCharType="begin"/>
      </w:r>
      <w:r>
        <w:rPr>
          <w:noProof/>
        </w:rPr>
        <w:instrText xml:space="preserve"> PAGEREF _Toc300918870 \h </w:instrText>
      </w:r>
      <w:r>
        <w:rPr>
          <w:noProof/>
        </w:rPr>
      </w:r>
      <w:r>
        <w:rPr>
          <w:noProof/>
        </w:rPr>
        <w:fldChar w:fldCharType="separate"/>
      </w:r>
      <w:r>
        <w:rPr>
          <w:noProof/>
        </w:rPr>
        <w:t>48</w:t>
      </w:r>
      <w:r>
        <w:rPr>
          <w:noProof/>
        </w:rPr>
        <w:fldChar w:fldCharType="end"/>
      </w:r>
    </w:p>
    <w:p w14:paraId="1B33D46E"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3.6.13 GetStationPosts</w:t>
      </w:r>
      <w:r>
        <w:rPr>
          <w:noProof/>
        </w:rPr>
        <w:tab/>
      </w:r>
      <w:r>
        <w:rPr>
          <w:noProof/>
        </w:rPr>
        <w:fldChar w:fldCharType="begin"/>
      </w:r>
      <w:r>
        <w:rPr>
          <w:noProof/>
        </w:rPr>
        <w:instrText xml:space="preserve"> PAGEREF _Toc300918871 \h </w:instrText>
      </w:r>
      <w:r>
        <w:rPr>
          <w:noProof/>
        </w:rPr>
      </w:r>
      <w:r>
        <w:rPr>
          <w:noProof/>
        </w:rPr>
        <w:fldChar w:fldCharType="separate"/>
      </w:r>
      <w:r>
        <w:rPr>
          <w:noProof/>
        </w:rPr>
        <w:t>49</w:t>
      </w:r>
      <w:r>
        <w:rPr>
          <w:noProof/>
        </w:rPr>
        <w:fldChar w:fldCharType="end"/>
      </w:r>
    </w:p>
    <w:p w14:paraId="2E69341D"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3.6.14 GetStationMessages</w:t>
      </w:r>
      <w:r>
        <w:rPr>
          <w:noProof/>
        </w:rPr>
        <w:tab/>
      </w:r>
      <w:r>
        <w:rPr>
          <w:noProof/>
        </w:rPr>
        <w:fldChar w:fldCharType="begin"/>
      </w:r>
      <w:r>
        <w:rPr>
          <w:noProof/>
        </w:rPr>
        <w:instrText xml:space="preserve"> PAGEREF _Toc300918872 \h </w:instrText>
      </w:r>
      <w:r>
        <w:rPr>
          <w:noProof/>
        </w:rPr>
      </w:r>
      <w:r>
        <w:rPr>
          <w:noProof/>
        </w:rPr>
        <w:fldChar w:fldCharType="separate"/>
      </w:r>
      <w:r>
        <w:rPr>
          <w:noProof/>
        </w:rPr>
        <w:t>49</w:t>
      </w:r>
      <w:r>
        <w:rPr>
          <w:noProof/>
        </w:rPr>
        <w:fldChar w:fldCharType="end"/>
      </w:r>
    </w:p>
    <w:p w14:paraId="15010033"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3.6.15 LikeStationPost</w:t>
      </w:r>
      <w:r>
        <w:rPr>
          <w:noProof/>
        </w:rPr>
        <w:tab/>
      </w:r>
      <w:r>
        <w:rPr>
          <w:noProof/>
        </w:rPr>
        <w:fldChar w:fldCharType="begin"/>
      </w:r>
      <w:r>
        <w:rPr>
          <w:noProof/>
        </w:rPr>
        <w:instrText xml:space="preserve"> PAGEREF _Toc300918873 \h </w:instrText>
      </w:r>
      <w:r>
        <w:rPr>
          <w:noProof/>
        </w:rPr>
      </w:r>
      <w:r>
        <w:rPr>
          <w:noProof/>
        </w:rPr>
        <w:fldChar w:fldCharType="separate"/>
      </w:r>
      <w:r>
        <w:rPr>
          <w:noProof/>
        </w:rPr>
        <w:t>50</w:t>
      </w:r>
      <w:r>
        <w:rPr>
          <w:noProof/>
        </w:rPr>
        <w:fldChar w:fldCharType="end"/>
      </w:r>
    </w:p>
    <w:p w14:paraId="627158D3"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3.6.16 UnlikeStationPost</w:t>
      </w:r>
      <w:r>
        <w:rPr>
          <w:noProof/>
        </w:rPr>
        <w:tab/>
      </w:r>
      <w:r>
        <w:rPr>
          <w:noProof/>
        </w:rPr>
        <w:fldChar w:fldCharType="begin"/>
      </w:r>
      <w:r>
        <w:rPr>
          <w:noProof/>
        </w:rPr>
        <w:instrText xml:space="preserve"> PAGEREF _Toc300918874 \h </w:instrText>
      </w:r>
      <w:r>
        <w:rPr>
          <w:noProof/>
        </w:rPr>
      </w:r>
      <w:r>
        <w:rPr>
          <w:noProof/>
        </w:rPr>
        <w:fldChar w:fldCharType="separate"/>
      </w:r>
      <w:r>
        <w:rPr>
          <w:noProof/>
        </w:rPr>
        <w:t>50</w:t>
      </w:r>
      <w:r>
        <w:rPr>
          <w:noProof/>
        </w:rPr>
        <w:fldChar w:fldCharType="end"/>
      </w:r>
    </w:p>
    <w:p w14:paraId="31698E9D" w14:textId="77777777" w:rsidR="00B1639E" w:rsidRDefault="00B1639E">
      <w:pPr>
        <w:pStyle w:val="TOC3"/>
        <w:tabs>
          <w:tab w:val="right" w:pos="10070"/>
        </w:tabs>
        <w:rPr>
          <w:rFonts w:eastAsiaTheme="minorEastAsia" w:cstheme="minorBidi"/>
          <w:noProof/>
          <w:kern w:val="0"/>
          <w:sz w:val="24"/>
          <w:szCs w:val="24"/>
          <w:lang w:eastAsia="ja-JP" w:bidi="ar-SA"/>
        </w:rPr>
      </w:pPr>
      <w:r>
        <w:rPr>
          <w:noProof/>
        </w:rPr>
        <w:t>3.6.17 DeleteStationMessage</w:t>
      </w:r>
      <w:r>
        <w:rPr>
          <w:noProof/>
        </w:rPr>
        <w:tab/>
      </w:r>
      <w:r>
        <w:rPr>
          <w:noProof/>
        </w:rPr>
        <w:fldChar w:fldCharType="begin"/>
      </w:r>
      <w:r>
        <w:rPr>
          <w:noProof/>
        </w:rPr>
        <w:instrText xml:space="preserve"> PAGEREF _Toc300918875 \h </w:instrText>
      </w:r>
      <w:r>
        <w:rPr>
          <w:noProof/>
        </w:rPr>
      </w:r>
      <w:r>
        <w:rPr>
          <w:noProof/>
        </w:rPr>
        <w:fldChar w:fldCharType="separate"/>
      </w:r>
      <w:r>
        <w:rPr>
          <w:noProof/>
        </w:rPr>
        <w:t>51</w:t>
      </w:r>
      <w:r>
        <w:rPr>
          <w:noProof/>
        </w:rPr>
        <w:fldChar w:fldCharType="end"/>
      </w:r>
    </w:p>
    <w:p w14:paraId="3990EF75" w14:textId="77777777" w:rsidR="00B1639E" w:rsidRDefault="00B1639E">
      <w:pPr>
        <w:pStyle w:val="TOC2"/>
        <w:tabs>
          <w:tab w:val="right" w:pos="10070"/>
        </w:tabs>
        <w:rPr>
          <w:rFonts w:eastAsiaTheme="minorEastAsia" w:cstheme="minorBidi"/>
          <w:i w:val="0"/>
          <w:noProof/>
          <w:kern w:val="0"/>
          <w:sz w:val="24"/>
          <w:szCs w:val="24"/>
          <w:lang w:eastAsia="ja-JP" w:bidi="ar-SA"/>
        </w:rPr>
      </w:pPr>
      <w:r w:rsidRPr="00FA746E">
        <w:rPr>
          <w:rFonts w:cs="Arial"/>
          <w:noProof/>
        </w:rPr>
        <w:t>3.7 Uploads API</w:t>
      </w:r>
      <w:r>
        <w:rPr>
          <w:noProof/>
        </w:rPr>
        <w:tab/>
      </w:r>
      <w:r>
        <w:rPr>
          <w:noProof/>
        </w:rPr>
        <w:fldChar w:fldCharType="begin"/>
      </w:r>
      <w:r>
        <w:rPr>
          <w:noProof/>
        </w:rPr>
        <w:instrText xml:space="preserve"> PAGEREF _Toc300918876 \h </w:instrText>
      </w:r>
      <w:r>
        <w:rPr>
          <w:noProof/>
        </w:rPr>
      </w:r>
      <w:r>
        <w:rPr>
          <w:noProof/>
        </w:rPr>
        <w:fldChar w:fldCharType="separate"/>
      </w:r>
      <w:r>
        <w:rPr>
          <w:noProof/>
        </w:rPr>
        <w:t>52</w:t>
      </w:r>
      <w:r>
        <w:rPr>
          <w:noProof/>
        </w:rPr>
        <w:fldChar w:fldCharType="end"/>
      </w:r>
    </w:p>
    <w:p w14:paraId="083F2DDB" w14:textId="77777777" w:rsidR="00B1639E" w:rsidRDefault="00B1639E">
      <w:pPr>
        <w:pStyle w:val="TOC3"/>
        <w:tabs>
          <w:tab w:val="right" w:pos="10070"/>
        </w:tabs>
        <w:rPr>
          <w:rFonts w:eastAsiaTheme="minorEastAsia" w:cstheme="minorBidi"/>
          <w:noProof/>
          <w:kern w:val="0"/>
          <w:sz w:val="24"/>
          <w:szCs w:val="24"/>
          <w:lang w:eastAsia="ja-JP" w:bidi="ar-SA"/>
        </w:rPr>
      </w:pPr>
      <w:r w:rsidRPr="00FA746E">
        <w:rPr>
          <w:rFonts w:cs="Arial"/>
          <w:noProof/>
        </w:rPr>
        <w:t>3.7.1 UploadFile</w:t>
      </w:r>
      <w:r>
        <w:rPr>
          <w:noProof/>
        </w:rPr>
        <w:tab/>
      </w:r>
      <w:r>
        <w:rPr>
          <w:noProof/>
        </w:rPr>
        <w:fldChar w:fldCharType="begin"/>
      </w:r>
      <w:r>
        <w:rPr>
          <w:noProof/>
        </w:rPr>
        <w:instrText xml:space="preserve"> PAGEREF _Toc300918877 \h </w:instrText>
      </w:r>
      <w:r>
        <w:rPr>
          <w:noProof/>
        </w:rPr>
      </w:r>
      <w:r>
        <w:rPr>
          <w:noProof/>
        </w:rPr>
        <w:fldChar w:fldCharType="separate"/>
      </w:r>
      <w:r>
        <w:rPr>
          <w:noProof/>
        </w:rPr>
        <w:t>52</w:t>
      </w:r>
      <w:r>
        <w:rPr>
          <w:noProof/>
        </w:rPr>
        <w:fldChar w:fldCharType="end"/>
      </w:r>
    </w:p>
    <w:p w14:paraId="65625898" w14:textId="12BE506C" w:rsidR="00934CEE" w:rsidRPr="00EC7593" w:rsidRDefault="006954F8" w:rsidP="00137612">
      <w:pPr>
        <w:pStyle w:val="HeadingLevel2"/>
        <w:jc w:val="center"/>
        <w:rPr>
          <w:rFonts w:ascii="Arial" w:hAnsi="Arial"/>
        </w:rPr>
      </w:pPr>
      <w:r w:rsidRPr="00EC7593">
        <w:rPr>
          <w:rFonts w:ascii="Arial" w:hAnsi="Arial"/>
        </w:rPr>
        <w:fldChar w:fldCharType="end"/>
      </w:r>
      <w:bookmarkStart w:id="0" w:name="_GoBack"/>
      <w:bookmarkEnd w:id="0"/>
      <w:r w:rsidR="002F5FAD" w:rsidRPr="00EC7593">
        <w:rPr>
          <w:rFonts w:ascii="Arial" w:hAnsi="Arial"/>
        </w:rPr>
        <w:br w:type="column"/>
      </w:r>
      <w:r w:rsidR="00934CEE" w:rsidRPr="00EC7593">
        <w:rPr>
          <w:rFonts w:ascii="Arial" w:hAnsi="Arial"/>
        </w:rPr>
        <w:lastRenderedPageBreak/>
        <w:t>Revision History</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50"/>
        <w:gridCol w:w="1800"/>
        <w:gridCol w:w="1710"/>
        <w:gridCol w:w="4900"/>
      </w:tblGrid>
      <w:tr w:rsidR="00420C94" w:rsidRPr="00EC7593" w14:paraId="1094105F" w14:textId="77777777" w:rsidTr="00420C94">
        <w:tc>
          <w:tcPr>
            <w:tcW w:w="1350" w:type="dxa"/>
            <w:shd w:val="clear" w:color="auto" w:fill="auto"/>
          </w:tcPr>
          <w:p w14:paraId="08EDA041" w14:textId="77777777" w:rsidR="00934CEE" w:rsidRPr="00EC7593" w:rsidRDefault="00934CEE">
            <w:pPr>
              <w:pStyle w:val="TabellenInhalt"/>
              <w:rPr>
                <w:rFonts w:ascii="Arial" w:hAnsi="Arial" w:cs="Arial"/>
                <w:b/>
                <w:bCs/>
              </w:rPr>
            </w:pPr>
            <w:r w:rsidRPr="00EC7593">
              <w:rPr>
                <w:rFonts w:ascii="Arial" w:hAnsi="Arial" w:cs="Arial"/>
                <w:b/>
                <w:bCs/>
              </w:rPr>
              <w:t>Version</w:t>
            </w:r>
          </w:p>
        </w:tc>
        <w:tc>
          <w:tcPr>
            <w:tcW w:w="1800" w:type="dxa"/>
            <w:shd w:val="clear" w:color="auto" w:fill="auto"/>
          </w:tcPr>
          <w:p w14:paraId="1F2999B5" w14:textId="77777777" w:rsidR="00934CEE" w:rsidRPr="00EC7593" w:rsidRDefault="00934CEE">
            <w:pPr>
              <w:pStyle w:val="TabellenInhalt"/>
              <w:rPr>
                <w:rFonts w:ascii="Arial" w:hAnsi="Arial" w:cs="Arial"/>
                <w:b/>
                <w:bCs/>
              </w:rPr>
            </w:pPr>
            <w:r w:rsidRPr="00EC7593">
              <w:rPr>
                <w:rFonts w:ascii="Arial" w:hAnsi="Arial" w:cs="Arial"/>
                <w:b/>
                <w:bCs/>
              </w:rPr>
              <w:t>Date</w:t>
            </w:r>
          </w:p>
        </w:tc>
        <w:tc>
          <w:tcPr>
            <w:tcW w:w="1710" w:type="dxa"/>
            <w:shd w:val="clear" w:color="auto" w:fill="auto"/>
          </w:tcPr>
          <w:p w14:paraId="19FA8228" w14:textId="77777777" w:rsidR="00934CEE" w:rsidRPr="00EC7593" w:rsidRDefault="00934CEE">
            <w:pPr>
              <w:pStyle w:val="TabellenInhalt"/>
              <w:rPr>
                <w:rFonts w:ascii="Arial" w:hAnsi="Arial" w:cs="Arial"/>
                <w:b/>
                <w:bCs/>
              </w:rPr>
            </w:pPr>
            <w:r w:rsidRPr="00EC7593">
              <w:rPr>
                <w:rFonts w:ascii="Arial" w:hAnsi="Arial" w:cs="Arial"/>
                <w:b/>
                <w:bCs/>
              </w:rPr>
              <w:t>Name</w:t>
            </w:r>
          </w:p>
        </w:tc>
        <w:tc>
          <w:tcPr>
            <w:tcW w:w="4900" w:type="dxa"/>
            <w:shd w:val="clear" w:color="auto" w:fill="auto"/>
          </w:tcPr>
          <w:p w14:paraId="3A60045C" w14:textId="77777777" w:rsidR="00934CEE" w:rsidRPr="00EC7593" w:rsidRDefault="00934CEE">
            <w:pPr>
              <w:pStyle w:val="TabellenInhalt"/>
              <w:rPr>
                <w:rFonts w:ascii="Arial" w:hAnsi="Arial" w:cs="Arial"/>
              </w:rPr>
            </w:pPr>
            <w:r w:rsidRPr="00EC7593">
              <w:rPr>
                <w:rFonts w:ascii="Arial" w:hAnsi="Arial" w:cs="Arial"/>
                <w:b/>
                <w:bCs/>
              </w:rPr>
              <w:t>Description</w:t>
            </w:r>
          </w:p>
        </w:tc>
      </w:tr>
      <w:tr w:rsidR="00420C94" w:rsidRPr="00EC7593" w14:paraId="4554A6B7" w14:textId="77777777" w:rsidTr="00420C94">
        <w:tc>
          <w:tcPr>
            <w:tcW w:w="1350" w:type="dxa"/>
            <w:shd w:val="clear" w:color="auto" w:fill="auto"/>
          </w:tcPr>
          <w:p w14:paraId="1B44C2EA" w14:textId="6E8F0C17" w:rsidR="00934CEE" w:rsidRPr="00EC7593" w:rsidRDefault="00A17191" w:rsidP="009C41E4">
            <w:pPr>
              <w:pStyle w:val="TabellenInhalt"/>
              <w:rPr>
                <w:rFonts w:ascii="Arial" w:hAnsi="Arial" w:cs="Arial"/>
                <w:sz w:val="24"/>
              </w:rPr>
            </w:pPr>
            <w:r w:rsidRPr="00EC7593">
              <w:rPr>
                <w:rFonts w:ascii="Arial" w:hAnsi="Arial" w:cs="Arial"/>
                <w:sz w:val="24"/>
              </w:rPr>
              <w:t>0</w:t>
            </w:r>
            <w:r w:rsidR="00934CEE" w:rsidRPr="00EC7593">
              <w:rPr>
                <w:rFonts w:ascii="Arial" w:hAnsi="Arial" w:cs="Arial"/>
                <w:sz w:val="24"/>
              </w:rPr>
              <w:t>.</w:t>
            </w:r>
            <w:r w:rsidRPr="00EC7593">
              <w:rPr>
                <w:rFonts w:ascii="Arial" w:hAnsi="Arial" w:cs="Arial"/>
                <w:sz w:val="24"/>
              </w:rPr>
              <w:t>1</w:t>
            </w:r>
          </w:p>
        </w:tc>
        <w:tc>
          <w:tcPr>
            <w:tcW w:w="1800" w:type="dxa"/>
            <w:shd w:val="clear" w:color="auto" w:fill="auto"/>
          </w:tcPr>
          <w:p w14:paraId="37F6398A" w14:textId="627439C8" w:rsidR="00934CEE" w:rsidRPr="00EC7593" w:rsidRDefault="00A17191" w:rsidP="002F5FAD">
            <w:pPr>
              <w:pStyle w:val="TabellenInhalt"/>
              <w:rPr>
                <w:rFonts w:ascii="Arial" w:hAnsi="Arial" w:cs="Arial"/>
                <w:sz w:val="24"/>
              </w:rPr>
            </w:pPr>
            <w:r w:rsidRPr="00EC7593">
              <w:rPr>
                <w:rFonts w:ascii="Arial" w:hAnsi="Arial" w:cs="Arial"/>
                <w:sz w:val="24"/>
              </w:rPr>
              <w:t>1</w:t>
            </w:r>
            <w:r w:rsidR="002F5FAD" w:rsidRPr="00EC7593">
              <w:rPr>
                <w:rFonts w:ascii="Arial" w:hAnsi="Arial" w:cs="Arial"/>
                <w:sz w:val="24"/>
              </w:rPr>
              <w:t>7</w:t>
            </w:r>
            <w:r w:rsidRPr="00EC7593">
              <w:rPr>
                <w:rFonts w:ascii="Arial" w:hAnsi="Arial" w:cs="Arial"/>
                <w:sz w:val="24"/>
              </w:rPr>
              <w:t xml:space="preserve"> </w:t>
            </w:r>
            <w:r w:rsidR="002F5FAD" w:rsidRPr="00EC7593">
              <w:rPr>
                <w:rFonts w:ascii="Arial" w:hAnsi="Arial" w:cs="Arial"/>
                <w:sz w:val="24"/>
              </w:rPr>
              <w:t>June</w:t>
            </w:r>
            <w:r w:rsidRPr="00EC7593">
              <w:rPr>
                <w:rFonts w:ascii="Arial" w:hAnsi="Arial" w:cs="Arial"/>
                <w:sz w:val="24"/>
              </w:rPr>
              <w:t xml:space="preserve"> 20</w:t>
            </w:r>
            <w:r w:rsidR="00934CEE" w:rsidRPr="00EC7593">
              <w:rPr>
                <w:rFonts w:ascii="Arial" w:hAnsi="Arial" w:cs="Arial"/>
                <w:sz w:val="24"/>
              </w:rPr>
              <w:t>1</w:t>
            </w:r>
            <w:r w:rsidR="002F5FAD" w:rsidRPr="00EC7593">
              <w:rPr>
                <w:rFonts w:ascii="Arial" w:hAnsi="Arial" w:cs="Arial"/>
                <w:sz w:val="24"/>
              </w:rPr>
              <w:t>5</w:t>
            </w:r>
          </w:p>
        </w:tc>
        <w:tc>
          <w:tcPr>
            <w:tcW w:w="1710" w:type="dxa"/>
            <w:shd w:val="clear" w:color="auto" w:fill="auto"/>
          </w:tcPr>
          <w:p w14:paraId="7C0A3540" w14:textId="79212E6F" w:rsidR="00934CEE" w:rsidRPr="00EC7593" w:rsidRDefault="002F5FAD">
            <w:pPr>
              <w:pStyle w:val="TabellenInhalt"/>
              <w:rPr>
                <w:rFonts w:ascii="Arial" w:hAnsi="Arial" w:cs="Arial"/>
                <w:sz w:val="24"/>
              </w:rPr>
            </w:pPr>
            <w:r w:rsidRPr="00EC7593">
              <w:rPr>
                <w:rFonts w:ascii="Arial" w:hAnsi="Arial" w:cs="Arial"/>
                <w:sz w:val="24"/>
              </w:rPr>
              <w:t>Jeff Dennis</w:t>
            </w:r>
          </w:p>
        </w:tc>
        <w:tc>
          <w:tcPr>
            <w:tcW w:w="4900" w:type="dxa"/>
            <w:shd w:val="clear" w:color="auto" w:fill="auto"/>
          </w:tcPr>
          <w:p w14:paraId="2EA9DB73" w14:textId="41FC9CEA" w:rsidR="00934CEE" w:rsidRPr="00EC7593" w:rsidRDefault="00A253F7">
            <w:pPr>
              <w:pStyle w:val="TabellenInhalt"/>
              <w:rPr>
                <w:rFonts w:ascii="Arial" w:hAnsi="Arial" w:cs="Arial"/>
                <w:sz w:val="24"/>
              </w:rPr>
            </w:pPr>
            <w:r w:rsidRPr="00EC7593">
              <w:rPr>
                <w:rFonts w:ascii="Arial" w:hAnsi="Arial" w:cs="Arial"/>
                <w:sz w:val="24"/>
              </w:rPr>
              <w:t>Draft</w:t>
            </w:r>
            <w:r w:rsidR="004A1024" w:rsidRPr="00EC7593">
              <w:rPr>
                <w:rFonts w:ascii="Arial" w:hAnsi="Arial" w:cs="Arial"/>
                <w:sz w:val="24"/>
              </w:rPr>
              <w:t xml:space="preserve"> created</w:t>
            </w:r>
          </w:p>
        </w:tc>
      </w:tr>
      <w:tr w:rsidR="0042445D" w:rsidRPr="00EC7593" w14:paraId="34E7A4B8" w14:textId="77777777" w:rsidTr="00420C94">
        <w:tc>
          <w:tcPr>
            <w:tcW w:w="1350" w:type="dxa"/>
            <w:shd w:val="clear" w:color="auto" w:fill="auto"/>
          </w:tcPr>
          <w:p w14:paraId="6AD84073" w14:textId="35A700D5" w:rsidR="0042445D" w:rsidRPr="00EC7593" w:rsidRDefault="0042445D" w:rsidP="009C41E4">
            <w:pPr>
              <w:pStyle w:val="TabellenInhalt"/>
              <w:rPr>
                <w:rFonts w:ascii="Arial" w:hAnsi="Arial" w:cs="Arial"/>
                <w:sz w:val="24"/>
              </w:rPr>
            </w:pPr>
            <w:r>
              <w:rPr>
                <w:rFonts w:ascii="Arial" w:hAnsi="Arial" w:cs="Arial"/>
                <w:sz w:val="24"/>
              </w:rPr>
              <w:t>0.2</w:t>
            </w:r>
          </w:p>
        </w:tc>
        <w:tc>
          <w:tcPr>
            <w:tcW w:w="1800" w:type="dxa"/>
            <w:shd w:val="clear" w:color="auto" w:fill="auto"/>
          </w:tcPr>
          <w:p w14:paraId="052D6C2C" w14:textId="62D7CAFC" w:rsidR="0042445D" w:rsidRPr="00EC7593" w:rsidRDefault="0042445D" w:rsidP="002F5FAD">
            <w:pPr>
              <w:pStyle w:val="TabellenInhalt"/>
              <w:rPr>
                <w:rFonts w:ascii="Arial" w:hAnsi="Arial" w:cs="Arial"/>
                <w:sz w:val="24"/>
              </w:rPr>
            </w:pPr>
            <w:r>
              <w:rPr>
                <w:rFonts w:ascii="Arial" w:hAnsi="Arial" w:cs="Arial"/>
                <w:sz w:val="24"/>
              </w:rPr>
              <w:t>19 June 2015</w:t>
            </w:r>
          </w:p>
        </w:tc>
        <w:tc>
          <w:tcPr>
            <w:tcW w:w="1710" w:type="dxa"/>
            <w:shd w:val="clear" w:color="auto" w:fill="auto"/>
          </w:tcPr>
          <w:p w14:paraId="3A9B9925" w14:textId="0B931D10" w:rsidR="0042445D" w:rsidRPr="00EC7593" w:rsidRDefault="0042445D">
            <w:pPr>
              <w:pStyle w:val="TabellenInhalt"/>
              <w:rPr>
                <w:rFonts w:ascii="Arial" w:hAnsi="Arial" w:cs="Arial"/>
                <w:sz w:val="24"/>
              </w:rPr>
            </w:pPr>
            <w:r>
              <w:rPr>
                <w:rFonts w:ascii="Arial" w:hAnsi="Arial" w:cs="Arial"/>
                <w:sz w:val="24"/>
              </w:rPr>
              <w:t>Jeff Dennis</w:t>
            </w:r>
          </w:p>
        </w:tc>
        <w:tc>
          <w:tcPr>
            <w:tcW w:w="4900" w:type="dxa"/>
            <w:shd w:val="clear" w:color="auto" w:fill="auto"/>
          </w:tcPr>
          <w:p w14:paraId="7E4EED04" w14:textId="25CE976D" w:rsidR="0042445D" w:rsidRPr="00EC7593" w:rsidRDefault="0042445D">
            <w:pPr>
              <w:pStyle w:val="TabellenInhalt"/>
              <w:rPr>
                <w:rFonts w:ascii="Arial" w:hAnsi="Arial" w:cs="Arial"/>
                <w:sz w:val="24"/>
              </w:rPr>
            </w:pPr>
            <w:r>
              <w:rPr>
                <w:rFonts w:ascii="Arial" w:hAnsi="Arial" w:cs="Arial"/>
                <w:sz w:val="24"/>
              </w:rPr>
              <w:t>API Data Flows and Examples added</w:t>
            </w:r>
          </w:p>
        </w:tc>
      </w:tr>
      <w:tr w:rsidR="00865743" w:rsidRPr="00EC7593" w14:paraId="5C4D2D32" w14:textId="77777777" w:rsidTr="00420C94">
        <w:tc>
          <w:tcPr>
            <w:tcW w:w="1350" w:type="dxa"/>
            <w:shd w:val="clear" w:color="auto" w:fill="auto"/>
          </w:tcPr>
          <w:p w14:paraId="4D5C60ED" w14:textId="17CBAFF5" w:rsidR="00865743" w:rsidRDefault="00865743" w:rsidP="009C41E4">
            <w:pPr>
              <w:pStyle w:val="TabellenInhalt"/>
              <w:rPr>
                <w:rFonts w:ascii="Arial" w:hAnsi="Arial" w:cs="Arial"/>
                <w:sz w:val="24"/>
              </w:rPr>
            </w:pPr>
            <w:r>
              <w:rPr>
                <w:rFonts w:ascii="Arial" w:hAnsi="Arial" w:cs="Arial"/>
                <w:sz w:val="24"/>
              </w:rPr>
              <w:t>0.3</w:t>
            </w:r>
          </w:p>
        </w:tc>
        <w:tc>
          <w:tcPr>
            <w:tcW w:w="1800" w:type="dxa"/>
            <w:shd w:val="clear" w:color="auto" w:fill="auto"/>
          </w:tcPr>
          <w:p w14:paraId="6BFF3099" w14:textId="7C2A06D8" w:rsidR="00865743" w:rsidRDefault="00865743" w:rsidP="002F5FAD">
            <w:pPr>
              <w:pStyle w:val="TabellenInhalt"/>
              <w:rPr>
                <w:rFonts w:ascii="Arial" w:hAnsi="Arial" w:cs="Arial"/>
                <w:sz w:val="24"/>
              </w:rPr>
            </w:pPr>
            <w:r>
              <w:rPr>
                <w:rFonts w:ascii="Arial" w:hAnsi="Arial" w:cs="Arial"/>
                <w:sz w:val="24"/>
              </w:rPr>
              <w:t>6 July 2015</w:t>
            </w:r>
          </w:p>
        </w:tc>
        <w:tc>
          <w:tcPr>
            <w:tcW w:w="1710" w:type="dxa"/>
            <w:shd w:val="clear" w:color="auto" w:fill="auto"/>
          </w:tcPr>
          <w:p w14:paraId="37F848E1" w14:textId="73557930" w:rsidR="00865743" w:rsidRDefault="00865743">
            <w:pPr>
              <w:pStyle w:val="TabellenInhalt"/>
              <w:rPr>
                <w:rFonts w:ascii="Arial" w:hAnsi="Arial" w:cs="Arial"/>
                <w:sz w:val="24"/>
              </w:rPr>
            </w:pPr>
            <w:r>
              <w:rPr>
                <w:rFonts w:ascii="Arial" w:hAnsi="Arial" w:cs="Arial"/>
                <w:sz w:val="24"/>
              </w:rPr>
              <w:t>Jeff Dennis</w:t>
            </w:r>
          </w:p>
        </w:tc>
        <w:tc>
          <w:tcPr>
            <w:tcW w:w="4900" w:type="dxa"/>
            <w:shd w:val="clear" w:color="auto" w:fill="auto"/>
          </w:tcPr>
          <w:p w14:paraId="4B10BDC6" w14:textId="305C31E4" w:rsidR="00865743" w:rsidRDefault="00865743" w:rsidP="00CF6808">
            <w:pPr>
              <w:pStyle w:val="TabellenInhalt"/>
              <w:rPr>
                <w:rFonts w:ascii="Arial" w:hAnsi="Arial" w:cs="Arial"/>
                <w:sz w:val="24"/>
              </w:rPr>
            </w:pPr>
            <w:r>
              <w:rPr>
                <w:rFonts w:ascii="Arial" w:hAnsi="Arial" w:cs="Arial"/>
                <w:sz w:val="24"/>
              </w:rPr>
              <w:t xml:space="preserve">Updated 1.1.2 Schema Tables; Removed Graphic for 1.1.3 Schema Diagram; </w:t>
            </w:r>
            <w:r w:rsidR="00270EE6">
              <w:rPr>
                <w:rFonts w:ascii="Arial" w:hAnsi="Arial" w:cs="Arial"/>
                <w:sz w:val="24"/>
              </w:rPr>
              <w:t xml:space="preserve">Updated sub-sections of 1.3.3 API Functions; </w:t>
            </w:r>
            <w:r w:rsidR="00CF6808">
              <w:rPr>
                <w:rFonts w:ascii="Arial" w:hAnsi="Arial" w:cs="Arial"/>
                <w:sz w:val="24"/>
              </w:rPr>
              <w:t>Added many sub-sections to 3 Development</w:t>
            </w:r>
          </w:p>
        </w:tc>
      </w:tr>
      <w:tr w:rsidR="0065704D" w:rsidRPr="00EC7593" w14:paraId="744E1249" w14:textId="77777777" w:rsidTr="00420C94">
        <w:tc>
          <w:tcPr>
            <w:tcW w:w="1350" w:type="dxa"/>
            <w:shd w:val="clear" w:color="auto" w:fill="auto"/>
          </w:tcPr>
          <w:p w14:paraId="7306F866" w14:textId="72205E65" w:rsidR="0065704D" w:rsidRDefault="0065704D" w:rsidP="009C41E4">
            <w:pPr>
              <w:pStyle w:val="TabellenInhalt"/>
              <w:rPr>
                <w:rFonts w:ascii="Arial" w:hAnsi="Arial" w:cs="Arial"/>
                <w:sz w:val="24"/>
              </w:rPr>
            </w:pPr>
            <w:r>
              <w:rPr>
                <w:rFonts w:ascii="Arial" w:hAnsi="Arial" w:cs="Arial"/>
                <w:sz w:val="24"/>
              </w:rPr>
              <w:t>0.4</w:t>
            </w:r>
          </w:p>
        </w:tc>
        <w:tc>
          <w:tcPr>
            <w:tcW w:w="1800" w:type="dxa"/>
            <w:shd w:val="clear" w:color="auto" w:fill="auto"/>
          </w:tcPr>
          <w:p w14:paraId="6D7451F8" w14:textId="5ED24DD6" w:rsidR="0065704D" w:rsidRDefault="0065704D" w:rsidP="002F5FAD">
            <w:pPr>
              <w:pStyle w:val="TabellenInhalt"/>
              <w:rPr>
                <w:rFonts w:ascii="Arial" w:hAnsi="Arial" w:cs="Arial"/>
                <w:sz w:val="24"/>
              </w:rPr>
            </w:pPr>
            <w:r>
              <w:rPr>
                <w:rFonts w:ascii="Arial" w:hAnsi="Arial" w:cs="Arial"/>
                <w:sz w:val="24"/>
              </w:rPr>
              <w:t>28 July 2015</w:t>
            </w:r>
          </w:p>
        </w:tc>
        <w:tc>
          <w:tcPr>
            <w:tcW w:w="1710" w:type="dxa"/>
            <w:shd w:val="clear" w:color="auto" w:fill="auto"/>
          </w:tcPr>
          <w:p w14:paraId="22798D1C" w14:textId="45010267" w:rsidR="0065704D" w:rsidRDefault="0065704D">
            <w:pPr>
              <w:pStyle w:val="TabellenInhalt"/>
              <w:rPr>
                <w:rFonts w:ascii="Arial" w:hAnsi="Arial" w:cs="Arial"/>
                <w:sz w:val="24"/>
              </w:rPr>
            </w:pPr>
            <w:r>
              <w:rPr>
                <w:rFonts w:ascii="Arial" w:hAnsi="Arial" w:cs="Arial"/>
                <w:sz w:val="24"/>
              </w:rPr>
              <w:t>Jeff Dennis</w:t>
            </w:r>
          </w:p>
        </w:tc>
        <w:tc>
          <w:tcPr>
            <w:tcW w:w="4900" w:type="dxa"/>
            <w:shd w:val="clear" w:color="auto" w:fill="auto"/>
          </w:tcPr>
          <w:p w14:paraId="2C2721F2" w14:textId="44F3D7EB" w:rsidR="0065704D" w:rsidRDefault="00FC4453" w:rsidP="00CF6808">
            <w:pPr>
              <w:pStyle w:val="TabellenInhalt"/>
              <w:rPr>
                <w:rFonts w:ascii="Arial" w:hAnsi="Arial" w:cs="Arial"/>
                <w:sz w:val="24"/>
              </w:rPr>
            </w:pPr>
            <w:r>
              <w:rPr>
                <w:rFonts w:ascii="Arial" w:hAnsi="Arial" w:cs="Arial"/>
                <w:sz w:val="24"/>
              </w:rPr>
              <w:t>Updated 1.1.2 Schema Tables; Updated sub-sections of 1.3.3 API Functions; Added sub-sections to 3.5 Melodies API; Added section 3.6 Stations API; Moved Uploads API fr</w:t>
            </w:r>
            <w:r w:rsidR="00157C6C">
              <w:rPr>
                <w:rFonts w:ascii="Arial" w:hAnsi="Arial" w:cs="Arial"/>
                <w:sz w:val="24"/>
              </w:rPr>
              <w:t>om section 3.6 to 3.7; Removed E</w:t>
            </w:r>
            <w:r>
              <w:rPr>
                <w:rFonts w:ascii="Arial" w:hAnsi="Arial" w:cs="Arial"/>
                <w:sz w:val="24"/>
              </w:rPr>
              <w:t>xample subsections for every API call in section 3 to separate documents;</w:t>
            </w:r>
            <w:r w:rsidR="00874386">
              <w:rPr>
                <w:rFonts w:ascii="Arial" w:hAnsi="Arial" w:cs="Arial"/>
                <w:sz w:val="24"/>
              </w:rPr>
              <w:t xml:space="preserve"> Uploaded new Graphic for 1.1.3 Schema Diagram</w:t>
            </w:r>
          </w:p>
        </w:tc>
      </w:tr>
      <w:tr w:rsidR="009C7BA3" w:rsidRPr="00EC7593" w14:paraId="076EE53D" w14:textId="77777777" w:rsidTr="00420C94">
        <w:tc>
          <w:tcPr>
            <w:tcW w:w="1350" w:type="dxa"/>
            <w:shd w:val="clear" w:color="auto" w:fill="auto"/>
          </w:tcPr>
          <w:p w14:paraId="6126BAE3" w14:textId="445D0723" w:rsidR="009C7BA3" w:rsidRDefault="009C7BA3" w:rsidP="009C41E4">
            <w:pPr>
              <w:pStyle w:val="TabellenInhalt"/>
              <w:rPr>
                <w:rFonts w:ascii="Arial" w:hAnsi="Arial" w:cs="Arial"/>
                <w:sz w:val="24"/>
              </w:rPr>
            </w:pPr>
            <w:r>
              <w:rPr>
                <w:rFonts w:ascii="Arial" w:hAnsi="Arial" w:cs="Arial"/>
                <w:sz w:val="24"/>
              </w:rPr>
              <w:t>0.5</w:t>
            </w:r>
          </w:p>
        </w:tc>
        <w:tc>
          <w:tcPr>
            <w:tcW w:w="1800" w:type="dxa"/>
            <w:shd w:val="clear" w:color="auto" w:fill="auto"/>
          </w:tcPr>
          <w:p w14:paraId="25DC734E" w14:textId="3FE7A979" w:rsidR="009C7BA3" w:rsidRDefault="009C7BA3" w:rsidP="002F5FAD">
            <w:pPr>
              <w:pStyle w:val="TabellenInhalt"/>
              <w:rPr>
                <w:rFonts w:ascii="Arial" w:hAnsi="Arial" w:cs="Arial"/>
                <w:sz w:val="24"/>
              </w:rPr>
            </w:pPr>
            <w:r>
              <w:rPr>
                <w:rFonts w:ascii="Arial" w:hAnsi="Arial" w:cs="Arial"/>
                <w:sz w:val="24"/>
              </w:rPr>
              <w:t>31 July 2015</w:t>
            </w:r>
          </w:p>
        </w:tc>
        <w:tc>
          <w:tcPr>
            <w:tcW w:w="1710" w:type="dxa"/>
            <w:shd w:val="clear" w:color="auto" w:fill="auto"/>
          </w:tcPr>
          <w:p w14:paraId="15402CD6" w14:textId="355D660B" w:rsidR="009C7BA3" w:rsidRDefault="009C7BA3">
            <w:pPr>
              <w:pStyle w:val="TabellenInhalt"/>
              <w:rPr>
                <w:rFonts w:ascii="Arial" w:hAnsi="Arial" w:cs="Arial"/>
                <w:sz w:val="24"/>
              </w:rPr>
            </w:pPr>
            <w:r>
              <w:rPr>
                <w:rFonts w:ascii="Arial" w:hAnsi="Arial" w:cs="Arial"/>
                <w:sz w:val="24"/>
              </w:rPr>
              <w:t>Jeff Dennis</w:t>
            </w:r>
          </w:p>
        </w:tc>
        <w:tc>
          <w:tcPr>
            <w:tcW w:w="4900" w:type="dxa"/>
            <w:shd w:val="clear" w:color="auto" w:fill="auto"/>
          </w:tcPr>
          <w:p w14:paraId="5A04DBBE" w14:textId="4D7B7A8E" w:rsidR="009C7BA3" w:rsidRDefault="00E56122" w:rsidP="00CF6808">
            <w:pPr>
              <w:pStyle w:val="TabellenInhalt"/>
              <w:rPr>
                <w:rFonts w:ascii="Arial" w:hAnsi="Arial" w:cs="Arial"/>
                <w:sz w:val="24"/>
              </w:rPr>
            </w:pPr>
            <w:r>
              <w:rPr>
                <w:rFonts w:ascii="Arial" w:hAnsi="Arial" w:cs="Arial"/>
                <w:sz w:val="24"/>
              </w:rPr>
              <w:t>Fixed minor illustration error in Graphic within 1.1.3 Scheme Diagram; Added Info to Sections: 3.5.5 GetLoop, 3.5.6 AddUserLoop, 3.5.7 AttachToUserLoop, 3.5.8 DeleteUserLoop, 3.6.1 CreateStation, 3.6.2 UpdateStation, 3.6.3 DeleteStation, 3.6.4 DeleteStationCategories, 3.6.5 GetStations, 3.6.6 GetAllStations</w:t>
            </w:r>
            <w:r w:rsidR="00BB4507">
              <w:rPr>
                <w:rFonts w:ascii="Arial" w:hAnsi="Arial" w:cs="Arial"/>
                <w:sz w:val="24"/>
              </w:rPr>
              <w:t>, 3.6.7 GetStationFollowers</w:t>
            </w:r>
          </w:p>
        </w:tc>
      </w:tr>
      <w:tr w:rsidR="00FC1935" w:rsidRPr="00EC7593" w14:paraId="6D3899EE" w14:textId="77777777" w:rsidTr="00420C94">
        <w:tc>
          <w:tcPr>
            <w:tcW w:w="1350" w:type="dxa"/>
            <w:shd w:val="clear" w:color="auto" w:fill="auto"/>
          </w:tcPr>
          <w:p w14:paraId="517536C8" w14:textId="2F763B65" w:rsidR="00FC1935" w:rsidRDefault="00FC1935" w:rsidP="009C41E4">
            <w:pPr>
              <w:pStyle w:val="TabellenInhalt"/>
              <w:rPr>
                <w:rFonts w:ascii="Arial" w:hAnsi="Arial" w:cs="Arial"/>
                <w:sz w:val="24"/>
              </w:rPr>
            </w:pPr>
            <w:r>
              <w:rPr>
                <w:rFonts w:ascii="Arial" w:hAnsi="Arial" w:cs="Arial"/>
                <w:sz w:val="24"/>
              </w:rPr>
              <w:t>0.6</w:t>
            </w:r>
          </w:p>
        </w:tc>
        <w:tc>
          <w:tcPr>
            <w:tcW w:w="1800" w:type="dxa"/>
            <w:shd w:val="clear" w:color="auto" w:fill="auto"/>
          </w:tcPr>
          <w:p w14:paraId="18C371EC" w14:textId="65D155F3" w:rsidR="00FC1935" w:rsidRDefault="00FC1935" w:rsidP="002F5FAD">
            <w:pPr>
              <w:pStyle w:val="TabellenInhalt"/>
              <w:rPr>
                <w:rFonts w:ascii="Arial" w:hAnsi="Arial" w:cs="Arial"/>
                <w:sz w:val="24"/>
              </w:rPr>
            </w:pPr>
            <w:r>
              <w:rPr>
                <w:rFonts w:ascii="Arial" w:hAnsi="Arial" w:cs="Arial"/>
                <w:sz w:val="24"/>
              </w:rPr>
              <w:t>3 August 2015</w:t>
            </w:r>
          </w:p>
        </w:tc>
        <w:tc>
          <w:tcPr>
            <w:tcW w:w="1710" w:type="dxa"/>
            <w:shd w:val="clear" w:color="auto" w:fill="auto"/>
          </w:tcPr>
          <w:p w14:paraId="1CF6275B" w14:textId="2ADB3753" w:rsidR="00FC1935" w:rsidRDefault="00FC1935">
            <w:pPr>
              <w:pStyle w:val="TabellenInhalt"/>
              <w:rPr>
                <w:rFonts w:ascii="Arial" w:hAnsi="Arial" w:cs="Arial"/>
                <w:sz w:val="24"/>
              </w:rPr>
            </w:pPr>
            <w:r>
              <w:rPr>
                <w:rFonts w:ascii="Arial" w:hAnsi="Arial" w:cs="Arial"/>
                <w:sz w:val="24"/>
              </w:rPr>
              <w:t>Jeff Dennis</w:t>
            </w:r>
          </w:p>
        </w:tc>
        <w:tc>
          <w:tcPr>
            <w:tcW w:w="4900" w:type="dxa"/>
            <w:shd w:val="clear" w:color="auto" w:fill="auto"/>
          </w:tcPr>
          <w:p w14:paraId="2A507F83" w14:textId="5B05BF96" w:rsidR="00FC1935" w:rsidRDefault="00271D2D" w:rsidP="00CF6808">
            <w:pPr>
              <w:pStyle w:val="TabellenInhalt"/>
              <w:rPr>
                <w:rFonts w:ascii="Arial" w:hAnsi="Arial" w:cs="Arial"/>
                <w:sz w:val="24"/>
              </w:rPr>
            </w:pPr>
            <w:r>
              <w:rPr>
                <w:rFonts w:ascii="Arial" w:hAnsi="Arial" w:cs="Arial"/>
                <w:sz w:val="24"/>
              </w:rPr>
              <w:t>Added Info to Sections: 3.6.8 FollowStation, 3.6.9 UnfollowStation, 3.6.10 CreateStationPost, 3.6.11 CreateStationMessage, 3.6.12 CreateStationPostReply, 3.6.13 GetStationPosts, 3.6.14 GetStationMessages, 3.6.15 LikeStationPost, 3.6.16 UnlikeStationPost, 3.6.17 DeleteStationMessage</w:t>
            </w:r>
          </w:p>
        </w:tc>
      </w:tr>
      <w:tr w:rsidR="00830D19" w:rsidRPr="00EC7593" w14:paraId="2618D5AF" w14:textId="77777777" w:rsidTr="00420C94">
        <w:tc>
          <w:tcPr>
            <w:tcW w:w="1350" w:type="dxa"/>
            <w:shd w:val="clear" w:color="auto" w:fill="auto"/>
          </w:tcPr>
          <w:p w14:paraId="157B3B69" w14:textId="21CA6E32" w:rsidR="00830D19" w:rsidRDefault="00830D19" w:rsidP="009C41E4">
            <w:pPr>
              <w:pStyle w:val="TabellenInhalt"/>
              <w:rPr>
                <w:rFonts w:ascii="Arial" w:hAnsi="Arial" w:cs="Arial"/>
                <w:sz w:val="24"/>
              </w:rPr>
            </w:pPr>
            <w:r>
              <w:rPr>
                <w:rFonts w:ascii="Arial" w:hAnsi="Arial" w:cs="Arial"/>
                <w:sz w:val="24"/>
              </w:rPr>
              <w:t>0.7</w:t>
            </w:r>
          </w:p>
        </w:tc>
        <w:tc>
          <w:tcPr>
            <w:tcW w:w="1800" w:type="dxa"/>
            <w:shd w:val="clear" w:color="auto" w:fill="auto"/>
          </w:tcPr>
          <w:p w14:paraId="33A2F3AD" w14:textId="6DF242E9" w:rsidR="00830D19" w:rsidRDefault="00830D19" w:rsidP="002F5FAD">
            <w:pPr>
              <w:pStyle w:val="TabellenInhalt"/>
              <w:rPr>
                <w:rFonts w:ascii="Arial" w:hAnsi="Arial" w:cs="Arial"/>
                <w:sz w:val="24"/>
              </w:rPr>
            </w:pPr>
            <w:r>
              <w:rPr>
                <w:rFonts w:ascii="Arial" w:hAnsi="Arial" w:cs="Arial"/>
                <w:sz w:val="24"/>
              </w:rPr>
              <w:t>6 August 2015</w:t>
            </w:r>
          </w:p>
        </w:tc>
        <w:tc>
          <w:tcPr>
            <w:tcW w:w="1710" w:type="dxa"/>
            <w:shd w:val="clear" w:color="auto" w:fill="auto"/>
          </w:tcPr>
          <w:p w14:paraId="0D6B0719" w14:textId="01FDE12E" w:rsidR="00830D19" w:rsidRDefault="00830D19">
            <w:pPr>
              <w:pStyle w:val="TabellenInhalt"/>
              <w:rPr>
                <w:rFonts w:ascii="Arial" w:hAnsi="Arial" w:cs="Arial"/>
                <w:sz w:val="24"/>
              </w:rPr>
            </w:pPr>
            <w:r>
              <w:rPr>
                <w:rFonts w:ascii="Arial" w:hAnsi="Arial" w:cs="Arial"/>
                <w:sz w:val="24"/>
              </w:rPr>
              <w:t>Jeff Dennis</w:t>
            </w:r>
          </w:p>
        </w:tc>
        <w:tc>
          <w:tcPr>
            <w:tcW w:w="4900" w:type="dxa"/>
            <w:shd w:val="clear" w:color="auto" w:fill="auto"/>
          </w:tcPr>
          <w:p w14:paraId="5DFBF5FD" w14:textId="3793EB5B" w:rsidR="00830D19" w:rsidRDefault="00830D19" w:rsidP="00CF6808">
            <w:pPr>
              <w:pStyle w:val="TabellenInhalt"/>
              <w:rPr>
                <w:rFonts w:ascii="Arial" w:hAnsi="Arial" w:cs="Arial"/>
                <w:sz w:val="24"/>
              </w:rPr>
            </w:pPr>
            <w:r>
              <w:rPr>
                <w:rFonts w:ascii="Arial" w:hAnsi="Arial" w:cs="Arial"/>
                <w:sz w:val="24"/>
              </w:rPr>
              <w:t>Updated Section 3.4.2 GetChat</w:t>
            </w:r>
          </w:p>
        </w:tc>
      </w:tr>
      <w:tr w:rsidR="00D8331F" w:rsidRPr="00EC7593" w14:paraId="40E159CA" w14:textId="77777777" w:rsidTr="00420C94">
        <w:tc>
          <w:tcPr>
            <w:tcW w:w="1350" w:type="dxa"/>
            <w:shd w:val="clear" w:color="auto" w:fill="auto"/>
          </w:tcPr>
          <w:p w14:paraId="430E51EB" w14:textId="203E7114" w:rsidR="00D8331F" w:rsidRDefault="00D8331F" w:rsidP="009C41E4">
            <w:pPr>
              <w:pStyle w:val="TabellenInhalt"/>
              <w:rPr>
                <w:rFonts w:ascii="Arial" w:hAnsi="Arial" w:cs="Arial"/>
                <w:sz w:val="24"/>
              </w:rPr>
            </w:pPr>
            <w:r>
              <w:rPr>
                <w:rFonts w:ascii="Arial" w:hAnsi="Arial" w:cs="Arial"/>
                <w:sz w:val="24"/>
              </w:rPr>
              <w:t>0.8</w:t>
            </w:r>
          </w:p>
        </w:tc>
        <w:tc>
          <w:tcPr>
            <w:tcW w:w="1800" w:type="dxa"/>
            <w:shd w:val="clear" w:color="auto" w:fill="auto"/>
          </w:tcPr>
          <w:p w14:paraId="17698CAD" w14:textId="1684C5D0" w:rsidR="00D8331F" w:rsidRDefault="00D8331F" w:rsidP="002F5FAD">
            <w:pPr>
              <w:pStyle w:val="TabellenInhalt"/>
              <w:rPr>
                <w:rFonts w:ascii="Arial" w:hAnsi="Arial" w:cs="Arial"/>
                <w:sz w:val="24"/>
              </w:rPr>
            </w:pPr>
            <w:r>
              <w:rPr>
                <w:rFonts w:ascii="Arial" w:hAnsi="Arial" w:cs="Arial"/>
                <w:sz w:val="24"/>
              </w:rPr>
              <w:t>7 August 2015</w:t>
            </w:r>
          </w:p>
        </w:tc>
        <w:tc>
          <w:tcPr>
            <w:tcW w:w="1710" w:type="dxa"/>
            <w:shd w:val="clear" w:color="auto" w:fill="auto"/>
          </w:tcPr>
          <w:p w14:paraId="47467654" w14:textId="7EA58337" w:rsidR="00D8331F" w:rsidRDefault="00D8331F">
            <w:pPr>
              <w:pStyle w:val="TabellenInhalt"/>
              <w:rPr>
                <w:rFonts w:ascii="Arial" w:hAnsi="Arial" w:cs="Arial"/>
                <w:sz w:val="24"/>
              </w:rPr>
            </w:pPr>
            <w:r>
              <w:rPr>
                <w:rFonts w:ascii="Arial" w:hAnsi="Arial" w:cs="Arial"/>
                <w:sz w:val="24"/>
              </w:rPr>
              <w:t>Jeff Dennis</w:t>
            </w:r>
          </w:p>
        </w:tc>
        <w:tc>
          <w:tcPr>
            <w:tcW w:w="4900" w:type="dxa"/>
            <w:shd w:val="clear" w:color="auto" w:fill="auto"/>
          </w:tcPr>
          <w:p w14:paraId="7536582B" w14:textId="2EA7E033" w:rsidR="00D8331F" w:rsidRDefault="00D8331F" w:rsidP="00CF6808">
            <w:pPr>
              <w:pStyle w:val="TabellenInhalt"/>
              <w:rPr>
                <w:rFonts w:ascii="Arial" w:hAnsi="Arial" w:cs="Arial"/>
                <w:sz w:val="24"/>
              </w:rPr>
            </w:pPr>
            <w:r>
              <w:rPr>
                <w:rFonts w:ascii="Arial" w:hAnsi="Arial" w:cs="Arial"/>
                <w:sz w:val="24"/>
              </w:rPr>
              <w:t>Updated Section 3.4.2 GetChat</w:t>
            </w:r>
          </w:p>
        </w:tc>
      </w:tr>
      <w:tr w:rsidR="00CD28AD" w:rsidRPr="00EC7593" w14:paraId="1EF162EA" w14:textId="77777777" w:rsidTr="00420C94">
        <w:tc>
          <w:tcPr>
            <w:tcW w:w="1350" w:type="dxa"/>
            <w:shd w:val="clear" w:color="auto" w:fill="auto"/>
          </w:tcPr>
          <w:p w14:paraId="40A7122F" w14:textId="2D6C6082" w:rsidR="00CD28AD" w:rsidRDefault="00CD28AD" w:rsidP="009C41E4">
            <w:pPr>
              <w:pStyle w:val="TabellenInhalt"/>
              <w:rPr>
                <w:rFonts w:ascii="Arial" w:hAnsi="Arial" w:cs="Arial"/>
                <w:sz w:val="24"/>
              </w:rPr>
            </w:pPr>
            <w:r>
              <w:rPr>
                <w:rFonts w:ascii="Arial" w:hAnsi="Arial" w:cs="Arial"/>
                <w:sz w:val="24"/>
              </w:rPr>
              <w:t>0.9</w:t>
            </w:r>
          </w:p>
        </w:tc>
        <w:tc>
          <w:tcPr>
            <w:tcW w:w="1800" w:type="dxa"/>
            <w:shd w:val="clear" w:color="auto" w:fill="auto"/>
          </w:tcPr>
          <w:p w14:paraId="6471797A" w14:textId="31BF34BB" w:rsidR="00CD28AD" w:rsidRDefault="00CD28AD" w:rsidP="002F5FAD">
            <w:pPr>
              <w:pStyle w:val="TabellenInhalt"/>
              <w:rPr>
                <w:rFonts w:ascii="Arial" w:hAnsi="Arial" w:cs="Arial"/>
                <w:sz w:val="24"/>
              </w:rPr>
            </w:pPr>
            <w:r>
              <w:rPr>
                <w:rFonts w:ascii="Arial" w:hAnsi="Arial" w:cs="Arial"/>
                <w:sz w:val="24"/>
              </w:rPr>
              <w:t>11 August 2015</w:t>
            </w:r>
          </w:p>
        </w:tc>
        <w:tc>
          <w:tcPr>
            <w:tcW w:w="1710" w:type="dxa"/>
            <w:shd w:val="clear" w:color="auto" w:fill="auto"/>
          </w:tcPr>
          <w:p w14:paraId="704E2671" w14:textId="0F56AF6F" w:rsidR="00CD28AD" w:rsidRDefault="00CD28AD">
            <w:pPr>
              <w:pStyle w:val="TabellenInhalt"/>
              <w:rPr>
                <w:rFonts w:ascii="Arial" w:hAnsi="Arial" w:cs="Arial"/>
                <w:sz w:val="24"/>
              </w:rPr>
            </w:pPr>
            <w:r>
              <w:rPr>
                <w:rFonts w:ascii="Arial" w:hAnsi="Arial" w:cs="Arial"/>
                <w:sz w:val="24"/>
              </w:rPr>
              <w:t>Jeff Dennis</w:t>
            </w:r>
          </w:p>
        </w:tc>
        <w:tc>
          <w:tcPr>
            <w:tcW w:w="4900" w:type="dxa"/>
            <w:shd w:val="clear" w:color="auto" w:fill="auto"/>
          </w:tcPr>
          <w:p w14:paraId="0125B730" w14:textId="5094AF6A" w:rsidR="00CD28AD" w:rsidRDefault="00CD28AD" w:rsidP="00CF6808">
            <w:pPr>
              <w:pStyle w:val="TabellenInhalt"/>
              <w:rPr>
                <w:rFonts w:ascii="Arial" w:hAnsi="Arial" w:cs="Arial"/>
                <w:sz w:val="24"/>
              </w:rPr>
            </w:pPr>
            <w:r>
              <w:rPr>
                <w:rFonts w:ascii="Arial" w:hAnsi="Arial" w:cs="Arial"/>
                <w:sz w:val="24"/>
              </w:rPr>
              <w:t>Updated Section 3.1.11 GetPendingUserFriends API</w:t>
            </w:r>
          </w:p>
        </w:tc>
      </w:tr>
    </w:tbl>
    <w:p w14:paraId="5B8C8F73" w14:textId="77777777" w:rsidR="00934CEE" w:rsidRPr="00EC7593" w:rsidRDefault="00934CEE">
      <w:pPr>
        <w:pStyle w:val="BodyText"/>
        <w:rPr>
          <w:rFonts w:ascii="Arial" w:hAnsi="Arial" w:cs="Arial"/>
        </w:rPr>
      </w:pPr>
    </w:p>
    <w:p w14:paraId="226667B2" w14:textId="08FF41AD" w:rsidR="009C41E4" w:rsidRPr="00EC7593" w:rsidRDefault="002F5FAD" w:rsidP="00A253F7">
      <w:pPr>
        <w:pStyle w:val="Heading1"/>
        <w:rPr>
          <w:rFonts w:cs="Arial"/>
          <w:color w:val="000000" w:themeColor="text1"/>
        </w:rPr>
      </w:pPr>
      <w:bookmarkStart w:id="1" w:name="__RefHeading__391_1612038280"/>
      <w:bookmarkStart w:id="2" w:name="__RefHeading__26411_376416404"/>
      <w:bookmarkStart w:id="3" w:name="__RefHeading__3265_1894371710"/>
      <w:bookmarkStart w:id="4" w:name="__RefHeading__424_1960307688"/>
      <w:bookmarkStart w:id="5" w:name="__RefHeading__4052_1894371710"/>
      <w:bookmarkStart w:id="6" w:name="__RefHeading__133_1612038280"/>
      <w:bookmarkStart w:id="7" w:name="__RefHeading__706_1612038280"/>
      <w:bookmarkStart w:id="8" w:name="_Toc408207294"/>
      <w:bookmarkStart w:id="9" w:name="_Toc408399700"/>
      <w:bookmarkEnd w:id="1"/>
      <w:bookmarkEnd w:id="2"/>
      <w:bookmarkEnd w:id="3"/>
      <w:bookmarkEnd w:id="4"/>
      <w:bookmarkEnd w:id="5"/>
      <w:bookmarkEnd w:id="6"/>
      <w:bookmarkEnd w:id="7"/>
      <w:r w:rsidRPr="00EC7593">
        <w:rPr>
          <w:rFonts w:cs="Arial"/>
        </w:rPr>
        <w:br w:type="column"/>
      </w:r>
      <w:bookmarkStart w:id="10" w:name="_Toc300918799"/>
      <w:r w:rsidR="00934CEE" w:rsidRPr="00EC7593">
        <w:rPr>
          <w:rFonts w:cs="Arial"/>
        </w:rPr>
        <w:lastRenderedPageBreak/>
        <w:t xml:space="preserve">1. </w:t>
      </w:r>
      <w:r w:rsidR="00890E7A" w:rsidRPr="00EC7593">
        <w:rPr>
          <w:rFonts w:cs="Arial"/>
        </w:rPr>
        <w:t>Research</w:t>
      </w:r>
      <w:bookmarkEnd w:id="8"/>
      <w:bookmarkEnd w:id="9"/>
      <w:bookmarkEnd w:id="10"/>
    </w:p>
    <w:p w14:paraId="4B253B4B" w14:textId="155C7F9C" w:rsidR="00890E7A" w:rsidRPr="00EC7593" w:rsidRDefault="004D5503" w:rsidP="00FF23D1">
      <w:pPr>
        <w:pStyle w:val="Heading2"/>
        <w:rPr>
          <w:rFonts w:cs="Arial"/>
        </w:rPr>
      </w:pPr>
      <w:bookmarkStart w:id="11" w:name="_Toc408207295"/>
      <w:bookmarkStart w:id="12" w:name="_Toc408399701"/>
      <w:bookmarkStart w:id="13" w:name="_Toc300918800"/>
      <w:r w:rsidRPr="00EC7593">
        <w:rPr>
          <w:rFonts w:cs="Arial"/>
        </w:rPr>
        <w:t xml:space="preserve">1.1 </w:t>
      </w:r>
      <w:r w:rsidR="00890E7A" w:rsidRPr="00EC7593">
        <w:rPr>
          <w:rFonts w:cs="Arial"/>
        </w:rPr>
        <w:t>D</w:t>
      </w:r>
      <w:r w:rsidR="00AE7F53" w:rsidRPr="00EC7593">
        <w:rPr>
          <w:rFonts w:cs="Arial"/>
        </w:rPr>
        <w:t>atabase</w:t>
      </w:r>
      <w:r w:rsidR="00890E7A" w:rsidRPr="00EC7593">
        <w:rPr>
          <w:rFonts w:cs="Arial"/>
        </w:rPr>
        <w:t xml:space="preserve"> Schema</w:t>
      </w:r>
      <w:bookmarkEnd w:id="11"/>
      <w:bookmarkEnd w:id="12"/>
      <w:bookmarkEnd w:id="13"/>
    </w:p>
    <w:p w14:paraId="6E6096B7" w14:textId="425D539F" w:rsidR="004D7A76" w:rsidRPr="00EC7593" w:rsidRDefault="004D7A76" w:rsidP="00FF23D1">
      <w:pPr>
        <w:pStyle w:val="Heading3"/>
        <w:rPr>
          <w:rFonts w:cs="Arial"/>
        </w:rPr>
      </w:pPr>
      <w:bookmarkStart w:id="14" w:name="_Toc408207296"/>
      <w:bookmarkStart w:id="15" w:name="_Toc408399702"/>
      <w:bookmarkStart w:id="16" w:name="_Toc300918801"/>
      <w:r w:rsidRPr="00EC7593">
        <w:rPr>
          <w:rFonts w:cs="Arial"/>
        </w:rPr>
        <w:t>1.1.1 Schema Name</w:t>
      </w:r>
      <w:bookmarkEnd w:id="14"/>
      <w:bookmarkEnd w:id="15"/>
      <w:bookmarkEnd w:id="16"/>
    </w:p>
    <w:p w14:paraId="6C99DD58" w14:textId="566A41C3" w:rsidR="00A253F7" w:rsidRPr="00EC7593" w:rsidRDefault="00BF300D" w:rsidP="00441549">
      <w:pPr>
        <w:pStyle w:val="BodyText"/>
        <w:rPr>
          <w:rFonts w:ascii="Arial" w:hAnsi="Arial" w:cs="Arial"/>
          <w:sz w:val="24"/>
        </w:rPr>
      </w:pPr>
      <w:r w:rsidRPr="00EC7593">
        <w:rPr>
          <w:rFonts w:ascii="Arial" w:hAnsi="Arial" w:cs="Arial"/>
          <w:sz w:val="24"/>
        </w:rPr>
        <w:t>The schema name “</w:t>
      </w:r>
      <w:r w:rsidR="00AD0498" w:rsidRPr="00EC7593">
        <w:rPr>
          <w:rFonts w:ascii="Arial" w:hAnsi="Arial" w:cs="Arial"/>
          <w:sz w:val="24"/>
        </w:rPr>
        <w:t>dbo</w:t>
      </w:r>
      <w:r w:rsidRPr="00EC7593">
        <w:rPr>
          <w:rFonts w:ascii="Arial" w:hAnsi="Arial" w:cs="Arial"/>
          <w:sz w:val="24"/>
        </w:rPr>
        <w:t xml:space="preserve">” will be used for database components that are part of </w:t>
      </w:r>
      <w:r w:rsidR="002F5FAD" w:rsidRPr="00EC7593">
        <w:rPr>
          <w:rFonts w:ascii="Arial" w:hAnsi="Arial" w:cs="Arial"/>
          <w:sz w:val="24"/>
        </w:rPr>
        <w:t>this API</w:t>
      </w:r>
      <w:r w:rsidRPr="00EC7593">
        <w:rPr>
          <w:rFonts w:ascii="Arial" w:hAnsi="Arial" w:cs="Arial"/>
          <w:sz w:val="24"/>
        </w:rPr>
        <w:t>. This schema will have inte</w:t>
      </w:r>
      <w:r w:rsidR="00FB4B5E" w:rsidRPr="00EC7593">
        <w:rPr>
          <w:rFonts w:ascii="Arial" w:hAnsi="Arial" w:cs="Arial"/>
          <w:sz w:val="24"/>
        </w:rPr>
        <w:t>ractions with other application</w:t>
      </w:r>
      <w:r w:rsidRPr="00EC7593">
        <w:rPr>
          <w:rFonts w:ascii="Arial" w:hAnsi="Arial" w:cs="Arial"/>
          <w:sz w:val="24"/>
        </w:rPr>
        <w:t xml:space="preserve"> schemas, as needed.</w:t>
      </w:r>
    </w:p>
    <w:p w14:paraId="0C697C3B" w14:textId="18263A63" w:rsidR="009C41E4" w:rsidRPr="00EC7593" w:rsidRDefault="004D7A76" w:rsidP="00FF23D1">
      <w:pPr>
        <w:pStyle w:val="Heading3"/>
        <w:rPr>
          <w:rFonts w:cs="Arial"/>
        </w:rPr>
      </w:pPr>
      <w:bookmarkStart w:id="17" w:name="_Toc408207297"/>
      <w:bookmarkStart w:id="18" w:name="_Toc408399703"/>
      <w:bookmarkStart w:id="19" w:name="_Toc300918802"/>
      <w:r w:rsidRPr="00EC7593">
        <w:rPr>
          <w:rFonts w:cs="Arial"/>
        </w:rPr>
        <w:t>1.1.2 Schema Tables</w:t>
      </w:r>
      <w:bookmarkEnd w:id="17"/>
      <w:bookmarkEnd w:id="18"/>
      <w:bookmarkEnd w:id="19"/>
    </w:p>
    <w:p w14:paraId="236BC007" w14:textId="252B670D" w:rsidR="004E7A4D" w:rsidRPr="00EC7593" w:rsidRDefault="00BF53D9" w:rsidP="004D7A76">
      <w:pPr>
        <w:pStyle w:val="BodyText"/>
        <w:rPr>
          <w:rFonts w:ascii="Arial" w:hAnsi="Arial" w:cs="Arial"/>
          <w:sz w:val="24"/>
        </w:rPr>
      </w:pPr>
      <w:r w:rsidRPr="00EC7593">
        <w:rPr>
          <w:rFonts w:ascii="Arial" w:hAnsi="Arial" w:cs="Arial"/>
          <w:sz w:val="24"/>
        </w:rPr>
        <w:t>The d</w:t>
      </w:r>
      <w:r w:rsidR="004D7A76" w:rsidRPr="00EC7593">
        <w:rPr>
          <w:rFonts w:ascii="Arial" w:hAnsi="Arial" w:cs="Arial"/>
          <w:sz w:val="24"/>
        </w:rPr>
        <w:t>atabase will consist of the following tables:</w:t>
      </w:r>
    </w:p>
    <w:tbl>
      <w:tblPr>
        <w:tblStyle w:val="TableGrid"/>
        <w:tblW w:w="10008" w:type="dxa"/>
        <w:tblLook w:val="04A0" w:firstRow="1" w:lastRow="0" w:firstColumn="1" w:lastColumn="0" w:noHBand="0" w:noVBand="1"/>
      </w:tblPr>
      <w:tblGrid>
        <w:gridCol w:w="3005"/>
        <w:gridCol w:w="4520"/>
        <w:gridCol w:w="2483"/>
      </w:tblGrid>
      <w:tr w:rsidR="00A253F7" w:rsidRPr="00EC7593" w14:paraId="7114B533" w14:textId="77777777" w:rsidTr="00865743">
        <w:tc>
          <w:tcPr>
            <w:tcW w:w="2679" w:type="dxa"/>
          </w:tcPr>
          <w:p w14:paraId="6F152A0C" w14:textId="77777777" w:rsidR="00A253F7" w:rsidRPr="00EC7593" w:rsidRDefault="00A253F7" w:rsidP="008E5D10">
            <w:pPr>
              <w:pStyle w:val="BodyText"/>
              <w:rPr>
                <w:rFonts w:ascii="Arial" w:hAnsi="Arial" w:cs="Arial"/>
                <w:b/>
                <w:sz w:val="24"/>
              </w:rPr>
            </w:pPr>
            <w:r w:rsidRPr="00EC7593">
              <w:rPr>
                <w:rFonts w:ascii="Arial" w:hAnsi="Arial" w:cs="Arial"/>
                <w:b/>
                <w:sz w:val="24"/>
              </w:rPr>
              <w:t>Table Name</w:t>
            </w:r>
          </w:p>
        </w:tc>
        <w:tc>
          <w:tcPr>
            <w:tcW w:w="4846" w:type="dxa"/>
          </w:tcPr>
          <w:p w14:paraId="19FAF4F0" w14:textId="77777777" w:rsidR="00A253F7" w:rsidRPr="00EC7593" w:rsidRDefault="00A253F7" w:rsidP="008E5D10">
            <w:pPr>
              <w:pStyle w:val="BodyText"/>
              <w:rPr>
                <w:rFonts w:ascii="Arial" w:hAnsi="Arial" w:cs="Arial"/>
                <w:b/>
                <w:sz w:val="24"/>
              </w:rPr>
            </w:pPr>
            <w:r w:rsidRPr="00EC7593">
              <w:rPr>
                <w:rFonts w:ascii="Arial" w:hAnsi="Arial" w:cs="Arial"/>
                <w:b/>
                <w:sz w:val="24"/>
              </w:rPr>
              <w:t>Description</w:t>
            </w:r>
          </w:p>
        </w:tc>
        <w:tc>
          <w:tcPr>
            <w:tcW w:w="2483" w:type="dxa"/>
          </w:tcPr>
          <w:p w14:paraId="4B93684A" w14:textId="77777777" w:rsidR="00A253F7" w:rsidRPr="00EC7593" w:rsidRDefault="00A253F7" w:rsidP="008E5D10">
            <w:pPr>
              <w:pStyle w:val="BodyText"/>
              <w:rPr>
                <w:rFonts w:ascii="Arial" w:hAnsi="Arial" w:cs="Arial"/>
                <w:b/>
                <w:sz w:val="24"/>
              </w:rPr>
            </w:pPr>
            <w:r w:rsidRPr="00EC7593">
              <w:rPr>
                <w:rFonts w:ascii="Arial" w:hAnsi="Arial" w:cs="Arial"/>
                <w:b/>
                <w:sz w:val="24"/>
              </w:rPr>
              <w:t>Primary Key</w:t>
            </w:r>
          </w:p>
        </w:tc>
      </w:tr>
      <w:tr w:rsidR="00A253F7" w:rsidRPr="00EC7593" w14:paraId="4AF06C48" w14:textId="77777777" w:rsidTr="00865743">
        <w:tc>
          <w:tcPr>
            <w:tcW w:w="2679" w:type="dxa"/>
          </w:tcPr>
          <w:p w14:paraId="427848F5" w14:textId="77777777" w:rsidR="00A253F7" w:rsidRPr="00EC7593" w:rsidRDefault="00A253F7" w:rsidP="008E5D10">
            <w:pPr>
              <w:pStyle w:val="BodyText"/>
              <w:rPr>
                <w:rFonts w:ascii="Arial" w:hAnsi="Arial" w:cs="Arial"/>
                <w:sz w:val="24"/>
              </w:rPr>
            </w:pPr>
            <w:r w:rsidRPr="00EC7593">
              <w:rPr>
                <w:rFonts w:ascii="Arial" w:hAnsi="Arial" w:cs="Arial"/>
                <w:sz w:val="24"/>
              </w:rPr>
              <w:t>Users</w:t>
            </w:r>
          </w:p>
        </w:tc>
        <w:tc>
          <w:tcPr>
            <w:tcW w:w="4846" w:type="dxa"/>
          </w:tcPr>
          <w:p w14:paraId="1B93BA58" w14:textId="77777777" w:rsidR="00A253F7" w:rsidRPr="00EC7593" w:rsidRDefault="00A253F7" w:rsidP="008E5D10">
            <w:pPr>
              <w:pStyle w:val="BodyText"/>
              <w:rPr>
                <w:rFonts w:ascii="Arial" w:hAnsi="Arial" w:cs="Arial"/>
                <w:sz w:val="24"/>
              </w:rPr>
            </w:pPr>
            <w:r w:rsidRPr="00EC7593">
              <w:rPr>
                <w:rFonts w:ascii="Arial" w:hAnsi="Arial" w:cs="Arial"/>
                <w:sz w:val="24"/>
              </w:rPr>
              <w:t>Holds data to identify and authenticate users.</w:t>
            </w:r>
          </w:p>
        </w:tc>
        <w:tc>
          <w:tcPr>
            <w:tcW w:w="2483" w:type="dxa"/>
          </w:tcPr>
          <w:p w14:paraId="0D60858F" w14:textId="7DD905D2" w:rsidR="00A253F7"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18D71C4" w14:textId="77777777" w:rsidTr="00865743">
        <w:tc>
          <w:tcPr>
            <w:tcW w:w="2679" w:type="dxa"/>
          </w:tcPr>
          <w:p w14:paraId="72CEC4EC" w14:textId="03735F13" w:rsidR="002F5FAD" w:rsidRPr="00EC7593" w:rsidRDefault="002F5FAD" w:rsidP="008E5D10">
            <w:pPr>
              <w:pStyle w:val="BodyText"/>
              <w:rPr>
                <w:rFonts w:ascii="Arial" w:hAnsi="Arial" w:cs="Arial"/>
                <w:sz w:val="24"/>
              </w:rPr>
            </w:pPr>
            <w:r w:rsidRPr="00EC7593">
              <w:rPr>
                <w:rFonts w:ascii="Arial" w:hAnsi="Arial" w:cs="Arial"/>
                <w:sz w:val="24"/>
              </w:rPr>
              <w:t>Melodies</w:t>
            </w:r>
          </w:p>
        </w:tc>
        <w:tc>
          <w:tcPr>
            <w:tcW w:w="4846" w:type="dxa"/>
          </w:tcPr>
          <w:p w14:paraId="016588BA" w14:textId="016D22D4" w:rsidR="002F5FAD" w:rsidRPr="00EC7593" w:rsidRDefault="00533250" w:rsidP="008E5D10">
            <w:pPr>
              <w:pStyle w:val="BodyText"/>
              <w:rPr>
                <w:rFonts w:ascii="Arial" w:hAnsi="Arial" w:cs="Arial"/>
                <w:sz w:val="24"/>
              </w:rPr>
            </w:pPr>
            <w:r w:rsidRPr="00EC7593">
              <w:rPr>
                <w:rFonts w:ascii="Arial" w:hAnsi="Arial" w:cs="Arial"/>
                <w:sz w:val="24"/>
              </w:rPr>
              <w:t>Holds data to identify melodies.</w:t>
            </w:r>
          </w:p>
        </w:tc>
        <w:tc>
          <w:tcPr>
            <w:tcW w:w="2483" w:type="dxa"/>
          </w:tcPr>
          <w:p w14:paraId="2F3AE5C5" w14:textId="59DEEE4E"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60744119" w14:textId="77777777" w:rsidTr="00865743">
        <w:tc>
          <w:tcPr>
            <w:tcW w:w="2679" w:type="dxa"/>
          </w:tcPr>
          <w:p w14:paraId="000448F6" w14:textId="7C12FE4B" w:rsidR="002F5FAD" w:rsidRPr="00EC7593" w:rsidRDefault="002F5FAD" w:rsidP="008E5D10">
            <w:pPr>
              <w:pStyle w:val="BodyText"/>
              <w:rPr>
                <w:rFonts w:ascii="Arial" w:hAnsi="Arial" w:cs="Arial"/>
                <w:sz w:val="24"/>
              </w:rPr>
            </w:pPr>
            <w:r w:rsidRPr="00EC7593">
              <w:rPr>
                <w:rFonts w:ascii="Arial" w:hAnsi="Arial" w:cs="Arial"/>
                <w:sz w:val="24"/>
              </w:rPr>
              <w:t>Categories</w:t>
            </w:r>
          </w:p>
        </w:tc>
        <w:tc>
          <w:tcPr>
            <w:tcW w:w="4846" w:type="dxa"/>
          </w:tcPr>
          <w:p w14:paraId="3F6FC1E9" w14:textId="52DDBE7C" w:rsidR="002F5FAD" w:rsidRPr="00EC7593" w:rsidRDefault="00533250" w:rsidP="008E5D10">
            <w:pPr>
              <w:pStyle w:val="BodyText"/>
              <w:rPr>
                <w:rFonts w:ascii="Arial" w:hAnsi="Arial" w:cs="Arial"/>
                <w:sz w:val="24"/>
              </w:rPr>
            </w:pPr>
            <w:r w:rsidRPr="00EC7593">
              <w:rPr>
                <w:rFonts w:ascii="Arial" w:hAnsi="Arial" w:cs="Arial"/>
                <w:sz w:val="24"/>
              </w:rPr>
              <w:t>Holds data to identify categories.</w:t>
            </w:r>
          </w:p>
        </w:tc>
        <w:tc>
          <w:tcPr>
            <w:tcW w:w="2483" w:type="dxa"/>
          </w:tcPr>
          <w:p w14:paraId="3D6ED87E" w14:textId="1BAD13D7"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59EB7271" w14:textId="77777777" w:rsidTr="00865743">
        <w:tc>
          <w:tcPr>
            <w:tcW w:w="2679" w:type="dxa"/>
          </w:tcPr>
          <w:p w14:paraId="432E0B4B" w14:textId="7FB26B65" w:rsidR="002F5FAD" w:rsidRPr="00EC7593" w:rsidRDefault="002F5FAD" w:rsidP="008E5D10">
            <w:pPr>
              <w:pStyle w:val="BodyText"/>
              <w:rPr>
                <w:rFonts w:ascii="Arial" w:hAnsi="Arial" w:cs="Arial"/>
                <w:sz w:val="24"/>
              </w:rPr>
            </w:pPr>
            <w:r w:rsidRPr="00EC7593">
              <w:rPr>
                <w:rFonts w:ascii="Arial" w:hAnsi="Arial" w:cs="Arial"/>
                <w:sz w:val="24"/>
              </w:rPr>
              <w:t>Messages</w:t>
            </w:r>
          </w:p>
        </w:tc>
        <w:tc>
          <w:tcPr>
            <w:tcW w:w="4846" w:type="dxa"/>
          </w:tcPr>
          <w:p w14:paraId="58741483" w14:textId="28F77276" w:rsidR="002F5FAD" w:rsidRPr="00EC7593" w:rsidRDefault="00533250" w:rsidP="008E5D10">
            <w:pPr>
              <w:pStyle w:val="BodyText"/>
              <w:rPr>
                <w:rFonts w:ascii="Arial" w:hAnsi="Arial" w:cs="Arial"/>
                <w:sz w:val="24"/>
              </w:rPr>
            </w:pPr>
            <w:r w:rsidRPr="00EC7593">
              <w:rPr>
                <w:rFonts w:ascii="Arial" w:hAnsi="Arial" w:cs="Arial"/>
                <w:sz w:val="24"/>
              </w:rPr>
              <w:t>Holds data to identify messages.</w:t>
            </w:r>
          </w:p>
        </w:tc>
        <w:tc>
          <w:tcPr>
            <w:tcW w:w="2483" w:type="dxa"/>
          </w:tcPr>
          <w:p w14:paraId="7843BE60" w14:textId="0495DF65" w:rsidR="002F5FAD" w:rsidRPr="00EC7593" w:rsidRDefault="002A39C9" w:rsidP="008E5D10">
            <w:pPr>
              <w:pStyle w:val="BodyText"/>
              <w:rPr>
                <w:rFonts w:ascii="Arial" w:hAnsi="Arial" w:cs="Arial"/>
                <w:sz w:val="24"/>
              </w:rPr>
            </w:pPr>
            <w:r w:rsidRPr="00EC7593">
              <w:rPr>
                <w:rFonts w:ascii="Arial" w:hAnsi="Arial" w:cs="Arial"/>
                <w:sz w:val="24"/>
              </w:rPr>
              <w:t>UNIQUEIDENTIFIER</w:t>
            </w:r>
          </w:p>
        </w:tc>
      </w:tr>
      <w:tr w:rsidR="002F5FAD" w:rsidRPr="00EC7593" w14:paraId="7CEE6250" w14:textId="77777777" w:rsidTr="00865743">
        <w:tc>
          <w:tcPr>
            <w:tcW w:w="2679" w:type="dxa"/>
          </w:tcPr>
          <w:p w14:paraId="20D713C6" w14:textId="12554627" w:rsidR="002F5FAD" w:rsidRPr="00EC7593" w:rsidRDefault="002F5FAD" w:rsidP="008E5D10">
            <w:pPr>
              <w:pStyle w:val="BodyText"/>
              <w:rPr>
                <w:rFonts w:ascii="Arial" w:hAnsi="Arial" w:cs="Arial"/>
                <w:sz w:val="24"/>
              </w:rPr>
            </w:pPr>
            <w:r w:rsidRPr="00EC7593">
              <w:rPr>
                <w:rFonts w:ascii="Arial" w:hAnsi="Arial" w:cs="Arial"/>
                <w:sz w:val="24"/>
              </w:rPr>
              <w:t>UserSessions</w:t>
            </w:r>
          </w:p>
        </w:tc>
        <w:tc>
          <w:tcPr>
            <w:tcW w:w="4846" w:type="dxa"/>
          </w:tcPr>
          <w:p w14:paraId="761E5025" w14:textId="60DC4B58" w:rsidR="002F5FAD" w:rsidRPr="00EC7593" w:rsidRDefault="00533250" w:rsidP="008E5D10">
            <w:pPr>
              <w:pStyle w:val="BodyText"/>
              <w:rPr>
                <w:rFonts w:ascii="Arial" w:hAnsi="Arial" w:cs="Arial"/>
                <w:sz w:val="24"/>
              </w:rPr>
            </w:pPr>
            <w:r w:rsidRPr="00EC7593">
              <w:rPr>
                <w:rFonts w:ascii="Arial" w:hAnsi="Arial" w:cs="Arial"/>
                <w:sz w:val="24"/>
              </w:rPr>
              <w:t>Holds data used to verify that a user is currently logged in.</w:t>
            </w:r>
          </w:p>
        </w:tc>
        <w:tc>
          <w:tcPr>
            <w:tcW w:w="2483" w:type="dxa"/>
          </w:tcPr>
          <w:p w14:paraId="03F584A5" w14:textId="4F8F73DF" w:rsidR="002F5FAD"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5DD3AF8" w14:textId="77777777" w:rsidTr="00865743">
        <w:tc>
          <w:tcPr>
            <w:tcW w:w="2679" w:type="dxa"/>
          </w:tcPr>
          <w:p w14:paraId="1F1AD044" w14:textId="6C71113E" w:rsidR="002F5FAD" w:rsidRPr="00EC7593" w:rsidRDefault="002F5FAD" w:rsidP="008E5D10">
            <w:pPr>
              <w:pStyle w:val="BodyText"/>
              <w:rPr>
                <w:rFonts w:ascii="Arial" w:hAnsi="Arial" w:cs="Arial"/>
                <w:sz w:val="24"/>
              </w:rPr>
            </w:pPr>
            <w:r w:rsidRPr="00EC7593">
              <w:rPr>
                <w:rFonts w:ascii="Arial" w:hAnsi="Arial" w:cs="Arial"/>
                <w:sz w:val="24"/>
              </w:rPr>
              <w:t>UserFriends</w:t>
            </w:r>
          </w:p>
        </w:tc>
        <w:tc>
          <w:tcPr>
            <w:tcW w:w="4846" w:type="dxa"/>
          </w:tcPr>
          <w:p w14:paraId="62B47C6B" w14:textId="7EE49BA2"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w:t>
            </w:r>
          </w:p>
        </w:tc>
        <w:tc>
          <w:tcPr>
            <w:tcW w:w="2483" w:type="dxa"/>
          </w:tcPr>
          <w:p w14:paraId="41160C28" w14:textId="0EA1C612"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865743" w:rsidRPr="00EC7593" w14:paraId="0EF14773" w14:textId="77777777" w:rsidTr="00865743">
        <w:tc>
          <w:tcPr>
            <w:tcW w:w="2679" w:type="dxa"/>
          </w:tcPr>
          <w:p w14:paraId="19CA5809" w14:textId="685AB95D" w:rsidR="00865743" w:rsidRPr="00EC7593" w:rsidRDefault="00865743" w:rsidP="008E5D10">
            <w:pPr>
              <w:pStyle w:val="BodyText"/>
              <w:rPr>
                <w:rFonts w:ascii="Arial" w:hAnsi="Arial" w:cs="Arial"/>
                <w:sz w:val="24"/>
              </w:rPr>
            </w:pPr>
            <w:r>
              <w:rPr>
                <w:rFonts w:ascii="Arial" w:hAnsi="Arial" w:cs="Arial"/>
                <w:sz w:val="24"/>
              </w:rPr>
              <w:t>Images</w:t>
            </w:r>
          </w:p>
        </w:tc>
        <w:tc>
          <w:tcPr>
            <w:tcW w:w="4846" w:type="dxa"/>
          </w:tcPr>
          <w:p w14:paraId="02A01994" w14:textId="60FE7558" w:rsidR="00865743" w:rsidRPr="00EC7593" w:rsidRDefault="00865743" w:rsidP="008E5D10">
            <w:pPr>
              <w:pStyle w:val="BodyText"/>
              <w:rPr>
                <w:rFonts w:ascii="Arial" w:hAnsi="Arial" w:cs="Arial"/>
                <w:sz w:val="24"/>
              </w:rPr>
            </w:pPr>
            <w:r>
              <w:rPr>
                <w:rFonts w:ascii="Arial" w:hAnsi="Arial" w:cs="Arial"/>
                <w:sz w:val="24"/>
              </w:rPr>
              <w:t>Holds data to identify user-uploaded images</w:t>
            </w:r>
          </w:p>
        </w:tc>
        <w:tc>
          <w:tcPr>
            <w:tcW w:w="2483" w:type="dxa"/>
          </w:tcPr>
          <w:p w14:paraId="5302011B" w14:textId="2232E114"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E198985" w14:textId="77777777" w:rsidTr="00865743">
        <w:tc>
          <w:tcPr>
            <w:tcW w:w="2679" w:type="dxa"/>
          </w:tcPr>
          <w:p w14:paraId="39968816" w14:textId="7B860F1B" w:rsidR="00865743" w:rsidRPr="00EC7593" w:rsidRDefault="00865743" w:rsidP="008E5D10">
            <w:pPr>
              <w:pStyle w:val="BodyText"/>
              <w:rPr>
                <w:rFonts w:ascii="Arial" w:hAnsi="Arial" w:cs="Arial"/>
                <w:sz w:val="24"/>
              </w:rPr>
            </w:pPr>
            <w:r>
              <w:rPr>
                <w:rFonts w:ascii="Arial" w:hAnsi="Arial" w:cs="Arial"/>
                <w:sz w:val="24"/>
              </w:rPr>
              <w:t>Videos</w:t>
            </w:r>
          </w:p>
        </w:tc>
        <w:tc>
          <w:tcPr>
            <w:tcW w:w="4846" w:type="dxa"/>
          </w:tcPr>
          <w:p w14:paraId="5EEF90FA" w14:textId="0EA04EF5" w:rsidR="00865743" w:rsidRPr="00EC7593" w:rsidRDefault="00865743" w:rsidP="008E5D10">
            <w:pPr>
              <w:pStyle w:val="BodyText"/>
              <w:rPr>
                <w:rFonts w:ascii="Arial" w:hAnsi="Arial" w:cs="Arial"/>
                <w:sz w:val="24"/>
              </w:rPr>
            </w:pPr>
            <w:r>
              <w:rPr>
                <w:rFonts w:ascii="Arial" w:hAnsi="Arial" w:cs="Arial"/>
                <w:sz w:val="24"/>
              </w:rPr>
              <w:t>Holds data to identify user-uploaded videos</w:t>
            </w:r>
          </w:p>
        </w:tc>
        <w:tc>
          <w:tcPr>
            <w:tcW w:w="2483" w:type="dxa"/>
          </w:tcPr>
          <w:p w14:paraId="2799B09F" w14:textId="14F1784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C4399A7" w14:textId="77777777" w:rsidTr="00865743">
        <w:tc>
          <w:tcPr>
            <w:tcW w:w="2679" w:type="dxa"/>
          </w:tcPr>
          <w:p w14:paraId="31857889" w14:textId="3701B697" w:rsidR="00865743" w:rsidRPr="00EC7593" w:rsidRDefault="00865743" w:rsidP="008E5D10">
            <w:pPr>
              <w:pStyle w:val="BodyText"/>
              <w:rPr>
                <w:rFonts w:ascii="Arial" w:hAnsi="Arial" w:cs="Arial"/>
                <w:sz w:val="24"/>
              </w:rPr>
            </w:pPr>
            <w:r>
              <w:rPr>
                <w:rFonts w:ascii="Arial" w:hAnsi="Arial" w:cs="Arial"/>
                <w:sz w:val="24"/>
              </w:rPr>
              <w:t>FileGroups</w:t>
            </w:r>
          </w:p>
        </w:tc>
        <w:tc>
          <w:tcPr>
            <w:tcW w:w="4846" w:type="dxa"/>
          </w:tcPr>
          <w:p w14:paraId="686DE9A6" w14:textId="57C6916D" w:rsidR="00865743" w:rsidRPr="00EC7593" w:rsidRDefault="00865743" w:rsidP="008E5D10">
            <w:pPr>
              <w:pStyle w:val="BodyText"/>
              <w:rPr>
                <w:rFonts w:ascii="Arial" w:hAnsi="Arial" w:cs="Arial"/>
                <w:sz w:val="24"/>
              </w:rPr>
            </w:pPr>
            <w:r>
              <w:rPr>
                <w:rFonts w:ascii="Arial" w:hAnsi="Arial" w:cs="Arial"/>
                <w:sz w:val="24"/>
              </w:rPr>
              <w:t>Holds data to group Melody records into groups</w:t>
            </w:r>
          </w:p>
        </w:tc>
        <w:tc>
          <w:tcPr>
            <w:tcW w:w="2483" w:type="dxa"/>
          </w:tcPr>
          <w:p w14:paraId="5BA962E4" w14:textId="2724E36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CD8B496" w14:textId="77777777" w:rsidTr="00865743">
        <w:tc>
          <w:tcPr>
            <w:tcW w:w="2679" w:type="dxa"/>
          </w:tcPr>
          <w:p w14:paraId="4F274794" w14:textId="04998FBE" w:rsidR="00865743" w:rsidRPr="00EC7593" w:rsidRDefault="00865743" w:rsidP="008E5D10">
            <w:pPr>
              <w:pStyle w:val="BodyText"/>
              <w:rPr>
                <w:rFonts w:ascii="Arial" w:hAnsi="Arial" w:cs="Arial"/>
                <w:sz w:val="24"/>
              </w:rPr>
            </w:pPr>
            <w:r>
              <w:rPr>
                <w:rFonts w:ascii="Arial" w:hAnsi="Arial" w:cs="Arial"/>
                <w:sz w:val="24"/>
              </w:rPr>
              <w:t>FileUploadTokens</w:t>
            </w:r>
          </w:p>
        </w:tc>
        <w:tc>
          <w:tcPr>
            <w:tcW w:w="4846" w:type="dxa"/>
          </w:tcPr>
          <w:p w14:paraId="30F1EA95" w14:textId="5154B69F" w:rsidR="00865743" w:rsidRPr="00EC7593" w:rsidRDefault="00865743" w:rsidP="00865743">
            <w:pPr>
              <w:pStyle w:val="BodyText"/>
              <w:rPr>
                <w:rFonts w:ascii="Arial" w:hAnsi="Arial" w:cs="Arial"/>
                <w:sz w:val="24"/>
              </w:rPr>
            </w:pPr>
            <w:r>
              <w:rPr>
                <w:rFonts w:ascii="Arial" w:hAnsi="Arial" w:cs="Arial"/>
                <w:sz w:val="24"/>
              </w:rPr>
              <w:t>Holds data used to validate and accept inbound file transfers to the server</w:t>
            </w:r>
          </w:p>
        </w:tc>
        <w:tc>
          <w:tcPr>
            <w:tcW w:w="2483" w:type="dxa"/>
          </w:tcPr>
          <w:p w14:paraId="4BC12C99" w14:textId="5E045C61"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7FE6CA90" w14:textId="77777777" w:rsidTr="00865743">
        <w:tc>
          <w:tcPr>
            <w:tcW w:w="2679" w:type="dxa"/>
          </w:tcPr>
          <w:p w14:paraId="3705BACF" w14:textId="39EECB87" w:rsidR="00865743" w:rsidRPr="00EC7593" w:rsidRDefault="00865743" w:rsidP="008E5D10">
            <w:pPr>
              <w:pStyle w:val="BodyText"/>
              <w:rPr>
                <w:rFonts w:ascii="Arial" w:hAnsi="Arial" w:cs="Arial"/>
                <w:sz w:val="24"/>
              </w:rPr>
            </w:pPr>
            <w:r>
              <w:rPr>
                <w:rFonts w:ascii="Arial" w:hAnsi="Arial" w:cs="Arial"/>
                <w:sz w:val="24"/>
              </w:rPr>
              <w:t>Chats</w:t>
            </w:r>
          </w:p>
        </w:tc>
        <w:tc>
          <w:tcPr>
            <w:tcW w:w="4846" w:type="dxa"/>
          </w:tcPr>
          <w:p w14:paraId="71DC7083" w14:textId="2F2FDA7B"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ChatMessages</w:t>
            </w:r>
          </w:p>
        </w:tc>
        <w:tc>
          <w:tcPr>
            <w:tcW w:w="2483" w:type="dxa"/>
          </w:tcPr>
          <w:p w14:paraId="30D53F36" w14:textId="44470F55"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67A711F7" w14:textId="77777777" w:rsidTr="00865743">
        <w:tc>
          <w:tcPr>
            <w:tcW w:w="2679" w:type="dxa"/>
          </w:tcPr>
          <w:p w14:paraId="1E009C4B" w14:textId="113947AC" w:rsidR="00865743" w:rsidRPr="00EC7593" w:rsidRDefault="00865743" w:rsidP="00865743">
            <w:pPr>
              <w:pStyle w:val="BodyText"/>
              <w:rPr>
                <w:rFonts w:ascii="Arial" w:hAnsi="Arial" w:cs="Arial"/>
                <w:sz w:val="24"/>
              </w:rPr>
            </w:pPr>
            <w:r>
              <w:rPr>
                <w:rFonts w:ascii="Arial" w:hAnsi="Arial" w:cs="Arial"/>
                <w:sz w:val="24"/>
              </w:rPr>
              <w:t>ChatMessages</w:t>
            </w:r>
          </w:p>
        </w:tc>
        <w:tc>
          <w:tcPr>
            <w:tcW w:w="4846" w:type="dxa"/>
          </w:tcPr>
          <w:p w14:paraId="1878B214" w14:textId="59DD628B" w:rsidR="00865743" w:rsidRPr="00EC7593" w:rsidRDefault="00865743" w:rsidP="008E5D10">
            <w:pPr>
              <w:pStyle w:val="BodyText"/>
              <w:rPr>
                <w:rFonts w:ascii="Arial" w:hAnsi="Arial" w:cs="Arial"/>
                <w:sz w:val="24"/>
              </w:rPr>
            </w:pPr>
            <w:r>
              <w:rPr>
                <w:rFonts w:ascii="Arial" w:hAnsi="Arial" w:cs="Arial"/>
                <w:sz w:val="24"/>
              </w:rPr>
              <w:t>Holds data to establish a many-to-many relationship between Messages and Chats</w:t>
            </w:r>
          </w:p>
        </w:tc>
        <w:tc>
          <w:tcPr>
            <w:tcW w:w="2483" w:type="dxa"/>
          </w:tcPr>
          <w:p w14:paraId="69547205" w14:textId="7BAEAE0D"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2179365F" w14:textId="77777777" w:rsidTr="00865743">
        <w:tc>
          <w:tcPr>
            <w:tcW w:w="2679" w:type="dxa"/>
          </w:tcPr>
          <w:p w14:paraId="6D279254" w14:textId="77582CBF" w:rsidR="00865743" w:rsidRPr="00EC7593" w:rsidRDefault="00865743" w:rsidP="008E5D10">
            <w:pPr>
              <w:pStyle w:val="BodyText"/>
              <w:rPr>
                <w:rFonts w:ascii="Arial" w:hAnsi="Arial" w:cs="Arial"/>
                <w:sz w:val="24"/>
              </w:rPr>
            </w:pPr>
            <w:r>
              <w:rPr>
                <w:rFonts w:ascii="Arial" w:hAnsi="Arial" w:cs="Arial"/>
                <w:sz w:val="24"/>
              </w:rPr>
              <w:t>ChatUsers</w:t>
            </w:r>
          </w:p>
        </w:tc>
        <w:tc>
          <w:tcPr>
            <w:tcW w:w="4846" w:type="dxa"/>
          </w:tcPr>
          <w:p w14:paraId="2225A2AB" w14:textId="7F4CA67E"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Chats</w:t>
            </w:r>
          </w:p>
        </w:tc>
        <w:tc>
          <w:tcPr>
            <w:tcW w:w="2483" w:type="dxa"/>
          </w:tcPr>
          <w:p w14:paraId="18DE413B" w14:textId="70DEED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5885988C" w14:textId="77777777" w:rsidTr="00865743">
        <w:tc>
          <w:tcPr>
            <w:tcW w:w="2679" w:type="dxa"/>
          </w:tcPr>
          <w:p w14:paraId="7C2F0122" w14:textId="334A5531" w:rsidR="00865743" w:rsidRPr="00EC7593" w:rsidRDefault="00865743" w:rsidP="008E5D10">
            <w:pPr>
              <w:pStyle w:val="BodyText"/>
              <w:rPr>
                <w:rFonts w:ascii="Arial" w:hAnsi="Arial" w:cs="Arial"/>
                <w:sz w:val="24"/>
              </w:rPr>
            </w:pPr>
            <w:r>
              <w:rPr>
                <w:rFonts w:ascii="Arial" w:hAnsi="Arial" w:cs="Arial"/>
                <w:sz w:val="24"/>
              </w:rPr>
              <w:t>MelodyFileGroups</w:t>
            </w:r>
          </w:p>
        </w:tc>
        <w:tc>
          <w:tcPr>
            <w:tcW w:w="4846" w:type="dxa"/>
          </w:tcPr>
          <w:p w14:paraId="324B74A8" w14:textId="62ECF042"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Melodies and </w:t>
            </w:r>
            <w:r>
              <w:rPr>
                <w:rFonts w:ascii="Arial" w:hAnsi="Arial" w:cs="Arial"/>
                <w:sz w:val="24"/>
              </w:rPr>
              <w:lastRenderedPageBreak/>
              <w:t>FileGroups</w:t>
            </w:r>
          </w:p>
        </w:tc>
        <w:tc>
          <w:tcPr>
            <w:tcW w:w="2483" w:type="dxa"/>
          </w:tcPr>
          <w:p w14:paraId="13C71BE3" w14:textId="6D86B505" w:rsidR="00865743" w:rsidRPr="00EC7593" w:rsidRDefault="00865743" w:rsidP="008E5D10">
            <w:pPr>
              <w:pStyle w:val="BodyText"/>
              <w:rPr>
                <w:rFonts w:ascii="Arial" w:hAnsi="Arial" w:cs="Arial"/>
                <w:sz w:val="24"/>
              </w:rPr>
            </w:pPr>
            <w:r w:rsidRPr="00EC7593">
              <w:rPr>
                <w:rFonts w:ascii="Arial" w:hAnsi="Arial" w:cs="Arial"/>
                <w:sz w:val="24"/>
              </w:rPr>
              <w:lastRenderedPageBreak/>
              <w:t>Id; autoincrement</w:t>
            </w:r>
          </w:p>
        </w:tc>
      </w:tr>
      <w:tr w:rsidR="00865743" w:rsidRPr="00EC7593" w14:paraId="26F92EE3" w14:textId="77777777" w:rsidTr="00865743">
        <w:tc>
          <w:tcPr>
            <w:tcW w:w="2679" w:type="dxa"/>
          </w:tcPr>
          <w:p w14:paraId="22E8242B" w14:textId="45B2FEDC" w:rsidR="00865743" w:rsidRPr="00EC7593" w:rsidRDefault="00865743" w:rsidP="008E5D10">
            <w:pPr>
              <w:pStyle w:val="BodyText"/>
              <w:rPr>
                <w:rFonts w:ascii="Arial" w:hAnsi="Arial" w:cs="Arial"/>
                <w:sz w:val="24"/>
              </w:rPr>
            </w:pPr>
            <w:r>
              <w:rPr>
                <w:rFonts w:ascii="Arial" w:hAnsi="Arial" w:cs="Arial"/>
                <w:sz w:val="24"/>
              </w:rPr>
              <w:lastRenderedPageBreak/>
              <w:t>MelodyCategories</w:t>
            </w:r>
          </w:p>
        </w:tc>
        <w:tc>
          <w:tcPr>
            <w:tcW w:w="4846" w:type="dxa"/>
          </w:tcPr>
          <w:p w14:paraId="3EC04948" w14:textId="00164A2A"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Categories</w:t>
            </w:r>
          </w:p>
        </w:tc>
        <w:tc>
          <w:tcPr>
            <w:tcW w:w="2483" w:type="dxa"/>
          </w:tcPr>
          <w:p w14:paraId="71C829D1" w14:textId="63DB7148"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840349A" w14:textId="77777777" w:rsidTr="00865743">
        <w:tc>
          <w:tcPr>
            <w:tcW w:w="2679" w:type="dxa"/>
          </w:tcPr>
          <w:p w14:paraId="6DC85D40" w14:textId="7EE81163" w:rsidR="00865743" w:rsidRPr="00EC7593" w:rsidRDefault="00865743" w:rsidP="008E5D10">
            <w:pPr>
              <w:pStyle w:val="BodyText"/>
              <w:rPr>
                <w:rFonts w:ascii="Arial" w:hAnsi="Arial" w:cs="Arial"/>
                <w:sz w:val="24"/>
              </w:rPr>
            </w:pPr>
            <w:r>
              <w:rPr>
                <w:rFonts w:ascii="Arial" w:hAnsi="Arial" w:cs="Arial"/>
                <w:sz w:val="24"/>
              </w:rPr>
              <w:t>UserMelodies</w:t>
            </w:r>
          </w:p>
        </w:tc>
        <w:tc>
          <w:tcPr>
            <w:tcW w:w="4846" w:type="dxa"/>
          </w:tcPr>
          <w:p w14:paraId="3AAE5237" w14:textId="1B7607A7"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Users</w:t>
            </w:r>
          </w:p>
        </w:tc>
        <w:tc>
          <w:tcPr>
            <w:tcW w:w="2483" w:type="dxa"/>
          </w:tcPr>
          <w:p w14:paraId="4C94EC75" w14:textId="348B4BF3"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2D0BC0FE" w14:textId="77777777" w:rsidTr="00865743">
        <w:tc>
          <w:tcPr>
            <w:tcW w:w="2679" w:type="dxa"/>
          </w:tcPr>
          <w:p w14:paraId="107C5936" w14:textId="27F01082" w:rsidR="00865743" w:rsidRPr="00EC7593" w:rsidRDefault="00865743" w:rsidP="008E5D10">
            <w:pPr>
              <w:pStyle w:val="BodyText"/>
              <w:rPr>
                <w:rFonts w:ascii="Arial" w:hAnsi="Arial" w:cs="Arial"/>
                <w:sz w:val="24"/>
              </w:rPr>
            </w:pPr>
            <w:r>
              <w:rPr>
                <w:rFonts w:ascii="Arial" w:hAnsi="Arial" w:cs="Arial"/>
                <w:sz w:val="24"/>
              </w:rPr>
              <w:t>UserMelodyParts</w:t>
            </w:r>
          </w:p>
        </w:tc>
        <w:tc>
          <w:tcPr>
            <w:tcW w:w="4846" w:type="dxa"/>
          </w:tcPr>
          <w:p w14:paraId="0D772B8F" w14:textId="43376BDF"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UserMelodies and Melodies</w:t>
            </w:r>
          </w:p>
        </w:tc>
        <w:tc>
          <w:tcPr>
            <w:tcW w:w="2483" w:type="dxa"/>
          </w:tcPr>
          <w:p w14:paraId="2FCED69B" w14:textId="3828471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2494911" w14:textId="77777777" w:rsidTr="00865743">
        <w:tc>
          <w:tcPr>
            <w:tcW w:w="2679" w:type="dxa"/>
          </w:tcPr>
          <w:p w14:paraId="22678239" w14:textId="3FB60359" w:rsidR="00865743" w:rsidRPr="00EC7593" w:rsidRDefault="00865743" w:rsidP="008E5D10">
            <w:pPr>
              <w:pStyle w:val="BodyText"/>
              <w:rPr>
                <w:rFonts w:ascii="Arial" w:hAnsi="Arial" w:cs="Arial"/>
                <w:sz w:val="24"/>
              </w:rPr>
            </w:pPr>
            <w:r>
              <w:rPr>
                <w:rFonts w:ascii="Arial" w:hAnsi="Arial" w:cs="Arial"/>
                <w:sz w:val="24"/>
              </w:rPr>
              <w:t>UserLoops</w:t>
            </w:r>
          </w:p>
        </w:tc>
        <w:tc>
          <w:tcPr>
            <w:tcW w:w="4846" w:type="dxa"/>
          </w:tcPr>
          <w:p w14:paraId="77FB90C2" w14:textId="5AEC2BAE" w:rsidR="00865743" w:rsidRPr="00EC7593" w:rsidRDefault="00865743" w:rsidP="00865743">
            <w:pPr>
              <w:pStyle w:val="BodyText"/>
              <w:rPr>
                <w:rFonts w:ascii="Arial" w:hAnsi="Arial" w:cs="Arial"/>
                <w:sz w:val="24"/>
              </w:rPr>
            </w:pPr>
            <w:r>
              <w:rPr>
                <w:rFonts w:ascii="Arial" w:hAnsi="Arial" w:cs="Arial"/>
                <w:sz w:val="24"/>
              </w:rPr>
              <w:t>Holds data to identify User-owned Loops</w:t>
            </w:r>
          </w:p>
        </w:tc>
        <w:tc>
          <w:tcPr>
            <w:tcW w:w="2483" w:type="dxa"/>
          </w:tcPr>
          <w:p w14:paraId="08ED4A55" w14:textId="19657C9C"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5F464167" w14:textId="77777777" w:rsidTr="00865743">
        <w:tc>
          <w:tcPr>
            <w:tcW w:w="2679" w:type="dxa"/>
          </w:tcPr>
          <w:p w14:paraId="594AD63C" w14:textId="44AB490B" w:rsidR="00865743" w:rsidRPr="00EC7593" w:rsidRDefault="00865743" w:rsidP="008E5D10">
            <w:pPr>
              <w:pStyle w:val="BodyText"/>
              <w:rPr>
                <w:rFonts w:ascii="Arial" w:hAnsi="Arial" w:cs="Arial"/>
                <w:sz w:val="24"/>
              </w:rPr>
            </w:pPr>
            <w:r>
              <w:rPr>
                <w:rFonts w:ascii="Arial" w:hAnsi="Arial" w:cs="Arial"/>
                <w:sz w:val="24"/>
              </w:rPr>
              <w:t>UserLoopParts</w:t>
            </w:r>
          </w:p>
        </w:tc>
        <w:tc>
          <w:tcPr>
            <w:tcW w:w="4846" w:type="dxa"/>
          </w:tcPr>
          <w:p w14:paraId="27099EDB" w14:textId="3A740E7F" w:rsidR="00865743" w:rsidRPr="00EC7593" w:rsidRDefault="00865743" w:rsidP="00865743">
            <w:pPr>
              <w:pStyle w:val="BodyText"/>
              <w:rPr>
                <w:rFonts w:ascii="Arial" w:hAnsi="Arial" w:cs="Arial"/>
                <w:sz w:val="24"/>
              </w:rPr>
            </w:pPr>
            <w:r>
              <w:rPr>
                <w:rFonts w:ascii="Arial" w:hAnsi="Arial" w:cs="Arial"/>
                <w:sz w:val="24"/>
              </w:rPr>
              <w:t>Holds data to identify a many-to-many relationship between UserLoops and UserMelodies</w:t>
            </w:r>
          </w:p>
        </w:tc>
        <w:tc>
          <w:tcPr>
            <w:tcW w:w="2483" w:type="dxa"/>
          </w:tcPr>
          <w:p w14:paraId="371FEFFB" w14:textId="538329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C816BE5" w14:textId="77777777" w:rsidTr="00865743">
        <w:tc>
          <w:tcPr>
            <w:tcW w:w="2679" w:type="dxa"/>
          </w:tcPr>
          <w:p w14:paraId="09FE682A" w14:textId="7A1E116B" w:rsidR="00865743" w:rsidRPr="00EC7593" w:rsidRDefault="00865743" w:rsidP="008E5D10">
            <w:pPr>
              <w:pStyle w:val="BodyText"/>
              <w:rPr>
                <w:rFonts w:ascii="Arial" w:hAnsi="Arial" w:cs="Arial"/>
                <w:sz w:val="24"/>
              </w:rPr>
            </w:pPr>
            <w:r>
              <w:rPr>
                <w:rFonts w:ascii="Arial" w:hAnsi="Arial" w:cs="Arial"/>
                <w:sz w:val="24"/>
              </w:rPr>
              <w:t>MessageImages</w:t>
            </w:r>
          </w:p>
        </w:tc>
        <w:tc>
          <w:tcPr>
            <w:tcW w:w="4846" w:type="dxa"/>
          </w:tcPr>
          <w:p w14:paraId="7FEED651" w14:textId="6A6267D1" w:rsidR="00865743" w:rsidRPr="00EC7593" w:rsidRDefault="00865743" w:rsidP="008E5D10">
            <w:pPr>
              <w:pStyle w:val="BodyText"/>
              <w:rPr>
                <w:rFonts w:ascii="Arial" w:hAnsi="Arial" w:cs="Arial"/>
                <w:sz w:val="24"/>
              </w:rPr>
            </w:pPr>
            <w:r>
              <w:rPr>
                <w:rFonts w:ascii="Arial" w:hAnsi="Arial" w:cs="Arial"/>
                <w:sz w:val="24"/>
              </w:rPr>
              <w:t>Holds data to associate Images to Messages</w:t>
            </w:r>
          </w:p>
        </w:tc>
        <w:tc>
          <w:tcPr>
            <w:tcW w:w="2483" w:type="dxa"/>
          </w:tcPr>
          <w:p w14:paraId="08A0D113" w14:textId="278EA967"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77E7B35" w14:textId="77777777" w:rsidTr="00865743">
        <w:tc>
          <w:tcPr>
            <w:tcW w:w="2679" w:type="dxa"/>
          </w:tcPr>
          <w:p w14:paraId="4966FF78" w14:textId="6E8F41AF" w:rsidR="00865743" w:rsidRPr="00EC7593" w:rsidRDefault="00865743" w:rsidP="008E5D10">
            <w:pPr>
              <w:pStyle w:val="BodyText"/>
              <w:rPr>
                <w:rFonts w:ascii="Arial" w:hAnsi="Arial" w:cs="Arial"/>
                <w:sz w:val="24"/>
              </w:rPr>
            </w:pPr>
            <w:r>
              <w:rPr>
                <w:rFonts w:ascii="Arial" w:hAnsi="Arial" w:cs="Arial"/>
                <w:sz w:val="24"/>
              </w:rPr>
              <w:t>MessageVideos</w:t>
            </w:r>
          </w:p>
        </w:tc>
        <w:tc>
          <w:tcPr>
            <w:tcW w:w="4846" w:type="dxa"/>
          </w:tcPr>
          <w:p w14:paraId="0F6384A6" w14:textId="59AB3E34" w:rsidR="00865743" w:rsidRPr="00EC7593" w:rsidRDefault="00865743" w:rsidP="00865743">
            <w:pPr>
              <w:pStyle w:val="BodyText"/>
              <w:rPr>
                <w:rFonts w:ascii="Arial" w:hAnsi="Arial" w:cs="Arial"/>
                <w:sz w:val="24"/>
              </w:rPr>
            </w:pPr>
            <w:r>
              <w:rPr>
                <w:rFonts w:ascii="Arial" w:hAnsi="Arial" w:cs="Arial"/>
                <w:sz w:val="24"/>
              </w:rPr>
              <w:t>Holds data to associate Videos to Messages</w:t>
            </w:r>
          </w:p>
        </w:tc>
        <w:tc>
          <w:tcPr>
            <w:tcW w:w="2483" w:type="dxa"/>
          </w:tcPr>
          <w:p w14:paraId="77E496EA" w14:textId="2705AEDC"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D2A3C5E" w14:textId="77777777" w:rsidTr="00865743">
        <w:tc>
          <w:tcPr>
            <w:tcW w:w="2679" w:type="dxa"/>
          </w:tcPr>
          <w:p w14:paraId="62455443" w14:textId="08D7D4AF" w:rsidR="00865743" w:rsidRPr="00EC7593" w:rsidRDefault="00865743" w:rsidP="008E5D10">
            <w:pPr>
              <w:pStyle w:val="BodyText"/>
              <w:rPr>
                <w:rFonts w:ascii="Arial" w:hAnsi="Arial" w:cs="Arial"/>
                <w:sz w:val="24"/>
              </w:rPr>
            </w:pPr>
            <w:r>
              <w:rPr>
                <w:rFonts w:ascii="Arial" w:hAnsi="Arial" w:cs="Arial"/>
                <w:sz w:val="24"/>
              </w:rPr>
              <w:t>MessageMelodies</w:t>
            </w:r>
          </w:p>
        </w:tc>
        <w:tc>
          <w:tcPr>
            <w:tcW w:w="4846" w:type="dxa"/>
          </w:tcPr>
          <w:p w14:paraId="18BE69FB" w14:textId="212B31F5" w:rsidR="00865743" w:rsidRPr="00EC7593" w:rsidRDefault="00865743" w:rsidP="00865743">
            <w:pPr>
              <w:pStyle w:val="BodyText"/>
              <w:rPr>
                <w:rFonts w:ascii="Arial" w:hAnsi="Arial" w:cs="Arial"/>
                <w:sz w:val="24"/>
              </w:rPr>
            </w:pPr>
            <w:r>
              <w:rPr>
                <w:rFonts w:ascii="Arial" w:hAnsi="Arial" w:cs="Arial"/>
                <w:sz w:val="24"/>
              </w:rPr>
              <w:t>Holds data to associate UserMelodies to Messages</w:t>
            </w:r>
          </w:p>
        </w:tc>
        <w:tc>
          <w:tcPr>
            <w:tcW w:w="2483" w:type="dxa"/>
          </w:tcPr>
          <w:p w14:paraId="5BF47B47" w14:textId="2011EA9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A75E5C" w:rsidRPr="00EC7593" w14:paraId="24A1FCE9" w14:textId="77777777" w:rsidTr="00865743">
        <w:tc>
          <w:tcPr>
            <w:tcW w:w="2679" w:type="dxa"/>
          </w:tcPr>
          <w:p w14:paraId="2846CBCD" w14:textId="0A5F0B63" w:rsidR="00A75E5C" w:rsidRDefault="00A75E5C" w:rsidP="008E5D10">
            <w:pPr>
              <w:pStyle w:val="BodyText"/>
              <w:rPr>
                <w:rFonts w:ascii="Arial" w:hAnsi="Arial" w:cs="Arial"/>
                <w:sz w:val="24"/>
              </w:rPr>
            </w:pPr>
            <w:r>
              <w:rPr>
                <w:rFonts w:ascii="Arial" w:hAnsi="Arial" w:cs="Arial"/>
                <w:sz w:val="24"/>
              </w:rPr>
              <w:t>Stations</w:t>
            </w:r>
          </w:p>
        </w:tc>
        <w:tc>
          <w:tcPr>
            <w:tcW w:w="4846" w:type="dxa"/>
          </w:tcPr>
          <w:p w14:paraId="3F0539DC" w14:textId="12B1F8F5" w:rsidR="00A75E5C" w:rsidRDefault="00A75E5C" w:rsidP="00865743">
            <w:pPr>
              <w:pStyle w:val="BodyText"/>
              <w:rPr>
                <w:rFonts w:ascii="Arial" w:hAnsi="Arial" w:cs="Arial"/>
                <w:sz w:val="24"/>
              </w:rPr>
            </w:pPr>
            <w:r>
              <w:rPr>
                <w:rFonts w:ascii="Arial" w:hAnsi="Arial" w:cs="Arial"/>
                <w:sz w:val="24"/>
              </w:rPr>
              <w:t>Holds data to identify a User-owned Station</w:t>
            </w:r>
          </w:p>
        </w:tc>
        <w:tc>
          <w:tcPr>
            <w:tcW w:w="2483" w:type="dxa"/>
          </w:tcPr>
          <w:p w14:paraId="46898437" w14:textId="36BD016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F3F86E1" w14:textId="77777777" w:rsidTr="00865743">
        <w:tc>
          <w:tcPr>
            <w:tcW w:w="2679" w:type="dxa"/>
          </w:tcPr>
          <w:p w14:paraId="279FC888" w14:textId="7B449A45" w:rsidR="00A75E5C" w:rsidRDefault="00A75E5C" w:rsidP="008E5D10">
            <w:pPr>
              <w:pStyle w:val="BodyText"/>
              <w:rPr>
                <w:rFonts w:ascii="Arial" w:hAnsi="Arial" w:cs="Arial"/>
                <w:sz w:val="24"/>
              </w:rPr>
            </w:pPr>
            <w:r>
              <w:rPr>
                <w:rFonts w:ascii="Arial" w:hAnsi="Arial" w:cs="Arial"/>
                <w:sz w:val="24"/>
              </w:rPr>
              <w:t>StationCategories</w:t>
            </w:r>
          </w:p>
        </w:tc>
        <w:tc>
          <w:tcPr>
            <w:tcW w:w="4846" w:type="dxa"/>
          </w:tcPr>
          <w:p w14:paraId="37DCCFB1" w14:textId="6660552D"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Categories</w:t>
            </w:r>
          </w:p>
        </w:tc>
        <w:tc>
          <w:tcPr>
            <w:tcW w:w="2483" w:type="dxa"/>
          </w:tcPr>
          <w:p w14:paraId="2D187B50" w14:textId="0BEA8F6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46C43A5B" w14:textId="77777777" w:rsidTr="00865743">
        <w:tc>
          <w:tcPr>
            <w:tcW w:w="2679" w:type="dxa"/>
          </w:tcPr>
          <w:p w14:paraId="609B8115" w14:textId="11DF49F2" w:rsidR="00A75E5C" w:rsidRDefault="00A75E5C" w:rsidP="008E5D10">
            <w:pPr>
              <w:pStyle w:val="BodyText"/>
              <w:rPr>
                <w:rFonts w:ascii="Arial" w:hAnsi="Arial" w:cs="Arial"/>
                <w:sz w:val="24"/>
              </w:rPr>
            </w:pPr>
            <w:r>
              <w:rPr>
                <w:rFonts w:ascii="Arial" w:hAnsi="Arial" w:cs="Arial"/>
                <w:sz w:val="24"/>
              </w:rPr>
              <w:t>StationFollowers</w:t>
            </w:r>
          </w:p>
        </w:tc>
        <w:tc>
          <w:tcPr>
            <w:tcW w:w="4846" w:type="dxa"/>
          </w:tcPr>
          <w:p w14:paraId="48B3F5A5" w14:textId="58C18256" w:rsidR="00A75E5C" w:rsidRDefault="00A75E5C" w:rsidP="00A75E5C">
            <w:pPr>
              <w:pStyle w:val="BodyText"/>
              <w:rPr>
                <w:rFonts w:ascii="Arial" w:hAnsi="Arial" w:cs="Arial"/>
                <w:sz w:val="24"/>
              </w:rPr>
            </w:pPr>
            <w:r>
              <w:rPr>
                <w:rFonts w:ascii="Arial" w:hAnsi="Arial" w:cs="Arial"/>
                <w:sz w:val="24"/>
              </w:rPr>
              <w:t>Holds data to establish a many-to-many relationship between Stations and Users</w:t>
            </w:r>
          </w:p>
        </w:tc>
        <w:tc>
          <w:tcPr>
            <w:tcW w:w="2483" w:type="dxa"/>
          </w:tcPr>
          <w:p w14:paraId="3AE38DD0" w14:textId="408B250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B1D7261" w14:textId="77777777" w:rsidTr="00865743">
        <w:tc>
          <w:tcPr>
            <w:tcW w:w="2679" w:type="dxa"/>
          </w:tcPr>
          <w:p w14:paraId="1E1C23BC" w14:textId="3E248C93" w:rsidR="00A75E5C" w:rsidRDefault="00A75E5C" w:rsidP="008E5D10">
            <w:pPr>
              <w:pStyle w:val="BodyText"/>
              <w:rPr>
                <w:rFonts w:ascii="Arial" w:hAnsi="Arial" w:cs="Arial"/>
                <w:sz w:val="24"/>
              </w:rPr>
            </w:pPr>
            <w:r>
              <w:rPr>
                <w:rFonts w:ascii="Arial" w:hAnsi="Arial" w:cs="Arial"/>
                <w:sz w:val="24"/>
              </w:rPr>
              <w:t>StationMessages</w:t>
            </w:r>
          </w:p>
        </w:tc>
        <w:tc>
          <w:tcPr>
            <w:tcW w:w="4846" w:type="dxa"/>
          </w:tcPr>
          <w:p w14:paraId="3893AB4E" w14:textId="55D2F86A"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Messages</w:t>
            </w:r>
          </w:p>
        </w:tc>
        <w:tc>
          <w:tcPr>
            <w:tcW w:w="2483" w:type="dxa"/>
          </w:tcPr>
          <w:p w14:paraId="141F982B" w14:textId="351743A6"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75FD1D6E" w14:textId="77777777" w:rsidTr="00865743">
        <w:tc>
          <w:tcPr>
            <w:tcW w:w="2679" w:type="dxa"/>
          </w:tcPr>
          <w:p w14:paraId="75D14BE6" w14:textId="1B31BE11" w:rsidR="00A75E5C" w:rsidRDefault="00A75E5C" w:rsidP="008E5D10">
            <w:pPr>
              <w:pStyle w:val="BodyText"/>
              <w:rPr>
                <w:rFonts w:ascii="Arial" w:hAnsi="Arial" w:cs="Arial"/>
                <w:sz w:val="24"/>
              </w:rPr>
            </w:pPr>
            <w:r>
              <w:rPr>
                <w:rFonts w:ascii="Arial" w:hAnsi="Arial" w:cs="Arial"/>
                <w:sz w:val="24"/>
              </w:rPr>
              <w:t>StationMessageUserLikes</w:t>
            </w:r>
          </w:p>
        </w:tc>
        <w:tc>
          <w:tcPr>
            <w:tcW w:w="4846" w:type="dxa"/>
          </w:tcPr>
          <w:p w14:paraId="7959BA93" w14:textId="08DD8225" w:rsidR="00A75E5C" w:rsidRDefault="00A75E5C" w:rsidP="00A75E5C">
            <w:pPr>
              <w:pStyle w:val="BodyText"/>
              <w:rPr>
                <w:rFonts w:ascii="Arial" w:hAnsi="Arial" w:cs="Arial"/>
                <w:sz w:val="24"/>
              </w:rPr>
            </w:pPr>
            <w:r>
              <w:rPr>
                <w:rFonts w:ascii="Arial" w:hAnsi="Arial" w:cs="Arial"/>
                <w:sz w:val="24"/>
              </w:rPr>
              <w:t xml:space="preserve">Holds data to identify Users who have liked posted StationMessages </w:t>
            </w:r>
          </w:p>
        </w:tc>
        <w:tc>
          <w:tcPr>
            <w:tcW w:w="2483" w:type="dxa"/>
          </w:tcPr>
          <w:p w14:paraId="02579BB5" w14:textId="588AF83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bl>
    <w:p w14:paraId="1395E3A2" w14:textId="56BF3537" w:rsidR="00533250" w:rsidRPr="00EC7593" w:rsidRDefault="00533250" w:rsidP="00533250">
      <w:pPr>
        <w:pStyle w:val="Heading3"/>
        <w:rPr>
          <w:rFonts w:cs="Arial"/>
        </w:rPr>
      </w:pPr>
    </w:p>
    <w:p w14:paraId="609A09D2" w14:textId="10779EED" w:rsidR="004E108D" w:rsidRPr="00EC7593" w:rsidRDefault="004E108D" w:rsidP="004E108D">
      <w:pPr>
        <w:pStyle w:val="Heading3"/>
        <w:rPr>
          <w:rFonts w:cs="Arial"/>
        </w:rPr>
      </w:pPr>
      <w:bookmarkStart w:id="20" w:name="_Toc300918803"/>
      <w:r w:rsidRPr="00EC7593">
        <w:rPr>
          <w:rFonts w:cs="Arial"/>
        </w:rPr>
        <w:t>1.1.3 Schema Diagram</w:t>
      </w:r>
      <w:bookmarkEnd w:id="20"/>
    </w:p>
    <w:p w14:paraId="410B110D" w14:textId="17152D98" w:rsidR="004E108D" w:rsidRPr="00EC7593" w:rsidRDefault="00E56122" w:rsidP="004E108D">
      <w:pPr>
        <w:pStyle w:val="BodyText"/>
        <w:rPr>
          <w:rFonts w:ascii="Arial" w:hAnsi="Arial" w:cs="Arial"/>
        </w:rPr>
      </w:pPr>
      <w:r>
        <w:rPr>
          <w:rFonts w:ascii="Arial" w:hAnsi="Arial" w:cs="Arial"/>
          <w:noProof/>
          <w:lang w:eastAsia="en-US" w:bidi="ar-SA"/>
        </w:rPr>
        <w:drawing>
          <wp:inline distT="0" distB="0" distL="0" distR="0" wp14:anchorId="0B072EB2" wp14:editId="3CE0625F">
            <wp:extent cx="5503333" cy="7362306"/>
            <wp:effectExtent l="0" t="0" r="8890" b="3810"/>
            <wp:docPr id="2" name="Picture 1" descr="Macintosh HD:Users:jeffdennis:Documents:gits:instaMelody:api:Documentation:InstaMelody ER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ocuments:gits:instaMelody:api:Documentation:InstaMelody ERD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609" cy="7362676"/>
                    </a:xfrm>
                    <a:prstGeom prst="rect">
                      <a:avLst/>
                    </a:prstGeom>
                    <a:noFill/>
                    <a:ln>
                      <a:noFill/>
                    </a:ln>
                  </pic:spPr>
                </pic:pic>
              </a:graphicData>
            </a:graphic>
          </wp:inline>
        </w:drawing>
      </w:r>
    </w:p>
    <w:p w14:paraId="7C1952E2" w14:textId="21D34502" w:rsidR="00906291" w:rsidRPr="00EC7593" w:rsidRDefault="004E108D" w:rsidP="00533250">
      <w:pPr>
        <w:pStyle w:val="Heading3"/>
        <w:numPr>
          <w:ilvl w:val="0"/>
          <w:numId w:val="0"/>
        </w:numPr>
        <w:rPr>
          <w:rFonts w:cs="Arial"/>
        </w:rPr>
      </w:pPr>
      <w:bookmarkStart w:id="21" w:name="_Toc408207301"/>
      <w:bookmarkStart w:id="22" w:name="_Toc408399707"/>
      <w:bookmarkStart w:id="23" w:name="_Toc300918804"/>
      <w:r w:rsidRPr="00EC7593">
        <w:rPr>
          <w:rFonts w:cs="Arial"/>
        </w:rPr>
        <w:lastRenderedPageBreak/>
        <w:t>1.1.4</w:t>
      </w:r>
      <w:r w:rsidR="00906291" w:rsidRPr="00EC7593">
        <w:rPr>
          <w:rFonts w:cs="Arial"/>
        </w:rPr>
        <w:t xml:space="preserve"> Data Access</w:t>
      </w:r>
      <w:bookmarkEnd w:id="21"/>
      <w:bookmarkEnd w:id="22"/>
      <w:bookmarkEnd w:id="23"/>
    </w:p>
    <w:p w14:paraId="1450D26A" w14:textId="77D38B8E" w:rsidR="002F6434" w:rsidRPr="00EC7593" w:rsidRDefault="00906291" w:rsidP="00DE014C">
      <w:pPr>
        <w:pStyle w:val="BodyText"/>
        <w:rPr>
          <w:rFonts w:ascii="Arial" w:hAnsi="Arial" w:cs="Arial"/>
          <w:sz w:val="24"/>
        </w:rPr>
      </w:pPr>
      <w:r w:rsidRPr="00EC7593">
        <w:rPr>
          <w:rFonts w:ascii="Arial" w:hAnsi="Arial" w:cs="Arial"/>
          <w:sz w:val="24"/>
        </w:rPr>
        <w:t>For initial development and testing purposes, all database access will be executed throug</w:t>
      </w:r>
      <w:r w:rsidR="004E108D" w:rsidRPr="00EC7593">
        <w:rPr>
          <w:rFonts w:ascii="Arial" w:hAnsi="Arial" w:cs="Arial"/>
          <w:sz w:val="24"/>
        </w:rPr>
        <w:t xml:space="preserve">h MS-SQL using </w:t>
      </w:r>
      <w:r w:rsidR="00DE7345" w:rsidRPr="00EC7593">
        <w:rPr>
          <w:rFonts w:ascii="Arial" w:hAnsi="Arial" w:cs="Arial"/>
          <w:sz w:val="24"/>
        </w:rPr>
        <w:t>ADO.NET</w:t>
      </w:r>
      <w:r w:rsidRPr="00EC7593">
        <w:rPr>
          <w:rFonts w:ascii="Arial" w:hAnsi="Arial" w:cs="Arial"/>
          <w:sz w:val="24"/>
        </w:rPr>
        <w:t>. Future development may include converting some database access calls to TSQL Stored Procedures (SProcs). Testing should identify which portions might benefit from this conversion.</w:t>
      </w:r>
    </w:p>
    <w:p w14:paraId="114DDC21" w14:textId="2AFCFF43" w:rsidR="00420C94" w:rsidRPr="00EC7593" w:rsidRDefault="004E108D" w:rsidP="0014162C">
      <w:pPr>
        <w:pStyle w:val="Heading2"/>
        <w:rPr>
          <w:rFonts w:cs="Arial"/>
        </w:rPr>
      </w:pPr>
      <w:bookmarkStart w:id="24" w:name="_Toc408207302"/>
      <w:bookmarkStart w:id="25" w:name="_Toc408399708"/>
      <w:r w:rsidRPr="00EC7593">
        <w:rPr>
          <w:rFonts w:cs="Arial"/>
        </w:rPr>
        <w:br w:type="column"/>
      </w:r>
      <w:bookmarkStart w:id="26" w:name="_Toc300918805"/>
      <w:r w:rsidR="00420C94" w:rsidRPr="00EC7593">
        <w:rPr>
          <w:rFonts w:cs="Arial"/>
        </w:rPr>
        <w:lastRenderedPageBreak/>
        <w:t>1.2 System Analysis</w:t>
      </w:r>
      <w:bookmarkEnd w:id="24"/>
      <w:bookmarkEnd w:id="25"/>
      <w:bookmarkEnd w:id="26"/>
    </w:p>
    <w:p w14:paraId="730291E9" w14:textId="7959478A" w:rsidR="00420C94" w:rsidRPr="00EC7593" w:rsidRDefault="00420C94" w:rsidP="00420C94">
      <w:pPr>
        <w:pStyle w:val="Heading3"/>
        <w:rPr>
          <w:rFonts w:cs="Arial"/>
        </w:rPr>
      </w:pPr>
      <w:bookmarkStart w:id="27" w:name="_Toc408207303"/>
      <w:bookmarkStart w:id="28" w:name="_Toc408399709"/>
      <w:bookmarkStart w:id="29" w:name="_Toc300918806"/>
      <w:r w:rsidRPr="00EC7593">
        <w:rPr>
          <w:rFonts w:cs="Arial"/>
        </w:rPr>
        <w:t>1.2.1 Scope Definition</w:t>
      </w:r>
      <w:bookmarkEnd w:id="27"/>
      <w:bookmarkEnd w:id="28"/>
      <w:bookmarkEnd w:id="29"/>
    </w:p>
    <w:p w14:paraId="44A49320" w14:textId="3FA4277D" w:rsidR="00420C94" w:rsidRPr="00EC7593" w:rsidRDefault="00420C94" w:rsidP="00420C94">
      <w:pPr>
        <w:pStyle w:val="BodyText"/>
        <w:jc w:val="both"/>
        <w:rPr>
          <w:rFonts w:ascii="Arial" w:hAnsi="Arial" w:cs="Arial"/>
          <w:sz w:val="24"/>
        </w:rPr>
      </w:pPr>
      <w:r w:rsidRPr="00EC7593">
        <w:rPr>
          <w:rFonts w:ascii="Arial" w:hAnsi="Arial" w:cs="Arial"/>
          <w:sz w:val="24"/>
        </w:rPr>
        <w:t xml:space="preserve">The API will provide a centralized </w:t>
      </w:r>
      <w:r w:rsidR="004E108D" w:rsidRPr="00EC7593">
        <w:rPr>
          <w:rFonts w:ascii="Arial" w:hAnsi="Arial" w:cs="Arial"/>
          <w:sz w:val="24"/>
        </w:rPr>
        <w:t xml:space="preserve">point of access for mobile and web applications on the </w:t>
      </w:r>
      <w:r w:rsidR="001951E8" w:rsidRPr="00EC7593">
        <w:rPr>
          <w:rFonts w:ascii="Arial" w:hAnsi="Arial" w:cs="Arial"/>
          <w:sz w:val="24"/>
        </w:rPr>
        <w:t>InstaMelody</w:t>
      </w:r>
      <w:r w:rsidR="004E108D" w:rsidRPr="00EC7593">
        <w:rPr>
          <w:rFonts w:ascii="Arial" w:hAnsi="Arial" w:cs="Arial"/>
          <w:sz w:val="24"/>
        </w:rPr>
        <w:t xml:space="preserve"> platform.</w:t>
      </w:r>
    </w:p>
    <w:p w14:paraId="78AD19A6" w14:textId="1705229B" w:rsidR="00420C94" w:rsidRPr="00EC7593" w:rsidRDefault="00420C94" w:rsidP="00420C94">
      <w:pPr>
        <w:pStyle w:val="Heading3"/>
        <w:rPr>
          <w:rFonts w:cs="Arial"/>
        </w:rPr>
      </w:pPr>
      <w:bookmarkStart w:id="30" w:name="_Toc408207304"/>
      <w:bookmarkStart w:id="31" w:name="_Toc408399710"/>
      <w:bookmarkStart w:id="32" w:name="_Toc300918807"/>
      <w:r w:rsidRPr="00EC7593">
        <w:rPr>
          <w:rFonts w:cs="Arial"/>
        </w:rPr>
        <w:t>1.2.2 Problem Analysis</w:t>
      </w:r>
      <w:bookmarkEnd w:id="30"/>
      <w:bookmarkEnd w:id="31"/>
      <w:bookmarkEnd w:id="32"/>
    </w:p>
    <w:p w14:paraId="2327D4A3" w14:textId="664FD4F2" w:rsidR="004E108D" w:rsidRPr="00EC7593" w:rsidRDefault="00420C94" w:rsidP="004E108D">
      <w:pPr>
        <w:pStyle w:val="BodyText"/>
        <w:jc w:val="both"/>
        <w:rPr>
          <w:rFonts w:ascii="Arial" w:hAnsi="Arial" w:cs="Arial"/>
          <w:sz w:val="24"/>
        </w:rPr>
      </w:pPr>
      <w:r w:rsidRPr="00EC7593">
        <w:rPr>
          <w:rFonts w:ascii="Arial" w:hAnsi="Arial" w:cs="Arial"/>
          <w:sz w:val="24"/>
        </w:rPr>
        <w:t xml:space="preserve">The goal is to have a single </w:t>
      </w:r>
      <w:r w:rsidR="004E108D" w:rsidRPr="00EC7593">
        <w:rPr>
          <w:rFonts w:ascii="Arial" w:hAnsi="Arial" w:cs="Arial"/>
          <w:sz w:val="24"/>
        </w:rPr>
        <w:t xml:space="preserve">interface that can provide a way to store and retrieve data from the </w:t>
      </w:r>
      <w:r w:rsidR="001951E8" w:rsidRPr="00EC7593">
        <w:rPr>
          <w:rFonts w:ascii="Arial" w:hAnsi="Arial" w:cs="Arial"/>
          <w:sz w:val="24"/>
        </w:rPr>
        <w:t>InstaMelody</w:t>
      </w:r>
      <w:r w:rsidR="004E108D" w:rsidRPr="00EC7593">
        <w:rPr>
          <w:rFonts w:ascii="Arial" w:hAnsi="Arial" w:cs="Arial"/>
          <w:sz w:val="24"/>
        </w:rPr>
        <w:t xml:space="preserve"> mobile and web applications.</w:t>
      </w:r>
    </w:p>
    <w:p w14:paraId="083B7C6E" w14:textId="49C49722" w:rsidR="00420C94" w:rsidRPr="00EC7593" w:rsidRDefault="00420C94" w:rsidP="004E108D">
      <w:pPr>
        <w:pStyle w:val="Heading3"/>
        <w:numPr>
          <w:ilvl w:val="0"/>
          <w:numId w:val="0"/>
        </w:numPr>
        <w:rPr>
          <w:rFonts w:cs="Arial"/>
        </w:rPr>
      </w:pPr>
      <w:bookmarkStart w:id="33" w:name="_Toc408207305"/>
      <w:bookmarkStart w:id="34" w:name="_Toc408399711"/>
      <w:bookmarkStart w:id="35" w:name="_Toc300918808"/>
      <w:r w:rsidRPr="00EC7593">
        <w:rPr>
          <w:rFonts w:cs="Arial"/>
        </w:rPr>
        <w:t>1.2.3 Requirements Analysis</w:t>
      </w:r>
      <w:bookmarkEnd w:id="33"/>
      <w:bookmarkEnd w:id="34"/>
      <w:bookmarkEnd w:id="35"/>
    </w:p>
    <w:p w14:paraId="6D212E8C"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Functional design documentation</w:t>
      </w:r>
    </w:p>
    <w:p w14:paraId="2D039F9B"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Technical design documentation</w:t>
      </w:r>
    </w:p>
    <w:p w14:paraId="7F0EC2C3"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Establish standard authentication models and behaviors</w:t>
      </w:r>
    </w:p>
    <w:p w14:paraId="7452C1A6" w14:textId="255B0859"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 xml:space="preserve">Allow users to </w:t>
      </w:r>
      <w:r w:rsidR="009D02B8" w:rsidRPr="00EC7593">
        <w:rPr>
          <w:rFonts w:ascii="Arial" w:hAnsi="Arial" w:cs="Arial"/>
          <w:sz w:val="24"/>
        </w:rPr>
        <w:t>create new user accounts</w:t>
      </w:r>
    </w:p>
    <w:p w14:paraId="45CB3C8E" w14:textId="0C36BEDA"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melodies and send them to other users in the form of messages</w:t>
      </w:r>
    </w:p>
    <w:p w14:paraId="305BF63B" w14:textId="63CAABE1"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stations and post melodies to these stations</w:t>
      </w:r>
    </w:p>
    <w:p w14:paraId="7130CC00" w14:textId="01C2B70E" w:rsidR="009D02B8" w:rsidRPr="00EC7593" w:rsidRDefault="009D02B8" w:rsidP="009D02B8">
      <w:pPr>
        <w:pStyle w:val="BodyText"/>
        <w:numPr>
          <w:ilvl w:val="0"/>
          <w:numId w:val="10"/>
        </w:numPr>
        <w:jc w:val="both"/>
        <w:rPr>
          <w:rFonts w:ascii="Arial" w:hAnsi="Arial" w:cs="Arial"/>
          <w:sz w:val="24"/>
        </w:rPr>
      </w:pPr>
      <w:r w:rsidRPr="00EC7593">
        <w:rPr>
          <w:rFonts w:ascii="Arial" w:hAnsi="Arial" w:cs="Arial"/>
          <w:sz w:val="24"/>
        </w:rPr>
        <w:t>Allow users to follow stations that have been created by other users</w:t>
      </w:r>
    </w:p>
    <w:p w14:paraId="4E24FEEE" w14:textId="442B7D43"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Error message should be displ</w:t>
      </w:r>
      <w:r w:rsidR="009D02B8" w:rsidRPr="00EC7593">
        <w:rPr>
          <w:rFonts w:ascii="Arial" w:hAnsi="Arial" w:cs="Arial"/>
          <w:sz w:val="24"/>
        </w:rPr>
        <w:t>ayed in a user-friendly context</w:t>
      </w:r>
    </w:p>
    <w:p w14:paraId="469DAB2F" w14:textId="3D6E2697" w:rsidR="0014162C"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The API will handle all</w:t>
      </w:r>
      <w:r w:rsidR="009D02B8" w:rsidRPr="00EC7593">
        <w:rPr>
          <w:rFonts w:ascii="Arial" w:hAnsi="Arial" w:cs="Arial"/>
          <w:sz w:val="24"/>
        </w:rPr>
        <w:t xml:space="preserve"> interaction with the database</w:t>
      </w:r>
    </w:p>
    <w:p w14:paraId="43326A9C" w14:textId="52C0CE46" w:rsidR="004A1024" w:rsidRPr="00EC7593" w:rsidRDefault="004E108D" w:rsidP="0014162C">
      <w:pPr>
        <w:pStyle w:val="Heading2"/>
        <w:rPr>
          <w:rFonts w:cs="Arial"/>
        </w:rPr>
      </w:pPr>
      <w:bookmarkStart w:id="36" w:name="_Toc408207306"/>
      <w:bookmarkStart w:id="37" w:name="_Toc408399712"/>
      <w:r w:rsidRPr="00EC7593">
        <w:rPr>
          <w:rFonts w:cs="Arial"/>
        </w:rPr>
        <w:br w:type="column"/>
      </w:r>
      <w:bookmarkStart w:id="38" w:name="_Toc300918809"/>
      <w:r w:rsidR="00AB3E01" w:rsidRPr="00EC7593">
        <w:rPr>
          <w:rFonts w:cs="Arial"/>
        </w:rPr>
        <w:lastRenderedPageBreak/>
        <w:t>1.</w:t>
      </w:r>
      <w:r w:rsidR="00420C94" w:rsidRPr="00EC7593">
        <w:rPr>
          <w:rFonts w:cs="Arial"/>
        </w:rPr>
        <w:t>3</w:t>
      </w:r>
      <w:r w:rsidR="004A1024" w:rsidRPr="00EC7593">
        <w:rPr>
          <w:rFonts w:cs="Arial"/>
        </w:rPr>
        <w:t xml:space="preserve"> </w:t>
      </w:r>
      <w:r w:rsidR="00AB3E01" w:rsidRPr="00EC7593">
        <w:rPr>
          <w:rFonts w:cs="Arial"/>
        </w:rPr>
        <w:t>Application Structure</w:t>
      </w:r>
      <w:bookmarkEnd w:id="36"/>
      <w:bookmarkEnd w:id="37"/>
      <w:bookmarkEnd w:id="38"/>
    </w:p>
    <w:p w14:paraId="0030B193" w14:textId="7E688733" w:rsidR="00AB3E01" w:rsidRPr="00EC7593" w:rsidRDefault="0014162C" w:rsidP="00FF23D1">
      <w:pPr>
        <w:pStyle w:val="Heading3"/>
        <w:rPr>
          <w:rFonts w:cs="Arial"/>
        </w:rPr>
      </w:pPr>
      <w:bookmarkStart w:id="39" w:name="_Toc408207307"/>
      <w:bookmarkStart w:id="40" w:name="_Toc408399713"/>
      <w:bookmarkStart w:id="41" w:name="_Toc300918810"/>
      <w:r w:rsidRPr="00EC7593">
        <w:rPr>
          <w:rFonts w:cs="Arial"/>
        </w:rPr>
        <w:t>1.3.1</w:t>
      </w:r>
      <w:r w:rsidR="00AB3E01" w:rsidRPr="00EC7593">
        <w:rPr>
          <w:rFonts w:cs="Arial"/>
        </w:rPr>
        <w:t xml:space="preserve"> Application Comp</w:t>
      </w:r>
      <w:r w:rsidR="0092095A" w:rsidRPr="00EC7593">
        <w:rPr>
          <w:rFonts w:cs="Arial"/>
        </w:rPr>
        <w:t>o</w:t>
      </w:r>
      <w:r w:rsidR="00AB3E01" w:rsidRPr="00EC7593">
        <w:rPr>
          <w:rFonts w:cs="Arial"/>
        </w:rPr>
        <w:t>nents</w:t>
      </w:r>
      <w:bookmarkEnd w:id="39"/>
      <w:bookmarkEnd w:id="40"/>
      <w:bookmarkEnd w:id="41"/>
    </w:p>
    <w:p w14:paraId="67191224" w14:textId="3C20D9FE" w:rsidR="00AB3E01" w:rsidRPr="00EC7593" w:rsidRDefault="001951E8" w:rsidP="00DD4394">
      <w:pPr>
        <w:pStyle w:val="BodyText"/>
        <w:numPr>
          <w:ilvl w:val="0"/>
          <w:numId w:val="3"/>
        </w:numPr>
        <w:jc w:val="both"/>
        <w:rPr>
          <w:rFonts w:ascii="Arial" w:hAnsi="Arial" w:cs="Arial"/>
          <w:sz w:val="24"/>
        </w:rPr>
      </w:pPr>
      <w:r w:rsidRPr="00EC7593">
        <w:rPr>
          <w:rFonts w:ascii="Arial" w:hAnsi="Arial" w:cs="Arial"/>
          <w:sz w:val="24"/>
        </w:rPr>
        <w:t>InstaMelody</w:t>
      </w:r>
      <w:r w:rsidR="0092095A" w:rsidRPr="00EC7593">
        <w:rPr>
          <w:rFonts w:ascii="Arial" w:hAnsi="Arial" w:cs="Arial"/>
          <w:sz w:val="24"/>
        </w:rPr>
        <w:t xml:space="preserve"> Database (SQL Server; as described in section 1.1)</w:t>
      </w:r>
    </w:p>
    <w:p w14:paraId="47D9E2B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capable of hosting .NET API applications</w:t>
      </w:r>
    </w:p>
    <w:p w14:paraId="0CDA92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security certificate (for HTTPS communication)</w:t>
      </w:r>
    </w:p>
    <w:p w14:paraId="3843FD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API Service (visible API, BLL, DAL)</w:t>
      </w:r>
    </w:p>
    <w:p w14:paraId="07917C37" w14:textId="77777777" w:rsidR="0014162C" w:rsidRPr="00EC7593" w:rsidRDefault="0014162C" w:rsidP="00420C94">
      <w:pPr>
        <w:pStyle w:val="Heading3"/>
        <w:rPr>
          <w:rFonts w:cs="Arial"/>
        </w:rPr>
      </w:pPr>
      <w:r w:rsidRPr="00EC7593">
        <w:rPr>
          <w:rFonts w:cs="Arial"/>
        </w:rPr>
        <w:br w:type="page"/>
      </w:r>
    </w:p>
    <w:p w14:paraId="233C7E84" w14:textId="219E4F91" w:rsidR="00420C94" w:rsidRPr="00EC7593" w:rsidRDefault="00420C94" w:rsidP="00420C94">
      <w:pPr>
        <w:pStyle w:val="Heading3"/>
        <w:rPr>
          <w:rFonts w:cs="Arial"/>
        </w:rPr>
      </w:pPr>
      <w:bookmarkStart w:id="42" w:name="_Toc408207308"/>
      <w:bookmarkStart w:id="43" w:name="_Toc408399714"/>
      <w:bookmarkStart w:id="44" w:name="_Toc300918811"/>
      <w:r w:rsidRPr="00EC7593">
        <w:rPr>
          <w:rFonts w:cs="Arial"/>
        </w:rPr>
        <w:lastRenderedPageBreak/>
        <w:t>1.3.2 Logical Design</w:t>
      </w:r>
      <w:bookmarkEnd w:id="42"/>
      <w:bookmarkEnd w:id="43"/>
      <w:bookmarkEnd w:id="44"/>
    </w:p>
    <w:p w14:paraId="21285CE0" w14:textId="32283FC2" w:rsidR="00BA3CA3" w:rsidRPr="00EC7593" w:rsidRDefault="009D02B8" w:rsidP="0014162C">
      <w:pPr>
        <w:pStyle w:val="BodyText"/>
        <w:jc w:val="center"/>
        <w:rPr>
          <w:rFonts w:ascii="Arial" w:hAnsi="Arial" w:cs="Arial"/>
          <w:b/>
        </w:rPr>
      </w:pPr>
      <w:r w:rsidRPr="00EC7593">
        <w:rPr>
          <w:rFonts w:ascii="Arial" w:hAnsi="Arial" w:cs="Arial"/>
          <w:b/>
          <w:noProof/>
          <w:lang w:eastAsia="en-US" w:bidi="ar-SA"/>
        </w:rPr>
        <w:drawing>
          <wp:inline distT="0" distB="0" distL="0" distR="0" wp14:anchorId="15A69682" wp14:editId="6DE62BB9">
            <wp:extent cx="5374640" cy="5303520"/>
            <wp:effectExtent l="0" t="0" r="0" b="0"/>
            <wp:docPr id="11" name="Picture 3" descr="Macintosh HD:Users:jeffdennis:Downloads:InstaMelody Logical Desig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ffdennis:Downloads:InstaMelody Logical Design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40" cy="5303520"/>
                    </a:xfrm>
                    <a:prstGeom prst="rect">
                      <a:avLst/>
                    </a:prstGeom>
                    <a:noFill/>
                    <a:ln>
                      <a:noFill/>
                    </a:ln>
                  </pic:spPr>
                </pic:pic>
              </a:graphicData>
            </a:graphic>
          </wp:inline>
        </w:drawing>
      </w:r>
    </w:p>
    <w:p w14:paraId="4D22D084" w14:textId="77777777" w:rsidR="009D02B8" w:rsidRPr="00EC7593" w:rsidRDefault="009D02B8" w:rsidP="0014162C">
      <w:pPr>
        <w:pStyle w:val="BodyText"/>
        <w:jc w:val="center"/>
        <w:rPr>
          <w:rFonts w:ascii="Arial" w:hAnsi="Arial" w:cs="Arial"/>
          <w:b/>
        </w:rPr>
      </w:pPr>
    </w:p>
    <w:p w14:paraId="4BA62607" w14:textId="77777777" w:rsidR="009D02B8" w:rsidRPr="00EC7593" w:rsidRDefault="009D02B8" w:rsidP="0014162C">
      <w:pPr>
        <w:pStyle w:val="BodyText"/>
        <w:jc w:val="center"/>
        <w:rPr>
          <w:rFonts w:ascii="Arial" w:hAnsi="Arial" w:cs="Arial"/>
          <w:b/>
        </w:rPr>
      </w:pPr>
    </w:p>
    <w:p w14:paraId="631ABD19" w14:textId="4569C901" w:rsidR="0019064C" w:rsidRPr="00EC7593" w:rsidRDefault="009D02B8" w:rsidP="002D7D00">
      <w:pPr>
        <w:pStyle w:val="Heading3"/>
        <w:rPr>
          <w:rFonts w:cs="Arial"/>
        </w:rPr>
      </w:pPr>
      <w:bookmarkStart w:id="45" w:name="_Toc408207309"/>
      <w:bookmarkStart w:id="46" w:name="_Toc408399715"/>
      <w:r w:rsidRPr="00EC7593">
        <w:rPr>
          <w:rFonts w:cs="Arial"/>
        </w:rPr>
        <w:br w:type="column"/>
      </w:r>
      <w:bookmarkStart w:id="47" w:name="_Toc300918812"/>
      <w:r w:rsidR="00420C94" w:rsidRPr="00EC7593">
        <w:rPr>
          <w:rFonts w:cs="Arial"/>
        </w:rPr>
        <w:lastRenderedPageBreak/>
        <w:t>1.3.3</w:t>
      </w:r>
      <w:r w:rsidR="00F90669" w:rsidRPr="00EC7593">
        <w:rPr>
          <w:rFonts w:cs="Arial"/>
        </w:rPr>
        <w:t xml:space="preserve"> API Functions</w:t>
      </w:r>
      <w:bookmarkEnd w:id="45"/>
      <w:bookmarkEnd w:id="46"/>
      <w:bookmarkEnd w:id="47"/>
    </w:p>
    <w:p w14:paraId="064CA43F" w14:textId="1151A6A3" w:rsidR="00892300" w:rsidRPr="00EC7593" w:rsidRDefault="00892300" w:rsidP="00892300">
      <w:pPr>
        <w:pStyle w:val="Heading4"/>
        <w:rPr>
          <w:rFonts w:cs="Arial"/>
        </w:rPr>
      </w:pPr>
      <w:r w:rsidRPr="00EC7593">
        <w:rPr>
          <w:rFonts w:cs="Arial"/>
        </w:rPr>
        <w:t>1.3.3.1 User API Functions</w:t>
      </w:r>
    </w:p>
    <w:p w14:paraId="7677BC05" w14:textId="564F20AA" w:rsidR="00892300" w:rsidRPr="00EC7593" w:rsidRDefault="00892300" w:rsidP="00892300">
      <w:pPr>
        <w:pStyle w:val="Title"/>
        <w:numPr>
          <w:ilvl w:val="0"/>
          <w:numId w:val="19"/>
        </w:numPr>
        <w:rPr>
          <w:rFonts w:cs="Arial"/>
          <w:sz w:val="24"/>
          <w:szCs w:val="24"/>
        </w:rPr>
      </w:pPr>
      <w:r w:rsidRPr="00EC7593">
        <w:rPr>
          <w:rFonts w:cs="Arial"/>
          <w:sz w:val="24"/>
          <w:szCs w:val="24"/>
        </w:rPr>
        <w:t>CreateUser</w:t>
      </w:r>
    </w:p>
    <w:p w14:paraId="68DD32EF" w14:textId="5D2E5A7D" w:rsidR="00892300" w:rsidRDefault="00892300" w:rsidP="00892300">
      <w:pPr>
        <w:pStyle w:val="BodyText"/>
        <w:numPr>
          <w:ilvl w:val="0"/>
          <w:numId w:val="19"/>
        </w:numPr>
        <w:rPr>
          <w:rFonts w:ascii="Arial" w:hAnsi="Arial" w:cs="Arial"/>
          <w:sz w:val="24"/>
        </w:rPr>
      </w:pPr>
      <w:r w:rsidRPr="00EC7593">
        <w:rPr>
          <w:rFonts w:ascii="Arial" w:hAnsi="Arial" w:cs="Arial"/>
          <w:sz w:val="24"/>
        </w:rPr>
        <w:t>GetUser</w:t>
      </w:r>
    </w:p>
    <w:p w14:paraId="203DC6C3" w14:textId="7CFEF403" w:rsidR="00B535F1" w:rsidRDefault="00B535F1" w:rsidP="00892300">
      <w:pPr>
        <w:pStyle w:val="BodyText"/>
        <w:numPr>
          <w:ilvl w:val="0"/>
          <w:numId w:val="19"/>
        </w:numPr>
        <w:rPr>
          <w:rFonts w:ascii="Arial" w:hAnsi="Arial" w:cs="Arial"/>
          <w:sz w:val="24"/>
        </w:rPr>
      </w:pPr>
      <w:r>
        <w:rPr>
          <w:rFonts w:ascii="Arial" w:hAnsi="Arial" w:cs="Arial"/>
          <w:sz w:val="24"/>
        </w:rPr>
        <w:t>UpdateUser</w:t>
      </w:r>
    </w:p>
    <w:p w14:paraId="5BE41ABD" w14:textId="58E2A40B" w:rsidR="00B535F1" w:rsidRDefault="00B535F1" w:rsidP="00892300">
      <w:pPr>
        <w:pStyle w:val="BodyText"/>
        <w:numPr>
          <w:ilvl w:val="0"/>
          <w:numId w:val="19"/>
        </w:numPr>
        <w:rPr>
          <w:rFonts w:ascii="Arial" w:hAnsi="Arial" w:cs="Arial"/>
          <w:sz w:val="24"/>
        </w:rPr>
      </w:pPr>
      <w:r>
        <w:rPr>
          <w:rFonts w:ascii="Arial" w:hAnsi="Arial" w:cs="Arial"/>
          <w:sz w:val="24"/>
        </w:rPr>
        <w:t>UpdateUserProfileImage</w:t>
      </w:r>
    </w:p>
    <w:p w14:paraId="09BC1C9B" w14:textId="35FD831B" w:rsidR="00B535F1" w:rsidRDefault="00B535F1" w:rsidP="00892300">
      <w:pPr>
        <w:pStyle w:val="BodyText"/>
        <w:numPr>
          <w:ilvl w:val="0"/>
          <w:numId w:val="19"/>
        </w:numPr>
        <w:rPr>
          <w:rFonts w:ascii="Arial" w:hAnsi="Arial" w:cs="Arial"/>
          <w:sz w:val="24"/>
        </w:rPr>
      </w:pPr>
      <w:r>
        <w:rPr>
          <w:rFonts w:ascii="Arial" w:hAnsi="Arial" w:cs="Arial"/>
          <w:sz w:val="24"/>
        </w:rPr>
        <w:t>DeleteUserProfile</w:t>
      </w:r>
    </w:p>
    <w:p w14:paraId="10A21B49" w14:textId="3C1E0895" w:rsidR="00B535F1" w:rsidRDefault="00B535F1" w:rsidP="00892300">
      <w:pPr>
        <w:pStyle w:val="BodyText"/>
        <w:numPr>
          <w:ilvl w:val="0"/>
          <w:numId w:val="19"/>
        </w:numPr>
        <w:rPr>
          <w:rFonts w:ascii="Arial" w:hAnsi="Arial" w:cs="Arial"/>
          <w:sz w:val="24"/>
        </w:rPr>
      </w:pPr>
      <w:r>
        <w:rPr>
          <w:rFonts w:ascii="Arial" w:hAnsi="Arial" w:cs="Arial"/>
          <w:sz w:val="24"/>
        </w:rPr>
        <w:t>RequestFriend</w:t>
      </w:r>
    </w:p>
    <w:p w14:paraId="599B7681" w14:textId="05F8AA38" w:rsidR="00B535F1" w:rsidRDefault="00B535F1" w:rsidP="00892300">
      <w:pPr>
        <w:pStyle w:val="BodyText"/>
        <w:numPr>
          <w:ilvl w:val="0"/>
          <w:numId w:val="19"/>
        </w:numPr>
        <w:rPr>
          <w:rFonts w:ascii="Arial" w:hAnsi="Arial" w:cs="Arial"/>
          <w:sz w:val="24"/>
        </w:rPr>
      </w:pPr>
      <w:r>
        <w:rPr>
          <w:rFonts w:ascii="Arial" w:hAnsi="Arial" w:cs="Arial"/>
          <w:sz w:val="24"/>
        </w:rPr>
        <w:t>ApproveFriendRequest</w:t>
      </w:r>
    </w:p>
    <w:p w14:paraId="673C0E2C" w14:textId="2FEAD45C" w:rsidR="00B535F1" w:rsidRDefault="00B535F1" w:rsidP="00892300">
      <w:pPr>
        <w:pStyle w:val="BodyText"/>
        <w:numPr>
          <w:ilvl w:val="0"/>
          <w:numId w:val="19"/>
        </w:numPr>
        <w:rPr>
          <w:rFonts w:ascii="Arial" w:hAnsi="Arial" w:cs="Arial"/>
          <w:sz w:val="24"/>
        </w:rPr>
      </w:pPr>
      <w:r>
        <w:rPr>
          <w:rFonts w:ascii="Arial" w:hAnsi="Arial" w:cs="Arial"/>
          <w:sz w:val="24"/>
        </w:rPr>
        <w:t>DenyFriendRequest</w:t>
      </w:r>
    </w:p>
    <w:p w14:paraId="2FA6DFF7" w14:textId="0D233D55" w:rsidR="00B535F1" w:rsidRDefault="00B535F1" w:rsidP="00892300">
      <w:pPr>
        <w:pStyle w:val="BodyText"/>
        <w:numPr>
          <w:ilvl w:val="0"/>
          <w:numId w:val="19"/>
        </w:numPr>
        <w:rPr>
          <w:rFonts w:ascii="Arial" w:hAnsi="Arial" w:cs="Arial"/>
          <w:sz w:val="24"/>
        </w:rPr>
      </w:pPr>
      <w:r>
        <w:rPr>
          <w:rFonts w:ascii="Arial" w:hAnsi="Arial" w:cs="Arial"/>
          <w:sz w:val="24"/>
        </w:rPr>
        <w:t>DeleteFriend</w:t>
      </w:r>
    </w:p>
    <w:p w14:paraId="5EE187CA" w14:textId="23868CEB" w:rsidR="00B535F1" w:rsidRDefault="00D755DC" w:rsidP="00892300">
      <w:pPr>
        <w:pStyle w:val="BodyText"/>
        <w:numPr>
          <w:ilvl w:val="0"/>
          <w:numId w:val="19"/>
        </w:numPr>
        <w:rPr>
          <w:rFonts w:ascii="Arial" w:hAnsi="Arial" w:cs="Arial"/>
          <w:sz w:val="24"/>
        </w:rPr>
      </w:pPr>
      <w:r>
        <w:rPr>
          <w:rFonts w:ascii="Arial" w:hAnsi="Arial" w:cs="Arial"/>
          <w:sz w:val="24"/>
        </w:rPr>
        <w:t>GetUserFriends</w:t>
      </w:r>
    </w:p>
    <w:p w14:paraId="7BD8DF32" w14:textId="49F77A79" w:rsidR="00D755DC" w:rsidRPr="00EC7593" w:rsidRDefault="00D755DC" w:rsidP="00892300">
      <w:pPr>
        <w:pStyle w:val="BodyText"/>
        <w:numPr>
          <w:ilvl w:val="0"/>
          <w:numId w:val="19"/>
        </w:numPr>
        <w:rPr>
          <w:rFonts w:ascii="Arial" w:hAnsi="Arial" w:cs="Arial"/>
          <w:sz w:val="24"/>
        </w:rPr>
      </w:pPr>
      <w:r>
        <w:rPr>
          <w:rFonts w:ascii="Arial" w:hAnsi="Arial" w:cs="Arial"/>
          <w:sz w:val="24"/>
        </w:rPr>
        <w:t>GetPendingUserFriends</w:t>
      </w:r>
    </w:p>
    <w:p w14:paraId="2383D9CB" w14:textId="14471711" w:rsidR="00892300" w:rsidRPr="00EC7593" w:rsidRDefault="00892300" w:rsidP="00892300">
      <w:pPr>
        <w:pStyle w:val="Heading4"/>
        <w:rPr>
          <w:rFonts w:cs="Arial"/>
        </w:rPr>
      </w:pPr>
      <w:r w:rsidRPr="00EC7593">
        <w:rPr>
          <w:rFonts w:cs="Arial"/>
        </w:rPr>
        <w:t>1.3.3.2 Authentication API Functions</w:t>
      </w:r>
    </w:p>
    <w:p w14:paraId="0239BA90" w14:textId="33FD3E9C" w:rsidR="00892300" w:rsidRPr="00EC7593" w:rsidRDefault="00892300" w:rsidP="00892300">
      <w:pPr>
        <w:pStyle w:val="Title"/>
        <w:numPr>
          <w:ilvl w:val="0"/>
          <w:numId w:val="19"/>
        </w:numPr>
        <w:rPr>
          <w:rFonts w:cs="Arial"/>
          <w:sz w:val="24"/>
          <w:szCs w:val="24"/>
        </w:rPr>
      </w:pPr>
      <w:r w:rsidRPr="00EC7593">
        <w:rPr>
          <w:rFonts w:cs="Arial"/>
          <w:sz w:val="24"/>
          <w:szCs w:val="24"/>
        </w:rPr>
        <w:t>Authenticate (login)</w:t>
      </w:r>
    </w:p>
    <w:p w14:paraId="7BB6CE19" w14:textId="585FA60F" w:rsidR="00892300" w:rsidRPr="00EC7593" w:rsidRDefault="00892300" w:rsidP="00892300">
      <w:pPr>
        <w:pStyle w:val="BodyText"/>
        <w:numPr>
          <w:ilvl w:val="0"/>
          <w:numId w:val="19"/>
        </w:numPr>
        <w:rPr>
          <w:rFonts w:ascii="Arial" w:hAnsi="Arial" w:cs="Arial"/>
          <w:sz w:val="24"/>
        </w:rPr>
      </w:pPr>
      <w:r w:rsidRPr="00EC7593">
        <w:rPr>
          <w:rFonts w:ascii="Arial" w:hAnsi="Arial" w:cs="Arial"/>
          <w:sz w:val="24"/>
        </w:rPr>
        <w:t>ValidateSession</w:t>
      </w:r>
    </w:p>
    <w:p w14:paraId="69981AF6" w14:textId="0DB00F50" w:rsidR="00250299" w:rsidRDefault="00892300" w:rsidP="00441549">
      <w:pPr>
        <w:pStyle w:val="BodyText"/>
        <w:numPr>
          <w:ilvl w:val="0"/>
          <w:numId w:val="19"/>
        </w:numPr>
        <w:rPr>
          <w:rFonts w:ascii="Arial" w:hAnsi="Arial" w:cs="Arial"/>
          <w:sz w:val="24"/>
        </w:rPr>
      </w:pPr>
      <w:r w:rsidRPr="00EC7593">
        <w:rPr>
          <w:rFonts w:ascii="Arial" w:hAnsi="Arial" w:cs="Arial"/>
          <w:sz w:val="24"/>
        </w:rPr>
        <w:t>EndSession (logout)</w:t>
      </w:r>
    </w:p>
    <w:p w14:paraId="362250CB" w14:textId="5D82579B" w:rsidR="00D755DC" w:rsidRDefault="00D755DC" w:rsidP="00441549">
      <w:pPr>
        <w:pStyle w:val="BodyText"/>
        <w:numPr>
          <w:ilvl w:val="0"/>
          <w:numId w:val="19"/>
        </w:numPr>
        <w:rPr>
          <w:rFonts w:ascii="Arial" w:hAnsi="Arial" w:cs="Arial"/>
          <w:sz w:val="24"/>
        </w:rPr>
      </w:pPr>
      <w:r>
        <w:rPr>
          <w:rFonts w:ascii="Arial" w:hAnsi="Arial" w:cs="Arial"/>
          <w:sz w:val="24"/>
        </w:rPr>
        <w:t>UpdateUserPassword</w:t>
      </w:r>
    </w:p>
    <w:p w14:paraId="500271E8" w14:textId="08D8A056" w:rsidR="00C74E61" w:rsidRDefault="00C74E61" w:rsidP="00441549">
      <w:pPr>
        <w:pStyle w:val="BodyText"/>
        <w:numPr>
          <w:ilvl w:val="0"/>
          <w:numId w:val="19"/>
        </w:numPr>
        <w:rPr>
          <w:rFonts w:ascii="Arial" w:hAnsi="Arial" w:cs="Arial"/>
          <w:sz w:val="24"/>
        </w:rPr>
      </w:pPr>
      <w:r>
        <w:rPr>
          <w:rFonts w:ascii="Arial" w:hAnsi="Arial" w:cs="Arial"/>
          <w:sz w:val="24"/>
        </w:rPr>
        <w:t>ResetUserPassword</w:t>
      </w:r>
    </w:p>
    <w:p w14:paraId="0A9C6759" w14:textId="1EACD896" w:rsidR="00D755DC" w:rsidRPr="00EC7593" w:rsidRDefault="00D755DC" w:rsidP="00D755DC">
      <w:pPr>
        <w:pStyle w:val="Heading4"/>
        <w:rPr>
          <w:rFonts w:cs="Arial"/>
        </w:rPr>
      </w:pPr>
      <w:r>
        <w:rPr>
          <w:rFonts w:cs="Arial"/>
        </w:rPr>
        <w:t>1.3.3.3</w:t>
      </w:r>
      <w:r w:rsidRPr="00EC7593">
        <w:rPr>
          <w:rFonts w:cs="Arial"/>
        </w:rPr>
        <w:t xml:space="preserve"> </w:t>
      </w:r>
      <w:r>
        <w:rPr>
          <w:rFonts w:cs="Arial"/>
        </w:rPr>
        <w:t>Category</w:t>
      </w:r>
      <w:r w:rsidRPr="00EC7593">
        <w:rPr>
          <w:rFonts w:cs="Arial"/>
        </w:rPr>
        <w:t xml:space="preserve"> API Functions</w:t>
      </w:r>
    </w:p>
    <w:p w14:paraId="7E4D37E8" w14:textId="4F583AE7" w:rsidR="00D755DC" w:rsidRPr="00EC7593" w:rsidRDefault="00D755DC" w:rsidP="00D755DC">
      <w:pPr>
        <w:pStyle w:val="Title"/>
        <w:numPr>
          <w:ilvl w:val="0"/>
          <w:numId w:val="19"/>
        </w:numPr>
        <w:rPr>
          <w:rFonts w:cs="Arial"/>
          <w:sz w:val="24"/>
          <w:szCs w:val="24"/>
        </w:rPr>
      </w:pPr>
      <w:r>
        <w:rPr>
          <w:rFonts w:cs="Arial"/>
          <w:sz w:val="24"/>
          <w:szCs w:val="24"/>
        </w:rPr>
        <w:t>GetCategories</w:t>
      </w:r>
    </w:p>
    <w:p w14:paraId="68A43C3D" w14:textId="3EB34BEC" w:rsidR="00D755DC" w:rsidRPr="00D755DC" w:rsidRDefault="00D755DC" w:rsidP="00D755DC">
      <w:pPr>
        <w:pStyle w:val="BodyText"/>
        <w:numPr>
          <w:ilvl w:val="0"/>
          <w:numId w:val="19"/>
        </w:numPr>
        <w:rPr>
          <w:rFonts w:ascii="Arial" w:hAnsi="Arial" w:cs="Arial"/>
          <w:sz w:val="24"/>
        </w:rPr>
      </w:pPr>
      <w:r>
        <w:rPr>
          <w:rFonts w:ascii="Arial" w:hAnsi="Arial" w:cs="Arial"/>
          <w:sz w:val="24"/>
        </w:rPr>
        <w:t>GetChildCategories</w:t>
      </w:r>
    </w:p>
    <w:p w14:paraId="79B1B9A2" w14:textId="09B522AF" w:rsidR="00D755DC" w:rsidRPr="00EC7593" w:rsidRDefault="00D755DC" w:rsidP="00D755DC">
      <w:pPr>
        <w:pStyle w:val="Heading4"/>
        <w:rPr>
          <w:rFonts w:cs="Arial"/>
        </w:rPr>
      </w:pPr>
      <w:r>
        <w:rPr>
          <w:rFonts w:cs="Arial"/>
        </w:rPr>
        <w:t>1.3.3.4</w:t>
      </w:r>
      <w:r w:rsidRPr="00EC7593">
        <w:rPr>
          <w:rFonts w:cs="Arial"/>
        </w:rPr>
        <w:t xml:space="preserve"> </w:t>
      </w:r>
      <w:r>
        <w:rPr>
          <w:rFonts w:cs="Arial"/>
        </w:rPr>
        <w:t>Messages</w:t>
      </w:r>
      <w:r w:rsidRPr="00EC7593">
        <w:rPr>
          <w:rFonts w:cs="Arial"/>
        </w:rPr>
        <w:t xml:space="preserve"> API Functions</w:t>
      </w:r>
    </w:p>
    <w:p w14:paraId="79C7F59F" w14:textId="39725B56" w:rsidR="00D755DC" w:rsidRPr="00EC7593" w:rsidRDefault="00D755DC" w:rsidP="00D755DC">
      <w:pPr>
        <w:pStyle w:val="Title"/>
        <w:numPr>
          <w:ilvl w:val="0"/>
          <w:numId w:val="19"/>
        </w:numPr>
        <w:rPr>
          <w:rFonts w:cs="Arial"/>
          <w:sz w:val="24"/>
          <w:szCs w:val="24"/>
        </w:rPr>
      </w:pPr>
      <w:r>
        <w:rPr>
          <w:rFonts w:cs="Arial"/>
          <w:sz w:val="24"/>
          <w:szCs w:val="24"/>
        </w:rPr>
        <w:t>CreateChat</w:t>
      </w:r>
    </w:p>
    <w:p w14:paraId="0726C635" w14:textId="7D3F0A79" w:rsidR="00D755DC" w:rsidRDefault="00D755DC" w:rsidP="00D755DC">
      <w:pPr>
        <w:pStyle w:val="BodyText"/>
        <w:numPr>
          <w:ilvl w:val="0"/>
          <w:numId w:val="19"/>
        </w:numPr>
        <w:rPr>
          <w:rFonts w:ascii="Arial" w:hAnsi="Arial" w:cs="Arial"/>
          <w:sz w:val="24"/>
        </w:rPr>
      </w:pPr>
      <w:r>
        <w:rPr>
          <w:rFonts w:ascii="Arial" w:hAnsi="Arial" w:cs="Arial"/>
          <w:sz w:val="24"/>
        </w:rPr>
        <w:t>GetChat</w:t>
      </w:r>
    </w:p>
    <w:p w14:paraId="3095C8A4" w14:textId="6CD8F8D9" w:rsidR="00D755DC" w:rsidRDefault="00D755DC" w:rsidP="00D755DC">
      <w:pPr>
        <w:pStyle w:val="BodyText"/>
        <w:numPr>
          <w:ilvl w:val="0"/>
          <w:numId w:val="19"/>
        </w:numPr>
        <w:rPr>
          <w:rFonts w:ascii="Arial" w:hAnsi="Arial" w:cs="Arial"/>
          <w:sz w:val="24"/>
        </w:rPr>
      </w:pPr>
      <w:r>
        <w:rPr>
          <w:rFonts w:ascii="Arial" w:hAnsi="Arial" w:cs="Arial"/>
          <w:sz w:val="24"/>
        </w:rPr>
        <w:t>AddUserToChat</w:t>
      </w:r>
    </w:p>
    <w:p w14:paraId="7681CE6C" w14:textId="659AE420" w:rsidR="00D755DC" w:rsidRDefault="00D755DC" w:rsidP="00D755DC">
      <w:pPr>
        <w:pStyle w:val="BodyText"/>
        <w:numPr>
          <w:ilvl w:val="0"/>
          <w:numId w:val="19"/>
        </w:numPr>
        <w:rPr>
          <w:rFonts w:ascii="Arial" w:hAnsi="Arial" w:cs="Arial"/>
          <w:sz w:val="24"/>
        </w:rPr>
      </w:pPr>
      <w:r>
        <w:rPr>
          <w:rFonts w:ascii="Arial" w:hAnsi="Arial" w:cs="Arial"/>
          <w:sz w:val="24"/>
        </w:rPr>
        <w:t>SendChatMessage</w:t>
      </w:r>
    </w:p>
    <w:p w14:paraId="5ACF8129" w14:textId="677C6F55" w:rsidR="00D755DC" w:rsidRDefault="00B51D9B" w:rsidP="00D755DC">
      <w:pPr>
        <w:pStyle w:val="BodyText"/>
        <w:numPr>
          <w:ilvl w:val="0"/>
          <w:numId w:val="19"/>
        </w:numPr>
        <w:rPr>
          <w:rFonts w:ascii="Arial" w:hAnsi="Arial" w:cs="Arial"/>
          <w:sz w:val="24"/>
        </w:rPr>
      </w:pPr>
      <w:r>
        <w:rPr>
          <w:rFonts w:ascii="Arial" w:hAnsi="Arial" w:cs="Arial"/>
          <w:sz w:val="24"/>
        </w:rPr>
        <w:t>GetChatMessage</w:t>
      </w:r>
    </w:p>
    <w:p w14:paraId="022E7E7D" w14:textId="3E08A783" w:rsidR="00D755DC" w:rsidRPr="00D755DC" w:rsidRDefault="00D755DC" w:rsidP="00D755DC">
      <w:pPr>
        <w:pStyle w:val="BodyText"/>
        <w:numPr>
          <w:ilvl w:val="0"/>
          <w:numId w:val="19"/>
        </w:numPr>
        <w:rPr>
          <w:rFonts w:ascii="Arial" w:hAnsi="Arial" w:cs="Arial"/>
          <w:sz w:val="24"/>
        </w:rPr>
      </w:pPr>
      <w:r>
        <w:rPr>
          <w:rFonts w:ascii="Arial" w:hAnsi="Arial" w:cs="Arial"/>
          <w:sz w:val="24"/>
        </w:rPr>
        <w:t>RemoveUserFromChat</w:t>
      </w:r>
    </w:p>
    <w:p w14:paraId="45B3BFE7" w14:textId="7473A942" w:rsidR="00D755DC" w:rsidRPr="00A63E9B" w:rsidRDefault="00D755DC" w:rsidP="00D755DC">
      <w:pPr>
        <w:pStyle w:val="Heading4"/>
        <w:rPr>
          <w:rFonts w:cs="Arial"/>
        </w:rPr>
      </w:pPr>
      <w:r w:rsidRPr="00A63E9B">
        <w:rPr>
          <w:rFonts w:cs="Arial"/>
        </w:rPr>
        <w:lastRenderedPageBreak/>
        <w:t>1.3.3.5 Melodies API Functions</w:t>
      </w:r>
    </w:p>
    <w:p w14:paraId="758E9307" w14:textId="7AAC4B56" w:rsidR="00D755DC" w:rsidRPr="00A63E9B" w:rsidRDefault="00D755DC" w:rsidP="00D755DC">
      <w:pPr>
        <w:pStyle w:val="Title"/>
        <w:numPr>
          <w:ilvl w:val="0"/>
          <w:numId w:val="19"/>
        </w:numPr>
        <w:rPr>
          <w:rFonts w:cs="Arial"/>
          <w:sz w:val="24"/>
          <w:szCs w:val="24"/>
        </w:rPr>
      </w:pPr>
      <w:r w:rsidRPr="00A63E9B">
        <w:rPr>
          <w:rFonts w:cs="Arial"/>
          <w:sz w:val="24"/>
          <w:szCs w:val="24"/>
        </w:rPr>
        <w:t>GetMelodies</w:t>
      </w:r>
    </w:p>
    <w:p w14:paraId="79AB6116" w14:textId="5A15D0DE"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GetUserMelodies</w:t>
      </w:r>
    </w:p>
    <w:p w14:paraId="41B8655F" w14:textId="58300CA7"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AddUserMelody</w:t>
      </w:r>
    </w:p>
    <w:p w14:paraId="11FAA8F2" w14:textId="46623A1C"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DeleteUserMelody</w:t>
      </w:r>
    </w:p>
    <w:p w14:paraId="1FA94278" w14:textId="174BB57C"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GetLoop</w:t>
      </w:r>
    </w:p>
    <w:p w14:paraId="3B67C70B" w14:textId="0B8C17F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AddUserLoop</w:t>
      </w:r>
    </w:p>
    <w:p w14:paraId="545CEA0F" w14:textId="311768CA"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AttachToUserLoop</w:t>
      </w:r>
    </w:p>
    <w:p w14:paraId="18813D3F" w14:textId="6A1BCB1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DeleteUserLoop</w:t>
      </w:r>
    </w:p>
    <w:p w14:paraId="474C57E0" w14:textId="56D410A1" w:rsidR="001A2F05" w:rsidRPr="0082423F" w:rsidRDefault="001A2F05" w:rsidP="001A2F05">
      <w:pPr>
        <w:pStyle w:val="Heading4"/>
      </w:pPr>
      <w:r w:rsidRPr="0082423F">
        <w:t>1.3.3.6 Stations API Functions</w:t>
      </w:r>
    </w:p>
    <w:p w14:paraId="08AA75B9" w14:textId="2992706C"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CreateStation</w:t>
      </w:r>
    </w:p>
    <w:p w14:paraId="473E7F00" w14:textId="0F889A08"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UpdateStation</w:t>
      </w:r>
    </w:p>
    <w:p w14:paraId="71EF9734" w14:textId="7463D50F"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DeleteStation</w:t>
      </w:r>
    </w:p>
    <w:p w14:paraId="0689ED5E" w14:textId="389CD76D" w:rsidR="001A2F05"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DeleteStationCategories</w:t>
      </w:r>
    </w:p>
    <w:p w14:paraId="1A1BD3E6" w14:textId="6FCB2548"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w:t>
      </w:r>
    </w:p>
    <w:p w14:paraId="74014544" w14:textId="531C71B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GetAllStations</w:t>
      </w:r>
    </w:p>
    <w:p w14:paraId="5F62246E" w14:textId="2B5AD03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GetStationFollowers</w:t>
      </w:r>
    </w:p>
    <w:p w14:paraId="05446171" w14:textId="7FD1572C"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FollowStation</w:t>
      </w:r>
    </w:p>
    <w:p w14:paraId="55F3AA19" w14:textId="29A87DA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UnfollowStation</w:t>
      </w:r>
    </w:p>
    <w:p w14:paraId="1D0A27E0" w14:textId="5DEA6CEB"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CreateStationPost</w:t>
      </w:r>
    </w:p>
    <w:p w14:paraId="3FE8B812" w14:textId="03B3219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CreateStationMessage</w:t>
      </w:r>
    </w:p>
    <w:p w14:paraId="0561602C" w14:textId="5471D167"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w:t>
      </w:r>
      <w:r w:rsidR="007228B7">
        <w:rPr>
          <w:rFonts w:ascii="Arial" w:hAnsi="Arial" w:cs="Arial"/>
          <w:sz w:val="24"/>
        </w:rPr>
        <w:t>Post</w:t>
      </w:r>
      <w:r w:rsidRPr="0082423F">
        <w:rPr>
          <w:rFonts w:ascii="Arial" w:hAnsi="Arial" w:cs="Arial"/>
          <w:sz w:val="24"/>
        </w:rPr>
        <w:t>Reply</w:t>
      </w:r>
    </w:p>
    <w:p w14:paraId="0A1BB09D" w14:textId="0AE8375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GetStationPosts</w:t>
      </w:r>
    </w:p>
    <w:p w14:paraId="0989EA25" w14:textId="413D1262"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GetStationMessages</w:t>
      </w:r>
    </w:p>
    <w:p w14:paraId="099F599A" w14:textId="6A3C5AE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LikeStation</w:t>
      </w:r>
      <w:r w:rsidR="007228B7">
        <w:rPr>
          <w:rFonts w:ascii="Arial" w:hAnsi="Arial" w:cs="Arial"/>
          <w:sz w:val="24"/>
        </w:rPr>
        <w:t>Post</w:t>
      </w:r>
    </w:p>
    <w:p w14:paraId="5EF6FE3C" w14:textId="13AD4F8A"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UnlikeStation</w:t>
      </w:r>
      <w:r w:rsidR="007228B7">
        <w:rPr>
          <w:rFonts w:ascii="Arial" w:hAnsi="Arial" w:cs="Arial"/>
          <w:sz w:val="24"/>
        </w:rPr>
        <w:t>Post</w:t>
      </w:r>
    </w:p>
    <w:p w14:paraId="1DA52E8B" w14:textId="7BAF8F86"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DeleteStationMessage</w:t>
      </w:r>
    </w:p>
    <w:p w14:paraId="449F2962" w14:textId="212887DD" w:rsidR="00D755DC" w:rsidRPr="00EC7593" w:rsidRDefault="001A2F05" w:rsidP="00D755DC">
      <w:pPr>
        <w:pStyle w:val="Heading4"/>
        <w:rPr>
          <w:rFonts w:cs="Arial"/>
        </w:rPr>
      </w:pPr>
      <w:r>
        <w:rPr>
          <w:rFonts w:cs="Arial"/>
        </w:rPr>
        <w:t>1.3.3.7</w:t>
      </w:r>
      <w:r w:rsidR="00D755DC" w:rsidRPr="00EC7593">
        <w:rPr>
          <w:rFonts w:cs="Arial"/>
        </w:rPr>
        <w:t xml:space="preserve"> </w:t>
      </w:r>
      <w:r w:rsidR="00D755DC">
        <w:rPr>
          <w:rFonts w:cs="Arial"/>
        </w:rPr>
        <w:t>Uploads</w:t>
      </w:r>
      <w:r w:rsidR="00D755DC" w:rsidRPr="00EC7593">
        <w:rPr>
          <w:rFonts w:cs="Arial"/>
        </w:rPr>
        <w:t xml:space="preserve"> API Functions</w:t>
      </w:r>
    </w:p>
    <w:p w14:paraId="45F031E1" w14:textId="05D2CC72" w:rsidR="00D755DC" w:rsidRPr="00D755DC" w:rsidRDefault="00D755DC" w:rsidP="00D755DC">
      <w:pPr>
        <w:pStyle w:val="BodyText"/>
        <w:numPr>
          <w:ilvl w:val="0"/>
          <w:numId w:val="19"/>
        </w:numPr>
        <w:rPr>
          <w:rFonts w:ascii="Arial" w:hAnsi="Arial" w:cs="Arial"/>
          <w:sz w:val="24"/>
        </w:rPr>
      </w:pPr>
      <w:r>
        <w:rPr>
          <w:rFonts w:ascii="Arial" w:hAnsi="Arial" w:cs="Arial"/>
          <w:sz w:val="24"/>
        </w:rPr>
        <w:t>UploadFile</w:t>
      </w:r>
    </w:p>
    <w:p w14:paraId="6C67C9AB" w14:textId="77777777" w:rsidR="00D755DC" w:rsidRPr="00EC7593" w:rsidRDefault="00D755DC" w:rsidP="00D755DC">
      <w:pPr>
        <w:pStyle w:val="BodyText"/>
        <w:rPr>
          <w:rFonts w:ascii="Arial" w:hAnsi="Arial" w:cs="Arial"/>
          <w:sz w:val="24"/>
        </w:rPr>
      </w:pPr>
    </w:p>
    <w:p w14:paraId="65AC8847" w14:textId="74B8D649" w:rsidR="00EA2ECF" w:rsidRPr="00EC7593" w:rsidRDefault="002D7D00" w:rsidP="00D93586">
      <w:pPr>
        <w:pStyle w:val="Heading3"/>
        <w:rPr>
          <w:rFonts w:cs="Arial"/>
        </w:rPr>
      </w:pPr>
      <w:bookmarkStart w:id="48" w:name="_Toc408207311"/>
      <w:bookmarkStart w:id="49" w:name="_Toc408399723"/>
      <w:bookmarkStart w:id="50" w:name="_Toc300918813"/>
      <w:r w:rsidRPr="00EC7593">
        <w:rPr>
          <w:rFonts w:cs="Arial"/>
        </w:rPr>
        <w:lastRenderedPageBreak/>
        <w:t>1.3.4</w:t>
      </w:r>
      <w:r w:rsidR="00B33A11" w:rsidRPr="00EC7593">
        <w:rPr>
          <w:rFonts w:cs="Arial"/>
        </w:rPr>
        <w:t xml:space="preserve"> Application Logging</w:t>
      </w:r>
      <w:bookmarkEnd w:id="48"/>
      <w:bookmarkEnd w:id="49"/>
      <w:bookmarkEnd w:id="50"/>
    </w:p>
    <w:p w14:paraId="0B4A1A8D" w14:textId="0408E0D0" w:rsidR="00B33A11" w:rsidRPr="00EC7593" w:rsidRDefault="002D7D00" w:rsidP="00EA2ECF">
      <w:pPr>
        <w:pStyle w:val="BodyText"/>
        <w:jc w:val="both"/>
        <w:rPr>
          <w:rFonts w:ascii="Arial" w:hAnsi="Arial" w:cs="Arial"/>
          <w:sz w:val="24"/>
        </w:rPr>
      </w:pPr>
      <w:r w:rsidRPr="00EC7593">
        <w:rPr>
          <w:rFonts w:ascii="Arial" w:hAnsi="Arial" w:cs="Arial"/>
          <w:sz w:val="24"/>
        </w:rPr>
        <w:t>The API application</w:t>
      </w:r>
      <w:r w:rsidR="00D93586" w:rsidRPr="00EC7593">
        <w:rPr>
          <w:rFonts w:ascii="Arial" w:hAnsi="Arial" w:cs="Arial"/>
          <w:sz w:val="24"/>
        </w:rPr>
        <w:t xml:space="preserve"> will log information using the</w:t>
      </w:r>
      <w:r w:rsidR="00635C61" w:rsidRPr="00EC7593">
        <w:rPr>
          <w:rFonts w:ascii="Arial" w:hAnsi="Arial" w:cs="Arial"/>
          <w:sz w:val="24"/>
        </w:rPr>
        <w:t xml:space="preserve"> static</w:t>
      </w:r>
      <w:r w:rsidR="00D93586" w:rsidRPr="00EC7593">
        <w:rPr>
          <w:rFonts w:ascii="Arial" w:hAnsi="Arial" w:cs="Arial"/>
          <w:sz w:val="24"/>
        </w:rPr>
        <w:t xml:space="preserve"> </w:t>
      </w:r>
      <w:r w:rsidR="001951E8" w:rsidRPr="00EC7593">
        <w:rPr>
          <w:rFonts w:ascii="Arial" w:hAnsi="Arial" w:cs="Arial"/>
          <w:sz w:val="24"/>
        </w:rPr>
        <w:t>InstaMelody</w:t>
      </w:r>
      <w:r w:rsidR="00635C61" w:rsidRPr="00EC7593">
        <w:rPr>
          <w:rFonts w:ascii="Arial" w:hAnsi="Arial" w:cs="Arial"/>
          <w:sz w:val="24"/>
        </w:rPr>
        <w:t xml:space="preserve">Logger object exposed by the </w:t>
      </w:r>
      <w:r w:rsidR="001951E8" w:rsidRPr="00EC7593">
        <w:rPr>
          <w:rFonts w:ascii="Arial" w:hAnsi="Arial" w:cs="Arial"/>
          <w:sz w:val="24"/>
        </w:rPr>
        <w:t>InstaMelody</w:t>
      </w:r>
      <w:r w:rsidR="00635C61" w:rsidRPr="00EC7593">
        <w:rPr>
          <w:rFonts w:ascii="Arial" w:hAnsi="Arial" w:cs="Arial"/>
          <w:sz w:val="24"/>
        </w:rPr>
        <w:t>.Infrastructure project</w:t>
      </w:r>
      <w:r w:rsidR="00D93586" w:rsidRPr="00EC7593">
        <w:rPr>
          <w:rFonts w:ascii="Arial" w:hAnsi="Arial" w:cs="Arial"/>
          <w:sz w:val="24"/>
        </w:rPr>
        <w:t>.</w:t>
      </w:r>
      <w:r w:rsidR="00635C61" w:rsidRPr="00EC7593">
        <w:rPr>
          <w:rFonts w:ascii="Arial" w:hAnsi="Arial" w:cs="Arial"/>
          <w:sz w:val="24"/>
        </w:rPr>
        <w:t xml:space="preserve"> Since this is a static object that is external to the specific structure of the project, it will be available to all component projects that have a reference to the Infrastructure project.</w:t>
      </w:r>
    </w:p>
    <w:p w14:paraId="40CA4F72" w14:textId="42F27667" w:rsidR="00BC460F" w:rsidRPr="00EC7593" w:rsidRDefault="002D7D00" w:rsidP="00BC460F">
      <w:pPr>
        <w:pStyle w:val="Heading4"/>
        <w:rPr>
          <w:rFonts w:cs="Arial"/>
        </w:rPr>
      </w:pPr>
      <w:bookmarkStart w:id="51" w:name="_Toc408399724"/>
      <w:r w:rsidRPr="00EC7593">
        <w:rPr>
          <w:rFonts w:cs="Arial"/>
        </w:rPr>
        <w:t>1.3.4</w:t>
      </w:r>
      <w:r w:rsidR="00BC460F" w:rsidRPr="00EC7593">
        <w:rPr>
          <w:rFonts w:cs="Arial"/>
        </w:rPr>
        <w:t>.</w:t>
      </w:r>
      <w:r w:rsidR="00635C61" w:rsidRPr="00EC7593">
        <w:rPr>
          <w:rFonts w:cs="Arial"/>
        </w:rPr>
        <w:t>1</w:t>
      </w:r>
      <w:r w:rsidR="00BC460F" w:rsidRPr="00EC7593">
        <w:rPr>
          <w:rFonts w:cs="Arial"/>
        </w:rPr>
        <w:t xml:space="preserve"> External Application Logging</w:t>
      </w:r>
      <w:bookmarkEnd w:id="51"/>
    </w:p>
    <w:p w14:paraId="1C79F6CD" w14:textId="4BA17E9F" w:rsidR="00AA6552" w:rsidRPr="00EC7593" w:rsidRDefault="00AA6552" w:rsidP="00EA2ECF">
      <w:pPr>
        <w:pStyle w:val="BodyText"/>
        <w:jc w:val="both"/>
        <w:rPr>
          <w:rFonts w:ascii="Arial" w:hAnsi="Arial" w:cs="Arial"/>
          <w:sz w:val="24"/>
        </w:rPr>
      </w:pPr>
      <w:r w:rsidRPr="00EC7593">
        <w:rPr>
          <w:rFonts w:ascii="Arial" w:hAnsi="Arial" w:cs="Arial"/>
          <w:sz w:val="24"/>
        </w:rPr>
        <w:t>Logging functionality will not be exposed at the API level. T</w:t>
      </w:r>
      <w:r w:rsidR="005C68E5" w:rsidRPr="00EC7593">
        <w:rPr>
          <w:rFonts w:ascii="Arial" w:hAnsi="Arial" w:cs="Arial"/>
          <w:sz w:val="24"/>
        </w:rPr>
        <w:t>he included</w:t>
      </w:r>
      <w:r w:rsidR="00BC460F" w:rsidRPr="00EC7593">
        <w:rPr>
          <w:rFonts w:ascii="Arial" w:hAnsi="Arial" w:cs="Arial"/>
          <w:sz w:val="24"/>
        </w:rPr>
        <w:t xml:space="preserve"> logging capabilities are only for use by the API itself. It is assumed that any client applications will handle their own logging needs.</w:t>
      </w:r>
    </w:p>
    <w:p w14:paraId="3BF2DAFA" w14:textId="434B19AA" w:rsidR="00EA2ECF" w:rsidRPr="00EC7593" w:rsidRDefault="002D7D00" w:rsidP="001129E5">
      <w:pPr>
        <w:pStyle w:val="Heading4"/>
        <w:rPr>
          <w:rFonts w:cs="Arial"/>
        </w:rPr>
      </w:pPr>
      <w:bookmarkStart w:id="52" w:name="_Toc408399725"/>
      <w:r w:rsidRPr="00EC7593">
        <w:rPr>
          <w:rFonts w:cs="Arial"/>
        </w:rPr>
        <w:t>1.3.4</w:t>
      </w:r>
      <w:r w:rsidR="0019064C" w:rsidRPr="00EC7593">
        <w:rPr>
          <w:rFonts w:cs="Arial"/>
        </w:rPr>
        <w:t>.</w:t>
      </w:r>
      <w:r w:rsidR="00635C61" w:rsidRPr="00EC7593">
        <w:rPr>
          <w:rFonts w:cs="Arial"/>
        </w:rPr>
        <w:t>2</w:t>
      </w:r>
      <w:r w:rsidR="0019064C" w:rsidRPr="00EC7593">
        <w:rPr>
          <w:rFonts w:cs="Arial"/>
        </w:rPr>
        <w:t xml:space="preserve"> Logging Levels</w:t>
      </w:r>
      <w:bookmarkEnd w:id="52"/>
    </w:p>
    <w:p w14:paraId="02A85DE8" w14:textId="70DD9030" w:rsidR="0019064C" w:rsidRPr="00EC7593" w:rsidRDefault="0019064C" w:rsidP="00EA2ECF">
      <w:pPr>
        <w:pStyle w:val="BodyText"/>
        <w:jc w:val="both"/>
        <w:rPr>
          <w:rFonts w:ascii="Arial" w:hAnsi="Arial" w:cs="Arial"/>
          <w:sz w:val="24"/>
        </w:rPr>
      </w:pPr>
      <w:r w:rsidRPr="00EC7593">
        <w:rPr>
          <w:rFonts w:ascii="Arial" w:hAnsi="Arial" w:cs="Arial"/>
          <w:sz w:val="24"/>
        </w:rPr>
        <w:t>The NLog library currently supports seven “levels” of logging messages:</w:t>
      </w:r>
    </w:p>
    <w:tbl>
      <w:tblPr>
        <w:tblStyle w:val="TableGrid"/>
        <w:tblW w:w="10296" w:type="dxa"/>
        <w:tblInd w:w="108" w:type="dxa"/>
        <w:tblLook w:val="04A0" w:firstRow="1" w:lastRow="0" w:firstColumn="1" w:lastColumn="0" w:noHBand="0" w:noVBand="1"/>
      </w:tblPr>
      <w:tblGrid>
        <w:gridCol w:w="1818"/>
        <w:gridCol w:w="8478"/>
      </w:tblGrid>
      <w:tr w:rsidR="0019064C" w:rsidRPr="00EC7593" w14:paraId="3BE42595" w14:textId="77777777" w:rsidTr="001129E5">
        <w:tc>
          <w:tcPr>
            <w:tcW w:w="1818" w:type="dxa"/>
          </w:tcPr>
          <w:p w14:paraId="5B15B688" w14:textId="77777777" w:rsidR="0019064C" w:rsidRPr="00EC7593" w:rsidRDefault="0019064C" w:rsidP="0019064C">
            <w:pPr>
              <w:pStyle w:val="BodyText"/>
              <w:jc w:val="both"/>
              <w:rPr>
                <w:rFonts w:ascii="Arial" w:hAnsi="Arial" w:cs="Arial"/>
                <w:sz w:val="24"/>
              </w:rPr>
            </w:pPr>
            <w:r w:rsidRPr="00EC7593">
              <w:rPr>
                <w:rFonts w:ascii="Arial" w:hAnsi="Arial" w:cs="Arial"/>
                <w:sz w:val="24"/>
              </w:rPr>
              <w:t>Off</w:t>
            </w:r>
          </w:p>
        </w:tc>
        <w:tc>
          <w:tcPr>
            <w:tcW w:w="8478" w:type="dxa"/>
          </w:tcPr>
          <w:p w14:paraId="6B0863A8" w14:textId="6A63C449" w:rsidR="0019064C" w:rsidRPr="00EC7593" w:rsidRDefault="0019064C" w:rsidP="0019064C">
            <w:pPr>
              <w:pStyle w:val="BodyText"/>
              <w:jc w:val="both"/>
              <w:rPr>
                <w:rFonts w:ascii="Arial" w:hAnsi="Arial" w:cs="Arial"/>
                <w:sz w:val="24"/>
              </w:rPr>
            </w:pPr>
            <w:r w:rsidRPr="00EC7593">
              <w:rPr>
                <w:rFonts w:ascii="Arial" w:hAnsi="Arial" w:cs="Arial"/>
                <w:sz w:val="24"/>
              </w:rPr>
              <w:t>Turns logging activity off</w:t>
            </w:r>
          </w:p>
        </w:tc>
      </w:tr>
      <w:tr w:rsidR="0019064C" w:rsidRPr="00EC7593" w14:paraId="1508DE51" w14:textId="77777777" w:rsidTr="001129E5">
        <w:tc>
          <w:tcPr>
            <w:tcW w:w="1818" w:type="dxa"/>
          </w:tcPr>
          <w:p w14:paraId="3A82A137" w14:textId="542E4F52" w:rsidR="0019064C" w:rsidRPr="00EC7593" w:rsidRDefault="0019064C" w:rsidP="0019064C">
            <w:pPr>
              <w:pStyle w:val="BodyText"/>
              <w:jc w:val="both"/>
              <w:rPr>
                <w:rFonts w:ascii="Arial" w:hAnsi="Arial" w:cs="Arial"/>
                <w:sz w:val="24"/>
              </w:rPr>
            </w:pPr>
            <w:r w:rsidRPr="00EC7593">
              <w:rPr>
                <w:rFonts w:ascii="Arial" w:hAnsi="Arial" w:cs="Arial"/>
                <w:sz w:val="24"/>
              </w:rPr>
              <w:t>Fatal</w:t>
            </w:r>
          </w:p>
        </w:tc>
        <w:tc>
          <w:tcPr>
            <w:tcW w:w="8478" w:type="dxa"/>
          </w:tcPr>
          <w:p w14:paraId="406F9DE3" w14:textId="1F086A53" w:rsidR="0019064C" w:rsidRPr="00EC7593" w:rsidRDefault="0019064C" w:rsidP="0019064C">
            <w:pPr>
              <w:widowControl/>
              <w:suppressAutoHyphens w:val="0"/>
              <w:rPr>
                <w:rFonts w:ascii="Arial" w:hAnsi="Arial" w:cs="Arial"/>
                <w:sz w:val="24"/>
              </w:rPr>
            </w:pPr>
            <w:r w:rsidRPr="00EC7593">
              <w:rPr>
                <w:rFonts w:ascii="Arial" w:hAnsi="Arial" w:cs="Arial"/>
                <w:sz w:val="24"/>
              </w:rPr>
              <w:t>Severe errors that cause unplanned application termination.</w:t>
            </w:r>
          </w:p>
        </w:tc>
      </w:tr>
      <w:tr w:rsidR="0019064C" w:rsidRPr="00EC7593" w14:paraId="759317CA" w14:textId="77777777" w:rsidTr="001129E5">
        <w:tc>
          <w:tcPr>
            <w:tcW w:w="1818" w:type="dxa"/>
          </w:tcPr>
          <w:p w14:paraId="10457C88" w14:textId="17D07F2B" w:rsidR="0019064C" w:rsidRPr="00EC7593" w:rsidRDefault="0019064C" w:rsidP="0019064C">
            <w:pPr>
              <w:pStyle w:val="BodyText"/>
              <w:jc w:val="both"/>
              <w:rPr>
                <w:rFonts w:ascii="Arial" w:hAnsi="Arial" w:cs="Arial"/>
                <w:sz w:val="24"/>
              </w:rPr>
            </w:pPr>
            <w:r w:rsidRPr="00EC7593">
              <w:rPr>
                <w:rFonts w:ascii="Arial" w:hAnsi="Arial" w:cs="Arial"/>
                <w:sz w:val="24"/>
              </w:rPr>
              <w:t>Error</w:t>
            </w:r>
          </w:p>
        </w:tc>
        <w:tc>
          <w:tcPr>
            <w:tcW w:w="8478" w:type="dxa"/>
          </w:tcPr>
          <w:p w14:paraId="54C71C3C" w14:textId="7BD0344E" w:rsidR="0019064C" w:rsidRPr="00EC7593" w:rsidRDefault="0019064C" w:rsidP="0019064C">
            <w:pPr>
              <w:widowControl/>
              <w:suppressAutoHyphens w:val="0"/>
              <w:rPr>
                <w:rFonts w:ascii="Arial" w:hAnsi="Arial" w:cs="Arial"/>
                <w:sz w:val="24"/>
              </w:rPr>
            </w:pPr>
            <w:r w:rsidRPr="00EC7593">
              <w:rPr>
                <w:rFonts w:ascii="Arial" w:hAnsi="Arial" w:cs="Arial"/>
                <w:sz w:val="24"/>
              </w:rPr>
              <w:t>Runtime errors or unexpected conditions that do not cause termination.</w:t>
            </w:r>
          </w:p>
        </w:tc>
      </w:tr>
      <w:tr w:rsidR="0019064C" w:rsidRPr="00EC7593" w14:paraId="52B24402" w14:textId="77777777" w:rsidTr="001129E5">
        <w:tc>
          <w:tcPr>
            <w:tcW w:w="1818" w:type="dxa"/>
          </w:tcPr>
          <w:p w14:paraId="6D2E8577" w14:textId="60F13CBE" w:rsidR="0019064C" w:rsidRPr="00EC7593" w:rsidRDefault="0019064C" w:rsidP="0019064C">
            <w:pPr>
              <w:pStyle w:val="BodyText"/>
              <w:jc w:val="both"/>
              <w:rPr>
                <w:rFonts w:ascii="Arial" w:hAnsi="Arial" w:cs="Arial"/>
                <w:sz w:val="24"/>
              </w:rPr>
            </w:pPr>
            <w:r w:rsidRPr="00EC7593">
              <w:rPr>
                <w:rFonts w:ascii="Arial" w:hAnsi="Arial" w:cs="Arial"/>
                <w:sz w:val="24"/>
              </w:rPr>
              <w:t>Warn</w:t>
            </w:r>
          </w:p>
        </w:tc>
        <w:tc>
          <w:tcPr>
            <w:tcW w:w="8478" w:type="dxa"/>
          </w:tcPr>
          <w:p w14:paraId="2CC312BA" w14:textId="3D1F92B0" w:rsidR="0019064C" w:rsidRPr="00EC7593" w:rsidRDefault="0019064C" w:rsidP="001129E5">
            <w:pPr>
              <w:widowControl/>
              <w:suppressAutoHyphens w:val="0"/>
              <w:rPr>
                <w:rFonts w:ascii="Arial" w:hAnsi="Arial" w:cs="Arial"/>
                <w:sz w:val="24"/>
              </w:rPr>
            </w:pPr>
            <w:r w:rsidRPr="00EC7593">
              <w:rPr>
                <w:rFonts w:ascii="Arial" w:hAnsi="Arial" w:cs="Arial"/>
                <w:sz w:val="24"/>
              </w:rPr>
              <w:t xml:space="preserve">Runtime situations that are undesirable or unexpected, but not necessarily </w:t>
            </w:r>
            <w:r w:rsidR="001129E5" w:rsidRPr="00EC7593">
              <w:rPr>
                <w:rFonts w:ascii="Arial" w:hAnsi="Arial" w:cs="Arial"/>
                <w:sz w:val="24"/>
              </w:rPr>
              <w:t>“</w:t>
            </w:r>
            <w:r w:rsidRPr="00EC7593">
              <w:rPr>
                <w:rFonts w:ascii="Arial" w:hAnsi="Arial" w:cs="Arial"/>
                <w:sz w:val="24"/>
              </w:rPr>
              <w:t>errors.</w:t>
            </w:r>
            <w:r w:rsidR="001129E5" w:rsidRPr="00EC7593">
              <w:rPr>
                <w:rFonts w:ascii="Arial" w:hAnsi="Arial" w:cs="Arial"/>
                <w:sz w:val="24"/>
              </w:rPr>
              <w:t>”</w:t>
            </w:r>
          </w:p>
        </w:tc>
      </w:tr>
      <w:tr w:rsidR="0019064C" w:rsidRPr="00EC7593" w14:paraId="4E401646" w14:textId="77777777" w:rsidTr="001129E5">
        <w:tc>
          <w:tcPr>
            <w:tcW w:w="1818" w:type="dxa"/>
          </w:tcPr>
          <w:p w14:paraId="1BE7E3C9" w14:textId="3A4FC18D" w:rsidR="0019064C" w:rsidRPr="00EC7593" w:rsidRDefault="0019064C" w:rsidP="0019064C">
            <w:pPr>
              <w:pStyle w:val="BodyText"/>
              <w:jc w:val="both"/>
              <w:rPr>
                <w:rFonts w:ascii="Arial" w:hAnsi="Arial" w:cs="Arial"/>
                <w:sz w:val="24"/>
              </w:rPr>
            </w:pPr>
            <w:r w:rsidRPr="00EC7593">
              <w:rPr>
                <w:rFonts w:ascii="Arial" w:hAnsi="Arial" w:cs="Arial"/>
                <w:sz w:val="24"/>
              </w:rPr>
              <w:t>Info</w:t>
            </w:r>
          </w:p>
        </w:tc>
        <w:tc>
          <w:tcPr>
            <w:tcW w:w="8478" w:type="dxa"/>
          </w:tcPr>
          <w:p w14:paraId="2A1A4E71" w14:textId="45411F14" w:rsidR="0019064C" w:rsidRPr="00EC7593" w:rsidRDefault="0019064C" w:rsidP="0019064C">
            <w:pPr>
              <w:widowControl/>
              <w:suppressAutoHyphens w:val="0"/>
              <w:rPr>
                <w:rFonts w:ascii="Arial" w:hAnsi="Arial" w:cs="Arial"/>
                <w:sz w:val="24"/>
              </w:rPr>
            </w:pPr>
            <w:r w:rsidRPr="00EC7593">
              <w:rPr>
                <w:rFonts w:ascii="Arial" w:hAnsi="Arial" w:cs="Arial"/>
                <w:sz w:val="24"/>
              </w:rPr>
              <w:t xml:space="preserve">Important runtime events (startup/shutdown), or </w:t>
            </w:r>
            <w:r w:rsidR="001129E5" w:rsidRPr="00EC7593">
              <w:rPr>
                <w:rFonts w:ascii="Arial" w:hAnsi="Arial" w:cs="Arial"/>
                <w:sz w:val="24"/>
              </w:rPr>
              <w:t xml:space="preserve">other </w:t>
            </w:r>
            <w:r w:rsidRPr="00EC7593">
              <w:rPr>
                <w:rFonts w:ascii="Arial" w:hAnsi="Arial" w:cs="Arial"/>
                <w:sz w:val="24"/>
              </w:rPr>
              <w:t xml:space="preserve">information </w:t>
            </w:r>
            <w:r w:rsidR="001129E5" w:rsidRPr="00EC7593">
              <w:rPr>
                <w:rFonts w:ascii="Arial" w:hAnsi="Arial" w:cs="Arial"/>
                <w:sz w:val="24"/>
              </w:rPr>
              <w:t>useful for application monitoring.</w:t>
            </w:r>
          </w:p>
        </w:tc>
      </w:tr>
      <w:tr w:rsidR="0019064C" w:rsidRPr="00EC7593" w14:paraId="0D307C73" w14:textId="77777777" w:rsidTr="001129E5">
        <w:tc>
          <w:tcPr>
            <w:tcW w:w="1818" w:type="dxa"/>
          </w:tcPr>
          <w:p w14:paraId="19CD67DE" w14:textId="1CD3EF56" w:rsidR="0019064C" w:rsidRPr="00EC7593" w:rsidRDefault="0019064C" w:rsidP="0019064C">
            <w:pPr>
              <w:pStyle w:val="BodyText"/>
              <w:jc w:val="both"/>
              <w:rPr>
                <w:rFonts w:ascii="Arial" w:hAnsi="Arial" w:cs="Arial"/>
                <w:sz w:val="24"/>
              </w:rPr>
            </w:pPr>
            <w:r w:rsidRPr="00EC7593">
              <w:rPr>
                <w:rFonts w:ascii="Arial" w:hAnsi="Arial" w:cs="Arial"/>
                <w:sz w:val="24"/>
              </w:rPr>
              <w:t>Debug</w:t>
            </w:r>
          </w:p>
        </w:tc>
        <w:tc>
          <w:tcPr>
            <w:tcW w:w="8478" w:type="dxa"/>
          </w:tcPr>
          <w:p w14:paraId="78165E67" w14:textId="184F0AE7" w:rsidR="0019064C" w:rsidRPr="00EC7593" w:rsidRDefault="001129E5" w:rsidP="001129E5">
            <w:pPr>
              <w:widowControl/>
              <w:suppressAutoHyphens w:val="0"/>
              <w:rPr>
                <w:rFonts w:ascii="Arial" w:hAnsi="Arial" w:cs="Arial"/>
                <w:sz w:val="24"/>
              </w:rPr>
            </w:pPr>
            <w:r w:rsidRPr="00EC7593">
              <w:rPr>
                <w:rFonts w:ascii="Arial" w:hAnsi="Arial" w:cs="Arial"/>
                <w:sz w:val="24"/>
              </w:rPr>
              <w:t>Detailed information on the flow through the system. Generally disabled for production environments.</w:t>
            </w:r>
          </w:p>
        </w:tc>
      </w:tr>
      <w:tr w:rsidR="0019064C" w:rsidRPr="00EC7593" w14:paraId="176FCC34" w14:textId="77777777" w:rsidTr="001129E5">
        <w:tc>
          <w:tcPr>
            <w:tcW w:w="1818" w:type="dxa"/>
          </w:tcPr>
          <w:p w14:paraId="2704931A" w14:textId="77777777" w:rsidR="0019064C" w:rsidRPr="00EC7593" w:rsidRDefault="0019064C" w:rsidP="0019064C">
            <w:pPr>
              <w:pStyle w:val="BodyText"/>
              <w:jc w:val="both"/>
              <w:rPr>
                <w:rFonts w:ascii="Arial" w:hAnsi="Arial" w:cs="Arial"/>
                <w:sz w:val="24"/>
              </w:rPr>
            </w:pPr>
            <w:r w:rsidRPr="00EC7593">
              <w:rPr>
                <w:rFonts w:ascii="Arial" w:hAnsi="Arial" w:cs="Arial"/>
                <w:sz w:val="24"/>
              </w:rPr>
              <w:t>Trace</w:t>
            </w:r>
          </w:p>
        </w:tc>
        <w:tc>
          <w:tcPr>
            <w:tcW w:w="8478" w:type="dxa"/>
          </w:tcPr>
          <w:p w14:paraId="758C0384" w14:textId="21C9F31A" w:rsidR="0019064C" w:rsidRPr="00EC7593" w:rsidRDefault="001129E5" w:rsidP="001129E5">
            <w:pPr>
              <w:widowControl/>
              <w:suppressAutoHyphens w:val="0"/>
              <w:rPr>
                <w:rFonts w:ascii="Arial" w:hAnsi="Arial" w:cs="Arial"/>
                <w:sz w:val="24"/>
              </w:rPr>
            </w:pPr>
            <w:r w:rsidRPr="00EC7593">
              <w:rPr>
                <w:rFonts w:ascii="Arial" w:hAnsi="Arial" w:cs="Arial"/>
                <w:sz w:val="24"/>
              </w:rPr>
              <w:t>The most detailed information. Primarily useful in development or testing environments.</w:t>
            </w:r>
          </w:p>
        </w:tc>
      </w:tr>
    </w:tbl>
    <w:p w14:paraId="378028F6" w14:textId="77777777" w:rsidR="0019064C" w:rsidRPr="00EC7593" w:rsidRDefault="0019064C" w:rsidP="00EA2ECF">
      <w:pPr>
        <w:pStyle w:val="BodyText"/>
        <w:jc w:val="both"/>
        <w:rPr>
          <w:rFonts w:ascii="Arial" w:hAnsi="Arial" w:cs="Arial"/>
          <w:sz w:val="24"/>
        </w:rPr>
      </w:pPr>
    </w:p>
    <w:p w14:paraId="54C63B6B" w14:textId="4C01055E" w:rsidR="002F6434" w:rsidRPr="00EC7593" w:rsidRDefault="00AF2BAC" w:rsidP="00420C94">
      <w:pPr>
        <w:pStyle w:val="Heading2"/>
        <w:rPr>
          <w:rFonts w:cs="Arial"/>
        </w:rPr>
      </w:pPr>
      <w:r w:rsidRPr="00EC7593">
        <w:rPr>
          <w:rFonts w:cs="Arial"/>
        </w:rPr>
        <w:br w:type="page"/>
      </w:r>
      <w:bookmarkStart w:id="53" w:name="_Toc408207312"/>
      <w:bookmarkStart w:id="54" w:name="_Toc408399726"/>
      <w:bookmarkStart w:id="55" w:name="_Toc300918814"/>
      <w:r w:rsidR="00F75EEB" w:rsidRPr="00EC7593">
        <w:rPr>
          <w:rFonts w:cs="Arial"/>
        </w:rPr>
        <w:lastRenderedPageBreak/>
        <w:t>2.</w:t>
      </w:r>
      <w:r w:rsidR="00BC6DCB" w:rsidRPr="00EC7593">
        <w:rPr>
          <w:rFonts w:cs="Arial"/>
        </w:rPr>
        <w:t xml:space="preserve"> </w:t>
      </w:r>
      <w:r w:rsidR="00F75EEB" w:rsidRPr="00EC7593">
        <w:rPr>
          <w:rFonts w:cs="Arial"/>
        </w:rPr>
        <w:t>Planning</w:t>
      </w:r>
      <w:bookmarkEnd w:id="53"/>
      <w:bookmarkEnd w:id="54"/>
      <w:bookmarkEnd w:id="55"/>
      <w:r w:rsidR="00F75EEB" w:rsidRPr="00EC7593">
        <w:rPr>
          <w:rFonts w:cs="Arial"/>
        </w:rPr>
        <w:t xml:space="preserve"> </w:t>
      </w:r>
    </w:p>
    <w:p w14:paraId="7D70F131" w14:textId="732B6D63" w:rsidR="00F75EEB" w:rsidRPr="00EC7593" w:rsidRDefault="00F75EEB" w:rsidP="00FF23D1">
      <w:pPr>
        <w:pStyle w:val="Heading2"/>
        <w:rPr>
          <w:rFonts w:cs="Arial"/>
        </w:rPr>
      </w:pPr>
      <w:bookmarkStart w:id="56" w:name="_Toc408207313"/>
      <w:bookmarkStart w:id="57" w:name="_Toc408399727"/>
      <w:bookmarkStart w:id="58" w:name="_Toc300918815"/>
      <w:r w:rsidRPr="00EC7593">
        <w:rPr>
          <w:rFonts w:cs="Arial"/>
        </w:rPr>
        <w:t>2.1 Goals</w:t>
      </w:r>
      <w:bookmarkEnd w:id="56"/>
      <w:bookmarkEnd w:id="57"/>
      <w:bookmarkEnd w:id="58"/>
    </w:p>
    <w:p w14:paraId="5EB12AF9" w14:textId="02CC5341" w:rsidR="00F75EEB" w:rsidRPr="00EC7593" w:rsidRDefault="00F75EEB" w:rsidP="00DD4394">
      <w:pPr>
        <w:pStyle w:val="BodyText"/>
        <w:numPr>
          <w:ilvl w:val="0"/>
          <w:numId w:val="6"/>
        </w:numPr>
        <w:jc w:val="both"/>
        <w:rPr>
          <w:rFonts w:ascii="Arial" w:hAnsi="Arial" w:cs="Arial"/>
          <w:sz w:val="24"/>
        </w:rPr>
      </w:pPr>
      <w:r w:rsidRPr="00EC7593">
        <w:rPr>
          <w:rFonts w:ascii="Arial" w:hAnsi="Arial" w:cs="Arial"/>
          <w:sz w:val="24"/>
        </w:rPr>
        <w:t>Provide us</w:t>
      </w:r>
      <w:r w:rsidR="002D7D00" w:rsidRPr="00EC7593">
        <w:rPr>
          <w:rFonts w:ascii="Arial" w:hAnsi="Arial" w:cs="Arial"/>
          <w:sz w:val="24"/>
        </w:rPr>
        <w:t>er authentication functionality</w:t>
      </w:r>
    </w:p>
    <w:p w14:paraId="26017EFB" w14:textId="4EBD2035" w:rsidR="00125E52"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Persist data when submitted by the client application</w:t>
      </w:r>
    </w:p>
    <w:p w14:paraId="14424E28" w14:textId="690F2521" w:rsidR="002D7D00"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Retrieve data when requested by the client application</w:t>
      </w:r>
    </w:p>
    <w:p w14:paraId="68A455DF" w14:textId="2C32EE64" w:rsidR="00125E52" w:rsidRPr="00EC7593" w:rsidRDefault="00125E52" w:rsidP="00FF23D1">
      <w:pPr>
        <w:pStyle w:val="Heading2"/>
        <w:rPr>
          <w:rFonts w:cs="Arial"/>
        </w:rPr>
      </w:pPr>
      <w:bookmarkStart w:id="59" w:name="_Toc408207314"/>
      <w:bookmarkStart w:id="60" w:name="_Toc408399728"/>
      <w:bookmarkStart w:id="61" w:name="_Toc300918816"/>
      <w:r w:rsidRPr="00EC7593">
        <w:rPr>
          <w:rFonts w:cs="Arial"/>
        </w:rPr>
        <w:t>2.2 Ground Rules and Assumptions</w:t>
      </w:r>
      <w:bookmarkEnd w:id="59"/>
      <w:bookmarkEnd w:id="60"/>
      <w:bookmarkEnd w:id="61"/>
    </w:p>
    <w:p w14:paraId="6B81D281" w14:textId="655F6306"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business logic will be included in the BLL</w:t>
      </w:r>
      <w:r w:rsidR="005A1105" w:rsidRPr="00EC7593">
        <w:rPr>
          <w:rFonts w:ascii="Arial" w:hAnsi="Arial" w:cs="Arial"/>
          <w:sz w:val="24"/>
        </w:rPr>
        <w:t>.</w:t>
      </w:r>
    </w:p>
    <w:p w14:paraId="6E759566" w14:textId="43881B71"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All data access logic will be included in the DAL, and use </w:t>
      </w:r>
      <w:r w:rsidR="002D7D00" w:rsidRPr="00EC7593">
        <w:rPr>
          <w:rFonts w:ascii="Arial" w:hAnsi="Arial" w:cs="Arial"/>
          <w:sz w:val="24"/>
        </w:rPr>
        <w:t>ADO.NET</w:t>
      </w:r>
      <w:r w:rsidR="005A1105" w:rsidRPr="00EC7593">
        <w:rPr>
          <w:rFonts w:ascii="Arial" w:hAnsi="Arial" w:cs="Arial"/>
          <w:sz w:val="24"/>
        </w:rPr>
        <w:t>.</w:t>
      </w:r>
    </w:p>
    <w:p w14:paraId="57D76224" w14:textId="5E45416C"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public functionality will be available only through the API</w:t>
      </w:r>
      <w:r w:rsidR="005A1105" w:rsidRPr="00EC7593">
        <w:rPr>
          <w:rFonts w:ascii="Arial" w:hAnsi="Arial" w:cs="Arial"/>
          <w:sz w:val="24"/>
        </w:rPr>
        <w:t>.</w:t>
      </w:r>
    </w:p>
    <w:p w14:paraId="511C82D3" w14:textId="21EBAE65"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API calls will be HTTP Get or Post requests</w:t>
      </w:r>
      <w:r w:rsidR="005A1105" w:rsidRPr="00EC7593">
        <w:rPr>
          <w:rFonts w:ascii="Arial" w:hAnsi="Arial" w:cs="Arial"/>
          <w:sz w:val="24"/>
        </w:rPr>
        <w:t>.</w:t>
      </w:r>
    </w:p>
    <w:p w14:paraId="50225E89" w14:textId="717513FD"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Data for API calls will be either query string, or JSON objects, as appropriate</w:t>
      </w:r>
      <w:r w:rsidR="005A1105" w:rsidRPr="00EC7593">
        <w:rPr>
          <w:rFonts w:ascii="Arial" w:hAnsi="Arial" w:cs="Arial"/>
          <w:sz w:val="24"/>
        </w:rPr>
        <w:t>.</w:t>
      </w:r>
    </w:p>
    <w:p w14:paraId="58DB0885" w14:textId="3828C65B"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Password rules </w:t>
      </w:r>
      <w:r w:rsidR="00E45035" w:rsidRPr="00EC7593">
        <w:rPr>
          <w:rFonts w:ascii="Arial" w:hAnsi="Arial" w:cs="Arial"/>
          <w:sz w:val="24"/>
        </w:rPr>
        <w:t>will</w:t>
      </w:r>
      <w:r w:rsidR="005A1105" w:rsidRPr="00EC7593">
        <w:rPr>
          <w:rFonts w:ascii="Arial" w:hAnsi="Arial" w:cs="Arial"/>
          <w:sz w:val="24"/>
        </w:rPr>
        <w:t xml:space="preserve"> be read from a config file that is read on application start.</w:t>
      </w:r>
    </w:p>
    <w:p w14:paraId="0DF8EF02" w14:textId="662D4897" w:rsidR="005C68E5" w:rsidRPr="00EC7593" w:rsidRDefault="005C68E5" w:rsidP="00DD4394">
      <w:pPr>
        <w:pStyle w:val="BodyText"/>
        <w:numPr>
          <w:ilvl w:val="0"/>
          <w:numId w:val="7"/>
        </w:numPr>
        <w:jc w:val="both"/>
        <w:rPr>
          <w:rFonts w:ascii="Arial" w:hAnsi="Arial" w:cs="Arial"/>
          <w:sz w:val="24"/>
        </w:rPr>
      </w:pPr>
      <w:r w:rsidRPr="00EC7593">
        <w:rPr>
          <w:rFonts w:ascii="Arial" w:hAnsi="Arial" w:cs="Arial"/>
          <w:sz w:val="24"/>
        </w:rPr>
        <w:t>User data will be stored in a database.</w:t>
      </w:r>
    </w:p>
    <w:p w14:paraId="0E99C03A" w14:textId="3B701F3A" w:rsidR="00BA25F0" w:rsidRPr="00EC7593" w:rsidRDefault="00BA25F0" w:rsidP="00DD4394">
      <w:pPr>
        <w:pStyle w:val="BodyText"/>
        <w:numPr>
          <w:ilvl w:val="0"/>
          <w:numId w:val="7"/>
        </w:numPr>
        <w:jc w:val="both"/>
        <w:rPr>
          <w:rFonts w:ascii="Arial" w:hAnsi="Arial" w:cs="Arial"/>
          <w:sz w:val="24"/>
        </w:rPr>
      </w:pPr>
      <w:r w:rsidRPr="00EC7593">
        <w:rPr>
          <w:rFonts w:ascii="Arial" w:hAnsi="Arial" w:cs="Arial"/>
          <w:sz w:val="24"/>
        </w:rPr>
        <w:t>All active users will have sufficient access to manage their own profile.</w:t>
      </w:r>
    </w:p>
    <w:p w14:paraId="73CD3159" w14:textId="3307866E" w:rsidR="00BA3CA3" w:rsidRPr="00EC7593" w:rsidRDefault="00BA3CA3" w:rsidP="00DD4394">
      <w:pPr>
        <w:pStyle w:val="BodyText"/>
        <w:numPr>
          <w:ilvl w:val="0"/>
          <w:numId w:val="7"/>
        </w:numPr>
        <w:jc w:val="both"/>
        <w:rPr>
          <w:rFonts w:ascii="Arial" w:hAnsi="Arial" w:cs="Arial"/>
          <w:sz w:val="24"/>
        </w:rPr>
      </w:pPr>
      <w:r w:rsidRPr="00EC7593">
        <w:rPr>
          <w:rFonts w:ascii="Arial" w:hAnsi="Arial" w:cs="Arial"/>
          <w:sz w:val="24"/>
        </w:rPr>
        <w:t>Data should not be deleted</w:t>
      </w:r>
      <w:r w:rsidR="00AB02E9" w:rsidRPr="00EC7593">
        <w:rPr>
          <w:rFonts w:ascii="Arial" w:hAnsi="Arial" w:cs="Arial"/>
          <w:sz w:val="24"/>
        </w:rPr>
        <w:t xml:space="preserve"> by automated processes of the API</w:t>
      </w:r>
      <w:r w:rsidRPr="00EC7593">
        <w:rPr>
          <w:rFonts w:ascii="Arial" w:hAnsi="Arial" w:cs="Arial"/>
          <w:sz w:val="24"/>
        </w:rPr>
        <w:t xml:space="preserve">, but marked as </w:t>
      </w:r>
      <w:r w:rsidR="005C68E5" w:rsidRPr="00EC7593">
        <w:rPr>
          <w:rFonts w:ascii="Arial" w:hAnsi="Arial" w:cs="Arial"/>
          <w:sz w:val="24"/>
        </w:rPr>
        <w:t>“deleted</w:t>
      </w:r>
      <w:r w:rsidRPr="00EC7593">
        <w:rPr>
          <w:rFonts w:ascii="Arial" w:hAnsi="Arial" w:cs="Arial"/>
          <w:sz w:val="24"/>
        </w:rPr>
        <w:t>.</w:t>
      </w:r>
      <w:r w:rsidR="005C68E5" w:rsidRPr="00EC7593">
        <w:rPr>
          <w:rFonts w:ascii="Arial" w:hAnsi="Arial" w:cs="Arial"/>
          <w:sz w:val="24"/>
        </w:rPr>
        <w:t>”</w:t>
      </w:r>
    </w:p>
    <w:p w14:paraId="43921CDB" w14:textId="28DDFE79" w:rsidR="00504528" w:rsidRPr="00EC7593" w:rsidRDefault="00504528" w:rsidP="00DD4394">
      <w:pPr>
        <w:pStyle w:val="BodyText"/>
        <w:numPr>
          <w:ilvl w:val="0"/>
          <w:numId w:val="7"/>
        </w:numPr>
        <w:jc w:val="both"/>
        <w:rPr>
          <w:rFonts w:ascii="Arial" w:hAnsi="Arial" w:cs="Arial"/>
          <w:sz w:val="24"/>
        </w:rPr>
      </w:pPr>
      <w:r w:rsidRPr="00EC7593">
        <w:rPr>
          <w:rFonts w:ascii="Arial" w:hAnsi="Arial" w:cs="Arial"/>
          <w:sz w:val="24"/>
        </w:rPr>
        <w:t>The API will have access to a mail server</w:t>
      </w:r>
      <w:r w:rsidR="00E45035" w:rsidRPr="00EC7593">
        <w:rPr>
          <w:rFonts w:ascii="Arial" w:hAnsi="Arial" w:cs="Arial"/>
          <w:sz w:val="24"/>
        </w:rPr>
        <w:t>.</w:t>
      </w:r>
    </w:p>
    <w:p w14:paraId="42660EE0" w14:textId="7A47A04F" w:rsidR="00742B1F" w:rsidRPr="00EC7593" w:rsidRDefault="00742B1F" w:rsidP="00DD4394">
      <w:pPr>
        <w:pStyle w:val="BodyText"/>
        <w:numPr>
          <w:ilvl w:val="0"/>
          <w:numId w:val="7"/>
        </w:numPr>
        <w:jc w:val="both"/>
        <w:rPr>
          <w:rFonts w:ascii="Arial" w:hAnsi="Arial" w:cs="Arial"/>
          <w:sz w:val="24"/>
        </w:rPr>
      </w:pPr>
      <w:r w:rsidRPr="00EC7593">
        <w:rPr>
          <w:rFonts w:ascii="Arial" w:hAnsi="Arial" w:cs="Arial"/>
          <w:sz w:val="24"/>
        </w:rPr>
        <w:t xml:space="preserve">The API will have an </w:t>
      </w:r>
      <w:r w:rsidR="00E45035" w:rsidRPr="00EC7593">
        <w:rPr>
          <w:rFonts w:ascii="Arial" w:hAnsi="Arial" w:cs="Arial"/>
          <w:sz w:val="24"/>
        </w:rPr>
        <w:t xml:space="preserve">email </w:t>
      </w:r>
      <w:r w:rsidRPr="00EC7593">
        <w:rPr>
          <w:rFonts w:ascii="Arial" w:hAnsi="Arial" w:cs="Arial"/>
          <w:sz w:val="24"/>
        </w:rPr>
        <w:t xml:space="preserve">account </w:t>
      </w:r>
      <w:r w:rsidR="00E45035" w:rsidRPr="00EC7593">
        <w:rPr>
          <w:rFonts w:ascii="Arial" w:hAnsi="Arial" w:cs="Arial"/>
          <w:sz w:val="24"/>
        </w:rPr>
        <w:t>with rights to</w:t>
      </w:r>
      <w:r w:rsidRPr="00EC7593">
        <w:rPr>
          <w:rFonts w:ascii="Arial" w:hAnsi="Arial" w:cs="Arial"/>
          <w:sz w:val="24"/>
        </w:rPr>
        <w:t xml:space="preserve"> send emails.</w:t>
      </w:r>
    </w:p>
    <w:p w14:paraId="62D1A743" w14:textId="116F6E60" w:rsidR="00E43AD6" w:rsidRPr="00EC7593" w:rsidRDefault="00E43AD6" w:rsidP="00DD4394">
      <w:pPr>
        <w:pStyle w:val="BodyText"/>
        <w:numPr>
          <w:ilvl w:val="0"/>
          <w:numId w:val="7"/>
        </w:numPr>
        <w:jc w:val="both"/>
        <w:rPr>
          <w:rFonts w:ascii="Arial" w:hAnsi="Arial" w:cs="Arial"/>
          <w:sz w:val="24"/>
        </w:rPr>
      </w:pPr>
      <w:r w:rsidRPr="00EC7593">
        <w:rPr>
          <w:rFonts w:ascii="Arial" w:hAnsi="Arial" w:cs="Arial"/>
          <w:sz w:val="24"/>
        </w:rPr>
        <w:t xml:space="preserve">The API will use a “Salted Hash” </w:t>
      </w:r>
      <w:r w:rsidR="00FE2812" w:rsidRPr="00EC7593">
        <w:rPr>
          <w:rFonts w:ascii="Arial" w:hAnsi="Arial" w:cs="Arial"/>
          <w:sz w:val="24"/>
        </w:rPr>
        <w:t>algorithm</w:t>
      </w:r>
      <w:r w:rsidRPr="00EC7593">
        <w:rPr>
          <w:rFonts w:ascii="Arial" w:hAnsi="Arial" w:cs="Arial"/>
          <w:sz w:val="24"/>
        </w:rPr>
        <w:t xml:space="preserve"> for secure password storage.</w:t>
      </w:r>
    </w:p>
    <w:p w14:paraId="00242A8A" w14:textId="7174AB81" w:rsidR="00E43AD6" w:rsidRPr="00EC7593" w:rsidRDefault="00E43AD6" w:rsidP="00DD4394">
      <w:pPr>
        <w:pStyle w:val="ListParagraph"/>
        <w:numPr>
          <w:ilvl w:val="0"/>
          <w:numId w:val="7"/>
        </w:numPr>
        <w:rPr>
          <w:rFonts w:ascii="Arial" w:hAnsi="Arial" w:cs="Arial"/>
          <w:sz w:val="24"/>
        </w:rPr>
      </w:pPr>
      <w:r w:rsidRPr="00EC7593">
        <w:rPr>
          <w:rFonts w:ascii="Arial" w:hAnsi="Arial" w:cs="Arial"/>
          <w:sz w:val="24"/>
        </w:rPr>
        <w:t xml:space="preserve">The API will use a “cryptographic hash function” </w:t>
      </w:r>
      <w:r w:rsidR="00FE2812" w:rsidRPr="00EC7593">
        <w:rPr>
          <w:rFonts w:ascii="Arial" w:hAnsi="Arial" w:cs="Arial"/>
          <w:sz w:val="24"/>
        </w:rPr>
        <w:t>(e.g. SHA256, SH</w:t>
      </w:r>
      <w:r w:rsidR="00AD09F8" w:rsidRPr="00EC7593">
        <w:rPr>
          <w:rFonts w:ascii="Arial" w:hAnsi="Arial" w:cs="Arial"/>
          <w:sz w:val="24"/>
        </w:rPr>
        <w:t>A</w:t>
      </w:r>
      <w:r w:rsidR="00FE2812" w:rsidRPr="00EC7593">
        <w:rPr>
          <w:rFonts w:ascii="Arial" w:hAnsi="Arial" w:cs="Arial"/>
          <w:sz w:val="24"/>
        </w:rPr>
        <w:t>512).</w:t>
      </w:r>
    </w:p>
    <w:p w14:paraId="11CA109B" w14:textId="4F1C769E" w:rsidR="005A1105" w:rsidRPr="00EC7593" w:rsidRDefault="00D74964" w:rsidP="00FF23D1">
      <w:pPr>
        <w:pStyle w:val="Heading2"/>
        <w:rPr>
          <w:rFonts w:cs="Arial"/>
        </w:rPr>
      </w:pPr>
      <w:r w:rsidRPr="00EC7593">
        <w:rPr>
          <w:rFonts w:cs="Arial"/>
        </w:rPr>
        <w:br w:type="page"/>
      </w:r>
      <w:bookmarkStart w:id="62" w:name="_Toc408207315"/>
      <w:bookmarkStart w:id="63" w:name="_Toc408399729"/>
      <w:bookmarkStart w:id="64" w:name="_Toc300918817"/>
      <w:r w:rsidR="00BA25F0" w:rsidRPr="00EC7593">
        <w:rPr>
          <w:rFonts w:cs="Arial"/>
        </w:rPr>
        <w:lastRenderedPageBreak/>
        <w:t>2.3 Environment and Software Specification</w:t>
      </w:r>
      <w:bookmarkEnd w:id="62"/>
      <w:bookmarkEnd w:id="63"/>
      <w:bookmarkEnd w:id="64"/>
    </w:p>
    <w:p w14:paraId="576AC9B6" w14:textId="65418C39" w:rsidR="00BA25F0" w:rsidRPr="00EC7593" w:rsidRDefault="00BA25F0" w:rsidP="00DD4394">
      <w:pPr>
        <w:pStyle w:val="BodyText"/>
        <w:numPr>
          <w:ilvl w:val="0"/>
          <w:numId w:val="9"/>
        </w:numPr>
        <w:jc w:val="both"/>
        <w:rPr>
          <w:rFonts w:ascii="Arial" w:hAnsi="Arial" w:cs="Arial"/>
          <w:sz w:val="24"/>
        </w:rPr>
      </w:pPr>
      <w:r w:rsidRPr="00EC7593">
        <w:rPr>
          <w:rFonts w:ascii="Arial" w:hAnsi="Arial" w:cs="Arial"/>
          <w:sz w:val="24"/>
        </w:rPr>
        <w:t>The environment consists of a Windows 2012 Server with an instance of Microsoft SQL Server 2012 running</w:t>
      </w:r>
      <w:r w:rsidR="00D74964" w:rsidRPr="00EC7593">
        <w:rPr>
          <w:rFonts w:ascii="Arial" w:hAnsi="Arial" w:cs="Arial"/>
          <w:sz w:val="24"/>
        </w:rPr>
        <w:t>.</w:t>
      </w:r>
    </w:p>
    <w:p w14:paraId="65CC2F5A" w14:textId="6778208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The server must be publicly visible, to allow authentication</w:t>
      </w:r>
      <w:r w:rsidR="005C68E5" w:rsidRPr="00EC7593">
        <w:rPr>
          <w:rFonts w:ascii="Arial" w:hAnsi="Arial" w:cs="Arial"/>
          <w:sz w:val="24"/>
        </w:rPr>
        <w:t xml:space="preserve"> and other functions</w:t>
      </w:r>
      <w:r w:rsidRPr="00EC7593">
        <w:rPr>
          <w:rFonts w:ascii="Arial" w:hAnsi="Arial" w:cs="Arial"/>
          <w:sz w:val="24"/>
        </w:rPr>
        <w:t xml:space="preserve"> on mobile devices.</w:t>
      </w:r>
    </w:p>
    <w:p w14:paraId="2B7F2F5A" w14:textId="4948479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Only the API public interface will be exposed for public access.</w:t>
      </w:r>
    </w:p>
    <w:p w14:paraId="49D76128" w14:textId="3DF0980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database access will be executed within the API process.</w:t>
      </w:r>
    </w:p>
    <w:p w14:paraId="197F2664" w14:textId="52052C3E"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business rules validation will be executed within the API process.</w:t>
      </w:r>
    </w:p>
    <w:p w14:paraId="29EB7C64" w14:textId="63816DD6"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 xml:space="preserve">Accessing the API will be accomplished through a </w:t>
      </w:r>
      <w:r w:rsidR="009009DB" w:rsidRPr="00EC7593">
        <w:rPr>
          <w:rFonts w:ascii="Arial" w:hAnsi="Arial" w:cs="Arial"/>
          <w:sz w:val="24"/>
        </w:rPr>
        <w:t>domain</w:t>
      </w:r>
      <w:r w:rsidRPr="00EC7593">
        <w:rPr>
          <w:rFonts w:ascii="Arial" w:hAnsi="Arial" w:cs="Arial"/>
          <w:sz w:val="24"/>
        </w:rPr>
        <w:t>: (TBD).</w:t>
      </w:r>
    </w:p>
    <w:p w14:paraId="5E19A0A7" w14:textId="0488DDCC" w:rsidR="00D74964" w:rsidRPr="00EC7593" w:rsidRDefault="00D74964" w:rsidP="00FF23D1">
      <w:pPr>
        <w:pStyle w:val="Heading2"/>
        <w:rPr>
          <w:rFonts w:cs="Arial"/>
        </w:rPr>
      </w:pPr>
      <w:bookmarkStart w:id="65" w:name="_Toc408207316"/>
      <w:bookmarkStart w:id="66" w:name="_Toc408399730"/>
      <w:bookmarkStart w:id="67" w:name="_Toc300918818"/>
      <w:r w:rsidRPr="00EC7593">
        <w:rPr>
          <w:rFonts w:cs="Arial"/>
        </w:rPr>
        <w:t>2.4 Deliverables</w:t>
      </w:r>
      <w:bookmarkEnd w:id="65"/>
      <w:bookmarkEnd w:id="66"/>
      <w:bookmarkEnd w:id="67"/>
    </w:p>
    <w:p w14:paraId="18351E7B" w14:textId="10027E2E" w:rsidR="00D74964" w:rsidRPr="00EC7593" w:rsidRDefault="009009DB" w:rsidP="00DD4394">
      <w:pPr>
        <w:pStyle w:val="BodyText"/>
        <w:numPr>
          <w:ilvl w:val="0"/>
          <w:numId w:val="8"/>
        </w:numPr>
        <w:jc w:val="both"/>
        <w:rPr>
          <w:rFonts w:ascii="Arial" w:hAnsi="Arial" w:cs="Arial"/>
          <w:sz w:val="24"/>
        </w:rPr>
      </w:pPr>
      <w:r w:rsidRPr="00EC7593">
        <w:rPr>
          <w:rFonts w:ascii="Arial" w:hAnsi="Arial" w:cs="Arial"/>
          <w:sz w:val="24"/>
        </w:rPr>
        <w:t>Database with initial data.</w:t>
      </w:r>
    </w:p>
    <w:p w14:paraId="455FF2B9" w14:textId="1546F89E" w:rsidR="00D74964" w:rsidRPr="00EC7593" w:rsidRDefault="00D74964" w:rsidP="00DD4394">
      <w:pPr>
        <w:pStyle w:val="BodyText"/>
        <w:numPr>
          <w:ilvl w:val="0"/>
          <w:numId w:val="8"/>
        </w:numPr>
        <w:jc w:val="both"/>
        <w:rPr>
          <w:rFonts w:ascii="Arial" w:hAnsi="Arial" w:cs="Arial"/>
          <w:sz w:val="24"/>
        </w:rPr>
      </w:pPr>
      <w:r w:rsidRPr="00EC7593">
        <w:rPr>
          <w:rFonts w:ascii="Arial" w:hAnsi="Arial" w:cs="Arial"/>
          <w:sz w:val="24"/>
        </w:rPr>
        <w:t>API to receive HTTP requests, process as required, return response</w:t>
      </w:r>
      <w:r w:rsidR="002658D1" w:rsidRPr="00EC7593">
        <w:rPr>
          <w:rFonts w:ascii="Arial" w:hAnsi="Arial" w:cs="Arial"/>
          <w:sz w:val="24"/>
        </w:rPr>
        <w:t>.</w:t>
      </w:r>
    </w:p>
    <w:p w14:paraId="044592AD" w14:textId="030FDC3B" w:rsidR="000936D0" w:rsidRPr="00EC7593" w:rsidRDefault="000936D0" w:rsidP="00E41718">
      <w:pPr>
        <w:pStyle w:val="BodyText"/>
        <w:ind w:left="720" w:right="990"/>
        <w:jc w:val="both"/>
        <w:rPr>
          <w:rFonts w:ascii="Arial" w:hAnsi="Arial" w:cs="Arial"/>
          <w:sz w:val="24"/>
        </w:rPr>
      </w:pPr>
      <w:r w:rsidRPr="00EC7593">
        <w:rPr>
          <w:rFonts w:ascii="Arial" w:hAnsi="Arial" w:cs="Arial"/>
          <w:sz w:val="24"/>
        </w:rPr>
        <w:t xml:space="preserve">For the </w:t>
      </w:r>
      <w:r w:rsidR="000268FD" w:rsidRPr="00EC7593">
        <w:rPr>
          <w:rFonts w:ascii="Arial" w:hAnsi="Arial" w:cs="Arial"/>
          <w:sz w:val="24"/>
        </w:rPr>
        <w:t xml:space="preserve">definition of deliverables, the API will include all individual layers of the middle tier executable projects: API, BLL, </w:t>
      </w:r>
      <w:r w:rsidR="00604E32" w:rsidRPr="00EC7593">
        <w:rPr>
          <w:rFonts w:ascii="Arial" w:hAnsi="Arial" w:cs="Arial"/>
          <w:sz w:val="24"/>
        </w:rPr>
        <w:t>and DAL</w:t>
      </w:r>
      <w:r w:rsidR="000268FD" w:rsidRPr="00EC7593">
        <w:rPr>
          <w:rFonts w:ascii="Arial" w:hAnsi="Arial" w:cs="Arial"/>
          <w:sz w:val="24"/>
        </w:rPr>
        <w:t>.</w:t>
      </w:r>
    </w:p>
    <w:p w14:paraId="61FF1F3E" w14:textId="67B2924C" w:rsidR="00D74964" w:rsidRPr="00EC7593" w:rsidRDefault="002658D1" w:rsidP="00DD4394">
      <w:pPr>
        <w:pStyle w:val="BodyText"/>
        <w:numPr>
          <w:ilvl w:val="0"/>
          <w:numId w:val="8"/>
        </w:numPr>
        <w:jc w:val="both"/>
        <w:rPr>
          <w:rFonts w:ascii="Arial" w:hAnsi="Arial" w:cs="Arial"/>
          <w:sz w:val="24"/>
        </w:rPr>
      </w:pPr>
      <w:r w:rsidRPr="00EC7593">
        <w:rPr>
          <w:rFonts w:ascii="Arial" w:hAnsi="Arial" w:cs="Arial"/>
          <w:sz w:val="24"/>
        </w:rPr>
        <w:t>Unit tests as required for various project modules.</w:t>
      </w:r>
    </w:p>
    <w:p w14:paraId="135E8A6F" w14:textId="07A14E6A" w:rsidR="00D74964" w:rsidRPr="00EC7593" w:rsidRDefault="00D74964" w:rsidP="00FF23D1">
      <w:pPr>
        <w:pStyle w:val="Heading2"/>
        <w:rPr>
          <w:rFonts w:cs="Arial"/>
        </w:rPr>
      </w:pPr>
      <w:bookmarkStart w:id="68" w:name="_Toc408207317"/>
      <w:bookmarkStart w:id="69" w:name="_Toc408399731"/>
      <w:bookmarkStart w:id="70" w:name="_Toc300918819"/>
      <w:r w:rsidRPr="00EC7593">
        <w:rPr>
          <w:rFonts w:cs="Arial"/>
        </w:rPr>
        <w:t>2.5</w:t>
      </w:r>
      <w:r w:rsidR="002658D1" w:rsidRPr="00EC7593">
        <w:rPr>
          <w:rFonts w:cs="Arial"/>
        </w:rPr>
        <w:t xml:space="preserve"> Available Resources</w:t>
      </w:r>
      <w:bookmarkEnd w:id="68"/>
      <w:bookmarkEnd w:id="69"/>
      <w:bookmarkEnd w:id="70"/>
    </w:p>
    <w:tbl>
      <w:tblPr>
        <w:tblStyle w:val="TableGrid"/>
        <w:tblW w:w="0" w:type="auto"/>
        <w:tblLook w:val="04A0" w:firstRow="1" w:lastRow="0" w:firstColumn="1" w:lastColumn="0" w:noHBand="0" w:noVBand="1"/>
      </w:tblPr>
      <w:tblGrid>
        <w:gridCol w:w="5094"/>
        <w:gridCol w:w="5094"/>
      </w:tblGrid>
      <w:tr w:rsidR="002658D1" w:rsidRPr="00EC7593" w14:paraId="19C51F96" w14:textId="77777777" w:rsidTr="002658D1">
        <w:tc>
          <w:tcPr>
            <w:tcW w:w="5094" w:type="dxa"/>
          </w:tcPr>
          <w:p w14:paraId="1B6A8A8B" w14:textId="6139A126" w:rsidR="002658D1" w:rsidRPr="00EC7593" w:rsidRDefault="002658D1" w:rsidP="004A1024">
            <w:pPr>
              <w:pStyle w:val="BodyText"/>
              <w:jc w:val="both"/>
              <w:rPr>
                <w:rFonts w:ascii="Arial" w:hAnsi="Arial" w:cs="Arial"/>
                <w:b/>
                <w:sz w:val="24"/>
              </w:rPr>
            </w:pPr>
            <w:r w:rsidRPr="00EC7593">
              <w:rPr>
                <w:rFonts w:ascii="Arial" w:hAnsi="Arial" w:cs="Arial"/>
                <w:b/>
                <w:sz w:val="24"/>
              </w:rPr>
              <w:t>Name</w:t>
            </w:r>
          </w:p>
        </w:tc>
        <w:tc>
          <w:tcPr>
            <w:tcW w:w="5094" w:type="dxa"/>
          </w:tcPr>
          <w:p w14:paraId="6151CA27" w14:textId="7AE81A06" w:rsidR="002658D1" w:rsidRPr="00EC7593" w:rsidRDefault="002658D1" w:rsidP="004A1024">
            <w:pPr>
              <w:pStyle w:val="BodyText"/>
              <w:jc w:val="both"/>
              <w:rPr>
                <w:rFonts w:ascii="Arial" w:hAnsi="Arial" w:cs="Arial"/>
                <w:b/>
                <w:sz w:val="24"/>
              </w:rPr>
            </w:pPr>
            <w:r w:rsidRPr="00EC7593">
              <w:rPr>
                <w:rFonts w:ascii="Arial" w:hAnsi="Arial" w:cs="Arial"/>
                <w:b/>
                <w:sz w:val="24"/>
              </w:rPr>
              <w:t>Role</w:t>
            </w:r>
          </w:p>
        </w:tc>
      </w:tr>
      <w:tr w:rsidR="002658D1" w:rsidRPr="00EC7593" w14:paraId="6EC8BE34" w14:textId="77777777" w:rsidTr="002658D1">
        <w:tc>
          <w:tcPr>
            <w:tcW w:w="5094" w:type="dxa"/>
          </w:tcPr>
          <w:p w14:paraId="6AB2EC1C" w14:textId="5486948D" w:rsidR="002658D1" w:rsidRPr="00EC7593" w:rsidRDefault="001C1F23" w:rsidP="004A1024">
            <w:pPr>
              <w:pStyle w:val="BodyText"/>
              <w:jc w:val="both"/>
              <w:rPr>
                <w:rFonts w:ascii="Arial" w:hAnsi="Arial" w:cs="Arial"/>
                <w:sz w:val="24"/>
              </w:rPr>
            </w:pPr>
            <w:r w:rsidRPr="00EC7593">
              <w:rPr>
                <w:rFonts w:ascii="Arial" w:hAnsi="Arial" w:cs="Arial"/>
                <w:sz w:val="24"/>
              </w:rPr>
              <w:t>Matt Pate</w:t>
            </w:r>
          </w:p>
        </w:tc>
        <w:tc>
          <w:tcPr>
            <w:tcW w:w="5094" w:type="dxa"/>
          </w:tcPr>
          <w:p w14:paraId="6D18E2FC" w14:textId="53BEABBF" w:rsidR="002658D1" w:rsidRPr="00EC7593" w:rsidRDefault="001C1F23" w:rsidP="004A1024">
            <w:pPr>
              <w:pStyle w:val="BodyText"/>
              <w:jc w:val="both"/>
              <w:rPr>
                <w:rFonts w:ascii="Arial" w:hAnsi="Arial" w:cs="Arial"/>
                <w:sz w:val="24"/>
              </w:rPr>
            </w:pPr>
            <w:r w:rsidRPr="00EC7593">
              <w:rPr>
                <w:rFonts w:ascii="Arial" w:hAnsi="Arial" w:cs="Arial"/>
                <w:sz w:val="24"/>
              </w:rPr>
              <w:t>CEO, Founder, Project Manager</w:t>
            </w:r>
            <w:r w:rsidR="00E65258">
              <w:rPr>
                <w:rFonts w:ascii="Arial" w:hAnsi="Arial" w:cs="Arial"/>
                <w:sz w:val="24"/>
              </w:rPr>
              <w:t>, App Design</w:t>
            </w:r>
          </w:p>
        </w:tc>
      </w:tr>
      <w:tr w:rsidR="009009DB" w:rsidRPr="00EC7593" w14:paraId="28BA9A25" w14:textId="77777777" w:rsidTr="002658D1">
        <w:tc>
          <w:tcPr>
            <w:tcW w:w="5094" w:type="dxa"/>
          </w:tcPr>
          <w:p w14:paraId="09242A32" w14:textId="42B9C5B3" w:rsidR="009009DB" w:rsidRPr="00EC7593" w:rsidRDefault="001C1F23" w:rsidP="004A1024">
            <w:pPr>
              <w:pStyle w:val="BodyText"/>
              <w:jc w:val="both"/>
              <w:rPr>
                <w:rFonts w:ascii="Arial" w:hAnsi="Arial" w:cs="Arial"/>
                <w:sz w:val="24"/>
              </w:rPr>
            </w:pPr>
            <w:r w:rsidRPr="00EC7593">
              <w:rPr>
                <w:rFonts w:ascii="Arial" w:hAnsi="Arial" w:cs="Arial"/>
                <w:sz w:val="24"/>
              </w:rPr>
              <w:t>Ahmed Bakir</w:t>
            </w:r>
          </w:p>
        </w:tc>
        <w:tc>
          <w:tcPr>
            <w:tcW w:w="5094" w:type="dxa"/>
          </w:tcPr>
          <w:p w14:paraId="4B737E21" w14:textId="6BE23206" w:rsidR="009009DB" w:rsidRPr="00EC7593" w:rsidRDefault="001C1F23" w:rsidP="004A1024">
            <w:pPr>
              <w:pStyle w:val="BodyText"/>
              <w:jc w:val="both"/>
              <w:rPr>
                <w:rFonts w:ascii="Arial" w:hAnsi="Arial" w:cs="Arial"/>
                <w:sz w:val="24"/>
              </w:rPr>
            </w:pPr>
            <w:r w:rsidRPr="00EC7593">
              <w:rPr>
                <w:rFonts w:ascii="Arial" w:hAnsi="Arial" w:cs="Arial"/>
                <w:sz w:val="24"/>
              </w:rPr>
              <w:t>Front-end/mobile programming, testing</w:t>
            </w:r>
          </w:p>
        </w:tc>
      </w:tr>
      <w:tr w:rsidR="001C1F23" w:rsidRPr="00EC7593" w14:paraId="6B9BA908" w14:textId="77777777" w:rsidTr="002658D1">
        <w:tc>
          <w:tcPr>
            <w:tcW w:w="5094" w:type="dxa"/>
          </w:tcPr>
          <w:p w14:paraId="73927B3F" w14:textId="60FF2A3A" w:rsidR="001C1F23" w:rsidRPr="00EC7593" w:rsidRDefault="001C1F23" w:rsidP="004A1024">
            <w:pPr>
              <w:pStyle w:val="BodyText"/>
              <w:jc w:val="both"/>
              <w:rPr>
                <w:rFonts w:ascii="Arial" w:hAnsi="Arial" w:cs="Arial"/>
                <w:sz w:val="24"/>
              </w:rPr>
            </w:pPr>
            <w:r w:rsidRPr="00EC7593">
              <w:rPr>
                <w:rFonts w:ascii="Arial" w:hAnsi="Arial" w:cs="Arial"/>
                <w:sz w:val="24"/>
              </w:rPr>
              <w:t>Jeff Dennis</w:t>
            </w:r>
          </w:p>
        </w:tc>
        <w:tc>
          <w:tcPr>
            <w:tcW w:w="5094" w:type="dxa"/>
          </w:tcPr>
          <w:p w14:paraId="558F0ABC" w14:textId="1A4B4F6C" w:rsidR="001C1F23" w:rsidRPr="00EC7593" w:rsidRDefault="00E65258" w:rsidP="00E65258">
            <w:pPr>
              <w:pStyle w:val="BodyText"/>
              <w:jc w:val="both"/>
              <w:rPr>
                <w:rFonts w:ascii="Arial" w:hAnsi="Arial" w:cs="Arial"/>
                <w:sz w:val="24"/>
              </w:rPr>
            </w:pPr>
            <w:r>
              <w:rPr>
                <w:rFonts w:ascii="Arial" w:hAnsi="Arial" w:cs="Arial"/>
                <w:sz w:val="24"/>
              </w:rPr>
              <w:t>API Programming,</w:t>
            </w:r>
            <w:r w:rsidR="001C1F23" w:rsidRPr="00EC7593">
              <w:rPr>
                <w:rFonts w:ascii="Arial" w:hAnsi="Arial" w:cs="Arial"/>
                <w:sz w:val="24"/>
              </w:rPr>
              <w:t xml:space="preserve"> testing</w:t>
            </w:r>
          </w:p>
        </w:tc>
      </w:tr>
    </w:tbl>
    <w:p w14:paraId="5EBC7B0C" w14:textId="77777777" w:rsidR="002658D1" w:rsidRPr="00EC7593" w:rsidRDefault="002658D1" w:rsidP="004A1024">
      <w:pPr>
        <w:pStyle w:val="BodyText"/>
        <w:jc w:val="both"/>
        <w:rPr>
          <w:rFonts w:ascii="Arial" w:hAnsi="Arial" w:cs="Arial"/>
          <w:sz w:val="24"/>
        </w:rPr>
      </w:pPr>
    </w:p>
    <w:p w14:paraId="20B03AE3" w14:textId="77777777" w:rsidR="00BC6DCB" w:rsidRPr="00EC7593" w:rsidRDefault="00BC6DCB" w:rsidP="004A1024">
      <w:pPr>
        <w:pStyle w:val="BodyText"/>
        <w:jc w:val="both"/>
        <w:rPr>
          <w:rFonts w:ascii="Arial" w:hAnsi="Arial" w:cs="Arial"/>
          <w:sz w:val="24"/>
        </w:rPr>
      </w:pPr>
      <w:r w:rsidRPr="00EC7593">
        <w:rPr>
          <w:rFonts w:ascii="Arial" w:hAnsi="Arial" w:cs="Arial"/>
          <w:sz w:val="24"/>
        </w:rPr>
        <w:br w:type="page"/>
      </w:r>
    </w:p>
    <w:p w14:paraId="7A90B6B1" w14:textId="49FE2C3E" w:rsidR="002658D1" w:rsidRPr="00EC7593" w:rsidRDefault="002658D1" w:rsidP="00FF23D1">
      <w:pPr>
        <w:pStyle w:val="Heading1"/>
        <w:rPr>
          <w:rFonts w:cs="Arial"/>
        </w:rPr>
      </w:pPr>
      <w:bookmarkStart w:id="71" w:name="_Toc408207318"/>
      <w:bookmarkStart w:id="72" w:name="_Toc408399732"/>
      <w:bookmarkStart w:id="73" w:name="_Toc300918820"/>
      <w:r w:rsidRPr="00EC7593">
        <w:rPr>
          <w:rFonts w:cs="Arial"/>
        </w:rPr>
        <w:lastRenderedPageBreak/>
        <w:t>3</w:t>
      </w:r>
      <w:r w:rsidR="00BC6DCB" w:rsidRPr="00EC7593">
        <w:rPr>
          <w:rFonts w:cs="Arial"/>
        </w:rPr>
        <w:t>.</w:t>
      </w:r>
      <w:r w:rsidRPr="00EC7593">
        <w:rPr>
          <w:rFonts w:cs="Arial"/>
        </w:rPr>
        <w:t xml:space="preserve"> Development</w:t>
      </w:r>
      <w:bookmarkEnd w:id="71"/>
      <w:bookmarkEnd w:id="72"/>
      <w:bookmarkEnd w:id="73"/>
    </w:p>
    <w:p w14:paraId="6132AEDC" w14:textId="51A7BEED" w:rsidR="00680365" w:rsidRPr="00EC7593" w:rsidRDefault="00593C4F" w:rsidP="004A1024">
      <w:pPr>
        <w:pStyle w:val="BodyText"/>
        <w:jc w:val="both"/>
        <w:rPr>
          <w:rFonts w:ascii="Arial" w:hAnsi="Arial" w:cs="Arial"/>
          <w:sz w:val="24"/>
        </w:rPr>
      </w:pPr>
      <w:r w:rsidRPr="00EC7593">
        <w:rPr>
          <w:rFonts w:ascii="Arial" w:hAnsi="Arial" w:cs="Arial"/>
          <w:sz w:val="24"/>
        </w:rPr>
        <w:t>The foundation of the system is a SQL Ser</w:t>
      </w:r>
      <w:r w:rsidR="00680365" w:rsidRPr="00EC7593">
        <w:rPr>
          <w:rFonts w:ascii="Arial" w:hAnsi="Arial" w:cs="Arial"/>
          <w:sz w:val="24"/>
        </w:rPr>
        <w:t xml:space="preserve">ver database </w:t>
      </w:r>
      <w:r w:rsidR="005934DC" w:rsidRPr="00EC7593">
        <w:rPr>
          <w:rFonts w:ascii="Arial" w:hAnsi="Arial" w:cs="Arial"/>
          <w:sz w:val="24"/>
        </w:rPr>
        <w:t>that</w:t>
      </w:r>
      <w:r w:rsidR="00680365" w:rsidRPr="00EC7593">
        <w:rPr>
          <w:rFonts w:ascii="Arial" w:hAnsi="Arial" w:cs="Arial"/>
          <w:sz w:val="24"/>
        </w:rPr>
        <w:t xml:space="preserve"> will st</w:t>
      </w:r>
      <w:r w:rsidR="00790858" w:rsidRPr="00EC7593">
        <w:rPr>
          <w:rFonts w:ascii="Arial" w:hAnsi="Arial" w:cs="Arial"/>
          <w:sz w:val="24"/>
        </w:rPr>
        <w:t>ore all relevant data for users</w:t>
      </w:r>
      <w:r w:rsidR="00680365" w:rsidRPr="00EC7593">
        <w:rPr>
          <w:rFonts w:ascii="Arial" w:hAnsi="Arial" w:cs="Arial"/>
          <w:sz w:val="24"/>
        </w:rPr>
        <w:t>.</w:t>
      </w:r>
    </w:p>
    <w:p w14:paraId="6ACE1642" w14:textId="6C8F2A6B" w:rsidR="00593C4F" w:rsidRPr="00EC7593" w:rsidRDefault="00680365" w:rsidP="004A1024">
      <w:pPr>
        <w:pStyle w:val="BodyText"/>
        <w:jc w:val="both"/>
        <w:rPr>
          <w:rFonts w:ascii="Arial" w:hAnsi="Arial" w:cs="Arial"/>
          <w:sz w:val="24"/>
        </w:rPr>
      </w:pPr>
      <w:r w:rsidRPr="00EC7593">
        <w:rPr>
          <w:rFonts w:ascii="Arial" w:hAnsi="Arial" w:cs="Arial"/>
          <w:sz w:val="24"/>
        </w:rPr>
        <w:t xml:space="preserve">The Data Access Layer (DAL) will reside just above the actual database. It will handle all of the details involved with direct database communication. The DAL will consist of three tiers, as illustrated above, and will be implemented to leverage </w:t>
      </w:r>
      <w:r w:rsidR="00790858" w:rsidRPr="00EC7593">
        <w:rPr>
          <w:rFonts w:ascii="Arial" w:hAnsi="Arial" w:cs="Arial"/>
          <w:sz w:val="24"/>
        </w:rPr>
        <w:t>ADO.NET to access the database</w:t>
      </w:r>
      <w:r w:rsidRPr="00EC7593">
        <w:rPr>
          <w:rFonts w:ascii="Arial" w:hAnsi="Arial" w:cs="Arial"/>
          <w:sz w:val="24"/>
        </w:rPr>
        <w:t>.</w:t>
      </w:r>
    </w:p>
    <w:p w14:paraId="598DA20A" w14:textId="0F793C79" w:rsidR="00680365" w:rsidRPr="00EC7593" w:rsidRDefault="00680365" w:rsidP="004A1024">
      <w:pPr>
        <w:pStyle w:val="BodyText"/>
        <w:jc w:val="both"/>
        <w:rPr>
          <w:rFonts w:ascii="Arial" w:hAnsi="Arial" w:cs="Arial"/>
          <w:sz w:val="24"/>
        </w:rPr>
      </w:pPr>
      <w:r w:rsidRPr="00EC7593">
        <w:rPr>
          <w:rFonts w:ascii="Arial" w:hAnsi="Arial" w:cs="Arial"/>
          <w:sz w:val="24"/>
        </w:rPr>
        <w:t xml:space="preserve">The Business Logic Layer (BLL) will be on top of the DAL. This portion will contain all data validation and error handling for this API. </w:t>
      </w:r>
      <w:r w:rsidR="005934DC" w:rsidRPr="00EC7593">
        <w:rPr>
          <w:rFonts w:ascii="Arial" w:hAnsi="Arial" w:cs="Arial"/>
          <w:sz w:val="24"/>
        </w:rPr>
        <w:t xml:space="preserve">This separation allows the BLL to portion to specialize in </w:t>
      </w:r>
      <w:r w:rsidR="006632E1" w:rsidRPr="00EC7593">
        <w:rPr>
          <w:rFonts w:ascii="Arial" w:hAnsi="Arial" w:cs="Arial"/>
          <w:sz w:val="24"/>
        </w:rPr>
        <w:t>verifying the validity of the object models of data, without any regard for the data source or destination.</w:t>
      </w:r>
    </w:p>
    <w:p w14:paraId="3911A0C2" w14:textId="25AFDCD4" w:rsidR="006632E1" w:rsidRPr="00EC7593" w:rsidRDefault="006632E1" w:rsidP="004A1024">
      <w:pPr>
        <w:pStyle w:val="BodyText"/>
        <w:jc w:val="both"/>
        <w:rPr>
          <w:rFonts w:ascii="Arial" w:hAnsi="Arial" w:cs="Arial"/>
          <w:sz w:val="24"/>
        </w:rPr>
      </w:pPr>
      <w:r w:rsidRPr="00EC7593">
        <w:rPr>
          <w:rFonts w:ascii="Arial" w:hAnsi="Arial" w:cs="Arial"/>
          <w:sz w:val="24"/>
        </w:rPr>
        <w:t>The topmost layer is the Application Programming Interface (API). This layer will be visible and accessible to other applications. The functions involved at this layer will be to interact with other applications, using HTTP Requests, and transforming internal object models to and from JSON (JavaScript Object Notation) objects.</w:t>
      </w:r>
    </w:p>
    <w:p w14:paraId="4851E396" w14:textId="630B9516" w:rsidR="00B6298A" w:rsidRPr="00EC7593" w:rsidRDefault="00604E32" w:rsidP="004A1024">
      <w:pPr>
        <w:pStyle w:val="BodyText"/>
        <w:jc w:val="both"/>
        <w:rPr>
          <w:rFonts w:ascii="Arial" w:hAnsi="Arial" w:cs="Arial"/>
          <w:sz w:val="24"/>
        </w:rPr>
      </w:pPr>
      <w:r w:rsidRPr="00EC7593">
        <w:rPr>
          <w:rFonts w:ascii="Arial" w:hAnsi="Arial" w:cs="Arial"/>
          <w:sz w:val="24"/>
        </w:rPr>
        <w:t>All</w:t>
      </w:r>
      <w:r w:rsidR="00B6298A" w:rsidRPr="00EC7593">
        <w:rPr>
          <w:rFonts w:ascii="Arial" w:hAnsi="Arial" w:cs="Arial"/>
          <w:sz w:val="24"/>
        </w:rPr>
        <w:t xml:space="preserve"> of these modules will be written in C#, and will be organized into the following projects:</w:t>
      </w:r>
    </w:p>
    <w:p w14:paraId="26BDC765" w14:textId="3B64BF87"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.Infrastructure: Various custom classes, enumerations, exceptions and constants </w:t>
      </w:r>
      <w:r w:rsidR="008D5C05">
        <w:rPr>
          <w:rFonts w:ascii="Arial" w:hAnsi="Arial" w:cs="Arial"/>
          <w:sz w:val="24"/>
        </w:rPr>
        <w:t>that</w:t>
      </w:r>
      <w:r w:rsidR="00B6298A" w:rsidRPr="00EC7593">
        <w:rPr>
          <w:rFonts w:ascii="Arial" w:hAnsi="Arial" w:cs="Arial"/>
          <w:sz w:val="24"/>
        </w:rPr>
        <w:t xml:space="preserve"> are intended to be used across multiple applications.</w:t>
      </w:r>
    </w:p>
    <w:p w14:paraId="19FF30D5" w14:textId="2A215B59"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.Model: Custom classes for use </w:t>
      </w:r>
      <w:r w:rsidR="00333153" w:rsidRPr="00EC7593">
        <w:rPr>
          <w:rFonts w:ascii="Arial" w:hAnsi="Arial" w:cs="Arial"/>
          <w:sz w:val="24"/>
        </w:rPr>
        <w:t>across the various components</w:t>
      </w:r>
      <w:r w:rsidR="00B6298A" w:rsidRPr="00EC7593">
        <w:rPr>
          <w:rFonts w:ascii="Arial" w:hAnsi="Arial" w:cs="Arial"/>
          <w:sz w:val="24"/>
        </w:rPr>
        <w:t xml:space="preserve"> within the </w:t>
      </w:r>
      <w:r w:rsidRPr="00EC7593">
        <w:rPr>
          <w:rFonts w:ascii="Arial" w:hAnsi="Arial" w:cs="Arial"/>
          <w:sz w:val="24"/>
        </w:rPr>
        <w:t>InstaMelody</w:t>
      </w:r>
      <w:r w:rsidR="00790858" w:rsidRPr="00EC7593">
        <w:rPr>
          <w:rFonts w:ascii="Arial" w:hAnsi="Arial" w:cs="Arial"/>
          <w:sz w:val="24"/>
        </w:rPr>
        <w:t xml:space="preserve"> </w:t>
      </w:r>
      <w:r w:rsidR="00B6298A" w:rsidRPr="00EC7593">
        <w:rPr>
          <w:rFonts w:ascii="Arial" w:hAnsi="Arial" w:cs="Arial"/>
          <w:sz w:val="24"/>
        </w:rPr>
        <w:t>API</w:t>
      </w:r>
      <w:r w:rsidR="00333153" w:rsidRPr="00EC7593">
        <w:rPr>
          <w:rFonts w:ascii="Arial" w:hAnsi="Arial" w:cs="Arial"/>
          <w:sz w:val="24"/>
        </w:rPr>
        <w:t xml:space="preserve"> project</w:t>
      </w:r>
      <w:r w:rsidR="00B6298A" w:rsidRPr="00EC7593">
        <w:rPr>
          <w:rFonts w:ascii="Arial" w:hAnsi="Arial" w:cs="Arial"/>
          <w:sz w:val="24"/>
        </w:rPr>
        <w:t>.</w:t>
      </w:r>
    </w:p>
    <w:p w14:paraId="79E4AC01" w14:textId="5D04293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333153" w:rsidRPr="00EC7593">
        <w:rPr>
          <w:rFonts w:ascii="Arial" w:hAnsi="Arial" w:cs="Arial"/>
          <w:sz w:val="24"/>
        </w:rPr>
        <w:t xml:space="preserve">.API: The group of components needed to present a public interface for use by other </w:t>
      </w:r>
      <w:r w:rsidRPr="00EC7593">
        <w:rPr>
          <w:rFonts w:ascii="Arial" w:hAnsi="Arial" w:cs="Arial"/>
          <w:sz w:val="24"/>
        </w:rPr>
        <w:t>InstaMelody</w:t>
      </w:r>
      <w:r w:rsidR="00790858" w:rsidRPr="00EC7593">
        <w:rPr>
          <w:rFonts w:ascii="Arial" w:hAnsi="Arial" w:cs="Arial"/>
          <w:sz w:val="24"/>
        </w:rPr>
        <w:t xml:space="preserve"> </w:t>
      </w:r>
      <w:r w:rsidR="00333153" w:rsidRPr="00EC7593">
        <w:rPr>
          <w:rFonts w:ascii="Arial" w:hAnsi="Arial" w:cs="Arial"/>
          <w:sz w:val="24"/>
        </w:rPr>
        <w:t>applications.</w:t>
      </w:r>
    </w:p>
    <w:p w14:paraId="39347421" w14:textId="63E29AC0"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.Business</w:t>
      </w:r>
      <w:r w:rsidR="00333153" w:rsidRPr="00EC7593">
        <w:rPr>
          <w:rFonts w:ascii="Arial" w:hAnsi="Arial" w:cs="Arial"/>
          <w:sz w:val="24"/>
        </w:rPr>
        <w:t xml:space="preserve">: The modules that perform the details of validating the actual data objects (as declared in </w:t>
      </w:r>
      <w:r w:rsidRPr="00EC7593">
        <w:rPr>
          <w:rFonts w:ascii="Arial" w:hAnsi="Arial" w:cs="Arial"/>
          <w:sz w:val="24"/>
        </w:rPr>
        <w:t>InstaMelody</w:t>
      </w:r>
      <w:r w:rsidR="00333153" w:rsidRPr="00EC7593">
        <w:rPr>
          <w:rFonts w:ascii="Arial" w:hAnsi="Arial" w:cs="Arial"/>
          <w:sz w:val="24"/>
        </w:rPr>
        <w:t>.Model), and handling any errors that might occur for incoming requests or database access.</w:t>
      </w:r>
    </w:p>
    <w:p w14:paraId="21A4573C" w14:textId="4633F71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790858" w:rsidRPr="00EC7593">
        <w:rPr>
          <w:rFonts w:ascii="Arial" w:hAnsi="Arial" w:cs="Arial"/>
          <w:sz w:val="24"/>
        </w:rPr>
        <w:t>.Data</w:t>
      </w:r>
      <w:r w:rsidR="00333153" w:rsidRPr="00EC7593">
        <w:rPr>
          <w:rFonts w:ascii="Arial" w:hAnsi="Arial" w:cs="Arial"/>
          <w:sz w:val="24"/>
        </w:rPr>
        <w:t>: All of the code modules that either interact directly with the database, or support this access.</w:t>
      </w:r>
    </w:p>
    <w:p w14:paraId="197B6BCE" w14:textId="77777777" w:rsidR="00790858" w:rsidRPr="00EC7593" w:rsidRDefault="00790858" w:rsidP="00790858">
      <w:pPr>
        <w:pStyle w:val="BodyText"/>
        <w:jc w:val="both"/>
        <w:rPr>
          <w:rFonts w:ascii="Arial" w:hAnsi="Arial" w:cs="Arial"/>
          <w:sz w:val="24"/>
        </w:rPr>
      </w:pPr>
      <w:r w:rsidRPr="00EC7593">
        <w:rPr>
          <w:rFonts w:ascii="Arial" w:hAnsi="Arial" w:cs="Arial"/>
          <w:sz w:val="24"/>
        </w:rPr>
        <w:t>Any client applications will access the functionality of this API through the API function calls, as described in section 1.3.3. All of these calls are charted in detail in the next section.</w:t>
      </w:r>
    </w:p>
    <w:p w14:paraId="7919E099" w14:textId="4D70585D" w:rsidR="005C47E6" w:rsidRPr="00EC7593" w:rsidRDefault="005C47E6" w:rsidP="00790858">
      <w:pPr>
        <w:spacing w:after="120"/>
        <w:jc w:val="both"/>
        <w:rPr>
          <w:rFonts w:ascii="Arial" w:hAnsi="Arial" w:cs="Arial"/>
          <w:sz w:val="24"/>
        </w:rPr>
      </w:pPr>
    </w:p>
    <w:p w14:paraId="39FA6F6C" w14:textId="460B9DFF" w:rsidR="005B6F11" w:rsidRPr="00EC7593" w:rsidRDefault="00374484" w:rsidP="005B6F11">
      <w:pPr>
        <w:pStyle w:val="Heading2"/>
        <w:rPr>
          <w:rFonts w:cs="Arial"/>
        </w:rPr>
      </w:pPr>
      <w:r>
        <w:rPr>
          <w:rFonts w:cs="Arial"/>
        </w:rPr>
        <w:br w:type="column"/>
      </w:r>
      <w:bookmarkStart w:id="74" w:name="_Toc300918821"/>
      <w:r w:rsidR="005B6F11" w:rsidRPr="00EC7593">
        <w:rPr>
          <w:rFonts w:cs="Arial"/>
        </w:rPr>
        <w:lastRenderedPageBreak/>
        <w:t>3.1 User API</w:t>
      </w:r>
      <w:bookmarkEnd w:id="74"/>
    </w:p>
    <w:p w14:paraId="57915E52" w14:textId="3244B64A" w:rsidR="005B6F11" w:rsidRPr="00EC7593" w:rsidRDefault="005615A5" w:rsidP="00790858">
      <w:pPr>
        <w:spacing w:after="120"/>
        <w:jc w:val="both"/>
        <w:rPr>
          <w:rFonts w:ascii="Arial" w:hAnsi="Arial" w:cs="Arial"/>
          <w:sz w:val="24"/>
        </w:rPr>
      </w:pPr>
      <w:r w:rsidRPr="00EC7593">
        <w:rPr>
          <w:rFonts w:ascii="Arial" w:hAnsi="Arial" w:cs="Arial"/>
          <w:sz w:val="24"/>
        </w:rPr>
        <w:t xml:space="preserve">The function calls exposed by the </w:t>
      </w:r>
      <w:r w:rsidR="00D73028" w:rsidRPr="00EC7593">
        <w:rPr>
          <w:rFonts w:ascii="Arial" w:hAnsi="Arial" w:cs="Arial"/>
          <w:sz w:val="24"/>
        </w:rPr>
        <w:t xml:space="preserve">User </w:t>
      </w:r>
      <w:r w:rsidRPr="00EC7593">
        <w:rPr>
          <w:rFonts w:ascii="Arial" w:hAnsi="Arial" w:cs="Arial"/>
          <w:sz w:val="24"/>
        </w:rPr>
        <w:t xml:space="preserve">API </w:t>
      </w:r>
      <w:r w:rsidR="00D73028" w:rsidRPr="00EC7593">
        <w:rPr>
          <w:rFonts w:ascii="Arial" w:hAnsi="Arial" w:cs="Arial"/>
          <w:sz w:val="24"/>
        </w:rPr>
        <w:t>will handle the needs of customers accessing the InstaMelody API. With the exception of the CreateUser function (see Section 3.1.1), all user API calls must be accompanied by a valid Session token that corresponds to the requesting user in order for any function calls to be processed.</w:t>
      </w:r>
    </w:p>
    <w:p w14:paraId="5EFE1E6B" w14:textId="4D8C0A77" w:rsidR="00D73028" w:rsidRPr="00EC7593" w:rsidRDefault="00D73028" w:rsidP="00BD36B7">
      <w:pPr>
        <w:pStyle w:val="BodyText"/>
        <w:jc w:val="both"/>
        <w:rPr>
          <w:rFonts w:ascii="Arial" w:hAnsi="Arial" w:cs="Arial"/>
          <w:sz w:val="24"/>
        </w:rPr>
      </w:pPr>
      <w:r w:rsidRPr="00EC7593">
        <w:rPr>
          <w:rFonts w:ascii="Arial" w:hAnsi="Arial" w:cs="Arial"/>
          <w:sz w:val="24"/>
        </w:rPr>
        <w:t>Any errors are handled in the BLL, with error messages being translated to more friendly and informative messages, based on the use context of the call.</w:t>
      </w:r>
    </w:p>
    <w:p w14:paraId="35580497" w14:textId="77777777" w:rsidR="00B65FE2" w:rsidRDefault="00B65FE2" w:rsidP="005B6F11">
      <w:pPr>
        <w:pStyle w:val="Heading3"/>
        <w:rPr>
          <w:rFonts w:cs="Arial"/>
        </w:rPr>
      </w:pPr>
    </w:p>
    <w:p w14:paraId="655D4782" w14:textId="34C83C27" w:rsidR="005B6F11" w:rsidRPr="00EC7593" w:rsidRDefault="005B6F11" w:rsidP="005B6F11">
      <w:pPr>
        <w:pStyle w:val="Heading3"/>
        <w:rPr>
          <w:rFonts w:cs="Arial"/>
        </w:rPr>
      </w:pPr>
      <w:bookmarkStart w:id="75" w:name="_Toc300918822"/>
      <w:r w:rsidRPr="00EC7593">
        <w:rPr>
          <w:rFonts w:cs="Arial"/>
        </w:rPr>
        <w:t>3.1.1 CreateUser</w:t>
      </w:r>
      <w:bookmarkEnd w:id="75"/>
    </w:p>
    <w:p w14:paraId="468D4621" w14:textId="0F1D2BC7" w:rsidR="005B6F11" w:rsidRPr="00EC7593" w:rsidRDefault="00DE3FCC" w:rsidP="00790858">
      <w:pPr>
        <w:spacing w:after="120"/>
        <w:jc w:val="both"/>
        <w:rPr>
          <w:rFonts w:ascii="Arial" w:hAnsi="Arial" w:cs="Arial"/>
          <w:sz w:val="24"/>
        </w:rPr>
      </w:pPr>
      <w:r w:rsidRPr="00EC7593">
        <w:rPr>
          <w:rFonts w:ascii="Arial" w:hAnsi="Arial" w:cs="Arial"/>
          <w:sz w:val="24"/>
        </w:rPr>
        <w:t>The CreateUser API function can be called without having a session t</w:t>
      </w:r>
      <w:r w:rsidR="00C31A69" w:rsidRPr="00EC7593">
        <w:rPr>
          <w:rFonts w:ascii="Arial" w:hAnsi="Arial" w:cs="Arial"/>
          <w:sz w:val="24"/>
        </w:rPr>
        <w:t xml:space="preserve">oken. The API will receive the user data in the body of an HTTP </w:t>
      </w:r>
      <w:r w:rsidR="004B5606" w:rsidRPr="00EC7593">
        <w:rPr>
          <w:rFonts w:ascii="Arial" w:hAnsi="Arial" w:cs="Arial"/>
          <w:sz w:val="24"/>
        </w:rPr>
        <w:t xml:space="preserve">PUT or POST </w:t>
      </w:r>
      <w:r w:rsidR="00C31A69" w:rsidRPr="00EC7593">
        <w:rPr>
          <w:rFonts w:ascii="Arial" w:hAnsi="Arial" w:cs="Arial"/>
          <w:sz w:val="24"/>
        </w:rPr>
        <w:t xml:space="preserve">request, and use that data to create a </w:t>
      </w:r>
      <w:r w:rsidR="00C31A69" w:rsidRPr="00EC7593">
        <w:rPr>
          <w:rFonts w:ascii="Arial" w:hAnsi="Arial" w:cs="Arial"/>
          <w:i/>
          <w:sz w:val="24"/>
        </w:rPr>
        <w:t>User</w:t>
      </w:r>
      <w:r w:rsidR="00C31A69" w:rsidRPr="00EC7593">
        <w:rPr>
          <w:rFonts w:ascii="Arial" w:hAnsi="Arial" w:cs="Arial"/>
          <w:sz w:val="24"/>
        </w:rPr>
        <w:t xml:space="preserve"> object.</w:t>
      </w:r>
    </w:p>
    <w:p w14:paraId="315AB9A9" w14:textId="3EB2B068" w:rsidR="00C31A69" w:rsidRPr="00EC7593" w:rsidRDefault="00C31A69" w:rsidP="0079085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Once the object has been validated a random password salt will be generated, and the salted password will be hashed and stored in the </w:t>
      </w:r>
      <w:r w:rsidRPr="00EC7593">
        <w:rPr>
          <w:rFonts w:ascii="Arial" w:hAnsi="Arial" w:cs="Arial"/>
          <w:i/>
          <w:sz w:val="24"/>
        </w:rPr>
        <w:t>User</w:t>
      </w:r>
      <w:r w:rsidRPr="00EC7593">
        <w:rPr>
          <w:rFonts w:ascii="Arial" w:hAnsi="Arial" w:cs="Arial"/>
          <w:sz w:val="24"/>
        </w:rPr>
        <w:t xml:space="preserve"> object. </w:t>
      </w:r>
    </w:p>
    <w:p w14:paraId="1738C0D1" w14:textId="42F7B29E" w:rsidR="00C31A69" w:rsidRPr="00EC7593" w:rsidRDefault="00C31A69" w:rsidP="00790858">
      <w:pPr>
        <w:spacing w:after="120"/>
        <w:jc w:val="both"/>
        <w:rPr>
          <w:rFonts w:ascii="Arial" w:hAnsi="Arial" w:cs="Arial"/>
          <w:sz w:val="24"/>
        </w:rPr>
      </w:pPr>
      <w:r w:rsidRPr="00EC7593">
        <w:rPr>
          <w:rFonts w:ascii="Arial" w:hAnsi="Arial" w:cs="Arial"/>
          <w:sz w:val="24"/>
        </w:rPr>
        <w:t xml:space="preserve">Once the validation and password hashing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 will be returned to the BLL, and then to the API</w:t>
      </w:r>
      <w:r w:rsidR="00F150B5" w:rsidRPr="00EC7593">
        <w:rPr>
          <w:rFonts w:ascii="Arial" w:hAnsi="Arial" w:cs="Arial"/>
          <w:sz w:val="24"/>
        </w:rPr>
        <w:t>,</w:t>
      </w:r>
      <w:r w:rsidRPr="00EC7593">
        <w:rPr>
          <w:rFonts w:ascii="Arial" w:hAnsi="Arial" w:cs="Arial"/>
          <w:sz w:val="24"/>
        </w:rPr>
        <w:t xml:space="preserve"> and </w:t>
      </w:r>
      <w:r w:rsidR="00F150B5" w:rsidRPr="00EC7593">
        <w:rPr>
          <w:rFonts w:ascii="Arial" w:hAnsi="Arial" w:cs="Arial"/>
          <w:sz w:val="24"/>
        </w:rPr>
        <w:t xml:space="preserve">finally </w:t>
      </w:r>
      <w:r w:rsidRPr="00EC7593">
        <w:rPr>
          <w:rFonts w:ascii="Arial" w:hAnsi="Arial" w:cs="Arial"/>
          <w:sz w:val="24"/>
        </w:rPr>
        <w:t xml:space="preserve">be returned to the client in the form of an HTTP response message containing the stored user details. For security reasons, the password and password salt will not be returned to the client. </w:t>
      </w:r>
    </w:p>
    <w:p w14:paraId="49BC2E9F" w14:textId="7627E4A5" w:rsidR="00503DFD" w:rsidRPr="0085391E" w:rsidRDefault="00C31A69" w:rsidP="00EC7593">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4D24AE" w14:textId="687F4932" w:rsidR="00EC7593" w:rsidRDefault="0085391E" w:rsidP="00790858">
      <w:pPr>
        <w:spacing w:after="120"/>
        <w:jc w:val="both"/>
        <w:rPr>
          <w:rFonts w:ascii="Arial" w:hAnsi="Arial" w:cs="Arial"/>
          <w:sz w:val="24"/>
        </w:rPr>
      </w:pPr>
      <w:r>
        <w:rPr>
          <w:rFonts w:ascii="Arial" w:hAnsi="Arial" w:cs="Arial"/>
          <w:noProof/>
          <w:sz w:val="24"/>
          <w:lang w:eastAsia="en-US" w:bidi="ar-SA"/>
        </w:rPr>
        <w:lastRenderedPageBreak/>
        <w:drawing>
          <wp:inline distT="0" distB="0" distL="0" distR="0" wp14:anchorId="56CE222B" wp14:editId="4432B60F">
            <wp:extent cx="6400800" cy="7853680"/>
            <wp:effectExtent l="0" t="0" r="0" b="0"/>
            <wp:docPr id="1" name="Picture 1" descr="Macintosh HD:Users:jeffdennis:Desktop:Create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esktop:CreateUser DataFlow - New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D35278A" w14:textId="77777777" w:rsidR="0085391E" w:rsidRPr="00EC7593" w:rsidRDefault="0085391E" w:rsidP="00790858">
      <w:pPr>
        <w:spacing w:after="120"/>
        <w:jc w:val="both"/>
        <w:rPr>
          <w:rFonts w:ascii="Arial" w:hAnsi="Arial" w:cs="Arial"/>
          <w:sz w:val="24"/>
        </w:rPr>
      </w:pPr>
    </w:p>
    <w:p w14:paraId="00B867AF" w14:textId="65B7376F" w:rsidR="005B6F11" w:rsidRPr="00EC7593" w:rsidRDefault="005B6F11" w:rsidP="005B6F11">
      <w:pPr>
        <w:pStyle w:val="Heading3"/>
        <w:rPr>
          <w:rFonts w:cs="Arial"/>
        </w:rPr>
      </w:pPr>
      <w:bookmarkStart w:id="76" w:name="_Toc300918823"/>
      <w:r w:rsidRPr="00EC7593">
        <w:rPr>
          <w:rFonts w:cs="Arial"/>
        </w:rPr>
        <w:lastRenderedPageBreak/>
        <w:t>3.1.2 GetUser</w:t>
      </w:r>
      <w:bookmarkEnd w:id="76"/>
    </w:p>
    <w:p w14:paraId="003F65E0" w14:textId="77777777" w:rsidR="004B5606" w:rsidRPr="00EC7593" w:rsidRDefault="004B5606" w:rsidP="004B5606">
      <w:pPr>
        <w:spacing w:after="120"/>
        <w:jc w:val="both"/>
        <w:rPr>
          <w:rFonts w:ascii="Arial" w:hAnsi="Arial" w:cs="Arial"/>
          <w:sz w:val="24"/>
        </w:rPr>
      </w:pPr>
      <w:r w:rsidRPr="00EC7593">
        <w:rPr>
          <w:rFonts w:ascii="Arial" w:hAnsi="Arial" w:cs="Arial"/>
          <w:sz w:val="24"/>
        </w:rPr>
        <w:t xml:space="preserve">The GetUser API function will be called in the form of an HTTP GET request, and will require a </w:t>
      </w:r>
      <w:r w:rsidRPr="00EC7593">
        <w:rPr>
          <w:rFonts w:ascii="Arial" w:hAnsi="Arial" w:cs="Arial"/>
          <w:i/>
          <w:sz w:val="24"/>
        </w:rPr>
        <w:t xml:space="preserve">token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To identify the user, an </w:t>
      </w:r>
      <w:r w:rsidRPr="00EC7593">
        <w:rPr>
          <w:rFonts w:ascii="Arial" w:hAnsi="Arial" w:cs="Arial"/>
          <w:i/>
          <w:sz w:val="24"/>
        </w:rPr>
        <w:t xml:space="preserve">id, emailAddress, </w:t>
      </w:r>
      <w:r w:rsidRPr="00EC7593">
        <w:rPr>
          <w:rFonts w:ascii="Arial" w:hAnsi="Arial" w:cs="Arial"/>
          <w:sz w:val="24"/>
        </w:rPr>
        <w:t>or</w:t>
      </w:r>
      <w:r w:rsidRPr="00EC7593">
        <w:rPr>
          <w:rFonts w:ascii="Arial" w:hAnsi="Arial" w:cs="Arial"/>
          <w:i/>
          <w:sz w:val="24"/>
        </w:rPr>
        <w:t xml:space="preserve"> displayName </w:t>
      </w:r>
      <w:r w:rsidRPr="00EC7593">
        <w:rPr>
          <w:rFonts w:ascii="Arial" w:hAnsi="Arial" w:cs="Arial"/>
          <w:sz w:val="24"/>
        </w:rPr>
        <w:t xml:space="preserve">URL parameter will need to be included with the </w:t>
      </w:r>
      <w:r w:rsidRPr="00EC7593">
        <w:rPr>
          <w:rFonts w:ascii="Arial" w:hAnsi="Arial" w:cs="Arial"/>
          <w:i/>
          <w:sz w:val="24"/>
        </w:rPr>
        <w:t xml:space="preserve">token </w:t>
      </w:r>
      <w:r w:rsidRPr="00EC7593">
        <w:rPr>
          <w:rFonts w:ascii="Arial" w:hAnsi="Arial" w:cs="Arial"/>
          <w:sz w:val="24"/>
        </w:rPr>
        <w:t xml:space="preserve">parameter in the URL. </w:t>
      </w:r>
    </w:p>
    <w:p w14:paraId="1391F1B0" w14:textId="368B0138" w:rsidR="004B5606" w:rsidRPr="00EC7593" w:rsidRDefault="004B5606" w:rsidP="004B5606">
      <w:pPr>
        <w:spacing w:after="120"/>
        <w:jc w:val="both"/>
        <w:rPr>
          <w:rFonts w:ascii="Arial" w:hAnsi="Arial" w:cs="Arial"/>
          <w:sz w:val="24"/>
        </w:rPr>
      </w:pPr>
      <w:r w:rsidRPr="00EC7593">
        <w:rPr>
          <w:rFonts w:ascii="Arial" w:hAnsi="Arial" w:cs="Arial"/>
          <w:sz w:val="24"/>
        </w:rPr>
        <w:t>The provided information will then be passed to the BLL, which will send a call to the DAL to lookup the user.</w:t>
      </w:r>
    </w:p>
    <w:p w14:paraId="0DBA80F6" w14:textId="2590E59C" w:rsidR="004B5606" w:rsidRPr="00EC7593" w:rsidRDefault="00F150B5" w:rsidP="004B5606">
      <w:pPr>
        <w:spacing w:after="120"/>
        <w:jc w:val="both"/>
        <w:rPr>
          <w:rFonts w:ascii="Arial" w:hAnsi="Arial" w:cs="Arial"/>
          <w:sz w:val="24"/>
        </w:rPr>
      </w:pPr>
      <w:r w:rsidRPr="00EC7593">
        <w:rPr>
          <w:rFonts w:ascii="Arial" w:hAnsi="Arial" w:cs="Arial"/>
          <w:sz w:val="24"/>
        </w:rPr>
        <w:t xml:space="preserve">Once the data has been sent to the DAL, it will be queried against the database via the DAL. If a result is found, a </w:t>
      </w:r>
      <w:r w:rsidRPr="00EC7593">
        <w:rPr>
          <w:rFonts w:ascii="Arial" w:hAnsi="Arial" w:cs="Arial"/>
          <w:i/>
          <w:sz w:val="24"/>
        </w:rPr>
        <w:t>User</w:t>
      </w:r>
      <w:r w:rsidRPr="00EC7593">
        <w:rPr>
          <w:rFonts w:ascii="Arial" w:hAnsi="Arial" w:cs="Arial"/>
          <w:sz w:val="24"/>
        </w:rPr>
        <w:t xml:space="preserve"> object will be returned to the BLL, and then to the API, and finally be returned to the client in the form of an HTTP response message containing the stored user details. For security reasons, the password and password salt will not be returned to the client.</w:t>
      </w:r>
    </w:p>
    <w:p w14:paraId="7D96AABC" w14:textId="5DAA4D44" w:rsidR="00F30EB8" w:rsidRDefault="004B5606" w:rsidP="004B5606">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D41777" w14:textId="4F13186F" w:rsidR="00EF71C4" w:rsidRDefault="00EF71C4" w:rsidP="00EC7593">
      <w:pPr>
        <w:spacing w:after="120"/>
        <w:jc w:val="both"/>
        <w:rPr>
          <w:rFonts w:ascii="Arial" w:hAnsi="Arial" w:cs="Arial"/>
          <w:sz w:val="24"/>
          <w:highlight w:val="yellow"/>
        </w:rPr>
      </w:pPr>
      <w:r>
        <w:rPr>
          <w:rFonts w:ascii="Arial" w:hAnsi="Arial" w:cs="Arial"/>
          <w:noProof/>
          <w:sz w:val="24"/>
          <w:lang w:eastAsia="en-US" w:bidi="ar-SA"/>
        </w:rPr>
        <w:lastRenderedPageBreak/>
        <w:drawing>
          <wp:inline distT="0" distB="0" distL="0" distR="0" wp14:anchorId="15959956" wp14:editId="4684F333">
            <wp:extent cx="6400800" cy="7853680"/>
            <wp:effectExtent l="0" t="0" r="0" b="0"/>
            <wp:docPr id="3" name="Picture 2" descr="Macintosh HD:Users:jeffdennis:Desktop:Get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GetUser DataFlow - New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63643CE" w14:textId="77777777" w:rsidR="00EF71C4" w:rsidRDefault="00EF71C4" w:rsidP="00EC7593">
      <w:pPr>
        <w:spacing w:after="120"/>
        <w:jc w:val="both"/>
        <w:rPr>
          <w:rFonts w:ascii="Arial" w:hAnsi="Arial" w:cs="Arial"/>
          <w:sz w:val="24"/>
          <w:highlight w:val="yellow"/>
        </w:rPr>
      </w:pPr>
    </w:p>
    <w:p w14:paraId="0C62C554" w14:textId="00AC16D9" w:rsidR="00270EE6" w:rsidRPr="00EC7593" w:rsidRDefault="00270EE6" w:rsidP="00270EE6">
      <w:pPr>
        <w:pStyle w:val="Heading3"/>
        <w:rPr>
          <w:rFonts w:cs="Arial"/>
        </w:rPr>
      </w:pPr>
      <w:r>
        <w:rPr>
          <w:rFonts w:cs="Arial"/>
        </w:rPr>
        <w:br w:type="column"/>
      </w:r>
      <w:bookmarkStart w:id="77" w:name="_Toc300918824"/>
      <w:r>
        <w:rPr>
          <w:rFonts w:cs="Arial"/>
        </w:rPr>
        <w:lastRenderedPageBreak/>
        <w:t>3.1.3</w:t>
      </w:r>
      <w:r w:rsidRPr="00EC7593">
        <w:rPr>
          <w:rFonts w:cs="Arial"/>
        </w:rPr>
        <w:t xml:space="preserve"> </w:t>
      </w:r>
      <w:r>
        <w:rPr>
          <w:rFonts w:cs="Arial"/>
        </w:rPr>
        <w:t>UpdateUser</w:t>
      </w:r>
      <w:bookmarkEnd w:id="77"/>
    </w:p>
    <w:p w14:paraId="56F22E70" w14:textId="2B4741C5" w:rsidR="00B65FE2" w:rsidRPr="00EC7593" w:rsidRDefault="00B65FE2" w:rsidP="00B65FE2">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w:t>
      </w:r>
      <w:r w:rsidRPr="00EC7593">
        <w:rPr>
          <w:rFonts w:ascii="Arial" w:hAnsi="Arial" w:cs="Arial"/>
          <w:sz w:val="24"/>
        </w:rPr>
        <w:t xml:space="preserve"> API function will receive the user data in the body of an HTTP POST request</w:t>
      </w:r>
      <w:r w:rsidR="001B439F">
        <w:rPr>
          <w:rFonts w:ascii="Arial" w:hAnsi="Arial" w:cs="Arial"/>
          <w:sz w:val="24"/>
        </w:rPr>
        <w:t xml:space="preserve">. This API will not let a client update the </w:t>
      </w:r>
      <w:r w:rsidR="001B439F" w:rsidRPr="001B439F">
        <w:rPr>
          <w:rFonts w:ascii="Arial" w:hAnsi="Arial" w:cs="Arial"/>
          <w:i/>
          <w:sz w:val="24"/>
        </w:rPr>
        <w:t>Id</w:t>
      </w:r>
      <w:r w:rsidR="001B439F">
        <w:rPr>
          <w:rFonts w:ascii="Arial" w:hAnsi="Arial" w:cs="Arial"/>
          <w:sz w:val="24"/>
        </w:rPr>
        <w:t xml:space="preserve">, </w:t>
      </w:r>
      <w:r w:rsidR="001B439F" w:rsidRPr="001B439F">
        <w:rPr>
          <w:rFonts w:ascii="Arial" w:hAnsi="Arial" w:cs="Arial"/>
          <w:i/>
          <w:sz w:val="24"/>
        </w:rPr>
        <w:t>UserImage</w:t>
      </w:r>
      <w:r w:rsidR="001B439F">
        <w:rPr>
          <w:rFonts w:ascii="Arial" w:hAnsi="Arial" w:cs="Arial"/>
          <w:sz w:val="24"/>
        </w:rPr>
        <w:t xml:space="preserve">, </w:t>
      </w:r>
      <w:r w:rsidR="001B439F" w:rsidRPr="001B439F">
        <w:rPr>
          <w:rFonts w:ascii="Arial" w:hAnsi="Arial" w:cs="Arial"/>
          <w:i/>
          <w:sz w:val="24"/>
        </w:rPr>
        <w:t>HashSalt</w:t>
      </w:r>
      <w:r w:rsidR="001B439F">
        <w:rPr>
          <w:rFonts w:ascii="Arial" w:hAnsi="Arial" w:cs="Arial"/>
          <w:sz w:val="24"/>
        </w:rPr>
        <w:t xml:space="preserve">, and </w:t>
      </w:r>
      <w:r w:rsidR="001B439F" w:rsidRPr="001B439F">
        <w:rPr>
          <w:rFonts w:ascii="Arial" w:hAnsi="Arial" w:cs="Arial"/>
          <w:i/>
          <w:sz w:val="24"/>
        </w:rPr>
        <w:t>Password</w:t>
      </w:r>
      <w:r w:rsidR="001B439F">
        <w:rPr>
          <w:rFonts w:ascii="Arial" w:hAnsi="Arial" w:cs="Arial"/>
          <w:sz w:val="24"/>
        </w:rPr>
        <w:t xml:space="preserve"> values. </w:t>
      </w:r>
      <w:r>
        <w:rPr>
          <w:rFonts w:ascii="Arial" w:hAnsi="Arial" w:cs="Arial"/>
          <w:sz w:val="24"/>
        </w:rPr>
        <w:t xml:space="preserve">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3EC69C3" w14:textId="5CDE5CDE" w:rsidR="00B65FE2" w:rsidRPr="00EC7593" w:rsidRDefault="00B65FE2" w:rsidP="00B65FE2">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w:t>
      </w:r>
    </w:p>
    <w:p w14:paraId="3FA226F8" w14:textId="4FBA65EF" w:rsidR="00B65FE2" w:rsidRPr="00EC7593" w:rsidRDefault="00B65FE2" w:rsidP="00B65FE2">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 xml:space="preserve">object will be returned to the BLL, and then to the API, and finally be returned to the client in the form of an HTTP response message containing the stored user details. For security reasons, the password and password salt will not be returned to the client. </w:t>
      </w:r>
    </w:p>
    <w:p w14:paraId="528517E3" w14:textId="4ABDDCB9" w:rsidR="00B65FE2" w:rsidRDefault="00B65FE2" w:rsidP="00B65FE2">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EBB8F57" w14:textId="77777777" w:rsidR="00B65FE2" w:rsidRDefault="00B65FE2" w:rsidP="00B65FE2">
      <w:pPr>
        <w:spacing w:after="120"/>
        <w:jc w:val="both"/>
        <w:rPr>
          <w:rFonts w:ascii="Arial" w:hAnsi="Arial" w:cs="Arial"/>
          <w:sz w:val="24"/>
          <w:highlight w:val="yellow"/>
        </w:rPr>
      </w:pPr>
    </w:p>
    <w:p w14:paraId="1B24A6DA" w14:textId="73272BFF" w:rsidR="00553604" w:rsidRDefault="00561C20" w:rsidP="001B439F">
      <w:pPr>
        <w:spacing w:after="120"/>
        <w:jc w:val="both"/>
        <w:rPr>
          <w:rFonts w:ascii="Arial" w:hAnsi="Arial" w:cs="Arial"/>
          <w:sz w:val="24"/>
        </w:rPr>
      </w:pPr>
      <w:r w:rsidRPr="00EC7593">
        <w:rPr>
          <w:rFonts w:ascii="Arial" w:hAnsi="Arial" w:cs="Arial"/>
          <w:sz w:val="24"/>
          <w:highlight w:val="yellow"/>
        </w:rPr>
        <w:t>ADD DATA FLOW DIAGRAM HERE</w:t>
      </w:r>
    </w:p>
    <w:p w14:paraId="07F9718E" w14:textId="77777777" w:rsidR="001B439F" w:rsidRPr="001B439F" w:rsidRDefault="001B439F" w:rsidP="001B439F">
      <w:pPr>
        <w:spacing w:after="120"/>
        <w:jc w:val="both"/>
        <w:rPr>
          <w:rFonts w:ascii="Arial" w:hAnsi="Arial" w:cs="Arial"/>
          <w:sz w:val="24"/>
        </w:rPr>
      </w:pPr>
    </w:p>
    <w:p w14:paraId="272421BD" w14:textId="7ED120E6" w:rsidR="00270EE6" w:rsidRDefault="00270EE6" w:rsidP="00270EE6">
      <w:pPr>
        <w:pStyle w:val="Heading3"/>
        <w:rPr>
          <w:rFonts w:cs="Arial"/>
        </w:rPr>
      </w:pPr>
      <w:bookmarkStart w:id="78" w:name="_Toc300918825"/>
      <w:r>
        <w:rPr>
          <w:rFonts w:cs="Arial"/>
        </w:rPr>
        <w:t>3.1.4</w:t>
      </w:r>
      <w:r w:rsidRPr="00EC7593">
        <w:rPr>
          <w:rFonts w:cs="Arial"/>
        </w:rPr>
        <w:t xml:space="preserve"> </w:t>
      </w:r>
      <w:r>
        <w:rPr>
          <w:rFonts w:cs="Arial"/>
        </w:rPr>
        <w:t>UpdateUserProfileImage</w:t>
      </w:r>
      <w:bookmarkEnd w:id="78"/>
    </w:p>
    <w:p w14:paraId="57D51371" w14:textId="7D9423C5" w:rsidR="001B439F" w:rsidRPr="00EC7593" w:rsidRDefault="001B439F" w:rsidP="001B439F">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UpdateUserProfileImage</w:t>
      </w:r>
      <w:r w:rsidRPr="00EC7593">
        <w:rPr>
          <w:rFonts w:ascii="Arial" w:hAnsi="Arial" w:cs="Arial"/>
          <w:sz w:val="24"/>
        </w:rPr>
        <w:t xml:space="preserve"> API</w:t>
      </w:r>
      <w:r w:rsidR="00BB411F">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r w:rsidRPr="001B439F">
        <w:rPr>
          <w:rFonts w:ascii="Arial" w:hAnsi="Arial" w:cs="Arial"/>
          <w:i/>
          <w:sz w:val="24"/>
        </w:rPr>
        <w:t>UserImage</w:t>
      </w:r>
      <w:r w:rsidR="00BB411F">
        <w:rPr>
          <w:rFonts w:ascii="Arial" w:hAnsi="Arial" w:cs="Arial"/>
          <w:sz w:val="24"/>
        </w:rPr>
        <w:t xml:space="preserve"> only</w:t>
      </w:r>
      <w:r>
        <w:rPr>
          <w:rFonts w:ascii="Arial" w:hAnsi="Arial" w:cs="Arial"/>
          <w:sz w:val="24"/>
        </w:rPr>
        <w:t xml:space="preserve">.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457B12A" w14:textId="4CAB441F" w:rsidR="001B439F" w:rsidRPr="00EC7593" w:rsidRDefault="001B439F" w:rsidP="001B439F">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BB411F">
        <w:rPr>
          <w:rFonts w:ascii="Arial" w:hAnsi="Arial" w:cs="Arial"/>
          <w:sz w:val="24"/>
        </w:rPr>
        <w:t xml:space="preserve">the User’s existing profile Image and delete it if an Image is found. The BLL will then check the image </w:t>
      </w:r>
      <w:r w:rsidR="00BB411F" w:rsidRPr="00BB411F">
        <w:rPr>
          <w:rFonts w:ascii="Arial" w:hAnsi="Arial" w:cs="Arial"/>
          <w:i/>
          <w:sz w:val="24"/>
        </w:rPr>
        <w:t>FileName</w:t>
      </w:r>
      <w:r w:rsidR="00BB411F">
        <w:rPr>
          <w:rFonts w:ascii="Arial" w:hAnsi="Arial" w:cs="Arial"/>
          <w:sz w:val="24"/>
        </w:rPr>
        <w:t xml:space="preserve"> to make sure it is unique. If a </w:t>
      </w:r>
      <w:r w:rsidR="00BB411F" w:rsidRPr="00BB411F">
        <w:rPr>
          <w:rFonts w:ascii="Arial" w:hAnsi="Arial" w:cs="Arial"/>
          <w:i/>
          <w:sz w:val="24"/>
        </w:rPr>
        <w:t>FileName</w:t>
      </w:r>
      <w:r w:rsidR="00BB411F">
        <w:rPr>
          <w:rFonts w:ascii="Arial" w:hAnsi="Arial" w:cs="Arial"/>
          <w:sz w:val="24"/>
        </w:rPr>
        <w:t xml:space="preserve"> is not provided, or if an image already exists with the same </w:t>
      </w:r>
      <w:r w:rsidR="00BB411F" w:rsidRPr="00BB411F">
        <w:rPr>
          <w:rFonts w:ascii="Arial" w:hAnsi="Arial" w:cs="Arial"/>
          <w:i/>
          <w:sz w:val="24"/>
        </w:rPr>
        <w:t>FileName</w:t>
      </w:r>
      <w:r w:rsidR="00BB411F">
        <w:rPr>
          <w:rFonts w:ascii="Arial" w:hAnsi="Arial" w:cs="Arial"/>
          <w:sz w:val="24"/>
        </w:rPr>
        <w:t xml:space="preserve">, an error will be returned back to the client and no further action will take place. </w:t>
      </w:r>
    </w:p>
    <w:p w14:paraId="53346D4D" w14:textId="6700F47D" w:rsidR="001B439F" w:rsidRPr="00EC7593" w:rsidRDefault="001B439F" w:rsidP="001B439F">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sidR="00BB411F">
        <w:rPr>
          <w:rFonts w:ascii="Arial" w:hAnsi="Arial" w:cs="Arial"/>
          <w:sz w:val="24"/>
        </w:rPr>
        <w:t xml:space="preserve"> and a </w:t>
      </w:r>
      <w:r w:rsidR="00BB411F" w:rsidRPr="00BB411F">
        <w:rPr>
          <w:rFonts w:ascii="Arial" w:hAnsi="Arial" w:cs="Arial"/>
          <w:i/>
          <w:sz w:val="24"/>
        </w:rPr>
        <w:t>FileUploadToken</w:t>
      </w:r>
      <w:r w:rsidR="00BB411F">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sidR="00BB411F">
        <w:rPr>
          <w:rFonts w:ascii="Arial" w:hAnsi="Arial" w:cs="Arial"/>
          <w:sz w:val="24"/>
        </w:rPr>
        <w:t xml:space="preserve">of the </w:t>
      </w:r>
      <w:r w:rsidR="00BB411F" w:rsidRPr="00BB411F">
        <w:rPr>
          <w:rFonts w:ascii="Arial" w:hAnsi="Arial" w:cs="Arial"/>
          <w:i/>
          <w:sz w:val="24"/>
        </w:rPr>
        <w:t>User</w:t>
      </w:r>
      <w:r w:rsidR="00BB411F">
        <w:rPr>
          <w:rFonts w:ascii="Arial" w:hAnsi="Arial" w:cs="Arial"/>
          <w:sz w:val="24"/>
        </w:rPr>
        <w:t xml:space="preserve"> </w:t>
      </w:r>
      <w:r w:rsidRPr="00EC7593">
        <w:rPr>
          <w:rFonts w:ascii="Arial" w:hAnsi="Arial" w:cs="Arial"/>
          <w:sz w:val="24"/>
        </w:rPr>
        <w:t xml:space="preserve">will not be returned to the client. </w:t>
      </w:r>
    </w:p>
    <w:p w14:paraId="1D520308" w14:textId="77777777" w:rsidR="001B439F" w:rsidRDefault="001B439F" w:rsidP="001B439F">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057A7E6" w14:textId="193BB306" w:rsidR="001B439F" w:rsidRDefault="00BB411F" w:rsidP="00DB73B0">
      <w:pPr>
        <w:spacing w:after="120"/>
        <w:jc w:val="both"/>
        <w:rPr>
          <w:rFonts w:ascii="Arial" w:hAnsi="Arial" w:cs="Arial"/>
          <w:sz w:val="24"/>
        </w:rPr>
      </w:pPr>
      <w:r>
        <w:rPr>
          <w:rFonts w:ascii="Arial" w:hAnsi="Arial" w:cs="Arial"/>
          <w:sz w:val="24"/>
        </w:rPr>
        <w:t>Once the UpdateUserProfileImage API call has been made, the client must make the Uplo</w:t>
      </w:r>
      <w:r w:rsidR="00C66DC2">
        <w:rPr>
          <w:rFonts w:ascii="Arial" w:hAnsi="Arial" w:cs="Arial"/>
          <w:sz w:val="24"/>
        </w:rPr>
        <w:t>adFile API call (see section 3.7</w:t>
      </w:r>
      <w:r>
        <w:rPr>
          <w:rFonts w:ascii="Arial" w:hAnsi="Arial" w:cs="Arial"/>
          <w:sz w:val="24"/>
        </w:rPr>
        <w:t xml:space="preserve">.1 UploadFile API) within 10 minutes to upload the image </w:t>
      </w:r>
      <w:r>
        <w:rPr>
          <w:rFonts w:ascii="Arial" w:hAnsi="Arial" w:cs="Arial"/>
          <w:sz w:val="24"/>
        </w:rPr>
        <w:lastRenderedPageBreak/>
        <w:t>to the database.</w:t>
      </w:r>
    </w:p>
    <w:p w14:paraId="0C60B497" w14:textId="77777777" w:rsidR="00DB73B0" w:rsidRPr="00DB73B0" w:rsidRDefault="00DB73B0" w:rsidP="00DB73B0">
      <w:pPr>
        <w:spacing w:after="120"/>
        <w:jc w:val="both"/>
        <w:rPr>
          <w:rFonts w:ascii="Arial" w:hAnsi="Arial" w:cs="Arial"/>
          <w:sz w:val="24"/>
        </w:rPr>
      </w:pPr>
    </w:p>
    <w:p w14:paraId="6E58CF3E" w14:textId="5B942A60" w:rsidR="0061373E"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5E2A9C29" w14:textId="77777777" w:rsidR="00DB73B0" w:rsidRPr="00DB73B0" w:rsidRDefault="00DB73B0" w:rsidP="00DB73B0">
      <w:pPr>
        <w:spacing w:after="120"/>
        <w:jc w:val="both"/>
        <w:rPr>
          <w:rFonts w:ascii="Arial" w:hAnsi="Arial" w:cs="Arial"/>
          <w:sz w:val="24"/>
        </w:rPr>
      </w:pPr>
    </w:p>
    <w:p w14:paraId="4A713115" w14:textId="04711732" w:rsidR="00270EE6" w:rsidRDefault="00270EE6" w:rsidP="00270EE6">
      <w:pPr>
        <w:pStyle w:val="Heading3"/>
        <w:rPr>
          <w:rFonts w:cs="Arial"/>
        </w:rPr>
      </w:pPr>
      <w:bookmarkStart w:id="79" w:name="_Toc300918826"/>
      <w:r>
        <w:rPr>
          <w:rFonts w:cs="Arial"/>
        </w:rPr>
        <w:t>3.1.5</w:t>
      </w:r>
      <w:r w:rsidRPr="00EC7593">
        <w:rPr>
          <w:rFonts w:cs="Arial"/>
        </w:rPr>
        <w:t xml:space="preserve"> </w:t>
      </w:r>
      <w:r>
        <w:rPr>
          <w:rFonts w:cs="Arial"/>
        </w:rPr>
        <w:t>DeleteUserProfile</w:t>
      </w:r>
      <w:bookmarkEnd w:id="79"/>
    </w:p>
    <w:p w14:paraId="0F43EDF7" w14:textId="14A6A237" w:rsidR="000653B5" w:rsidRPr="00EC7593" w:rsidRDefault="000653B5" w:rsidP="000653B5">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DeleteUserProfile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w:t>
      </w:r>
      <w:r w:rsidR="00743497">
        <w:rPr>
          <w:rFonts w:ascii="Arial" w:hAnsi="Arial" w:cs="Arial"/>
          <w:sz w:val="24"/>
        </w:rPr>
        <w:t xml:space="preserve">To process this request, the API must be passed a valid session </w:t>
      </w:r>
      <w:r w:rsidR="00743497" w:rsidRPr="00743497">
        <w:rPr>
          <w:rFonts w:ascii="Arial" w:hAnsi="Arial" w:cs="Arial"/>
          <w:i/>
          <w:sz w:val="24"/>
        </w:rPr>
        <w:t>Token</w:t>
      </w:r>
      <w:r w:rsidR="00743497">
        <w:rPr>
          <w:rFonts w:ascii="Arial" w:hAnsi="Arial" w:cs="Arial"/>
          <w:sz w:val="24"/>
        </w:rPr>
        <w:t xml:space="preserve"> belonging to the User, along with the User’s </w:t>
      </w:r>
      <w:r w:rsidR="00743497" w:rsidRPr="00743497">
        <w:rPr>
          <w:rFonts w:ascii="Arial" w:hAnsi="Arial" w:cs="Arial"/>
          <w:i/>
          <w:sz w:val="24"/>
        </w:rPr>
        <w:t>Id</w:t>
      </w:r>
      <w:r w:rsidR="00743497">
        <w:rPr>
          <w:rFonts w:ascii="Arial" w:hAnsi="Arial" w:cs="Arial"/>
          <w:sz w:val="24"/>
        </w:rPr>
        <w:t xml:space="preserve">, </w:t>
      </w:r>
      <w:r w:rsidR="00743497" w:rsidRPr="00743497">
        <w:rPr>
          <w:rFonts w:ascii="Arial" w:hAnsi="Arial" w:cs="Arial"/>
          <w:i/>
          <w:sz w:val="24"/>
        </w:rPr>
        <w:t>DisplayName</w:t>
      </w:r>
      <w:r w:rsidR="00743497">
        <w:rPr>
          <w:rFonts w:ascii="Arial" w:hAnsi="Arial" w:cs="Arial"/>
          <w:sz w:val="24"/>
        </w:rPr>
        <w:t xml:space="preserve">, or </w:t>
      </w:r>
      <w:r w:rsidR="00743497" w:rsidRPr="00743497">
        <w:rPr>
          <w:rFonts w:ascii="Arial" w:hAnsi="Arial" w:cs="Arial"/>
          <w:i/>
          <w:sz w:val="24"/>
        </w:rPr>
        <w:t>EmailAddress</w:t>
      </w:r>
      <w:r w:rsidR="00743497">
        <w:rPr>
          <w:rFonts w:ascii="Arial" w:hAnsi="Arial" w:cs="Arial"/>
          <w:sz w:val="24"/>
        </w:rPr>
        <w:t xml:space="preserve"> to validate the User. </w:t>
      </w:r>
      <w:r>
        <w:rPr>
          <w:rFonts w:ascii="Arial" w:hAnsi="Arial" w:cs="Arial"/>
          <w:sz w:val="24"/>
        </w:rPr>
        <w:t xml:space="preserve">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3C0CC4D1" w14:textId="508DA421" w:rsidR="000653B5" w:rsidRPr="00EC7593" w:rsidRDefault="000653B5" w:rsidP="000653B5">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DB73B0">
        <w:rPr>
          <w:rFonts w:ascii="Arial" w:hAnsi="Arial" w:cs="Arial"/>
          <w:sz w:val="24"/>
        </w:rPr>
        <w:t xml:space="preserve">validate </w:t>
      </w:r>
      <w:r>
        <w:rPr>
          <w:rFonts w:ascii="Arial" w:hAnsi="Arial" w:cs="Arial"/>
          <w:sz w:val="24"/>
        </w:rPr>
        <w:t xml:space="preserve">the </w:t>
      </w:r>
      <w:r w:rsidR="00743497">
        <w:rPr>
          <w:rFonts w:ascii="Arial" w:hAnsi="Arial" w:cs="Arial"/>
          <w:sz w:val="24"/>
        </w:rPr>
        <w:t xml:space="preserve">session </w:t>
      </w:r>
      <w:r w:rsidR="00743497" w:rsidRPr="00743497">
        <w:rPr>
          <w:rFonts w:ascii="Arial" w:hAnsi="Arial" w:cs="Arial"/>
          <w:i/>
          <w:sz w:val="24"/>
        </w:rPr>
        <w:t>Token</w:t>
      </w:r>
      <w:r w:rsidR="00743497">
        <w:rPr>
          <w:rFonts w:ascii="Arial" w:hAnsi="Arial" w:cs="Arial"/>
          <w:sz w:val="24"/>
        </w:rPr>
        <w:t xml:space="preserve"> against the provided User data</w:t>
      </w:r>
      <w:r>
        <w:rPr>
          <w:rFonts w:ascii="Arial" w:hAnsi="Arial" w:cs="Arial"/>
          <w:sz w:val="24"/>
        </w:rPr>
        <w:t xml:space="preserve">. If </w:t>
      </w:r>
      <w:r w:rsidR="00743497">
        <w:rPr>
          <w:rFonts w:ascii="Arial" w:hAnsi="Arial" w:cs="Arial"/>
          <w:sz w:val="24"/>
        </w:rPr>
        <w:t xml:space="preserve">the </w:t>
      </w:r>
      <w:r w:rsidR="00743497" w:rsidRPr="00743497">
        <w:rPr>
          <w:rFonts w:ascii="Arial" w:hAnsi="Arial" w:cs="Arial"/>
          <w:i/>
          <w:sz w:val="24"/>
        </w:rPr>
        <w:t>Token</w:t>
      </w:r>
      <w:r w:rsidR="00743497">
        <w:rPr>
          <w:rFonts w:ascii="Arial" w:hAnsi="Arial" w:cs="Arial"/>
          <w:sz w:val="24"/>
        </w:rPr>
        <w:t xml:space="preserve"> doesn’t match the User found with the provided User data,</w:t>
      </w:r>
      <w:r>
        <w:rPr>
          <w:rFonts w:ascii="Arial" w:hAnsi="Arial" w:cs="Arial"/>
          <w:sz w:val="24"/>
        </w:rPr>
        <w:t xml:space="preserve"> an error will be returned back to the client and no further action will take place. </w:t>
      </w:r>
    </w:p>
    <w:p w14:paraId="50E76695" w14:textId="6C21E7E2" w:rsidR="000653B5" w:rsidRPr="00EC7593" w:rsidRDefault="000653B5" w:rsidP="000653B5">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sidR="00743497">
        <w:rPr>
          <w:rFonts w:ascii="Arial" w:hAnsi="Arial" w:cs="Arial"/>
          <w:sz w:val="24"/>
        </w:rPr>
        <w:t xml:space="preserve">This API will not delete the User from the database, but rather set the </w:t>
      </w:r>
      <w:r w:rsidR="00743497" w:rsidRPr="00743497">
        <w:rPr>
          <w:rFonts w:ascii="Arial" w:hAnsi="Arial" w:cs="Arial"/>
          <w:i/>
          <w:sz w:val="24"/>
        </w:rPr>
        <w:t>IsDeleted</w:t>
      </w:r>
      <w:r w:rsidR="00743497">
        <w:rPr>
          <w:rFonts w:ascii="Arial" w:hAnsi="Arial" w:cs="Arial"/>
          <w:sz w:val="24"/>
        </w:rPr>
        <w:t xml:space="preserve"> flag on the User object in the database, which will prevent the DAL from retrieving this data </w:t>
      </w:r>
      <w:r w:rsidR="008A5BF9">
        <w:rPr>
          <w:rFonts w:ascii="Arial" w:hAnsi="Arial" w:cs="Arial"/>
          <w:sz w:val="24"/>
        </w:rPr>
        <w:t>via</w:t>
      </w:r>
      <w:r w:rsidR="00743497">
        <w:rPr>
          <w:rFonts w:ascii="Arial" w:hAnsi="Arial" w:cs="Arial"/>
          <w:sz w:val="24"/>
        </w:rPr>
        <w:t xml:space="preserve"> any other API calls.</w:t>
      </w:r>
      <w:r w:rsidRPr="00EC7593">
        <w:rPr>
          <w:rFonts w:ascii="Arial" w:hAnsi="Arial" w:cs="Arial"/>
          <w:sz w:val="24"/>
        </w:rPr>
        <w:t xml:space="preserve"> </w:t>
      </w:r>
      <w:r w:rsidR="003A6682">
        <w:rPr>
          <w:rFonts w:ascii="Arial" w:hAnsi="Arial" w:cs="Arial"/>
          <w:sz w:val="24"/>
        </w:rPr>
        <w:t>Once the User object has been deleted, a confirmation will be passed up to the BLL, then to the API, which will trigger the API to respond with an HTTP 202 (Accepted) response.</w:t>
      </w:r>
    </w:p>
    <w:p w14:paraId="1069C3DD" w14:textId="10DE429A" w:rsidR="000653B5" w:rsidRDefault="000653B5"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9ADCCBC" w14:textId="77777777" w:rsidR="00DB73B0" w:rsidRPr="00DB73B0" w:rsidRDefault="00DB73B0" w:rsidP="00DB73B0">
      <w:pPr>
        <w:spacing w:after="120"/>
        <w:jc w:val="both"/>
        <w:rPr>
          <w:rFonts w:ascii="Arial" w:hAnsi="Arial" w:cs="Arial"/>
          <w:sz w:val="24"/>
        </w:rPr>
      </w:pPr>
    </w:p>
    <w:p w14:paraId="749F8EB8" w14:textId="4779F566" w:rsidR="00553604"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2DCADF92" w14:textId="77777777" w:rsidR="00DB73B0" w:rsidRPr="00DB73B0" w:rsidRDefault="00DB73B0" w:rsidP="00DB73B0">
      <w:pPr>
        <w:spacing w:after="120"/>
        <w:jc w:val="both"/>
        <w:rPr>
          <w:rFonts w:ascii="Arial" w:hAnsi="Arial" w:cs="Arial"/>
          <w:sz w:val="24"/>
        </w:rPr>
      </w:pPr>
    </w:p>
    <w:p w14:paraId="13B890E2" w14:textId="7F0589F8" w:rsidR="00270EE6" w:rsidRDefault="00270EE6" w:rsidP="00270EE6">
      <w:pPr>
        <w:pStyle w:val="Heading3"/>
        <w:rPr>
          <w:rFonts w:cs="Arial"/>
        </w:rPr>
      </w:pPr>
      <w:bookmarkStart w:id="80" w:name="_Toc300918827"/>
      <w:r>
        <w:rPr>
          <w:rFonts w:cs="Arial"/>
        </w:rPr>
        <w:t>3.1.6</w:t>
      </w:r>
      <w:r w:rsidRPr="00EC7593">
        <w:rPr>
          <w:rFonts w:cs="Arial"/>
        </w:rPr>
        <w:t xml:space="preserve"> </w:t>
      </w:r>
      <w:r>
        <w:rPr>
          <w:rFonts w:cs="Arial"/>
        </w:rPr>
        <w:t>RequestFriend</w:t>
      </w:r>
      <w:bookmarkEnd w:id="80"/>
    </w:p>
    <w:p w14:paraId="1617825A" w14:textId="5E5DD3A7"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RequestFriend</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another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being requested.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1EF063CE" w14:textId="201F1581"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get the requesting user using the provided </w:t>
      </w:r>
      <w:r w:rsidRPr="00DB73B0">
        <w:rPr>
          <w:rFonts w:ascii="Arial" w:hAnsi="Arial" w:cs="Arial"/>
          <w:i/>
          <w:sz w:val="24"/>
        </w:rPr>
        <w:t>Token</w:t>
      </w:r>
      <w:r>
        <w:rPr>
          <w:rFonts w:ascii="Arial" w:hAnsi="Arial" w:cs="Arial"/>
          <w:sz w:val="24"/>
        </w:rPr>
        <w:t xml:space="preserve">, and lookup the User to be sent a friend request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User cannot be found with the provided data, an error will be returned back to the client and no further action will take place. </w:t>
      </w:r>
    </w:p>
    <w:p w14:paraId="0731A227" w14:textId="0EAA00B6"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BLL, which will trigger an Apple push notification to be sent to the friend that is being requested. After the push notification is sent, the requested friend’s display name will be sent </w:t>
      </w:r>
      <w:r>
        <w:rPr>
          <w:rFonts w:ascii="Arial" w:hAnsi="Arial" w:cs="Arial"/>
          <w:sz w:val="24"/>
        </w:rPr>
        <w:lastRenderedPageBreak/>
        <w:t>from the BLL to the API layer, which will be used to send a message back to the client.</w:t>
      </w:r>
    </w:p>
    <w:p w14:paraId="5D9A82EA" w14:textId="5CF78B71"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AD4562" w14:textId="77777777" w:rsidR="00DB73B0" w:rsidRPr="00DB73B0" w:rsidRDefault="00DB73B0" w:rsidP="00DB73B0">
      <w:pPr>
        <w:spacing w:after="120"/>
        <w:jc w:val="both"/>
        <w:rPr>
          <w:rFonts w:ascii="Arial" w:hAnsi="Arial" w:cs="Arial"/>
          <w:sz w:val="24"/>
        </w:rPr>
      </w:pPr>
    </w:p>
    <w:p w14:paraId="7EE9DE4B" w14:textId="35D8C609" w:rsidR="00237CEC"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0E2D2769" w14:textId="77777777" w:rsidR="00DB73B0" w:rsidRPr="00DB73B0" w:rsidRDefault="00DB73B0" w:rsidP="00DB73B0">
      <w:pPr>
        <w:spacing w:after="120"/>
        <w:jc w:val="both"/>
        <w:rPr>
          <w:rFonts w:ascii="Arial" w:hAnsi="Arial" w:cs="Arial"/>
          <w:sz w:val="24"/>
        </w:rPr>
      </w:pPr>
    </w:p>
    <w:p w14:paraId="46E9FEAE" w14:textId="370BDDBD" w:rsidR="00270EE6" w:rsidRPr="00EC7593" w:rsidRDefault="00270EE6" w:rsidP="00270EE6">
      <w:pPr>
        <w:pStyle w:val="Heading3"/>
        <w:rPr>
          <w:rFonts w:cs="Arial"/>
        </w:rPr>
      </w:pPr>
      <w:bookmarkStart w:id="81" w:name="_Toc300918828"/>
      <w:r>
        <w:rPr>
          <w:rFonts w:cs="Arial"/>
        </w:rPr>
        <w:t>3.1.7</w:t>
      </w:r>
      <w:r w:rsidRPr="00EC7593">
        <w:rPr>
          <w:rFonts w:cs="Arial"/>
        </w:rPr>
        <w:t xml:space="preserve"> </w:t>
      </w:r>
      <w:r>
        <w:rPr>
          <w:rFonts w:cs="Arial"/>
        </w:rPr>
        <w:t>ApproveFriendRequest</w:t>
      </w:r>
      <w:bookmarkEnd w:id="81"/>
    </w:p>
    <w:p w14:paraId="331C5C7A" w14:textId="791AA38E"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ApproveFriendRequest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6214797A" w14:textId="40772EE3"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46853043" w14:textId="6356A7B9"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and finally to the API layer, which will be used to send a message back to the client</w:t>
      </w:r>
      <w:r w:rsidR="008A5BF9">
        <w:rPr>
          <w:rFonts w:ascii="Arial" w:hAnsi="Arial" w:cs="Arial"/>
          <w:sz w:val="24"/>
        </w:rPr>
        <w:t xml:space="preserve"> informing the client of the approved friend request</w:t>
      </w:r>
      <w:r>
        <w:rPr>
          <w:rFonts w:ascii="Arial" w:hAnsi="Arial" w:cs="Arial"/>
          <w:sz w:val="24"/>
        </w:rPr>
        <w:t>.</w:t>
      </w:r>
    </w:p>
    <w:p w14:paraId="7E99463D"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635D1A" w14:textId="77777777" w:rsidR="00DB73B0" w:rsidRDefault="00DB73B0" w:rsidP="00561C20">
      <w:pPr>
        <w:spacing w:after="120"/>
        <w:jc w:val="both"/>
        <w:rPr>
          <w:rFonts w:ascii="Arial" w:hAnsi="Arial" w:cs="Arial"/>
          <w:sz w:val="24"/>
          <w:highlight w:val="yellow"/>
        </w:rPr>
      </w:pPr>
    </w:p>
    <w:p w14:paraId="430B467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1F776D4" w14:textId="77777777" w:rsidR="00DB73B0" w:rsidRPr="00EC7593" w:rsidRDefault="00DB73B0" w:rsidP="00561C20">
      <w:pPr>
        <w:spacing w:after="120"/>
        <w:jc w:val="both"/>
        <w:rPr>
          <w:rFonts w:ascii="Arial" w:hAnsi="Arial" w:cs="Arial"/>
          <w:sz w:val="24"/>
        </w:rPr>
      </w:pPr>
    </w:p>
    <w:p w14:paraId="164C3B2C" w14:textId="111C809E" w:rsidR="00270EE6" w:rsidRPr="00EC7593" w:rsidRDefault="00270EE6" w:rsidP="00270EE6">
      <w:pPr>
        <w:pStyle w:val="Heading3"/>
        <w:rPr>
          <w:rFonts w:cs="Arial"/>
        </w:rPr>
      </w:pPr>
      <w:bookmarkStart w:id="82" w:name="_Toc300918829"/>
      <w:r>
        <w:rPr>
          <w:rFonts w:cs="Arial"/>
        </w:rPr>
        <w:t>3.1.8</w:t>
      </w:r>
      <w:r w:rsidRPr="00EC7593">
        <w:rPr>
          <w:rFonts w:cs="Arial"/>
        </w:rPr>
        <w:t xml:space="preserve"> </w:t>
      </w:r>
      <w:r>
        <w:rPr>
          <w:rFonts w:cs="Arial"/>
        </w:rPr>
        <w:t>DenyFriendRequest</w:t>
      </w:r>
      <w:bookmarkEnd w:id="82"/>
    </w:p>
    <w:p w14:paraId="2EE30478" w14:textId="36D0D6CD"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sidR="008A5BF9">
        <w:rPr>
          <w:rFonts w:ascii="Arial" w:hAnsi="Arial" w:cs="Arial"/>
          <w:sz w:val="24"/>
        </w:rPr>
        <w:t>DenyFriendRequest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562F34C0" w14:textId="77777777"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0B33F550" w14:textId="28776D05" w:rsidR="008A5BF9" w:rsidRPr="00EC7593" w:rsidRDefault="008A5BF9" w:rsidP="008A5BF9">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w:t>
      </w:r>
      <w:r>
        <w:rPr>
          <w:rFonts w:ascii="Arial" w:hAnsi="Arial" w:cs="Arial"/>
          <w:sz w:val="24"/>
        </w:rPr>
        <w:lastRenderedPageBreak/>
        <w:t>BLL, and finally to the API layer, which will be used to send a message back to the client informing the client of the denied friend request.</w:t>
      </w:r>
    </w:p>
    <w:p w14:paraId="7B12FE33"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4AEC25D" w14:textId="77777777" w:rsidR="00DB73B0" w:rsidRDefault="00DB73B0" w:rsidP="00561C20">
      <w:pPr>
        <w:spacing w:after="120"/>
        <w:jc w:val="both"/>
        <w:rPr>
          <w:rFonts w:ascii="Arial" w:hAnsi="Arial" w:cs="Arial"/>
          <w:sz w:val="24"/>
          <w:highlight w:val="yellow"/>
        </w:rPr>
      </w:pPr>
    </w:p>
    <w:p w14:paraId="0B1BC2C2"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D966853" w14:textId="77777777" w:rsidR="00DB73B0" w:rsidRPr="00EC7593" w:rsidRDefault="00DB73B0" w:rsidP="00561C20">
      <w:pPr>
        <w:spacing w:after="120"/>
        <w:jc w:val="both"/>
        <w:rPr>
          <w:rFonts w:ascii="Arial" w:hAnsi="Arial" w:cs="Arial"/>
          <w:sz w:val="24"/>
        </w:rPr>
      </w:pPr>
    </w:p>
    <w:p w14:paraId="0DC41253" w14:textId="398937EA" w:rsidR="00270EE6" w:rsidRDefault="00270EE6" w:rsidP="00270EE6">
      <w:pPr>
        <w:pStyle w:val="Heading3"/>
        <w:rPr>
          <w:rFonts w:cs="Arial"/>
        </w:rPr>
      </w:pPr>
      <w:bookmarkStart w:id="83" w:name="_Toc300918830"/>
      <w:r>
        <w:rPr>
          <w:rFonts w:cs="Arial"/>
        </w:rPr>
        <w:t>3.1.9</w:t>
      </w:r>
      <w:r w:rsidRPr="00EC7593">
        <w:rPr>
          <w:rFonts w:cs="Arial"/>
        </w:rPr>
        <w:t xml:space="preserve"> </w:t>
      </w:r>
      <w:r>
        <w:rPr>
          <w:rFonts w:cs="Arial"/>
        </w:rPr>
        <w:t>DeleteFriend</w:t>
      </w:r>
      <w:bookmarkEnd w:id="83"/>
    </w:p>
    <w:p w14:paraId="1E2D12AB" w14:textId="169162BD" w:rsidR="00DB73B0" w:rsidRDefault="008A5BF9" w:rsidP="008A5BF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DeleteFriend</w:t>
      </w:r>
      <w:r w:rsidRPr="00EC7593">
        <w:rPr>
          <w:rFonts w:ascii="Arial" w:hAnsi="Arial" w:cs="Arial"/>
          <w:sz w:val="24"/>
        </w:rPr>
        <w:t xml:space="preserve"> API</w:t>
      </w:r>
      <w:r>
        <w:rPr>
          <w:rFonts w:ascii="Arial" w:hAnsi="Arial" w:cs="Arial"/>
          <w:sz w:val="24"/>
        </w:rPr>
        <w:t xml:space="preserve"> function operates exactly the same as 3.1.7 ApproveFriendRequest and 3.1.8 DenyFriendRequest, except that a message will be returned to the client to notify the client that the requested friend has been deleted.</w:t>
      </w:r>
    </w:p>
    <w:p w14:paraId="6285B5CA" w14:textId="2928EC6F" w:rsidR="008A5BF9" w:rsidRDefault="008A5BF9" w:rsidP="008A5BF9">
      <w:pPr>
        <w:spacing w:after="120"/>
        <w:jc w:val="both"/>
        <w:rPr>
          <w:rFonts w:ascii="Arial" w:hAnsi="Arial" w:cs="Arial"/>
          <w:sz w:val="24"/>
        </w:rPr>
      </w:pPr>
      <w:r>
        <w:rPr>
          <w:rFonts w:ascii="Arial" w:hAnsi="Arial" w:cs="Arial"/>
          <w:sz w:val="24"/>
        </w:rPr>
        <w:t>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529B367" w14:textId="77777777" w:rsidR="008A5BF9" w:rsidRPr="008A5BF9" w:rsidRDefault="008A5BF9" w:rsidP="008A5BF9">
      <w:pPr>
        <w:spacing w:after="120"/>
        <w:jc w:val="both"/>
        <w:rPr>
          <w:rFonts w:ascii="Arial" w:hAnsi="Arial" w:cs="Arial"/>
          <w:sz w:val="24"/>
        </w:rPr>
      </w:pPr>
    </w:p>
    <w:p w14:paraId="26D1E713" w14:textId="7D465722" w:rsidR="00DB73B0" w:rsidRDefault="00561C20" w:rsidP="008A5BF9">
      <w:pPr>
        <w:spacing w:after="120"/>
        <w:jc w:val="both"/>
        <w:rPr>
          <w:rFonts w:ascii="Arial" w:hAnsi="Arial" w:cs="Arial"/>
          <w:sz w:val="24"/>
        </w:rPr>
      </w:pPr>
      <w:r w:rsidRPr="00EC7593">
        <w:rPr>
          <w:rFonts w:ascii="Arial" w:hAnsi="Arial" w:cs="Arial"/>
          <w:sz w:val="24"/>
          <w:highlight w:val="yellow"/>
        </w:rPr>
        <w:t>ADD DATA FLOW DIAGRAM HERE</w:t>
      </w:r>
    </w:p>
    <w:p w14:paraId="03DCD9F4" w14:textId="77777777" w:rsidR="008A5BF9" w:rsidRPr="008A5BF9" w:rsidRDefault="008A5BF9" w:rsidP="008A5BF9">
      <w:pPr>
        <w:spacing w:after="120"/>
        <w:jc w:val="both"/>
        <w:rPr>
          <w:rFonts w:ascii="Arial" w:hAnsi="Arial" w:cs="Arial"/>
          <w:sz w:val="24"/>
        </w:rPr>
      </w:pPr>
    </w:p>
    <w:p w14:paraId="5D6DA13C" w14:textId="537F395C" w:rsidR="00270EE6" w:rsidRPr="00EC7593" w:rsidRDefault="00270EE6" w:rsidP="00270EE6">
      <w:pPr>
        <w:pStyle w:val="Heading3"/>
        <w:rPr>
          <w:rFonts w:cs="Arial"/>
        </w:rPr>
      </w:pPr>
      <w:bookmarkStart w:id="84" w:name="_Toc300918831"/>
      <w:r>
        <w:rPr>
          <w:rFonts w:cs="Arial"/>
        </w:rPr>
        <w:t>3.1.10</w:t>
      </w:r>
      <w:r w:rsidRPr="00EC7593">
        <w:rPr>
          <w:rFonts w:cs="Arial"/>
        </w:rPr>
        <w:t xml:space="preserve"> </w:t>
      </w:r>
      <w:r>
        <w:rPr>
          <w:rFonts w:cs="Arial"/>
        </w:rPr>
        <w:t>GetUserFriends</w:t>
      </w:r>
      <w:bookmarkEnd w:id="84"/>
    </w:p>
    <w:p w14:paraId="1F405358" w14:textId="5458BEFF" w:rsidR="003A7554" w:rsidRPr="00EC7593" w:rsidRDefault="003A7554" w:rsidP="003A7554">
      <w:pPr>
        <w:spacing w:after="120"/>
        <w:jc w:val="both"/>
        <w:rPr>
          <w:rFonts w:ascii="Arial" w:hAnsi="Arial" w:cs="Arial"/>
          <w:sz w:val="24"/>
        </w:rPr>
      </w:pPr>
      <w:r w:rsidRPr="00EC7593">
        <w:rPr>
          <w:rFonts w:ascii="Arial" w:hAnsi="Arial" w:cs="Arial"/>
          <w:sz w:val="24"/>
        </w:rPr>
        <w:t>The GetUser</w:t>
      </w:r>
      <w:r>
        <w:rPr>
          <w:rFonts w:ascii="Arial" w:hAnsi="Arial" w:cs="Arial"/>
          <w:sz w:val="24"/>
        </w:rPr>
        <w:t>Friends</w:t>
      </w:r>
      <w:r w:rsidRPr="00EC7593">
        <w:rPr>
          <w:rFonts w:ascii="Arial" w:hAnsi="Arial" w:cs="Arial"/>
          <w:sz w:val="24"/>
        </w:rPr>
        <w:t xml:space="preserve"> API function will be called in the form of an HTTP GET request, and will require a </w:t>
      </w:r>
      <w:r>
        <w:rPr>
          <w:rFonts w:ascii="Arial" w:hAnsi="Arial" w:cs="Arial"/>
          <w:i/>
          <w:sz w:val="24"/>
        </w:rPr>
        <w:t>T</w:t>
      </w:r>
      <w:r w:rsidRPr="00EC7593">
        <w:rPr>
          <w:rFonts w:ascii="Arial" w:hAnsi="Arial" w:cs="Arial"/>
          <w:i/>
          <w:sz w:val="24"/>
        </w:rPr>
        <w:t xml:space="preserve">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w:t>
      </w:r>
    </w:p>
    <w:p w14:paraId="01CA1B9B" w14:textId="25B2EEEA" w:rsidR="003A7554" w:rsidRPr="00EC7593" w:rsidRDefault="003A7554" w:rsidP="003A7554">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existing friends (who are not pending or denied) fo</w:t>
      </w:r>
      <w:r w:rsidR="0083513E">
        <w:rPr>
          <w:rFonts w:ascii="Arial" w:hAnsi="Arial" w:cs="Arial"/>
          <w:sz w:val="24"/>
        </w:rPr>
        <w:t>r the U</w:t>
      </w:r>
      <w:r>
        <w:rPr>
          <w:rFonts w:ascii="Arial" w:hAnsi="Arial" w:cs="Arial"/>
          <w:sz w:val="24"/>
        </w:rPr>
        <w:t>ser</w:t>
      </w:r>
      <w:r w:rsidRPr="00EC7593">
        <w:rPr>
          <w:rFonts w:ascii="Arial" w:hAnsi="Arial" w:cs="Arial"/>
          <w:sz w:val="24"/>
        </w:rPr>
        <w:t>.</w:t>
      </w:r>
    </w:p>
    <w:p w14:paraId="4191CB78" w14:textId="15CF189A" w:rsidR="003A7554" w:rsidRPr="00EC7593" w:rsidRDefault="003A7554" w:rsidP="003A7554">
      <w:pPr>
        <w:spacing w:after="120"/>
        <w:jc w:val="both"/>
        <w:rPr>
          <w:rFonts w:ascii="Arial" w:hAnsi="Arial" w:cs="Arial"/>
          <w:sz w:val="24"/>
        </w:rPr>
      </w:pPr>
      <w:r w:rsidRPr="00EC7593">
        <w:rPr>
          <w:rFonts w:ascii="Arial" w:hAnsi="Arial" w:cs="Arial"/>
          <w:sz w:val="24"/>
        </w:rPr>
        <w:t>Once the data has been sent to the DAL, it will be queried against the database via the DAL. If a result</w:t>
      </w:r>
      <w:r>
        <w:rPr>
          <w:rFonts w:ascii="Arial" w:hAnsi="Arial" w:cs="Arial"/>
          <w:sz w:val="24"/>
        </w:rPr>
        <w:t xml:space="preserve"> set</w:t>
      </w:r>
      <w:r w:rsidR="007F17AD">
        <w:rPr>
          <w:rFonts w:ascii="Arial" w:hAnsi="Arial" w:cs="Arial"/>
          <w:sz w:val="24"/>
        </w:rPr>
        <w:t xml:space="preserve"> is found, an array </w:t>
      </w:r>
      <w:r>
        <w:rPr>
          <w:rFonts w:ascii="Arial" w:hAnsi="Arial" w:cs="Arial"/>
          <w:sz w:val="24"/>
        </w:rPr>
        <w:t xml:space="preserve">of </w:t>
      </w:r>
      <w:r w:rsidRPr="00EC7593">
        <w:rPr>
          <w:rFonts w:ascii="Arial" w:hAnsi="Arial" w:cs="Arial"/>
          <w:i/>
          <w:sz w:val="24"/>
        </w:rPr>
        <w:t>User</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twitter token, twitter secret, and facebook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p>
    <w:p w14:paraId="28F0F4E6" w14:textId="1137A359" w:rsidR="003A7554" w:rsidRDefault="003A7554" w:rsidP="003A755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9BEA718" w14:textId="77777777" w:rsidR="007F17AD" w:rsidRPr="003A7554" w:rsidRDefault="007F17AD" w:rsidP="003A7554">
      <w:pPr>
        <w:spacing w:after="120"/>
        <w:jc w:val="both"/>
        <w:rPr>
          <w:rFonts w:ascii="Arial" w:hAnsi="Arial" w:cs="Arial"/>
          <w:sz w:val="24"/>
        </w:rPr>
      </w:pPr>
    </w:p>
    <w:p w14:paraId="3EEFD27A" w14:textId="221D49D8" w:rsidR="003A755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58A69C57" w14:textId="77777777" w:rsidR="007F17AD" w:rsidRPr="00EC7593" w:rsidRDefault="007F17AD" w:rsidP="00561C20">
      <w:pPr>
        <w:spacing w:after="120"/>
        <w:jc w:val="both"/>
        <w:rPr>
          <w:rFonts w:ascii="Arial" w:hAnsi="Arial" w:cs="Arial"/>
          <w:sz w:val="24"/>
        </w:rPr>
      </w:pPr>
    </w:p>
    <w:p w14:paraId="3C322026" w14:textId="334FC710" w:rsidR="00270EE6" w:rsidRDefault="00270EE6" w:rsidP="00A55355">
      <w:pPr>
        <w:pStyle w:val="Heading3"/>
        <w:rPr>
          <w:rFonts w:cs="Arial"/>
        </w:rPr>
      </w:pPr>
      <w:bookmarkStart w:id="85" w:name="_Toc300918832"/>
      <w:r>
        <w:rPr>
          <w:rFonts w:cs="Arial"/>
        </w:rPr>
        <w:t>3.1.11</w:t>
      </w:r>
      <w:r w:rsidRPr="00EC7593">
        <w:rPr>
          <w:rFonts w:cs="Arial"/>
        </w:rPr>
        <w:t xml:space="preserve"> </w:t>
      </w:r>
      <w:r>
        <w:rPr>
          <w:rFonts w:cs="Arial"/>
        </w:rPr>
        <w:t>GetPendingUserFriends</w:t>
      </w:r>
      <w:bookmarkEnd w:id="85"/>
    </w:p>
    <w:p w14:paraId="60227278" w14:textId="1159F903" w:rsidR="0083513E" w:rsidRPr="00EC7593" w:rsidRDefault="007F17AD" w:rsidP="0083513E">
      <w:pPr>
        <w:spacing w:after="120"/>
        <w:jc w:val="both"/>
        <w:rPr>
          <w:rFonts w:ascii="Arial" w:hAnsi="Arial" w:cs="Arial"/>
          <w:sz w:val="24"/>
        </w:rPr>
      </w:pPr>
      <w:r w:rsidRPr="00EC7593">
        <w:rPr>
          <w:rFonts w:ascii="Arial" w:hAnsi="Arial" w:cs="Arial"/>
          <w:sz w:val="24"/>
        </w:rPr>
        <w:t>The Get</w:t>
      </w:r>
      <w:r>
        <w:rPr>
          <w:rFonts w:ascii="Arial" w:hAnsi="Arial" w:cs="Arial"/>
          <w:sz w:val="24"/>
        </w:rPr>
        <w:t>Pending</w:t>
      </w:r>
      <w:r w:rsidRPr="00EC7593">
        <w:rPr>
          <w:rFonts w:ascii="Arial" w:hAnsi="Arial" w:cs="Arial"/>
          <w:sz w:val="24"/>
        </w:rPr>
        <w:t>User</w:t>
      </w:r>
      <w:r>
        <w:rPr>
          <w:rFonts w:ascii="Arial" w:hAnsi="Arial" w:cs="Arial"/>
          <w:sz w:val="24"/>
        </w:rPr>
        <w:t>Friends</w:t>
      </w:r>
      <w:r w:rsidRPr="00EC7593">
        <w:rPr>
          <w:rFonts w:ascii="Arial" w:hAnsi="Arial" w:cs="Arial"/>
          <w:sz w:val="24"/>
        </w:rPr>
        <w:t xml:space="preserve"> API </w:t>
      </w:r>
      <w:r>
        <w:rPr>
          <w:rFonts w:ascii="Arial" w:hAnsi="Arial" w:cs="Arial"/>
          <w:sz w:val="24"/>
        </w:rPr>
        <w:t xml:space="preserve">call </w:t>
      </w:r>
      <w:r w:rsidRPr="00EC7593">
        <w:rPr>
          <w:rFonts w:ascii="Arial" w:hAnsi="Arial" w:cs="Arial"/>
          <w:sz w:val="24"/>
        </w:rPr>
        <w:t>function</w:t>
      </w:r>
      <w:r>
        <w:rPr>
          <w:rFonts w:ascii="Arial" w:hAnsi="Arial" w:cs="Arial"/>
          <w:sz w:val="24"/>
        </w:rPr>
        <w:t>s</w:t>
      </w:r>
      <w:r w:rsidRPr="00EC7593">
        <w:rPr>
          <w:rFonts w:ascii="Arial" w:hAnsi="Arial" w:cs="Arial"/>
          <w:sz w:val="24"/>
        </w:rPr>
        <w:t xml:space="preserve"> </w:t>
      </w:r>
      <w:r>
        <w:rPr>
          <w:rFonts w:ascii="Arial" w:hAnsi="Arial" w:cs="Arial"/>
          <w:sz w:val="24"/>
        </w:rPr>
        <w:t xml:space="preserve">exactly the same as 3.1.10 GetUserFriends, </w:t>
      </w:r>
      <w:r>
        <w:rPr>
          <w:rFonts w:ascii="Arial" w:hAnsi="Arial" w:cs="Arial"/>
          <w:sz w:val="24"/>
        </w:rPr>
        <w:lastRenderedPageBreak/>
        <w:t>except</w:t>
      </w:r>
      <w:r w:rsidR="00925914">
        <w:rPr>
          <w:rFonts w:ascii="Arial" w:hAnsi="Arial" w:cs="Arial"/>
          <w:sz w:val="24"/>
        </w:rPr>
        <w:t xml:space="preserve"> that an array of p</w:t>
      </w:r>
      <w:r>
        <w:rPr>
          <w:rFonts w:ascii="Arial" w:hAnsi="Arial" w:cs="Arial"/>
          <w:sz w:val="24"/>
        </w:rPr>
        <w:t>ending friend requests will be returned to the client.</w:t>
      </w:r>
      <w:r w:rsidR="0083513E" w:rsidRPr="0083513E">
        <w:rPr>
          <w:rFonts w:ascii="Arial" w:hAnsi="Arial" w:cs="Arial"/>
          <w:sz w:val="24"/>
        </w:rPr>
        <w:t xml:space="preserve"> </w:t>
      </w:r>
      <w:r w:rsidR="0083513E">
        <w:rPr>
          <w:rFonts w:ascii="Arial" w:hAnsi="Arial" w:cs="Arial"/>
          <w:sz w:val="24"/>
        </w:rPr>
        <w:t xml:space="preserve">This </w:t>
      </w:r>
      <w:r w:rsidR="0083513E" w:rsidRPr="00EC7593">
        <w:rPr>
          <w:rFonts w:ascii="Arial" w:hAnsi="Arial" w:cs="Arial"/>
          <w:sz w:val="24"/>
        </w:rPr>
        <w:t xml:space="preserve">API will be called in the form of an HTTP GET request, and will require a </w:t>
      </w:r>
      <w:r w:rsidR="0083513E">
        <w:rPr>
          <w:rFonts w:ascii="Arial" w:hAnsi="Arial" w:cs="Arial"/>
          <w:i/>
          <w:sz w:val="24"/>
        </w:rPr>
        <w:t>T</w:t>
      </w:r>
      <w:r w:rsidR="0083513E" w:rsidRPr="00EC7593">
        <w:rPr>
          <w:rFonts w:ascii="Arial" w:hAnsi="Arial" w:cs="Arial"/>
          <w:i/>
          <w:sz w:val="24"/>
        </w:rPr>
        <w:t xml:space="preserve">oken </w:t>
      </w:r>
      <w:r w:rsidR="0083513E" w:rsidRPr="00EC7593">
        <w:rPr>
          <w:rFonts w:ascii="Arial" w:hAnsi="Arial" w:cs="Arial"/>
          <w:sz w:val="24"/>
        </w:rPr>
        <w:t xml:space="preserve">URL parameter. If the </w:t>
      </w:r>
      <w:r w:rsidR="0083513E" w:rsidRPr="00EC7593">
        <w:rPr>
          <w:rFonts w:ascii="Arial" w:hAnsi="Arial" w:cs="Arial"/>
          <w:i/>
          <w:sz w:val="24"/>
        </w:rPr>
        <w:t xml:space="preserve">token </w:t>
      </w:r>
      <w:r w:rsidR="0083513E" w:rsidRPr="00EC7593">
        <w:rPr>
          <w:rFonts w:ascii="Arial" w:hAnsi="Arial" w:cs="Arial"/>
          <w:sz w:val="24"/>
        </w:rPr>
        <w:t xml:space="preserve">URL parameter is not provided, an HTTP 401 (Unauthorized) response will be returned to the client. </w:t>
      </w:r>
    </w:p>
    <w:p w14:paraId="248E5743" w14:textId="15E51C31" w:rsidR="0083513E" w:rsidRPr="00EC7593" w:rsidRDefault="0083513E" w:rsidP="0083513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w:t>
      </w:r>
      <w:r>
        <w:rPr>
          <w:rFonts w:ascii="Arial" w:hAnsi="Arial" w:cs="Arial"/>
          <w:sz w:val="24"/>
        </w:rPr>
        <w:t>pending friend requests</w:t>
      </w:r>
      <w:r>
        <w:rPr>
          <w:rFonts w:ascii="Arial" w:hAnsi="Arial" w:cs="Arial"/>
          <w:sz w:val="24"/>
        </w:rPr>
        <w:t xml:space="preserve"> </w:t>
      </w:r>
      <w:r>
        <w:rPr>
          <w:rFonts w:ascii="Arial" w:hAnsi="Arial" w:cs="Arial"/>
          <w:sz w:val="24"/>
        </w:rPr>
        <w:t>U</w:t>
      </w:r>
      <w:r>
        <w:rPr>
          <w:rFonts w:ascii="Arial" w:hAnsi="Arial" w:cs="Arial"/>
          <w:sz w:val="24"/>
        </w:rPr>
        <w:t>ser</w:t>
      </w:r>
      <w:r w:rsidRPr="00EC7593">
        <w:rPr>
          <w:rFonts w:ascii="Arial" w:hAnsi="Arial" w:cs="Arial"/>
          <w:sz w:val="24"/>
        </w:rPr>
        <w:t>.</w:t>
      </w:r>
    </w:p>
    <w:p w14:paraId="03B66DE0" w14:textId="7AE8F4E6" w:rsidR="0083513E" w:rsidRPr="0083513E" w:rsidRDefault="0083513E" w:rsidP="0083513E">
      <w:pPr>
        <w:spacing w:after="120"/>
        <w:jc w:val="both"/>
        <w:rPr>
          <w:rFonts w:ascii="Arial" w:hAnsi="Arial" w:cs="Arial"/>
          <w:sz w:val="24"/>
        </w:rPr>
      </w:pPr>
      <w:r w:rsidRPr="00EC7593">
        <w:rPr>
          <w:rFonts w:ascii="Arial" w:hAnsi="Arial" w:cs="Arial"/>
          <w:sz w:val="24"/>
        </w:rPr>
        <w:t>Once the data has been sent to the DAL, it will</w:t>
      </w:r>
      <w:r>
        <w:rPr>
          <w:rFonts w:ascii="Arial" w:hAnsi="Arial" w:cs="Arial"/>
          <w:sz w:val="24"/>
        </w:rPr>
        <w:t xml:space="preserve"> be queried against the database</w:t>
      </w:r>
      <w:r w:rsidRPr="00EC7593">
        <w:rPr>
          <w:rFonts w:ascii="Arial" w:hAnsi="Arial" w:cs="Arial"/>
          <w:sz w:val="24"/>
        </w:rPr>
        <w:t>. If a result</w:t>
      </w:r>
      <w:r>
        <w:rPr>
          <w:rFonts w:ascii="Arial" w:hAnsi="Arial" w:cs="Arial"/>
          <w:sz w:val="24"/>
        </w:rPr>
        <w:t xml:space="preserve"> set is found, an array of </w:t>
      </w:r>
      <w:r>
        <w:rPr>
          <w:rFonts w:ascii="Arial" w:hAnsi="Arial" w:cs="Arial"/>
          <w:i/>
          <w:sz w:val="24"/>
        </w:rPr>
        <w:t>Friend</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xml:space="preserve">, twitter token, twitter secret, and </w:t>
      </w:r>
      <w:r>
        <w:rPr>
          <w:rFonts w:ascii="Arial" w:hAnsi="Arial" w:cs="Arial"/>
          <w:sz w:val="24"/>
        </w:rPr>
        <w:t>Facebook</w:t>
      </w:r>
      <w:r>
        <w:rPr>
          <w:rFonts w:ascii="Arial" w:hAnsi="Arial" w:cs="Arial"/>
          <w:sz w:val="24"/>
        </w:rPr>
        <w:t xml:space="preserve">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r>
        <w:rPr>
          <w:rFonts w:ascii="Arial" w:hAnsi="Arial" w:cs="Arial"/>
          <w:sz w:val="24"/>
        </w:rPr>
        <w:t xml:space="preserve"> The returned friends list includes a special property called </w:t>
      </w:r>
      <w:r>
        <w:rPr>
          <w:rFonts w:ascii="Arial" w:hAnsi="Arial" w:cs="Arial"/>
          <w:i/>
          <w:sz w:val="24"/>
        </w:rPr>
        <w:t>IsRequestor.</w:t>
      </w:r>
      <w:r>
        <w:rPr>
          <w:rFonts w:ascii="Arial" w:hAnsi="Arial" w:cs="Arial"/>
          <w:sz w:val="24"/>
        </w:rPr>
        <w:t xml:space="preserve"> This property</w:t>
      </w:r>
      <w:r w:rsidRPr="0083513E">
        <w:rPr>
          <w:rFonts w:ascii="Arial" w:hAnsi="Arial" w:cs="Arial"/>
          <w:sz w:val="24"/>
        </w:rPr>
        <w:t xml:space="preserve"> will be set to true if the requesting User who sent the GetPendingFriends API call was the User who initiated the pending friend request, and will be set to false if the requesting User is not the User who initiated the pending friend request.</w:t>
      </w:r>
    </w:p>
    <w:p w14:paraId="237B65A6" w14:textId="08A1D743" w:rsidR="00190101" w:rsidRDefault="0083513E" w:rsidP="0083513E">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DC5447A" w14:textId="77777777" w:rsidR="007F17AD" w:rsidRPr="007F17AD" w:rsidRDefault="007F17AD" w:rsidP="007F17AD">
      <w:pPr>
        <w:pStyle w:val="BodyText"/>
      </w:pPr>
    </w:p>
    <w:p w14:paraId="1D1D60EA"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DAE3C4F" w14:textId="77777777" w:rsidR="007F17AD" w:rsidRPr="00EC7593" w:rsidRDefault="007F17AD" w:rsidP="00561C20">
      <w:pPr>
        <w:spacing w:after="120"/>
        <w:jc w:val="both"/>
        <w:rPr>
          <w:rFonts w:ascii="Arial" w:hAnsi="Arial" w:cs="Arial"/>
          <w:sz w:val="24"/>
        </w:rPr>
      </w:pPr>
    </w:p>
    <w:p w14:paraId="0210309E" w14:textId="130BC830" w:rsidR="005B6F11" w:rsidRPr="00EC7593" w:rsidRDefault="00374484" w:rsidP="005B6F11">
      <w:pPr>
        <w:pStyle w:val="Heading2"/>
        <w:rPr>
          <w:rFonts w:cs="Arial"/>
        </w:rPr>
      </w:pPr>
      <w:r>
        <w:rPr>
          <w:rFonts w:cs="Arial"/>
        </w:rPr>
        <w:br w:type="column"/>
      </w:r>
      <w:bookmarkStart w:id="86" w:name="_Toc300918833"/>
      <w:r w:rsidR="005B6F11" w:rsidRPr="00EC7593">
        <w:rPr>
          <w:rFonts w:cs="Arial"/>
        </w:rPr>
        <w:lastRenderedPageBreak/>
        <w:t>3.2 Authentication API</w:t>
      </w:r>
      <w:bookmarkEnd w:id="86"/>
    </w:p>
    <w:p w14:paraId="5A7EEEBF" w14:textId="753A9017" w:rsidR="00D73028" w:rsidRPr="00EC7593" w:rsidRDefault="00D73028" w:rsidP="00D73028">
      <w:pPr>
        <w:spacing w:after="120"/>
        <w:jc w:val="both"/>
        <w:rPr>
          <w:rFonts w:ascii="Arial" w:hAnsi="Arial" w:cs="Arial"/>
          <w:sz w:val="24"/>
        </w:rPr>
      </w:pPr>
      <w:r w:rsidRPr="00EC7593">
        <w:rPr>
          <w:rFonts w:ascii="Arial" w:hAnsi="Arial" w:cs="Arial"/>
          <w:sz w:val="24"/>
        </w:rPr>
        <w:t xml:space="preserve">The function calls exposed by the Authentication API will handle all authentication requests. </w:t>
      </w:r>
    </w:p>
    <w:p w14:paraId="406F70B9" w14:textId="6E58AEEC" w:rsidR="005B6F11" w:rsidRPr="00EC7593" w:rsidRDefault="00D73028" w:rsidP="00BD36B7">
      <w:pPr>
        <w:pStyle w:val="BodyText"/>
        <w:jc w:val="both"/>
        <w:rPr>
          <w:rFonts w:ascii="Arial" w:hAnsi="Arial" w:cs="Arial"/>
          <w:sz w:val="24"/>
        </w:rPr>
      </w:pPr>
      <w:r w:rsidRPr="00EC7593">
        <w:rPr>
          <w:rFonts w:ascii="Arial" w:hAnsi="Arial" w:cs="Arial"/>
          <w:sz w:val="24"/>
        </w:rPr>
        <w:t>In all calls to this API, the user name data is assumed to be a valid email address or a valid display name. Any errors are handled in the BLL, with error messages being translated to more friendly and informative messages, based on the use context of the call.</w:t>
      </w:r>
    </w:p>
    <w:p w14:paraId="1C95B2BD" w14:textId="54152807" w:rsidR="005B6F11" w:rsidRPr="00EC7593" w:rsidRDefault="005B6F11" w:rsidP="005B6F11">
      <w:pPr>
        <w:pStyle w:val="Heading3"/>
        <w:rPr>
          <w:rFonts w:cs="Arial"/>
        </w:rPr>
      </w:pPr>
      <w:bookmarkStart w:id="87" w:name="_Toc300918834"/>
      <w:r w:rsidRPr="00EC7593">
        <w:rPr>
          <w:rFonts w:cs="Arial"/>
        </w:rPr>
        <w:t>3.2.1 Authenticate (login)</w:t>
      </w:r>
      <w:bookmarkEnd w:id="87"/>
    </w:p>
    <w:p w14:paraId="77EDB47C" w14:textId="616B4E4B" w:rsidR="00731EA9" w:rsidRPr="00EC7593" w:rsidRDefault="00731EA9" w:rsidP="00731EA9">
      <w:pPr>
        <w:pStyle w:val="BodyText"/>
        <w:jc w:val="both"/>
        <w:rPr>
          <w:rFonts w:ascii="Arial" w:hAnsi="Arial" w:cs="Arial"/>
          <w:sz w:val="24"/>
        </w:rPr>
      </w:pPr>
      <w:r w:rsidRPr="00EC7593">
        <w:rPr>
          <w:rFonts w:ascii="Arial" w:hAnsi="Arial" w:cs="Arial"/>
          <w:sz w:val="24"/>
        </w:rPr>
        <w:t xml:space="preserve">The Authenticate API process will be one of the more complex processes in this API. The process starts with an HTTP </w:t>
      </w:r>
      <w:r w:rsidR="004243C8">
        <w:rPr>
          <w:rFonts w:ascii="Arial" w:hAnsi="Arial" w:cs="Arial"/>
          <w:sz w:val="24"/>
        </w:rPr>
        <w:t>POST request</w:t>
      </w:r>
      <w:r w:rsidRPr="00EC7593">
        <w:rPr>
          <w:rFonts w:ascii="Arial" w:hAnsi="Arial" w:cs="Arial"/>
          <w:sz w:val="24"/>
        </w:rPr>
        <w:t xml:space="preserve"> that will hold a </w:t>
      </w:r>
      <w:r w:rsidRPr="00EC7593">
        <w:rPr>
          <w:rFonts w:ascii="Arial" w:hAnsi="Arial" w:cs="Arial"/>
          <w:i/>
          <w:sz w:val="24"/>
        </w:rPr>
        <w:t>DisplayName</w:t>
      </w:r>
      <w:r w:rsidRPr="00EC7593">
        <w:rPr>
          <w:rFonts w:ascii="Arial" w:hAnsi="Arial" w:cs="Arial"/>
          <w:sz w:val="24"/>
        </w:rPr>
        <w:t xml:space="preserve"> or </w:t>
      </w:r>
      <w:r w:rsidRPr="00EC7593">
        <w:rPr>
          <w:rFonts w:ascii="Arial" w:hAnsi="Arial" w:cs="Arial"/>
          <w:i/>
          <w:sz w:val="24"/>
        </w:rPr>
        <w:t>EmailAddress</w:t>
      </w:r>
      <w:r w:rsidR="004243C8">
        <w:rPr>
          <w:rFonts w:ascii="Arial" w:hAnsi="Arial" w:cs="Arial"/>
          <w:i/>
          <w:sz w:val="24"/>
        </w:rPr>
        <w:t xml:space="preserve">, </w:t>
      </w:r>
      <w:r w:rsidRPr="00EC7593">
        <w:rPr>
          <w:rFonts w:ascii="Arial" w:hAnsi="Arial" w:cs="Arial"/>
          <w:i/>
          <w:sz w:val="24"/>
        </w:rPr>
        <w:t>Password</w:t>
      </w:r>
      <w:r w:rsidR="004243C8">
        <w:rPr>
          <w:rFonts w:ascii="Arial" w:hAnsi="Arial" w:cs="Arial"/>
          <w:i/>
          <w:sz w:val="24"/>
        </w:rPr>
        <w:t xml:space="preserve">, </w:t>
      </w:r>
      <w:r w:rsidR="004243C8" w:rsidRPr="004243C8">
        <w:rPr>
          <w:rFonts w:ascii="Arial" w:hAnsi="Arial" w:cs="Arial"/>
          <w:sz w:val="24"/>
        </w:rPr>
        <w:t>and</w:t>
      </w:r>
      <w:r w:rsidR="004243C8">
        <w:rPr>
          <w:rFonts w:ascii="Arial" w:hAnsi="Arial" w:cs="Arial"/>
          <w:i/>
          <w:sz w:val="24"/>
        </w:rPr>
        <w:t xml:space="preserve"> Device Token</w:t>
      </w:r>
      <w:r w:rsidRPr="00EC7593">
        <w:rPr>
          <w:rFonts w:ascii="Arial" w:hAnsi="Arial" w:cs="Arial"/>
          <w:sz w:val="24"/>
        </w:rPr>
        <w:t xml:space="preserve">. </w:t>
      </w:r>
      <w:r w:rsidR="004243C8">
        <w:rPr>
          <w:rFonts w:ascii="Arial" w:hAnsi="Arial" w:cs="Arial"/>
          <w:sz w:val="24"/>
        </w:rPr>
        <w:t xml:space="preserve">The </w:t>
      </w:r>
      <w:r w:rsidR="004243C8" w:rsidRPr="004243C8">
        <w:rPr>
          <w:rFonts w:ascii="Arial" w:hAnsi="Arial" w:cs="Arial"/>
          <w:i/>
          <w:sz w:val="24"/>
        </w:rPr>
        <w:t>Device Token</w:t>
      </w:r>
      <w:r w:rsidR="004243C8">
        <w:rPr>
          <w:rFonts w:ascii="Arial" w:hAnsi="Arial" w:cs="Arial"/>
          <w:sz w:val="24"/>
        </w:rPr>
        <w:t xml:space="preserve"> can only be provided during the Authenticate API and will be used to send push notifications out to mobile devices during certain events. </w:t>
      </w:r>
      <w:r w:rsidRPr="00EC7593">
        <w:rPr>
          <w:rFonts w:ascii="Arial" w:hAnsi="Arial" w:cs="Arial"/>
          <w:sz w:val="24"/>
        </w:rPr>
        <w:t>Use of a security certificate to support HTTPS communication will be required for this part to be secure. Without using HTTPS at this point will result in the user authentication data being transmitted as clear text. This would constitute a significant security weakness.</w:t>
      </w:r>
    </w:p>
    <w:p w14:paraId="75320216" w14:textId="0E3E3512" w:rsidR="00731EA9" w:rsidRPr="00EC7593" w:rsidRDefault="00731EA9" w:rsidP="00731EA9">
      <w:pPr>
        <w:pStyle w:val="BodyText"/>
        <w:jc w:val="both"/>
        <w:rPr>
          <w:rFonts w:ascii="Arial" w:hAnsi="Arial" w:cs="Arial"/>
          <w:sz w:val="24"/>
        </w:rPr>
      </w:pPr>
      <w:r w:rsidRPr="00EC7593">
        <w:rPr>
          <w:rFonts w:ascii="Arial" w:hAnsi="Arial" w:cs="Arial"/>
          <w:sz w:val="24"/>
        </w:rPr>
        <w:t xml:space="preserve">When the API receives an authentication request it will simply </w:t>
      </w:r>
      <w:r w:rsidR="00746F64">
        <w:rPr>
          <w:rFonts w:ascii="Arial" w:hAnsi="Arial" w:cs="Arial"/>
          <w:sz w:val="24"/>
        </w:rPr>
        <w:t xml:space="preserve">create a </w:t>
      </w:r>
      <w:r w:rsidRPr="00EC7593">
        <w:rPr>
          <w:rFonts w:ascii="Arial" w:hAnsi="Arial" w:cs="Arial"/>
          <w:i/>
          <w:sz w:val="24"/>
        </w:rPr>
        <w:t>User</w:t>
      </w:r>
      <w:r w:rsidRPr="00EC7593">
        <w:rPr>
          <w:rFonts w:ascii="Arial" w:hAnsi="Arial" w:cs="Arial"/>
          <w:sz w:val="24"/>
        </w:rPr>
        <w:t xml:space="preserve"> object to hold the </w:t>
      </w:r>
      <w:r w:rsidRPr="00EC7593">
        <w:rPr>
          <w:rFonts w:ascii="Arial" w:hAnsi="Arial" w:cs="Arial"/>
          <w:i/>
          <w:sz w:val="24"/>
        </w:rPr>
        <w:t>DisplayName</w:t>
      </w:r>
      <w:r w:rsidRPr="00EC7593">
        <w:rPr>
          <w:rFonts w:ascii="Arial" w:hAnsi="Arial" w:cs="Arial"/>
          <w:sz w:val="24"/>
        </w:rPr>
        <w:t xml:space="preserve"> </w:t>
      </w:r>
      <w:r w:rsidR="00746F64">
        <w:rPr>
          <w:rFonts w:ascii="Arial" w:hAnsi="Arial" w:cs="Arial"/>
          <w:sz w:val="24"/>
        </w:rPr>
        <w:t>(</w:t>
      </w:r>
      <w:r w:rsidRPr="00EC7593">
        <w:rPr>
          <w:rFonts w:ascii="Arial" w:hAnsi="Arial" w:cs="Arial"/>
          <w:sz w:val="24"/>
        </w:rPr>
        <w:t xml:space="preserve">or </w:t>
      </w:r>
      <w:r w:rsidRPr="00EC7593">
        <w:rPr>
          <w:rFonts w:ascii="Arial" w:hAnsi="Arial" w:cs="Arial"/>
          <w:i/>
          <w:sz w:val="24"/>
        </w:rPr>
        <w:t>EmailAddress</w:t>
      </w:r>
      <w:r w:rsidR="00746F64">
        <w:rPr>
          <w:rFonts w:ascii="Arial" w:hAnsi="Arial" w:cs="Arial"/>
          <w:i/>
          <w:sz w:val="24"/>
        </w:rPr>
        <w:t>),</w:t>
      </w:r>
      <w:r w:rsidRPr="00EC7593">
        <w:rPr>
          <w:rFonts w:ascii="Arial" w:hAnsi="Arial" w:cs="Arial"/>
          <w:i/>
          <w:sz w:val="24"/>
        </w:rPr>
        <w:t xml:space="preserve"> Password</w:t>
      </w:r>
      <w:r w:rsidR="00746F64">
        <w:rPr>
          <w:rFonts w:ascii="Arial" w:hAnsi="Arial" w:cs="Arial"/>
          <w:i/>
          <w:sz w:val="24"/>
        </w:rPr>
        <w:t xml:space="preserve">, </w:t>
      </w:r>
      <w:r w:rsidR="00746F64" w:rsidRPr="00746F64">
        <w:rPr>
          <w:rFonts w:ascii="Arial" w:hAnsi="Arial" w:cs="Arial"/>
          <w:sz w:val="24"/>
        </w:rPr>
        <w:t>and</w:t>
      </w:r>
      <w:r w:rsidR="00746F64">
        <w:rPr>
          <w:rFonts w:ascii="Arial" w:hAnsi="Arial" w:cs="Arial"/>
          <w:i/>
          <w:sz w:val="24"/>
        </w:rPr>
        <w:t xml:space="preserve"> DeviceToken</w:t>
      </w:r>
      <w:r w:rsidRPr="00EC7593">
        <w:rPr>
          <w:rFonts w:ascii="Arial" w:hAnsi="Arial" w:cs="Arial"/>
          <w:sz w:val="24"/>
        </w:rPr>
        <w:t xml:space="preserve"> data. Then the Authenticate function of the BLL will be called with this data.</w:t>
      </w:r>
    </w:p>
    <w:p w14:paraId="1A870EBD" w14:textId="3FA9A079" w:rsidR="00731EA9" w:rsidRPr="00EC7593" w:rsidRDefault="00731EA9" w:rsidP="00731EA9">
      <w:pPr>
        <w:pStyle w:val="BodyText"/>
        <w:jc w:val="both"/>
        <w:rPr>
          <w:rFonts w:ascii="Arial" w:hAnsi="Arial" w:cs="Arial"/>
          <w:sz w:val="24"/>
        </w:rPr>
      </w:pPr>
      <w:r w:rsidRPr="00EC7593">
        <w:rPr>
          <w:rFonts w:ascii="Arial" w:hAnsi="Arial" w:cs="Arial"/>
          <w:sz w:val="24"/>
        </w:rPr>
        <w:t>The BLL will first perform basic validation using regular expressions string evaluation tools, as needed. Invalid data will result in an exception that will immediately return to the API. Valid data will be followed by a call to the DAL to get full user information for the user by supplying the user email address or display name. Then the input password will be “hashed” after appending the “salt value” from the user data that was returned from the DAL. At this point the hashed input password will be compared to the stored hashed password. Success or failure of this comparison determines overall success or failure of authentication. The user data will be updated to reflect success or failure, and then sent to the DAL for saving.</w:t>
      </w:r>
    </w:p>
    <w:p w14:paraId="3D9E0DD0" w14:textId="72C14789" w:rsidR="001167EB" w:rsidRPr="00EC7593" w:rsidRDefault="00731EA9" w:rsidP="00731EA9">
      <w:pPr>
        <w:pStyle w:val="BodyText"/>
        <w:jc w:val="both"/>
        <w:rPr>
          <w:rFonts w:ascii="Arial" w:hAnsi="Arial" w:cs="Arial"/>
          <w:sz w:val="24"/>
        </w:rPr>
      </w:pPr>
      <w:r w:rsidRPr="00EC7593">
        <w:rPr>
          <w:rFonts w:ascii="Arial" w:hAnsi="Arial" w:cs="Arial"/>
          <w:sz w:val="24"/>
        </w:rPr>
        <w:t xml:space="preserve">Then the results will be returned to the API: </w:t>
      </w:r>
      <w:r w:rsidR="00746F64">
        <w:rPr>
          <w:rFonts w:ascii="Arial" w:hAnsi="Arial" w:cs="Arial"/>
          <w:sz w:val="24"/>
        </w:rPr>
        <w:t>a valid session Token in the case of a succes</w:t>
      </w:r>
      <w:r w:rsidR="004243C8">
        <w:rPr>
          <w:rFonts w:ascii="Arial" w:hAnsi="Arial" w:cs="Arial"/>
          <w:sz w:val="24"/>
        </w:rPr>
        <w:t>s</w:t>
      </w:r>
      <w:r w:rsidRPr="00EC7593">
        <w:rPr>
          <w:rFonts w:ascii="Arial" w:hAnsi="Arial" w:cs="Arial"/>
          <w:sz w:val="24"/>
        </w:rPr>
        <w:t>, or an exception in the case of a fail</w:t>
      </w:r>
      <w:r w:rsidR="004243C8">
        <w:rPr>
          <w:rFonts w:ascii="Arial" w:hAnsi="Arial" w:cs="Arial"/>
          <w:sz w:val="24"/>
        </w:rPr>
        <w:t>ure.</w:t>
      </w:r>
    </w:p>
    <w:p w14:paraId="1F0E0E21" w14:textId="47FF20E1" w:rsidR="001167EB" w:rsidRDefault="001167EB" w:rsidP="001167EB">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33252D41" w14:textId="77777777" w:rsidR="00EC7593" w:rsidRDefault="00EC7593" w:rsidP="00EC7593">
      <w:pPr>
        <w:spacing w:after="120"/>
        <w:jc w:val="both"/>
        <w:rPr>
          <w:rFonts w:ascii="Arial" w:hAnsi="Arial" w:cs="Arial"/>
          <w:sz w:val="24"/>
          <w:highlight w:val="yellow"/>
        </w:rPr>
      </w:pPr>
    </w:p>
    <w:p w14:paraId="202B2B34"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FB364B3" w14:textId="77777777" w:rsidR="00EC7593" w:rsidRPr="00EC7593" w:rsidRDefault="00EC7593" w:rsidP="001167EB">
      <w:pPr>
        <w:spacing w:after="120"/>
        <w:jc w:val="both"/>
        <w:rPr>
          <w:rFonts w:ascii="Arial" w:hAnsi="Arial" w:cs="Arial"/>
          <w:sz w:val="24"/>
        </w:rPr>
      </w:pPr>
    </w:p>
    <w:p w14:paraId="47EB45C4" w14:textId="7E0464AC" w:rsidR="005B6F11" w:rsidRPr="00EC7593" w:rsidRDefault="005B6F11" w:rsidP="005B6F11">
      <w:pPr>
        <w:pStyle w:val="Heading3"/>
        <w:rPr>
          <w:rFonts w:cs="Arial"/>
        </w:rPr>
      </w:pPr>
      <w:bookmarkStart w:id="88" w:name="_Toc300918835"/>
      <w:r w:rsidRPr="00EC7593">
        <w:rPr>
          <w:rFonts w:cs="Arial"/>
        </w:rPr>
        <w:t>3.2.2 ValidateSession</w:t>
      </w:r>
      <w:bookmarkEnd w:id="88"/>
    </w:p>
    <w:p w14:paraId="6FEDB1C2" w14:textId="57B218F1" w:rsidR="009035DB" w:rsidRPr="00EC7593" w:rsidRDefault="009035DB" w:rsidP="009035DB">
      <w:pPr>
        <w:spacing w:after="120"/>
        <w:jc w:val="both"/>
        <w:rPr>
          <w:rFonts w:ascii="Arial" w:hAnsi="Arial" w:cs="Arial"/>
          <w:sz w:val="24"/>
        </w:rPr>
      </w:pPr>
      <w:r w:rsidRPr="00EC7593">
        <w:rPr>
          <w:rFonts w:ascii="Arial" w:hAnsi="Arial" w:cs="Arial"/>
          <w:sz w:val="24"/>
        </w:rPr>
        <w:t xml:space="preserve">The ValidateSession call is intended to assist application-specific APIs, by giving them the current “logged in” status of a user. The information will be sent to the API as URL parameters in the form of an HTTP GET request. The required inputs are the </w:t>
      </w:r>
      <w:r w:rsidRPr="00EC7593">
        <w:rPr>
          <w:rFonts w:ascii="Arial" w:hAnsi="Arial" w:cs="Arial"/>
          <w:i/>
          <w:sz w:val="24"/>
        </w:rPr>
        <w:t>token</w:t>
      </w:r>
      <w:r w:rsidRPr="00EC7593">
        <w:rPr>
          <w:rFonts w:ascii="Arial" w:hAnsi="Arial" w:cs="Arial"/>
          <w:sz w:val="24"/>
        </w:rPr>
        <w:t xml:space="preserve"> </w:t>
      </w:r>
      <w:r w:rsidR="00E133DA">
        <w:rPr>
          <w:rFonts w:ascii="Arial" w:hAnsi="Arial" w:cs="Arial"/>
          <w:sz w:val="24"/>
        </w:rPr>
        <w:t xml:space="preserve">and either the </w:t>
      </w:r>
      <w:r w:rsidR="00E133DA" w:rsidRPr="00E133DA">
        <w:rPr>
          <w:rFonts w:ascii="Arial" w:hAnsi="Arial" w:cs="Arial"/>
          <w:i/>
          <w:sz w:val="24"/>
        </w:rPr>
        <w:t>id</w:t>
      </w:r>
      <w:r w:rsidR="00E133DA">
        <w:rPr>
          <w:rFonts w:ascii="Arial" w:hAnsi="Arial" w:cs="Arial"/>
          <w:sz w:val="24"/>
        </w:rPr>
        <w:t xml:space="preserve"> or </w:t>
      </w:r>
      <w:r w:rsidR="00E133DA" w:rsidRPr="00E133DA">
        <w:rPr>
          <w:rFonts w:ascii="Arial" w:hAnsi="Arial" w:cs="Arial"/>
          <w:i/>
          <w:sz w:val="24"/>
        </w:rPr>
        <w:t>deviceToken</w:t>
      </w:r>
      <w:r w:rsidR="00E133DA">
        <w:rPr>
          <w:rFonts w:ascii="Arial" w:hAnsi="Arial" w:cs="Arial"/>
          <w:sz w:val="24"/>
        </w:rPr>
        <w:t xml:space="preserve"> </w:t>
      </w:r>
      <w:r w:rsidRPr="00EC7593">
        <w:rPr>
          <w:rFonts w:ascii="Arial" w:hAnsi="Arial" w:cs="Arial"/>
          <w:sz w:val="24"/>
        </w:rPr>
        <w:t>parameters. This data will be passed down through the BLL, where it will be validated for simple formatting. Valid data will be forwarded to the DAL where it will become the input criteria to find a matching record in the database UserSessions table.</w:t>
      </w:r>
    </w:p>
    <w:p w14:paraId="0CC950B2" w14:textId="1F795FEF" w:rsidR="009035DB" w:rsidRDefault="009035DB" w:rsidP="009035DB">
      <w:pPr>
        <w:spacing w:after="120"/>
        <w:jc w:val="both"/>
        <w:rPr>
          <w:rFonts w:ascii="Arial" w:hAnsi="Arial" w:cs="Arial"/>
          <w:sz w:val="24"/>
        </w:rPr>
      </w:pPr>
      <w:r w:rsidRPr="00EC7593">
        <w:rPr>
          <w:rFonts w:ascii="Arial" w:hAnsi="Arial" w:cs="Arial"/>
          <w:sz w:val="24"/>
        </w:rPr>
        <w:t xml:space="preserve">If a matching record is found, then the call will return a valid </w:t>
      </w:r>
      <w:r w:rsidR="00E133DA">
        <w:rPr>
          <w:rFonts w:ascii="Arial" w:hAnsi="Arial" w:cs="Arial"/>
          <w:sz w:val="24"/>
        </w:rPr>
        <w:t>Token</w:t>
      </w:r>
      <w:r w:rsidRPr="00EC7593">
        <w:rPr>
          <w:rFonts w:ascii="Arial" w:hAnsi="Arial" w:cs="Arial"/>
          <w:sz w:val="24"/>
        </w:rPr>
        <w:t xml:space="preserve">. If no matching record is </w:t>
      </w:r>
      <w:r w:rsidRPr="00EC7593">
        <w:rPr>
          <w:rFonts w:ascii="Arial" w:hAnsi="Arial" w:cs="Arial"/>
          <w:sz w:val="24"/>
        </w:rPr>
        <w:lastRenderedPageBreak/>
        <w:t>found, then it</w:t>
      </w:r>
      <w:r w:rsidR="00E133DA">
        <w:rPr>
          <w:rFonts w:ascii="Arial" w:hAnsi="Arial" w:cs="Arial"/>
          <w:sz w:val="24"/>
        </w:rPr>
        <w:t xml:space="preserve"> will return an error message. </w:t>
      </w:r>
      <w:r w:rsidRPr="00EC7593">
        <w:rPr>
          <w:rFonts w:ascii="Arial" w:hAnsi="Arial" w:cs="Arial"/>
          <w:sz w:val="24"/>
        </w:rPr>
        <w:t>Any error conditions will be caught at the BLL, where they will be evaluated and then returned to the calling process.</w:t>
      </w:r>
    </w:p>
    <w:p w14:paraId="660C8B8E" w14:textId="77777777" w:rsidR="00EC7593" w:rsidRDefault="00EC7593" w:rsidP="009035DB">
      <w:pPr>
        <w:spacing w:after="120"/>
        <w:jc w:val="both"/>
        <w:rPr>
          <w:rFonts w:ascii="Arial" w:hAnsi="Arial" w:cs="Arial"/>
          <w:sz w:val="24"/>
        </w:rPr>
      </w:pPr>
    </w:p>
    <w:p w14:paraId="6B465438" w14:textId="726B4919" w:rsidR="0059688B" w:rsidRDefault="00EC7593" w:rsidP="0031657F">
      <w:pPr>
        <w:spacing w:after="120"/>
        <w:jc w:val="both"/>
        <w:rPr>
          <w:rFonts w:ascii="Arial" w:hAnsi="Arial" w:cs="Arial"/>
          <w:sz w:val="24"/>
        </w:rPr>
      </w:pPr>
      <w:r w:rsidRPr="00EC7593">
        <w:rPr>
          <w:rFonts w:ascii="Arial" w:hAnsi="Arial" w:cs="Arial"/>
          <w:sz w:val="24"/>
          <w:highlight w:val="yellow"/>
        </w:rPr>
        <w:t>ADD DATA FLOW DIAGRAM HERE</w:t>
      </w:r>
    </w:p>
    <w:p w14:paraId="18E031B4" w14:textId="77777777" w:rsidR="0031657F" w:rsidRPr="0031657F" w:rsidRDefault="0031657F" w:rsidP="0031657F">
      <w:pPr>
        <w:spacing w:after="120"/>
        <w:jc w:val="both"/>
        <w:rPr>
          <w:rFonts w:ascii="Arial" w:hAnsi="Arial" w:cs="Arial"/>
          <w:sz w:val="24"/>
        </w:rPr>
      </w:pPr>
    </w:p>
    <w:p w14:paraId="09970902" w14:textId="02414236" w:rsidR="005B6F11" w:rsidRPr="00EC7593" w:rsidRDefault="005B6F11" w:rsidP="005B6F11">
      <w:pPr>
        <w:pStyle w:val="Heading3"/>
        <w:rPr>
          <w:rFonts w:cs="Arial"/>
        </w:rPr>
      </w:pPr>
      <w:bookmarkStart w:id="89" w:name="_Toc300918836"/>
      <w:r w:rsidRPr="00EC7593">
        <w:rPr>
          <w:rFonts w:cs="Arial"/>
        </w:rPr>
        <w:t>3.2.3 EndSession (logout)</w:t>
      </w:r>
      <w:bookmarkEnd w:id="89"/>
    </w:p>
    <w:p w14:paraId="74227A2C" w14:textId="49DE82E3" w:rsidR="00632EE0" w:rsidRPr="00EC7593" w:rsidRDefault="00632EE0" w:rsidP="00632EE0">
      <w:pPr>
        <w:spacing w:after="120"/>
        <w:rPr>
          <w:rFonts w:ascii="Arial" w:hAnsi="Arial" w:cs="Arial"/>
          <w:sz w:val="24"/>
        </w:rPr>
      </w:pPr>
      <w:r w:rsidRPr="00EC7593">
        <w:rPr>
          <w:rFonts w:ascii="Arial" w:hAnsi="Arial" w:cs="Arial"/>
          <w:sz w:val="24"/>
        </w:rPr>
        <w:t xml:space="preserve">This API function will simply close the current user session. The EndSession function is called via an HTTP POST request, with the body of the request containing the </w:t>
      </w:r>
      <w:r w:rsidRPr="00EC7593">
        <w:rPr>
          <w:rFonts w:ascii="Arial" w:hAnsi="Arial" w:cs="Arial"/>
          <w:i/>
          <w:sz w:val="24"/>
        </w:rPr>
        <w:t xml:space="preserve">Token </w:t>
      </w:r>
      <w:r w:rsidRPr="00EC7593">
        <w:rPr>
          <w:rFonts w:ascii="Arial" w:hAnsi="Arial" w:cs="Arial"/>
          <w:sz w:val="24"/>
        </w:rPr>
        <w:t xml:space="preserve">and </w:t>
      </w:r>
      <w:r w:rsidR="0031657F">
        <w:rPr>
          <w:rFonts w:ascii="Arial" w:hAnsi="Arial" w:cs="Arial"/>
          <w:sz w:val="24"/>
        </w:rPr>
        <w:t xml:space="preserve">either the </w:t>
      </w:r>
      <w:r w:rsidRPr="00EC7593">
        <w:rPr>
          <w:rFonts w:ascii="Arial" w:hAnsi="Arial" w:cs="Arial"/>
          <w:i/>
          <w:sz w:val="24"/>
        </w:rPr>
        <w:t xml:space="preserve">UserId </w:t>
      </w:r>
      <w:r w:rsidR="0031657F" w:rsidRPr="0031657F">
        <w:rPr>
          <w:rFonts w:ascii="Arial" w:hAnsi="Arial" w:cs="Arial"/>
          <w:sz w:val="24"/>
        </w:rPr>
        <w:t>or</w:t>
      </w:r>
      <w:r w:rsidR="0031657F">
        <w:rPr>
          <w:rFonts w:ascii="Arial" w:hAnsi="Arial" w:cs="Arial"/>
          <w:i/>
          <w:sz w:val="24"/>
        </w:rPr>
        <w:t xml:space="preserve"> DeviceToken </w:t>
      </w:r>
      <w:r w:rsidR="0031657F">
        <w:rPr>
          <w:rFonts w:ascii="Arial" w:hAnsi="Arial" w:cs="Arial"/>
          <w:sz w:val="24"/>
        </w:rPr>
        <w:t>properties. If the properties</w:t>
      </w:r>
      <w:r w:rsidRPr="00EC7593">
        <w:rPr>
          <w:rFonts w:ascii="Arial" w:hAnsi="Arial" w:cs="Arial"/>
          <w:sz w:val="24"/>
        </w:rPr>
        <w:t xml:space="preserve"> are valid, the API will respond with an HTTP 200 message informing the client that the user has been logged out.</w:t>
      </w:r>
    </w:p>
    <w:p w14:paraId="3753F46F" w14:textId="05E9166F" w:rsidR="00EC7593" w:rsidRDefault="00632EE0" w:rsidP="0031657F">
      <w:pPr>
        <w:spacing w:after="120"/>
        <w:rPr>
          <w:rFonts w:ascii="Arial" w:hAnsi="Arial" w:cs="Arial"/>
          <w:sz w:val="24"/>
        </w:rPr>
      </w:pPr>
      <w:r w:rsidRPr="00EC7593">
        <w:rPr>
          <w:rFonts w:ascii="Arial" w:hAnsi="Arial" w:cs="Arial"/>
          <w:sz w:val="24"/>
        </w:rPr>
        <w:t>The end result is that the next time that user generates any call to the API, there will be no valid session found, and the user will be required to log in again before any API activity can be executed.</w:t>
      </w:r>
    </w:p>
    <w:p w14:paraId="5A0E5599" w14:textId="77777777" w:rsidR="0031657F" w:rsidRPr="0031657F" w:rsidRDefault="0031657F" w:rsidP="0031657F">
      <w:pPr>
        <w:spacing w:after="120"/>
        <w:rPr>
          <w:rFonts w:ascii="Arial" w:hAnsi="Arial" w:cs="Arial"/>
          <w:sz w:val="24"/>
        </w:rPr>
      </w:pPr>
    </w:p>
    <w:p w14:paraId="20D570C5" w14:textId="77777777" w:rsid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2F6AE0A" w14:textId="77777777" w:rsidR="0031657F" w:rsidRPr="00EC7593" w:rsidRDefault="0031657F" w:rsidP="00EC7593">
      <w:pPr>
        <w:spacing w:after="120"/>
        <w:jc w:val="both"/>
        <w:rPr>
          <w:rFonts w:ascii="Arial" w:hAnsi="Arial" w:cs="Arial"/>
          <w:sz w:val="24"/>
        </w:rPr>
      </w:pPr>
    </w:p>
    <w:p w14:paraId="6EFAE2AA" w14:textId="0EB19424" w:rsidR="00561C20" w:rsidRDefault="00561C20" w:rsidP="00561C20">
      <w:pPr>
        <w:pStyle w:val="Heading3"/>
        <w:rPr>
          <w:rFonts w:cs="Arial"/>
        </w:rPr>
      </w:pPr>
      <w:bookmarkStart w:id="90" w:name="_Toc300918837"/>
      <w:r>
        <w:rPr>
          <w:rFonts w:cs="Arial"/>
        </w:rPr>
        <w:t>3.2.4</w:t>
      </w:r>
      <w:r w:rsidRPr="00EC7593">
        <w:rPr>
          <w:rFonts w:cs="Arial"/>
        </w:rPr>
        <w:t xml:space="preserve"> </w:t>
      </w:r>
      <w:r>
        <w:rPr>
          <w:rFonts w:cs="Arial"/>
        </w:rPr>
        <w:t>UpdateUserPassword</w:t>
      </w:r>
      <w:bookmarkEnd w:id="90"/>
      <w:r w:rsidRPr="00EC7593">
        <w:rPr>
          <w:rFonts w:cs="Arial"/>
        </w:rPr>
        <w:t xml:space="preserve"> </w:t>
      </w:r>
    </w:p>
    <w:p w14:paraId="52FAE8E3" w14:textId="117E5B04" w:rsidR="003B0ACB" w:rsidRPr="00EC7593" w:rsidRDefault="003B0ACB" w:rsidP="003B0ACB">
      <w:pPr>
        <w:spacing w:after="120"/>
        <w:jc w:val="both"/>
        <w:rPr>
          <w:rFonts w:ascii="Arial" w:hAnsi="Arial" w:cs="Arial"/>
          <w:sz w:val="24"/>
        </w:rPr>
      </w:pPr>
      <w:r>
        <w:rPr>
          <w:rFonts w:ascii="Arial" w:hAnsi="Arial" w:cs="Arial"/>
          <w:sz w:val="24"/>
        </w:rPr>
        <w:t>The</w:t>
      </w:r>
      <w:r w:rsidR="005477DD" w:rsidRPr="00EC7593">
        <w:rPr>
          <w:rFonts w:ascii="Arial" w:hAnsi="Arial" w:cs="Arial"/>
          <w:sz w:val="24"/>
        </w:rPr>
        <w:t xml:space="preserve"> </w:t>
      </w:r>
      <w:r>
        <w:rPr>
          <w:rFonts w:ascii="Arial" w:hAnsi="Arial" w:cs="Arial"/>
          <w:sz w:val="24"/>
        </w:rPr>
        <w:t xml:space="preserve">UpdateUserPassword </w:t>
      </w:r>
      <w:r w:rsidR="005477DD" w:rsidRPr="00EC7593">
        <w:rPr>
          <w:rFonts w:ascii="Arial" w:hAnsi="Arial" w:cs="Arial"/>
          <w:sz w:val="24"/>
        </w:rPr>
        <w:t xml:space="preserve">API function </w:t>
      </w:r>
      <w:r>
        <w:rPr>
          <w:rFonts w:ascii="Arial" w:hAnsi="Arial" w:cs="Arial"/>
          <w:sz w:val="24"/>
        </w:rPr>
        <w:t>is used to change a User’s password</w:t>
      </w:r>
      <w:r w:rsidR="005477DD" w:rsidRPr="00EC7593">
        <w:rPr>
          <w:rFonts w:ascii="Arial" w:hAnsi="Arial" w:cs="Arial"/>
          <w:sz w:val="24"/>
        </w:rPr>
        <w:t xml:space="preserve">. </w:t>
      </w:r>
      <w:r>
        <w:rPr>
          <w:rFonts w:ascii="Arial" w:hAnsi="Arial" w:cs="Arial"/>
          <w:sz w:val="24"/>
        </w:rPr>
        <w:t>This</w:t>
      </w:r>
      <w:r w:rsidR="005477DD" w:rsidRPr="00EC7593">
        <w:rPr>
          <w:rFonts w:ascii="Arial" w:hAnsi="Arial" w:cs="Arial"/>
          <w:sz w:val="24"/>
        </w:rPr>
        <w:t xml:space="preserve"> function is called via an HTTP POST request, with the body of the request containing the </w:t>
      </w:r>
      <w:r w:rsidR="005477DD" w:rsidRPr="00EC7593">
        <w:rPr>
          <w:rFonts w:ascii="Arial" w:hAnsi="Arial" w:cs="Arial"/>
          <w:i/>
          <w:sz w:val="24"/>
        </w:rPr>
        <w:t xml:space="preserve">Token </w:t>
      </w:r>
      <w:r w:rsidR="005477DD" w:rsidRPr="00EC7593">
        <w:rPr>
          <w:rFonts w:ascii="Arial" w:hAnsi="Arial" w:cs="Arial"/>
          <w:sz w:val="24"/>
        </w:rPr>
        <w:t xml:space="preserve">and </w:t>
      </w:r>
      <w:r>
        <w:rPr>
          <w:rFonts w:ascii="Arial" w:hAnsi="Arial" w:cs="Arial"/>
          <w:sz w:val="24"/>
        </w:rPr>
        <w:t xml:space="preserve">a </w:t>
      </w:r>
      <w:r w:rsidRPr="003B0ACB">
        <w:rPr>
          <w:rFonts w:ascii="Arial" w:hAnsi="Arial" w:cs="Arial"/>
          <w:i/>
          <w:sz w:val="24"/>
        </w:rPr>
        <w:t>UserPassword</w:t>
      </w:r>
      <w:r>
        <w:rPr>
          <w:rFonts w:ascii="Arial" w:hAnsi="Arial" w:cs="Arial"/>
          <w:sz w:val="24"/>
        </w:rPr>
        <w:t xml:space="preserve"> object, which contains the </w:t>
      </w:r>
      <w:r w:rsidRPr="003B0ACB">
        <w:rPr>
          <w:rFonts w:ascii="Arial" w:hAnsi="Arial" w:cs="Arial"/>
          <w:i/>
          <w:sz w:val="24"/>
        </w:rPr>
        <w:t>OldPassword</w:t>
      </w:r>
      <w:r>
        <w:rPr>
          <w:rFonts w:ascii="Arial" w:hAnsi="Arial" w:cs="Arial"/>
          <w:sz w:val="24"/>
        </w:rPr>
        <w:t xml:space="preserve"> value and the </w:t>
      </w:r>
      <w:r w:rsidRPr="003B0ACB">
        <w:rPr>
          <w:rFonts w:ascii="Arial" w:hAnsi="Arial" w:cs="Arial"/>
          <w:i/>
          <w:sz w:val="24"/>
        </w:rPr>
        <w:t>NewPassword</w:t>
      </w:r>
      <w:r>
        <w:rPr>
          <w:rFonts w:ascii="Arial" w:hAnsi="Arial" w:cs="Arial"/>
          <w:sz w:val="24"/>
        </w:rPr>
        <w:t xml:space="preserve"> value</w:t>
      </w:r>
      <w:r w:rsidR="005477DD">
        <w:rPr>
          <w:rFonts w:ascii="Arial" w:hAnsi="Arial" w:cs="Arial"/>
          <w:sz w:val="24"/>
        </w:rPr>
        <w:t xml:space="preserve">. </w:t>
      </w:r>
      <w:r>
        <w:rPr>
          <w:rFonts w:ascii="Arial" w:hAnsi="Arial" w:cs="Arial"/>
          <w:sz w:val="24"/>
        </w:rPr>
        <w:t>The API layer will serialize the request into a new object and send that object to the BLL.</w:t>
      </w:r>
    </w:p>
    <w:p w14:paraId="7EC52C25" w14:textId="6D792B5F" w:rsidR="003B0ACB" w:rsidRPr="00EC7593" w:rsidRDefault="003B0ACB" w:rsidP="003B0ACB">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User’s password that is stored in the database. The BLL will then hash the </w:t>
      </w:r>
      <w:r w:rsidRPr="003B0ACB">
        <w:rPr>
          <w:rFonts w:ascii="Arial" w:hAnsi="Arial" w:cs="Arial"/>
          <w:i/>
          <w:sz w:val="24"/>
        </w:rPr>
        <w:t>OldPassword</w:t>
      </w:r>
      <w:r>
        <w:rPr>
          <w:rFonts w:ascii="Arial" w:hAnsi="Arial" w:cs="Arial"/>
          <w:sz w:val="24"/>
        </w:rPr>
        <w:t xml:space="preserve"> compare the hashed </w:t>
      </w:r>
      <w:r w:rsidRPr="003B0ACB">
        <w:rPr>
          <w:rFonts w:ascii="Arial" w:hAnsi="Arial" w:cs="Arial"/>
          <w:i/>
          <w:sz w:val="24"/>
        </w:rPr>
        <w:t>OldPassword</w:t>
      </w:r>
      <w:r>
        <w:rPr>
          <w:rFonts w:ascii="Arial" w:hAnsi="Arial" w:cs="Arial"/>
          <w:sz w:val="24"/>
        </w:rPr>
        <w:t xml:space="preserve"> with the encrypted password in the database. If these two values are not equal an error will be returned to the client. If the two values are equal, the </w:t>
      </w:r>
      <w:r w:rsidRPr="003B0ACB">
        <w:rPr>
          <w:rFonts w:ascii="Arial" w:hAnsi="Arial" w:cs="Arial"/>
          <w:i/>
          <w:sz w:val="24"/>
        </w:rPr>
        <w:t>NewPassword</w:t>
      </w:r>
      <w:r>
        <w:rPr>
          <w:rFonts w:ascii="Arial" w:hAnsi="Arial" w:cs="Arial"/>
          <w:sz w:val="24"/>
        </w:rPr>
        <w:t xml:space="preserve"> value will be hashed and sent to the DAL to be saved to the User’s record in the database.</w:t>
      </w:r>
    </w:p>
    <w:p w14:paraId="6D3B85EB" w14:textId="2889417C" w:rsidR="003B0ACB" w:rsidRPr="00EC7593" w:rsidRDefault="003B0ACB" w:rsidP="003B0ACB">
      <w:pPr>
        <w:spacing w:after="120"/>
        <w:jc w:val="both"/>
        <w:rPr>
          <w:rFonts w:ascii="Arial" w:hAnsi="Arial" w:cs="Arial"/>
          <w:sz w:val="24"/>
        </w:rPr>
      </w:pPr>
      <w:r w:rsidRPr="00EC7593">
        <w:rPr>
          <w:rFonts w:ascii="Arial" w:hAnsi="Arial" w:cs="Arial"/>
          <w:sz w:val="24"/>
        </w:rPr>
        <w:t xml:space="preserve">Once the </w:t>
      </w:r>
      <w:r>
        <w:rPr>
          <w:rFonts w:ascii="Arial" w:hAnsi="Arial" w:cs="Arial"/>
          <w:sz w:val="24"/>
        </w:rPr>
        <w:t xml:space="preserve">DAL has saved the new password the User’s active UserSessions will be inactivated, and a new session </w:t>
      </w:r>
      <w:r w:rsidRPr="003B0ACB">
        <w:rPr>
          <w:rFonts w:ascii="Arial" w:hAnsi="Arial" w:cs="Arial"/>
          <w:i/>
          <w:sz w:val="24"/>
        </w:rPr>
        <w:t>Token</w:t>
      </w:r>
      <w:r>
        <w:rPr>
          <w:rFonts w:ascii="Arial" w:hAnsi="Arial" w:cs="Arial"/>
          <w:sz w:val="24"/>
        </w:rPr>
        <w:t xml:space="preserve"> will be created and sent back to the API, where it will be returned to the client.</w:t>
      </w:r>
    </w:p>
    <w:p w14:paraId="1751A01C" w14:textId="1F8D7997" w:rsidR="005477DD" w:rsidRDefault="003B0ACB" w:rsidP="003B0ACB">
      <w:pPr>
        <w:spacing w:after="120"/>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1702C70" w14:textId="77777777" w:rsidR="00C74E61" w:rsidRPr="005477DD" w:rsidRDefault="00C74E61" w:rsidP="003B0ACB">
      <w:pPr>
        <w:spacing w:after="120"/>
      </w:pPr>
    </w:p>
    <w:p w14:paraId="634770B7" w14:textId="6443F12C" w:rsidR="00C74E61"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D881A1A" w14:textId="77777777" w:rsidR="00C74E61" w:rsidRDefault="00C74E61" w:rsidP="00561C20">
      <w:pPr>
        <w:spacing w:after="120"/>
        <w:jc w:val="both"/>
        <w:rPr>
          <w:rFonts w:ascii="Arial" w:hAnsi="Arial" w:cs="Arial"/>
          <w:sz w:val="24"/>
        </w:rPr>
      </w:pPr>
    </w:p>
    <w:p w14:paraId="46BC1617" w14:textId="2A10DEE6" w:rsidR="00C74E61" w:rsidRDefault="00C74E61" w:rsidP="00C74E61">
      <w:pPr>
        <w:pStyle w:val="Heading3"/>
      </w:pPr>
      <w:bookmarkStart w:id="91" w:name="_Toc300918838"/>
      <w:r>
        <w:t>3.2.5 ResetUserPassword</w:t>
      </w:r>
      <w:bookmarkEnd w:id="91"/>
    </w:p>
    <w:p w14:paraId="1646933A" w14:textId="605A6FDE" w:rsidR="00C74E61" w:rsidRPr="00EC7593" w:rsidRDefault="00C74E61" w:rsidP="00C74E61">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Pr>
          <w:rFonts w:ascii="Arial" w:hAnsi="Arial" w:cs="Arial"/>
          <w:sz w:val="24"/>
        </w:rPr>
        <w:t xml:space="preserve">ResetUserPassword </w:t>
      </w:r>
      <w:r w:rsidRPr="00EC7593">
        <w:rPr>
          <w:rFonts w:ascii="Arial" w:hAnsi="Arial" w:cs="Arial"/>
          <w:sz w:val="24"/>
        </w:rPr>
        <w:t xml:space="preserve">API function </w:t>
      </w:r>
      <w:r>
        <w:rPr>
          <w:rFonts w:ascii="Arial" w:hAnsi="Arial" w:cs="Arial"/>
          <w:sz w:val="24"/>
        </w:rPr>
        <w:t xml:space="preserve">is used to reset a User’s password who cannot </w:t>
      </w:r>
      <w:r>
        <w:rPr>
          <w:rFonts w:ascii="Arial" w:hAnsi="Arial" w:cs="Arial"/>
          <w:sz w:val="24"/>
        </w:rPr>
        <w:lastRenderedPageBreak/>
        <w:t xml:space="preserve">successfully Authenticate, or </w:t>
      </w:r>
      <w:r w:rsidR="00AA31D0">
        <w:rPr>
          <w:rFonts w:ascii="Arial" w:hAnsi="Arial" w:cs="Arial"/>
          <w:sz w:val="24"/>
        </w:rPr>
        <w:t>whose</w:t>
      </w:r>
      <w:r>
        <w:rPr>
          <w:rFonts w:ascii="Arial" w:hAnsi="Arial" w:cs="Arial"/>
          <w:sz w:val="24"/>
        </w:rPr>
        <w:t xml:space="preserve"> account has been locked due to consecutive failed Authenticate attempts</w:t>
      </w:r>
      <w:r w:rsidRPr="00EC7593">
        <w:rPr>
          <w:rFonts w:ascii="Arial" w:hAnsi="Arial" w:cs="Arial"/>
          <w:sz w:val="24"/>
        </w:rPr>
        <w:t xml:space="preserve">. </w:t>
      </w:r>
      <w:r>
        <w:rPr>
          <w:rFonts w:ascii="Arial" w:hAnsi="Arial" w:cs="Arial"/>
          <w:sz w:val="24"/>
        </w:rPr>
        <w:t>This</w:t>
      </w:r>
      <w:r w:rsidRPr="00EC7593">
        <w:rPr>
          <w:rFonts w:ascii="Arial" w:hAnsi="Arial" w:cs="Arial"/>
          <w:sz w:val="24"/>
        </w:rPr>
        <w:t xml:space="preserve"> function is called via an HTTP POST request, with the body of the request containing </w:t>
      </w:r>
      <w:r w:rsidR="00916CFF">
        <w:rPr>
          <w:rFonts w:ascii="Arial" w:hAnsi="Arial" w:cs="Arial"/>
          <w:sz w:val="24"/>
        </w:rPr>
        <w:t xml:space="preserve">either a </w:t>
      </w:r>
      <w:r w:rsidR="00916CFF" w:rsidRPr="00916CFF">
        <w:rPr>
          <w:rFonts w:ascii="Arial" w:hAnsi="Arial" w:cs="Arial"/>
          <w:i/>
          <w:sz w:val="24"/>
        </w:rPr>
        <w:t>DisplayName</w:t>
      </w:r>
      <w:r w:rsidR="00916CFF">
        <w:rPr>
          <w:rFonts w:ascii="Arial" w:hAnsi="Arial" w:cs="Arial"/>
          <w:sz w:val="24"/>
        </w:rPr>
        <w:t xml:space="preserve"> or </w:t>
      </w:r>
      <w:r w:rsidR="00916CFF" w:rsidRPr="00916CFF">
        <w:rPr>
          <w:rFonts w:ascii="Arial" w:hAnsi="Arial" w:cs="Arial"/>
          <w:i/>
          <w:sz w:val="24"/>
        </w:rPr>
        <w:t>EmailAddress</w:t>
      </w:r>
      <w:r w:rsidR="00916CFF">
        <w:rPr>
          <w:rFonts w:ascii="Arial" w:hAnsi="Arial" w:cs="Arial"/>
          <w:sz w:val="24"/>
        </w:rPr>
        <w:t xml:space="preserve"> value.</w:t>
      </w:r>
    </w:p>
    <w:p w14:paraId="2C8AD178" w14:textId="08F12CF3" w:rsidR="00C74E61" w:rsidRDefault="00C74E61" w:rsidP="00C74E61">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00916CFF">
        <w:rPr>
          <w:rFonts w:ascii="Arial" w:hAnsi="Arial" w:cs="Arial"/>
          <w:i/>
          <w:sz w:val="24"/>
        </w:rPr>
        <w:t xml:space="preserve">DisplayName </w:t>
      </w:r>
      <w:r w:rsidR="00916CFF" w:rsidRPr="00916CFF">
        <w:rPr>
          <w:rFonts w:ascii="Arial" w:hAnsi="Arial" w:cs="Arial"/>
          <w:sz w:val="24"/>
        </w:rPr>
        <w:t>or</w:t>
      </w:r>
      <w:r w:rsidR="00916CFF">
        <w:rPr>
          <w:rFonts w:ascii="Arial" w:hAnsi="Arial" w:cs="Arial"/>
          <w:i/>
          <w:sz w:val="24"/>
        </w:rPr>
        <w:t xml:space="preserve"> EmailAddress</w:t>
      </w:r>
      <w:r>
        <w:rPr>
          <w:rFonts w:ascii="Arial" w:hAnsi="Arial" w:cs="Arial"/>
          <w:sz w:val="24"/>
        </w:rPr>
        <w:t xml:space="preserve">, and </w:t>
      </w:r>
      <w:r w:rsidR="00916CFF">
        <w:rPr>
          <w:rFonts w:ascii="Arial" w:hAnsi="Arial" w:cs="Arial"/>
          <w:sz w:val="24"/>
        </w:rPr>
        <w:t>generate a temporary password for the User, which will be sent via email to the email address for that User. If the User’s account is locked, it will be unlocked at this point, and all active sessions for this user will be inactivated.</w:t>
      </w:r>
    </w:p>
    <w:p w14:paraId="68436728" w14:textId="7B4C1E22" w:rsidR="00C74E61" w:rsidRDefault="00916CFF" w:rsidP="00916CFF">
      <w:pPr>
        <w:spacing w:after="120"/>
        <w:jc w:val="both"/>
        <w:rPr>
          <w:rFonts w:ascii="Arial" w:hAnsi="Arial" w:cs="Arial"/>
          <w:sz w:val="24"/>
        </w:rPr>
      </w:pPr>
      <w:r>
        <w:rPr>
          <w:rFonts w:ascii="Arial" w:hAnsi="Arial" w:cs="Arial"/>
          <w:sz w:val="24"/>
        </w:rPr>
        <w:t xml:space="preserve">Once the email has been sent, the BLL will pass the following message up to the API, which will return that message to the client: </w:t>
      </w:r>
      <w:r w:rsidRPr="00916CFF">
        <w:rPr>
          <w:rFonts w:ascii="Arial" w:hAnsi="Arial" w:cs="Arial"/>
          <w:i/>
          <w:sz w:val="24"/>
        </w:rPr>
        <w:t>“An email has been sent to {emailAddress} with a temporary password.”</w:t>
      </w:r>
    </w:p>
    <w:p w14:paraId="38A842A1" w14:textId="77777777" w:rsidR="00C74E61" w:rsidRDefault="00C74E61" w:rsidP="00561C20">
      <w:pPr>
        <w:spacing w:after="120"/>
        <w:jc w:val="both"/>
        <w:rPr>
          <w:rFonts w:ascii="Arial" w:hAnsi="Arial" w:cs="Arial"/>
          <w:sz w:val="24"/>
        </w:rPr>
      </w:pPr>
    </w:p>
    <w:p w14:paraId="440BDB5F" w14:textId="77777777" w:rsidR="00C74E61" w:rsidRDefault="00C74E61" w:rsidP="00C74E61">
      <w:pPr>
        <w:spacing w:after="120"/>
        <w:jc w:val="both"/>
        <w:rPr>
          <w:rFonts w:ascii="Arial" w:hAnsi="Arial" w:cs="Arial"/>
          <w:sz w:val="24"/>
        </w:rPr>
      </w:pPr>
      <w:r w:rsidRPr="00EC7593">
        <w:rPr>
          <w:rFonts w:ascii="Arial" w:hAnsi="Arial" w:cs="Arial"/>
          <w:sz w:val="24"/>
          <w:highlight w:val="yellow"/>
        </w:rPr>
        <w:t>ADD DATA FLOW DIAGRAM HERE</w:t>
      </w:r>
    </w:p>
    <w:p w14:paraId="7CD9555A" w14:textId="77777777" w:rsidR="00C74E61" w:rsidRPr="00EC7593" w:rsidRDefault="00C74E61" w:rsidP="00561C20">
      <w:pPr>
        <w:spacing w:after="120"/>
        <w:jc w:val="both"/>
        <w:rPr>
          <w:rFonts w:ascii="Arial" w:hAnsi="Arial" w:cs="Arial"/>
          <w:sz w:val="24"/>
        </w:rPr>
      </w:pPr>
    </w:p>
    <w:p w14:paraId="56103C61" w14:textId="6DE55C1D" w:rsidR="00561C20" w:rsidRPr="00EC7593" w:rsidRDefault="00374484" w:rsidP="00561C20">
      <w:pPr>
        <w:pStyle w:val="Heading2"/>
        <w:rPr>
          <w:rFonts w:cs="Arial"/>
        </w:rPr>
      </w:pPr>
      <w:r>
        <w:rPr>
          <w:rFonts w:cs="Arial"/>
        </w:rPr>
        <w:br w:type="column"/>
      </w:r>
      <w:bookmarkStart w:id="92" w:name="_Toc300918839"/>
      <w:r w:rsidR="00561C20">
        <w:rPr>
          <w:rFonts w:cs="Arial"/>
        </w:rPr>
        <w:lastRenderedPageBreak/>
        <w:t>3.3</w:t>
      </w:r>
      <w:r w:rsidR="00561C20" w:rsidRPr="00EC7593">
        <w:rPr>
          <w:rFonts w:cs="Arial"/>
        </w:rPr>
        <w:t xml:space="preserve"> </w:t>
      </w:r>
      <w:r w:rsidR="00561C20">
        <w:rPr>
          <w:rFonts w:cs="Arial"/>
        </w:rPr>
        <w:t>Category</w:t>
      </w:r>
      <w:r w:rsidR="00561C20" w:rsidRPr="00EC7593">
        <w:rPr>
          <w:rFonts w:cs="Arial"/>
        </w:rPr>
        <w:t xml:space="preserve"> API</w:t>
      </w:r>
      <w:bookmarkEnd w:id="92"/>
    </w:p>
    <w:p w14:paraId="7AC776A1" w14:textId="08FBC05A" w:rsidR="00734727" w:rsidRPr="00EC7593" w:rsidRDefault="00734727" w:rsidP="00734727">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Category</w:t>
      </w:r>
      <w:r w:rsidRPr="00EC7593">
        <w:rPr>
          <w:rFonts w:ascii="Arial" w:hAnsi="Arial" w:cs="Arial"/>
          <w:sz w:val="24"/>
        </w:rPr>
        <w:t xml:space="preserve"> API </w:t>
      </w:r>
      <w:r>
        <w:rPr>
          <w:rFonts w:ascii="Arial" w:hAnsi="Arial" w:cs="Arial"/>
          <w:sz w:val="24"/>
        </w:rPr>
        <w:t>are used to retrieve pre-defined categories that will be used to categorize Melodies and Stations</w:t>
      </w:r>
      <w:r w:rsidRPr="00EC7593">
        <w:rPr>
          <w:rFonts w:ascii="Arial" w:hAnsi="Arial" w:cs="Arial"/>
          <w:sz w:val="24"/>
        </w:rPr>
        <w:t xml:space="preserve">. </w:t>
      </w:r>
    </w:p>
    <w:p w14:paraId="3F8E8AC1" w14:textId="1C71AD9F" w:rsidR="00734727" w:rsidRDefault="00734727" w:rsidP="00734727">
      <w:pPr>
        <w:pStyle w:val="BodyText"/>
        <w:jc w:val="both"/>
        <w:rPr>
          <w:rFonts w:ascii="Arial" w:hAnsi="Arial" w:cs="Arial"/>
          <w:sz w:val="24"/>
        </w:rPr>
      </w:pPr>
      <w:r>
        <w:rPr>
          <w:rFonts w:ascii="Arial" w:hAnsi="Arial" w:cs="Arial"/>
          <w:sz w:val="24"/>
        </w:rPr>
        <w:t>In all calls to this API, there is no authentication token</w:t>
      </w:r>
      <w:r w:rsidR="00503B01">
        <w:rPr>
          <w:rFonts w:ascii="Arial" w:hAnsi="Arial" w:cs="Arial"/>
          <w:sz w:val="24"/>
        </w:rPr>
        <w:t xml:space="preserve"> required to retrieve data on Categories.</w:t>
      </w:r>
    </w:p>
    <w:p w14:paraId="59359320" w14:textId="06D4E04C" w:rsidR="00561C20" w:rsidRPr="00EC7593" w:rsidRDefault="00B404A2" w:rsidP="00734727">
      <w:pPr>
        <w:pStyle w:val="BodyText"/>
        <w:jc w:val="both"/>
        <w:rPr>
          <w:rFonts w:ascii="Arial" w:hAnsi="Arial" w:cs="Arial"/>
          <w:sz w:val="24"/>
        </w:rPr>
      </w:pPr>
      <w:r>
        <w:rPr>
          <w:rFonts w:ascii="Arial" w:hAnsi="Arial" w:cs="Arial"/>
          <w:sz w:val="24"/>
        </w:rPr>
        <w:t>All</w:t>
      </w:r>
      <w:r w:rsidR="00734727" w:rsidRPr="00EC7593">
        <w:rPr>
          <w:rFonts w:ascii="Arial" w:hAnsi="Arial" w:cs="Arial"/>
          <w:sz w:val="24"/>
        </w:rPr>
        <w:t xml:space="preserve"> errors are handled in the BLL, with error messages being translated to more friendly and informative messages, based on the use context of the call.</w:t>
      </w:r>
    </w:p>
    <w:p w14:paraId="775A0D5C" w14:textId="2A399EA1" w:rsidR="00561C20" w:rsidRDefault="00561C20" w:rsidP="00561C20">
      <w:pPr>
        <w:pStyle w:val="Heading3"/>
        <w:rPr>
          <w:rFonts w:cs="Arial"/>
        </w:rPr>
      </w:pPr>
      <w:bookmarkStart w:id="93" w:name="_Toc300918840"/>
      <w:r>
        <w:rPr>
          <w:rFonts w:cs="Arial"/>
        </w:rPr>
        <w:t>3.3</w:t>
      </w:r>
      <w:r w:rsidRPr="00EC7593">
        <w:rPr>
          <w:rFonts w:cs="Arial"/>
        </w:rPr>
        <w:t xml:space="preserve">.1 </w:t>
      </w:r>
      <w:r>
        <w:rPr>
          <w:rFonts w:cs="Arial"/>
        </w:rPr>
        <w:t>GetCategories</w:t>
      </w:r>
      <w:bookmarkEnd w:id="93"/>
    </w:p>
    <w:p w14:paraId="41516287" w14:textId="620C35D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790795">
        <w:rPr>
          <w:rFonts w:ascii="Arial" w:hAnsi="Arial" w:cs="Arial"/>
          <w:sz w:val="24"/>
        </w:rPr>
        <w:t>GetCategories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to </w:t>
      </w:r>
      <w:r w:rsidR="00790795">
        <w:rPr>
          <w:rFonts w:ascii="Arial" w:hAnsi="Arial" w:cs="Arial"/>
          <w:sz w:val="24"/>
        </w:rPr>
        <w:t>retrieve a list of Categories. This API is called using an HTTP GET request with no parameters.</w:t>
      </w:r>
    </w:p>
    <w:p w14:paraId="0979637A" w14:textId="19DFB7F3" w:rsidR="00790795" w:rsidRPr="00EC7593" w:rsidRDefault="00790795" w:rsidP="00D724E6">
      <w:pPr>
        <w:spacing w:after="120"/>
        <w:jc w:val="both"/>
        <w:rPr>
          <w:rFonts w:ascii="Arial" w:hAnsi="Arial" w:cs="Arial"/>
          <w:sz w:val="24"/>
        </w:rPr>
      </w:pPr>
      <w:r>
        <w:rPr>
          <w:rFonts w:ascii="Arial" w:hAnsi="Arial" w:cs="Arial"/>
          <w:sz w:val="24"/>
        </w:rPr>
        <w:t>The BLL will find a list of all Categories that are not set as deleted. If there are no Categories found in the database the BLL will return an error message to the API, which will return that error message to the client.</w:t>
      </w:r>
      <w:r w:rsidR="00CF6E54">
        <w:rPr>
          <w:rFonts w:ascii="Arial" w:hAnsi="Arial" w:cs="Arial"/>
          <w:sz w:val="24"/>
        </w:rPr>
        <w:t xml:space="preserve"> If any Categories are found, they will be sent from the BLL to the client via the API HTTP 200 response.</w:t>
      </w:r>
    </w:p>
    <w:p w14:paraId="2A60094C" w14:textId="77777777" w:rsidR="00D724E6" w:rsidRPr="00D724E6" w:rsidRDefault="00D724E6" w:rsidP="00D724E6">
      <w:pPr>
        <w:pStyle w:val="BodyText"/>
      </w:pPr>
    </w:p>
    <w:p w14:paraId="49315450"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9C54EF2" w14:textId="77777777" w:rsidR="00CF6E54" w:rsidRPr="00EC7593" w:rsidRDefault="00CF6E54" w:rsidP="00561C20">
      <w:pPr>
        <w:spacing w:after="120"/>
        <w:jc w:val="both"/>
        <w:rPr>
          <w:rFonts w:ascii="Arial" w:hAnsi="Arial" w:cs="Arial"/>
          <w:sz w:val="24"/>
        </w:rPr>
      </w:pPr>
    </w:p>
    <w:p w14:paraId="1C98508C" w14:textId="199DC795" w:rsidR="00561C20" w:rsidRDefault="00561C20" w:rsidP="00561C20">
      <w:pPr>
        <w:pStyle w:val="Heading3"/>
        <w:rPr>
          <w:rFonts w:cs="Arial"/>
        </w:rPr>
      </w:pPr>
      <w:bookmarkStart w:id="94" w:name="_Toc300918841"/>
      <w:r>
        <w:rPr>
          <w:rFonts w:cs="Arial"/>
        </w:rPr>
        <w:t>3.3.2</w:t>
      </w:r>
      <w:r w:rsidRPr="00EC7593">
        <w:rPr>
          <w:rFonts w:cs="Arial"/>
        </w:rPr>
        <w:t xml:space="preserve"> </w:t>
      </w:r>
      <w:r>
        <w:rPr>
          <w:rFonts w:cs="Arial"/>
        </w:rPr>
        <w:t>GetChildCategories</w:t>
      </w:r>
      <w:bookmarkEnd w:id="94"/>
    </w:p>
    <w:p w14:paraId="5DC3AABE" w14:textId="4DC0E60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CF6E54">
        <w:rPr>
          <w:rFonts w:ascii="Arial" w:hAnsi="Arial" w:cs="Arial"/>
          <w:sz w:val="24"/>
        </w:rPr>
        <w:t>GetChildCategories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w:t>
      </w:r>
      <w:r w:rsidR="00CF6E54">
        <w:rPr>
          <w:rFonts w:ascii="Arial" w:hAnsi="Arial" w:cs="Arial"/>
          <w:sz w:val="24"/>
        </w:rPr>
        <w:t xml:space="preserve">get a list of Child categories for a given category. This API uses an HTTP GET request with an </w:t>
      </w:r>
      <w:r w:rsidR="00CF6E54" w:rsidRPr="00CF6E54">
        <w:rPr>
          <w:rFonts w:ascii="Arial" w:hAnsi="Arial" w:cs="Arial"/>
          <w:i/>
          <w:sz w:val="24"/>
        </w:rPr>
        <w:t>id</w:t>
      </w:r>
      <w:r w:rsidR="00CF6E54">
        <w:rPr>
          <w:rFonts w:ascii="Arial" w:hAnsi="Arial" w:cs="Arial"/>
          <w:sz w:val="24"/>
        </w:rPr>
        <w:t xml:space="preserve"> parameter of the requested category to find any child categories.</w:t>
      </w:r>
    </w:p>
    <w:p w14:paraId="7C44727A" w14:textId="2723B351" w:rsidR="00CF6E54" w:rsidRPr="00EC7593" w:rsidRDefault="00CF6E54" w:rsidP="00D724E6">
      <w:pPr>
        <w:spacing w:after="120"/>
        <w:jc w:val="both"/>
        <w:rPr>
          <w:rFonts w:ascii="Arial" w:hAnsi="Arial" w:cs="Arial"/>
          <w:sz w:val="24"/>
        </w:rPr>
      </w:pPr>
      <w:r>
        <w:rPr>
          <w:rFonts w:ascii="Arial" w:hAnsi="Arial" w:cs="Arial"/>
          <w:sz w:val="24"/>
        </w:rPr>
        <w:t xml:space="preserve">The BLL will use the </w:t>
      </w:r>
      <w:r w:rsidRPr="00CF6E54">
        <w:rPr>
          <w:rFonts w:ascii="Arial" w:hAnsi="Arial" w:cs="Arial"/>
          <w:i/>
          <w:sz w:val="24"/>
        </w:rPr>
        <w:t>id</w:t>
      </w:r>
      <w:r>
        <w:rPr>
          <w:rFonts w:ascii="Arial" w:hAnsi="Arial" w:cs="Arial"/>
          <w:sz w:val="24"/>
        </w:rPr>
        <w:t xml:space="preserve"> parameter to find any Categories with a ParentId value that matches the given client </w:t>
      </w:r>
      <w:r w:rsidRPr="00CF6E54">
        <w:rPr>
          <w:rFonts w:ascii="Arial" w:hAnsi="Arial" w:cs="Arial"/>
          <w:i/>
          <w:sz w:val="24"/>
        </w:rPr>
        <w:t>id</w:t>
      </w:r>
      <w:r>
        <w:rPr>
          <w:rFonts w:ascii="Arial" w:hAnsi="Arial" w:cs="Arial"/>
          <w:sz w:val="24"/>
        </w:rPr>
        <w:t xml:space="preserve"> parameter input.</w:t>
      </w:r>
      <w:r w:rsidRPr="00CF6E54">
        <w:rPr>
          <w:rFonts w:ascii="Arial" w:hAnsi="Arial" w:cs="Arial"/>
          <w:sz w:val="24"/>
        </w:rPr>
        <w:t xml:space="preserve"> </w:t>
      </w:r>
      <w:r>
        <w:rPr>
          <w:rFonts w:ascii="Arial" w:hAnsi="Arial" w:cs="Arial"/>
          <w:sz w:val="24"/>
        </w:rPr>
        <w:t>If there are no Categories found in the database the BLL will return an error message to the API, which will return that error message to the client. If any Categories are found, they will be sent from the BLL to the client via the API HTTP 200 response.</w:t>
      </w:r>
    </w:p>
    <w:p w14:paraId="6A3DBE8A" w14:textId="77777777" w:rsidR="00D724E6" w:rsidRPr="00D724E6" w:rsidRDefault="00D724E6" w:rsidP="00D724E6">
      <w:pPr>
        <w:pStyle w:val="BodyText"/>
      </w:pPr>
    </w:p>
    <w:p w14:paraId="1A56D7F7"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0984EB1F" w14:textId="7284A178" w:rsidR="00356C54" w:rsidRPr="00356C54" w:rsidRDefault="00356C54" w:rsidP="00356C54">
      <w:pPr>
        <w:pStyle w:val="Subtitle"/>
        <w:spacing w:before="0"/>
        <w:jc w:val="left"/>
      </w:pPr>
    </w:p>
    <w:p w14:paraId="54E5B00C" w14:textId="0177D9A6" w:rsidR="00561C20" w:rsidRPr="00EC7593" w:rsidRDefault="00374484" w:rsidP="00561C20">
      <w:pPr>
        <w:pStyle w:val="Heading2"/>
        <w:rPr>
          <w:rFonts w:cs="Arial"/>
        </w:rPr>
      </w:pPr>
      <w:r>
        <w:rPr>
          <w:rFonts w:cs="Arial"/>
        </w:rPr>
        <w:br w:type="column"/>
      </w:r>
      <w:bookmarkStart w:id="95" w:name="_Toc300918842"/>
      <w:r w:rsidR="00561C20">
        <w:rPr>
          <w:rFonts w:cs="Arial"/>
        </w:rPr>
        <w:lastRenderedPageBreak/>
        <w:t>3.4</w:t>
      </w:r>
      <w:r w:rsidR="00561C20" w:rsidRPr="00EC7593">
        <w:rPr>
          <w:rFonts w:cs="Arial"/>
        </w:rPr>
        <w:t xml:space="preserve"> </w:t>
      </w:r>
      <w:r w:rsidR="00561C20">
        <w:rPr>
          <w:rFonts w:cs="Arial"/>
        </w:rPr>
        <w:t>Messages</w:t>
      </w:r>
      <w:r w:rsidR="00561C20" w:rsidRPr="00EC7593">
        <w:rPr>
          <w:rFonts w:cs="Arial"/>
        </w:rPr>
        <w:t xml:space="preserve"> API</w:t>
      </w:r>
      <w:bookmarkEnd w:id="95"/>
    </w:p>
    <w:p w14:paraId="30CEBB38" w14:textId="77777777" w:rsidR="00C66DC2" w:rsidRDefault="00503B01" w:rsidP="00503B01">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Messages</w:t>
      </w:r>
      <w:r w:rsidRPr="00EC7593">
        <w:rPr>
          <w:rFonts w:ascii="Arial" w:hAnsi="Arial" w:cs="Arial"/>
          <w:sz w:val="24"/>
        </w:rPr>
        <w:t xml:space="preserve"> API </w:t>
      </w:r>
      <w:r>
        <w:rPr>
          <w:rFonts w:ascii="Arial" w:hAnsi="Arial" w:cs="Arial"/>
          <w:sz w:val="24"/>
        </w:rPr>
        <w:t xml:space="preserve">are used to </w:t>
      </w:r>
      <w:r w:rsidR="00B404A2">
        <w:rPr>
          <w:rFonts w:ascii="Arial" w:hAnsi="Arial" w:cs="Arial"/>
          <w:sz w:val="24"/>
        </w:rPr>
        <w:t>send Messages to other User</w:t>
      </w:r>
      <w:r w:rsidR="00C66DC2">
        <w:rPr>
          <w:rFonts w:ascii="Arial" w:hAnsi="Arial" w:cs="Arial"/>
          <w:sz w:val="24"/>
        </w:rPr>
        <w:t>s in the form of Chats</w:t>
      </w:r>
      <w:r w:rsidR="00B404A2">
        <w:rPr>
          <w:rFonts w:ascii="Arial" w:hAnsi="Arial" w:cs="Arial"/>
          <w:sz w:val="24"/>
        </w:rPr>
        <w:t xml:space="preserve">. </w:t>
      </w:r>
    </w:p>
    <w:p w14:paraId="3EB54807" w14:textId="05F11030" w:rsidR="00B404A2" w:rsidRDefault="00347A11" w:rsidP="00503B01">
      <w:pPr>
        <w:spacing w:after="120"/>
        <w:jc w:val="both"/>
        <w:rPr>
          <w:rFonts w:ascii="Arial" w:hAnsi="Arial" w:cs="Arial"/>
          <w:sz w:val="24"/>
        </w:rPr>
      </w:pPr>
      <w:r>
        <w:rPr>
          <w:rFonts w:ascii="Arial" w:hAnsi="Arial" w:cs="Arial"/>
          <w:sz w:val="24"/>
        </w:rPr>
        <w:t xml:space="preserve">Any </w:t>
      </w:r>
      <w:r w:rsidRPr="00347A11">
        <w:rPr>
          <w:rFonts w:ascii="Arial" w:hAnsi="Arial" w:cs="Arial"/>
          <w:i/>
          <w:sz w:val="24"/>
        </w:rPr>
        <w:t>Message</w:t>
      </w:r>
      <w:r>
        <w:rPr>
          <w:rFonts w:ascii="Arial" w:hAnsi="Arial" w:cs="Arial"/>
          <w:sz w:val="24"/>
        </w:rPr>
        <w:t xml:space="preserve"> object that is sent to this API must contain a </w:t>
      </w:r>
      <w:r w:rsidRPr="00347A11">
        <w:rPr>
          <w:rFonts w:ascii="Arial" w:hAnsi="Arial" w:cs="Arial"/>
          <w:i/>
          <w:sz w:val="24"/>
        </w:rPr>
        <w:t>Description</w:t>
      </w:r>
      <w:r>
        <w:rPr>
          <w:rFonts w:ascii="Arial" w:hAnsi="Arial" w:cs="Arial"/>
          <w:sz w:val="24"/>
        </w:rPr>
        <w:t xml:space="preserve">, </w:t>
      </w:r>
      <w:r w:rsidRPr="00347A11">
        <w:rPr>
          <w:rFonts w:ascii="Arial" w:hAnsi="Arial" w:cs="Arial"/>
          <w:i/>
          <w:sz w:val="24"/>
        </w:rPr>
        <w:t>Image</w:t>
      </w:r>
      <w:r>
        <w:rPr>
          <w:rFonts w:ascii="Arial" w:hAnsi="Arial" w:cs="Arial"/>
          <w:sz w:val="24"/>
        </w:rPr>
        <w:t xml:space="preserve">, </w:t>
      </w:r>
      <w:r w:rsidRPr="00347A11">
        <w:rPr>
          <w:rFonts w:ascii="Arial" w:hAnsi="Arial" w:cs="Arial"/>
          <w:i/>
          <w:sz w:val="24"/>
        </w:rPr>
        <w:t>Video</w:t>
      </w:r>
      <w:r>
        <w:rPr>
          <w:rFonts w:ascii="Arial" w:hAnsi="Arial" w:cs="Arial"/>
          <w:sz w:val="24"/>
        </w:rPr>
        <w:t xml:space="preserve">, or </w:t>
      </w:r>
      <w:r w:rsidRPr="00347A11">
        <w:rPr>
          <w:rFonts w:ascii="Arial" w:hAnsi="Arial" w:cs="Arial"/>
          <w:i/>
          <w:sz w:val="24"/>
        </w:rPr>
        <w:t>UserMelody</w:t>
      </w:r>
      <w:r>
        <w:rPr>
          <w:rFonts w:ascii="Arial" w:hAnsi="Arial" w:cs="Arial"/>
          <w:sz w:val="24"/>
        </w:rPr>
        <w:t xml:space="preserve"> value.</w:t>
      </w:r>
    </w:p>
    <w:p w14:paraId="0C06C7CC" w14:textId="7C09FB1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Description</w:t>
      </w:r>
      <w:r>
        <w:rPr>
          <w:rFonts w:ascii="Arial" w:hAnsi="Arial" w:cs="Arial"/>
          <w:sz w:val="24"/>
        </w:rPr>
        <w:t xml:space="preserve"> – Text that will be sent to the user</w:t>
      </w:r>
    </w:p>
    <w:p w14:paraId="25F23331" w14:textId="7D111267"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Image</w:t>
      </w:r>
      <w:r>
        <w:rPr>
          <w:rFonts w:ascii="Arial" w:hAnsi="Arial" w:cs="Arial"/>
          <w:sz w:val="24"/>
        </w:rPr>
        <w:t xml:space="preserve"> – an </w:t>
      </w:r>
      <w:r w:rsidRPr="00C66DC2">
        <w:rPr>
          <w:rFonts w:ascii="Arial" w:hAnsi="Arial" w:cs="Arial"/>
          <w:i/>
          <w:sz w:val="24"/>
        </w:rPr>
        <w:t>Image</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 (see section 3.7.1 UploadFile API).</w:t>
      </w:r>
    </w:p>
    <w:p w14:paraId="742CA9E7" w14:textId="5BC704D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Video</w:t>
      </w:r>
      <w:r>
        <w:rPr>
          <w:rFonts w:ascii="Arial" w:hAnsi="Arial" w:cs="Arial"/>
          <w:sz w:val="24"/>
        </w:rPr>
        <w:t xml:space="preserve"> – a </w:t>
      </w:r>
      <w:r w:rsidRPr="00C66DC2">
        <w:rPr>
          <w:rFonts w:ascii="Arial" w:hAnsi="Arial" w:cs="Arial"/>
          <w:i/>
          <w:sz w:val="24"/>
        </w:rPr>
        <w:t>Video</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w:t>
      </w:r>
    </w:p>
    <w:p w14:paraId="12FBEE02" w14:textId="4228C6C2" w:rsidR="00C66DC2" w:rsidRP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UserMelody</w:t>
      </w:r>
      <w:r>
        <w:rPr>
          <w:rFonts w:ascii="Arial" w:hAnsi="Arial" w:cs="Arial"/>
          <w:sz w:val="24"/>
        </w:rPr>
        <w:t xml:space="preserve"> – a </w:t>
      </w:r>
      <w:r w:rsidRPr="00C66DC2">
        <w:rPr>
          <w:rFonts w:ascii="Arial" w:hAnsi="Arial" w:cs="Arial"/>
          <w:i/>
          <w:sz w:val="24"/>
        </w:rPr>
        <w:t>UserMelody</w:t>
      </w:r>
      <w:r>
        <w:rPr>
          <w:rFonts w:ascii="Arial" w:hAnsi="Arial" w:cs="Arial"/>
          <w:sz w:val="24"/>
        </w:rPr>
        <w:t xml:space="preserve"> object containing the </w:t>
      </w:r>
      <w:r w:rsidRPr="00C66DC2">
        <w:rPr>
          <w:rFonts w:ascii="Arial" w:hAnsi="Arial" w:cs="Arial"/>
          <w:i/>
          <w:sz w:val="24"/>
        </w:rPr>
        <w:t>Id</w:t>
      </w:r>
      <w:r>
        <w:rPr>
          <w:rFonts w:ascii="Arial" w:hAnsi="Arial" w:cs="Arial"/>
          <w:sz w:val="24"/>
        </w:rPr>
        <w:t xml:space="preserve"> of an existing </w:t>
      </w:r>
      <w:r w:rsidRPr="00C66DC2">
        <w:rPr>
          <w:rFonts w:ascii="Arial" w:hAnsi="Arial" w:cs="Arial"/>
          <w:i/>
          <w:sz w:val="24"/>
        </w:rPr>
        <w:t>UserMelody</w:t>
      </w:r>
      <w:r>
        <w:rPr>
          <w:rFonts w:ascii="Arial" w:hAnsi="Arial" w:cs="Arial"/>
          <w:sz w:val="24"/>
        </w:rPr>
        <w:t xml:space="preserve">, or the necessary data required to create a new </w:t>
      </w:r>
      <w:r w:rsidRPr="00C66DC2">
        <w:rPr>
          <w:rFonts w:ascii="Arial" w:hAnsi="Arial" w:cs="Arial"/>
          <w:i/>
          <w:sz w:val="24"/>
        </w:rPr>
        <w:t>UserMelody</w:t>
      </w:r>
      <w:r>
        <w:rPr>
          <w:rFonts w:ascii="Arial" w:hAnsi="Arial" w:cs="Arial"/>
          <w:sz w:val="24"/>
        </w:rPr>
        <w:t xml:space="preserve"> (see section 3.5.3 AddUserMelody API).</w:t>
      </w:r>
    </w:p>
    <w:p w14:paraId="53627DF7" w14:textId="4A2B52E0" w:rsidR="00503B01" w:rsidRDefault="00B404A2" w:rsidP="00503B01">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777E3849" w14:textId="77777777" w:rsidR="00B404A2" w:rsidRDefault="00B404A2" w:rsidP="00B404A2">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72EA2668" w14:textId="77777777" w:rsidR="00927A80" w:rsidRPr="00EC7593" w:rsidRDefault="00927A80" w:rsidP="00B404A2">
      <w:pPr>
        <w:pStyle w:val="BodyText"/>
        <w:jc w:val="both"/>
        <w:rPr>
          <w:rFonts w:ascii="Arial" w:hAnsi="Arial" w:cs="Arial"/>
          <w:sz w:val="24"/>
        </w:rPr>
      </w:pPr>
    </w:p>
    <w:p w14:paraId="26AB52B4" w14:textId="058F4EA8" w:rsidR="00561C20" w:rsidRDefault="00561C20" w:rsidP="00561C20">
      <w:pPr>
        <w:pStyle w:val="Heading3"/>
        <w:rPr>
          <w:rFonts w:cs="Arial"/>
        </w:rPr>
      </w:pPr>
      <w:bookmarkStart w:id="96" w:name="_Toc300918843"/>
      <w:r>
        <w:rPr>
          <w:rFonts w:cs="Arial"/>
        </w:rPr>
        <w:t>3.4</w:t>
      </w:r>
      <w:r w:rsidRPr="00EC7593">
        <w:rPr>
          <w:rFonts w:cs="Arial"/>
        </w:rPr>
        <w:t xml:space="preserve">.1 </w:t>
      </w:r>
      <w:r>
        <w:rPr>
          <w:rFonts w:cs="Arial"/>
        </w:rPr>
        <w:t>CreateChat</w:t>
      </w:r>
      <w:bookmarkEnd w:id="96"/>
    </w:p>
    <w:p w14:paraId="240B51DD" w14:textId="773FB619" w:rsidR="00347A11" w:rsidRPr="00347A11" w:rsidRDefault="00347A11" w:rsidP="00347A11">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CreateChat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 xml:space="preserve">will receive </w:t>
      </w:r>
      <w:r w:rsidRPr="00347A11">
        <w:rPr>
          <w:rFonts w:ascii="Arial" w:hAnsi="Arial" w:cs="Arial"/>
          <w:i/>
          <w:sz w:val="24"/>
        </w:rPr>
        <w:t>User</w:t>
      </w:r>
      <w:r>
        <w:rPr>
          <w:rFonts w:ascii="Arial" w:hAnsi="Arial" w:cs="Arial"/>
          <w:sz w:val="24"/>
        </w:rPr>
        <w:t xml:space="preserve"> data, </w:t>
      </w:r>
      <w:r w:rsidRPr="00347A11">
        <w:rPr>
          <w:rFonts w:ascii="Arial" w:hAnsi="Arial" w:cs="Arial"/>
          <w:i/>
          <w:sz w:val="24"/>
        </w:rPr>
        <w:t>Message</w:t>
      </w:r>
      <w:r>
        <w:rPr>
          <w:rFonts w:ascii="Arial" w:hAnsi="Arial" w:cs="Arial"/>
          <w:sz w:val="24"/>
        </w:rPr>
        <w:t xml:space="preserve"> data, and a valid </w:t>
      </w:r>
      <w:r w:rsidRPr="00347A11">
        <w:rPr>
          <w:rFonts w:ascii="Arial" w:hAnsi="Arial" w:cs="Arial"/>
          <w:i/>
          <w:sz w:val="24"/>
        </w:rPr>
        <w:t>Token</w:t>
      </w:r>
      <w:r>
        <w:rPr>
          <w:rFonts w:ascii="Arial" w:hAnsi="Arial" w:cs="Arial"/>
          <w:sz w:val="24"/>
        </w:rPr>
        <w:t xml:space="preserve"> </w:t>
      </w:r>
      <w:r w:rsidRPr="00EC7593">
        <w:rPr>
          <w:rFonts w:ascii="Arial" w:hAnsi="Arial" w:cs="Arial"/>
          <w:sz w:val="24"/>
        </w:rPr>
        <w:t>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w:t>
      </w:r>
      <w:r>
        <w:rPr>
          <w:rFonts w:ascii="Arial" w:hAnsi="Arial" w:cs="Arial"/>
          <w:i/>
          <w:sz w:val="24"/>
        </w:rPr>
        <w:t xml:space="preserve">n. </w:t>
      </w:r>
      <w:r>
        <w:rPr>
          <w:rFonts w:ascii="Arial" w:hAnsi="Arial" w:cs="Arial"/>
          <w:sz w:val="24"/>
        </w:rPr>
        <w:t xml:space="preserve">This API can accept a single User object, containing the </w:t>
      </w:r>
      <w:r w:rsidRPr="00347A11">
        <w:rPr>
          <w:rFonts w:ascii="Arial" w:hAnsi="Arial" w:cs="Arial"/>
          <w:i/>
          <w:sz w:val="24"/>
        </w:rPr>
        <w:t>Id</w:t>
      </w:r>
      <w:r>
        <w:rPr>
          <w:rFonts w:ascii="Arial" w:hAnsi="Arial" w:cs="Arial"/>
          <w:sz w:val="24"/>
        </w:rPr>
        <w:t xml:space="preserve">, </w:t>
      </w:r>
      <w:r w:rsidRPr="00347A11">
        <w:rPr>
          <w:rFonts w:ascii="Arial" w:hAnsi="Arial" w:cs="Arial"/>
          <w:i/>
          <w:sz w:val="24"/>
        </w:rPr>
        <w:t>DisplayName</w:t>
      </w:r>
      <w:r>
        <w:rPr>
          <w:rFonts w:ascii="Arial" w:hAnsi="Arial" w:cs="Arial"/>
          <w:sz w:val="24"/>
        </w:rPr>
        <w:t xml:space="preserve">, or </w:t>
      </w:r>
      <w:r w:rsidRPr="00347A11">
        <w:rPr>
          <w:rFonts w:ascii="Arial" w:hAnsi="Arial" w:cs="Arial"/>
          <w:i/>
          <w:sz w:val="24"/>
        </w:rPr>
        <w:t>EmailAddress</w:t>
      </w:r>
      <w:r>
        <w:rPr>
          <w:rFonts w:ascii="Arial" w:hAnsi="Arial" w:cs="Arial"/>
          <w:i/>
          <w:sz w:val="24"/>
        </w:rPr>
        <w:t xml:space="preserve"> </w:t>
      </w:r>
      <w:r>
        <w:rPr>
          <w:rFonts w:ascii="Arial" w:hAnsi="Arial" w:cs="Arial"/>
          <w:sz w:val="24"/>
        </w:rPr>
        <w:t xml:space="preserve">fields, or an array of User objects containing any of the mentioned fields. The BLL will use this data to lookup the user(s) and add them to the chat. Finally, the API requires a </w:t>
      </w:r>
      <w:r w:rsidRPr="00347A11">
        <w:rPr>
          <w:rFonts w:ascii="Arial" w:hAnsi="Arial" w:cs="Arial"/>
          <w:i/>
          <w:sz w:val="24"/>
        </w:rPr>
        <w:t>Message</w:t>
      </w:r>
      <w:r>
        <w:rPr>
          <w:rFonts w:ascii="Arial" w:hAnsi="Arial" w:cs="Arial"/>
          <w:sz w:val="24"/>
        </w:rPr>
        <w:t xml:space="preserve"> object </w:t>
      </w:r>
      <w:r w:rsidR="00C66DC2">
        <w:rPr>
          <w:rFonts w:ascii="Arial" w:hAnsi="Arial" w:cs="Arial"/>
          <w:sz w:val="24"/>
        </w:rPr>
        <w:t xml:space="preserve">with valid data to start a Chat (see section 3.4 Messages API for more required </w:t>
      </w:r>
      <w:r w:rsidR="00C66DC2" w:rsidRPr="00C66DC2">
        <w:rPr>
          <w:rFonts w:ascii="Arial" w:hAnsi="Arial" w:cs="Arial"/>
          <w:i/>
          <w:sz w:val="24"/>
        </w:rPr>
        <w:t>Message</w:t>
      </w:r>
      <w:r w:rsidR="00C66DC2">
        <w:rPr>
          <w:rFonts w:ascii="Arial" w:hAnsi="Arial" w:cs="Arial"/>
          <w:sz w:val="24"/>
        </w:rPr>
        <w:t xml:space="preserve"> object data)</w:t>
      </w:r>
      <w:r>
        <w:rPr>
          <w:rFonts w:ascii="Arial" w:hAnsi="Arial" w:cs="Arial"/>
          <w:sz w:val="24"/>
        </w:rPr>
        <w:t>.</w:t>
      </w:r>
    </w:p>
    <w:p w14:paraId="5A722964" w14:textId="2DFB27AB" w:rsidR="00347A11" w:rsidRDefault="00C66DC2" w:rsidP="00347A11">
      <w:pPr>
        <w:spacing w:after="120"/>
        <w:jc w:val="both"/>
        <w:rPr>
          <w:rFonts w:ascii="Arial" w:hAnsi="Arial" w:cs="Arial"/>
          <w:sz w:val="24"/>
        </w:rPr>
      </w:pPr>
      <w:r>
        <w:rPr>
          <w:rFonts w:ascii="Arial" w:hAnsi="Arial" w:cs="Arial"/>
          <w:sz w:val="24"/>
        </w:rPr>
        <w:t>This data</w:t>
      </w:r>
      <w:r w:rsidR="00347A11" w:rsidRPr="00EC7593">
        <w:rPr>
          <w:rFonts w:ascii="Arial" w:hAnsi="Arial" w:cs="Arial"/>
          <w:sz w:val="24"/>
        </w:rPr>
        <w:t xml:space="preserve"> will be sent to the BLL where it will be validated. The BLL will </w:t>
      </w:r>
      <w:r w:rsidR="00347A11">
        <w:rPr>
          <w:rFonts w:ascii="Arial" w:hAnsi="Arial" w:cs="Arial"/>
          <w:sz w:val="24"/>
        </w:rPr>
        <w:t xml:space="preserve">get the requesting user using the provided </w:t>
      </w:r>
      <w:r w:rsidR="00347A11" w:rsidRPr="00DB73B0">
        <w:rPr>
          <w:rFonts w:ascii="Arial" w:hAnsi="Arial" w:cs="Arial"/>
          <w:i/>
          <w:sz w:val="24"/>
        </w:rPr>
        <w:t>Token</w:t>
      </w:r>
      <w:r w:rsidR="00347A11">
        <w:rPr>
          <w:rFonts w:ascii="Arial" w:hAnsi="Arial" w:cs="Arial"/>
          <w:sz w:val="24"/>
        </w:rPr>
        <w:t xml:space="preserve">, and lookup </w:t>
      </w:r>
      <w:r>
        <w:rPr>
          <w:rFonts w:ascii="Arial" w:hAnsi="Arial" w:cs="Arial"/>
          <w:sz w:val="24"/>
        </w:rPr>
        <w:t>all requested</w:t>
      </w:r>
      <w:r w:rsidR="00347A11">
        <w:rPr>
          <w:rFonts w:ascii="Arial" w:hAnsi="Arial" w:cs="Arial"/>
          <w:sz w:val="24"/>
        </w:rPr>
        <w:t xml:space="preserve"> User</w:t>
      </w:r>
      <w:r>
        <w:rPr>
          <w:rFonts w:ascii="Arial" w:hAnsi="Arial" w:cs="Arial"/>
          <w:sz w:val="24"/>
        </w:rPr>
        <w:t>(s)</w:t>
      </w:r>
      <w:r w:rsidR="00927A80">
        <w:rPr>
          <w:rFonts w:ascii="Arial" w:hAnsi="Arial" w:cs="Arial"/>
          <w:sz w:val="24"/>
        </w:rPr>
        <w:t xml:space="preserve"> with the provided API data</w:t>
      </w:r>
      <w:r>
        <w:rPr>
          <w:rFonts w:ascii="Arial" w:hAnsi="Arial" w:cs="Arial"/>
          <w:sz w:val="24"/>
        </w:rPr>
        <w:t>. Currently, only InstaMelody Users who</w:t>
      </w:r>
      <w:r w:rsidR="00927A80">
        <w:rPr>
          <w:rFonts w:ascii="Arial" w:hAnsi="Arial" w:cs="Arial"/>
          <w:sz w:val="24"/>
        </w:rPr>
        <w:t xml:space="preserve"> are Friends can start Chats </w:t>
      </w:r>
      <w:r>
        <w:rPr>
          <w:rFonts w:ascii="Arial" w:hAnsi="Arial" w:cs="Arial"/>
          <w:sz w:val="24"/>
        </w:rPr>
        <w:t>with each other</w:t>
      </w:r>
      <w:r w:rsidR="00927A80">
        <w:rPr>
          <w:rFonts w:ascii="Arial" w:hAnsi="Arial" w:cs="Arial"/>
          <w:sz w:val="24"/>
        </w:rPr>
        <w:t xml:space="preserve"> or add Friends to existing Chats</w:t>
      </w:r>
      <w:r>
        <w:rPr>
          <w:rFonts w:ascii="Arial" w:hAnsi="Arial" w:cs="Arial"/>
          <w:sz w:val="24"/>
        </w:rPr>
        <w:t xml:space="preserve">. This rule applies to multiple Users </w:t>
      </w:r>
      <w:r w:rsidR="00927A80">
        <w:rPr>
          <w:rFonts w:ascii="Arial" w:hAnsi="Arial" w:cs="Arial"/>
          <w:sz w:val="24"/>
        </w:rPr>
        <w:t>as well (</w:t>
      </w:r>
      <w:r w:rsidR="00AA31D0">
        <w:rPr>
          <w:rFonts w:ascii="Arial" w:hAnsi="Arial" w:cs="Arial"/>
          <w:sz w:val="24"/>
        </w:rPr>
        <w:t>e.g.</w:t>
      </w:r>
      <w:r w:rsidR="00927A80">
        <w:rPr>
          <w:rFonts w:ascii="Arial" w:hAnsi="Arial" w:cs="Arial"/>
          <w:sz w:val="24"/>
        </w:rPr>
        <w:t>: User A and User B are friends. User B and User C are friends. User A and User C are not friends. User B can add User C to a Chat that has been created between User A and User B, but User A cannot add User C to the chat).</w:t>
      </w:r>
    </w:p>
    <w:p w14:paraId="253BA49C" w14:textId="5E46429A" w:rsidR="00927A80" w:rsidRPr="00EC7593" w:rsidRDefault="00927A80" w:rsidP="00347A11">
      <w:pPr>
        <w:spacing w:after="120"/>
        <w:jc w:val="both"/>
        <w:rPr>
          <w:rFonts w:ascii="Arial" w:hAnsi="Arial" w:cs="Arial"/>
          <w:sz w:val="24"/>
        </w:rPr>
      </w:pPr>
      <w:r>
        <w:rPr>
          <w:rFonts w:ascii="Arial" w:hAnsi="Arial" w:cs="Arial"/>
          <w:sz w:val="24"/>
        </w:rPr>
        <w:t xml:space="preserve">After all users have been validated each user will be added to a new Chat Session, then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77E6DD48" w14:textId="77777777" w:rsidR="00347A11" w:rsidRDefault="00347A11" w:rsidP="00347A11">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F39066D" w14:textId="77777777" w:rsidR="00347A11" w:rsidRPr="00347A11" w:rsidRDefault="00347A11" w:rsidP="00347A11">
      <w:pPr>
        <w:pStyle w:val="BodyText"/>
      </w:pPr>
    </w:p>
    <w:p w14:paraId="15909C8F"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87606A8" w14:textId="77777777" w:rsidR="00927A80" w:rsidRPr="00EC7593" w:rsidRDefault="00927A80" w:rsidP="00561C20">
      <w:pPr>
        <w:spacing w:after="120"/>
        <w:jc w:val="both"/>
        <w:rPr>
          <w:rFonts w:ascii="Arial" w:hAnsi="Arial" w:cs="Arial"/>
          <w:sz w:val="24"/>
        </w:rPr>
      </w:pPr>
    </w:p>
    <w:p w14:paraId="7AC893ED" w14:textId="6FA8E9F1" w:rsidR="00561C20" w:rsidRDefault="00561C20" w:rsidP="00561C20">
      <w:pPr>
        <w:pStyle w:val="Heading3"/>
        <w:rPr>
          <w:rFonts w:cs="Arial"/>
        </w:rPr>
      </w:pPr>
      <w:bookmarkStart w:id="97" w:name="_Toc300918844"/>
      <w:r>
        <w:rPr>
          <w:rFonts w:cs="Arial"/>
        </w:rPr>
        <w:t>3.4.2</w:t>
      </w:r>
      <w:r w:rsidRPr="00EC7593">
        <w:rPr>
          <w:rFonts w:cs="Arial"/>
        </w:rPr>
        <w:t xml:space="preserve"> </w:t>
      </w:r>
      <w:r>
        <w:rPr>
          <w:rFonts w:cs="Arial"/>
        </w:rPr>
        <w:t>GetChat</w:t>
      </w:r>
      <w:bookmarkEnd w:id="97"/>
    </w:p>
    <w:p w14:paraId="72A2676B" w14:textId="77777777" w:rsidR="00D8331F" w:rsidRDefault="00AB74F6" w:rsidP="00AB74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w:t>
      </w:r>
      <w:r w:rsidRPr="00EC7593">
        <w:rPr>
          <w:rFonts w:ascii="Arial" w:hAnsi="Arial" w:cs="Arial"/>
          <w:sz w:val="24"/>
        </w:rPr>
        <w:t xml:space="preserve"> API function 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D7A08">
        <w:rPr>
          <w:rFonts w:ascii="Arial" w:hAnsi="Arial" w:cs="Arial"/>
          <w:i/>
          <w:sz w:val="24"/>
        </w:rPr>
        <w:t>,</w:t>
      </w:r>
      <w:r w:rsidRPr="00EC7593">
        <w:rPr>
          <w:rFonts w:ascii="Arial" w:hAnsi="Arial" w:cs="Arial"/>
          <w:i/>
          <w:sz w:val="24"/>
        </w:rPr>
        <w:t xml:space="preserve"> </w:t>
      </w:r>
      <w:r>
        <w:rPr>
          <w:rFonts w:ascii="Arial" w:hAnsi="Arial" w:cs="Arial"/>
          <w:sz w:val="24"/>
        </w:rPr>
        <w:t xml:space="preserve">and </w:t>
      </w:r>
      <w:r w:rsidR="000D7A08">
        <w:rPr>
          <w:rFonts w:ascii="Arial" w:hAnsi="Arial" w:cs="Arial"/>
          <w:sz w:val="24"/>
        </w:rPr>
        <w:t>optionally</w:t>
      </w:r>
      <w:r w:rsidR="00D8331F">
        <w:rPr>
          <w:rFonts w:ascii="Arial" w:hAnsi="Arial" w:cs="Arial"/>
          <w:sz w:val="24"/>
        </w:rPr>
        <w:t xml:space="preserve"> the following</w:t>
      </w:r>
      <w:r>
        <w:rPr>
          <w:rFonts w:ascii="Arial" w:hAnsi="Arial" w:cs="Arial"/>
          <w:sz w:val="24"/>
        </w:rPr>
        <w:t xml:space="preserve"> </w:t>
      </w:r>
      <w:r w:rsidRPr="00EC7593">
        <w:rPr>
          <w:rFonts w:ascii="Arial" w:hAnsi="Arial" w:cs="Arial"/>
          <w:sz w:val="24"/>
        </w:rPr>
        <w:t>URL parameter</w:t>
      </w:r>
      <w:r>
        <w:rPr>
          <w:rFonts w:ascii="Arial" w:hAnsi="Arial" w:cs="Arial"/>
          <w:sz w:val="24"/>
        </w:rPr>
        <w:t>s</w:t>
      </w:r>
      <w:r w:rsidR="00D8331F">
        <w:rPr>
          <w:rFonts w:ascii="Arial" w:hAnsi="Arial" w:cs="Arial"/>
          <w:sz w:val="24"/>
        </w:rPr>
        <w:t>:</w:t>
      </w:r>
    </w:p>
    <w:p w14:paraId="30CD61EC" w14:textId="09CF35C3" w:rsid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id</w:t>
      </w:r>
      <w:r>
        <w:rPr>
          <w:rFonts w:ascii="Arial" w:hAnsi="Arial" w:cs="Arial"/>
          <w:b/>
          <w:sz w:val="24"/>
        </w:rPr>
        <w:t xml:space="preserve"> – </w:t>
      </w:r>
      <w:r>
        <w:rPr>
          <w:rFonts w:ascii="Arial" w:hAnsi="Arial" w:cs="Arial"/>
          <w:sz w:val="24"/>
        </w:rPr>
        <w:t>gets a specified chat by the chat Id.</w:t>
      </w:r>
    </w:p>
    <w:p w14:paraId="61300225" w14:textId="1D24B871" w:rsid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 xml:space="preserve">limit – </w:t>
      </w:r>
      <w:r>
        <w:rPr>
          <w:rFonts w:ascii="Arial" w:hAnsi="Arial" w:cs="Arial"/>
          <w:sz w:val="24"/>
        </w:rPr>
        <w:t>limits the number of chat messages that will be returned.</w:t>
      </w:r>
    </w:p>
    <w:p w14:paraId="41E584CE" w14:textId="26F72EC6" w:rsidR="00D8331F" w:rsidRP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fromId –</w:t>
      </w:r>
      <w:r>
        <w:rPr>
          <w:rFonts w:ascii="Arial" w:hAnsi="Arial" w:cs="Arial"/>
          <w:sz w:val="24"/>
        </w:rPr>
        <w:t xml:space="preserve"> returns any messages that were sent after this Id.</w:t>
      </w:r>
    </w:p>
    <w:p w14:paraId="74B49695" w14:textId="0118D5C4" w:rsidR="00AB74F6" w:rsidRDefault="00AB74F6" w:rsidP="00AB74F6">
      <w:pPr>
        <w:spacing w:after="120"/>
        <w:jc w:val="both"/>
        <w:rPr>
          <w:rFonts w:ascii="Arial" w:hAnsi="Arial" w:cs="Arial"/>
          <w:sz w:val="24"/>
        </w:rPr>
      </w:pPr>
      <w:r w:rsidRPr="00EC7593">
        <w:rPr>
          <w:rFonts w:ascii="Arial" w:hAnsi="Arial" w:cs="Arial"/>
          <w:sz w:val="24"/>
        </w:rPr>
        <w:t xml:space="preserve">If </w:t>
      </w:r>
      <w:r w:rsidR="000D7A08">
        <w:rPr>
          <w:rFonts w:ascii="Arial" w:hAnsi="Arial" w:cs="Arial"/>
          <w:sz w:val="24"/>
        </w:rPr>
        <w:t>the token URL parameter</w:t>
      </w:r>
      <w:r>
        <w:rPr>
          <w:rFonts w:ascii="Arial" w:hAnsi="Arial" w:cs="Arial"/>
          <w:sz w:val="24"/>
        </w:rPr>
        <w:t xml:space="preserve"> </w:t>
      </w:r>
      <w:r w:rsidR="000D7A08">
        <w:rPr>
          <w:rFonts w:ascii="Arial" w:hAnsi="Arial" w:cs="Arial"/>
          <w:sz w:val="24"/>
        </w:rPr>
        <w:t>is</w:t>
      </w:r>
      <w:r>
        <w:rPr>
          <w:rFonts w:ascii="Arial" w:hAnsi="Arial" w:cs="Arial"/>
          <w:sz w:val="24"/>
        </w:rPr>
        <w:t xml:space="preserve"> not provided</w:t>
      </w:r>
      <w:r w:rsidRPr="00EC7593">
        <w:rPr>
          <w:rFonts w:ascii="Arial" w:hAnsi="Arial" w:cs="Arial"/>
          <w:sz w:val="24"/>
        </w:rPr>
        <w:t xml:space="preserve">, an HTTP 401 (Unauthorized) response will be returned to the client. </w:t>
      </w:r>
    </w:p>
    <w:p w14:paraId="136D7E86" w14:textId="76B480B2" w:rsidR="00AB74F6" w:rsidRPr="000D7A08" w:rsidRDefault="00AB74F6" w:rsidP="00AB74F6">
      <w:pPr>
        <w:spacing w:after="120"/>
        <w:jc w:val="both"/>
        <w:rPr>
          <w:rFonts w:ascii="Arial" w:hAnsi="Arial" w:cs="Arial"/>
          <w:sz w:val="24"/>
        </w:rPr>
      </w:pPr>
      <w:r w:rsidRPr="00EC7593">
        <w:rPr>
          <w:rFonts w:ascii="Arial" w:hAnsi="Arial" w:cs="Arial"/>
          <w:sz w:val="24"/>
        </w:rPr>
        <w:t xml:space="preserve">The provided information will then be passed to the BLL, </w:t>
      </w:r>
      <w:r w:rsidR="000D7A08">
        <w:rPr>
          <w:rFonts w:ascii="Arial" w:hAnsi="Arial" w:cs="Arial"/>
          <w:sz w:val="24"/>
        </w:rPr>
        <w:t xml:space="preserve">where the BLL will first try to search for a chat by Id. The BLL </w:t>
      </w:r>
      <w:r w:rsidRPr="00EC7593">
        <w:rPr>
          <w:rFonts w:ascii="Arial" w:hAnsi="Arial" w:cs="Arial"/>
          <w:sz w:val="24"/>
        </w:rPr>
        <w:t>will send</w:t>
      </w:r>
      <w:r>
        <w:rPr>
          <w:rFonts w:ascii="Arial" w:hAnsi="Arial" w:cs="Arial"/>
          <w:sz w:val="24"/>
        </w:rPr>
        <w:t xml:space="preserve"> a call to the DAL to find the Chat. </w:t>
      </w:r>
      <w:r w:rsidR="00D8331F">
        <w:rPr>
          <w:rFonts w:ascii="Arial" w:hAnsi="Arial" w:cs="Arial"/>
          <w:sz w:val="24"/>
        </w:rPr>
        <w:t xml:space="preserve">If the </w:t>
      </w:r>
      <w:r w:rsidR="00D8331F">
        <w:rPr>
          <w:rFonts w:ascii="Arial" w:hAnsi="Arial" w:cs="Arial"/>
          <w:i/>
          <w:sz w:val="24"/>
        </w:rPr>
        <w:t xml:space="preserve">token </w:t>
      </w:r>
      <w:r w:rsidR="00D8331F">
        <w:rPr>
          <w:rFonts w:ascii="Arial" w:hAnsi="Arial" w:cs="Arial"/>
          <w:sz w:val="24"/>
        </w:rPr>
        <w:t xml:space="preserve">and/or </w:t>
      </w:r>
      <w:r w:rsidR="00D8331F" w:rsidRPr="00D8331F">
        <w:rPr>
          <w:rFonts w:ascii="Arial" w:hAnsi="Arial" w:cs="Arial"/>
          <w:i/>
          <w:sz w:val="24"/>
        </w:rPr>
        <w:t>fromId</w:t>
      </w:r>
      <w:r w:rsidR="00D8331F">
        <w:rPr>
          <w:rFonts w:ascii="Arial" w:hAnsi="Arial" w:cs="Arial"/>
          <w:i/>
          <w:sz w:val="24"/>
        </w:rPr>
        <w:t xml:space="preserve"> </w:t>
      </w:r>
      <w:r w:rsidR="00D8331F">
        <w:rPr>
          <w:rFonts w:ascii="Arial" w:hAnsi="Arial" w:cs="Arial"/>
          <w:sz w:val="24"/>
        </w:rPr>
        <w:t>URL parameters are supplied in the request, these values will also be sent to the DAL.</w:t>
      </w:r>
      <w:r w:rsidR="00D8331F">
        <w:rPr>
          <w:rFonts w:ascii="Arial" w:hAnsi="Arial" w:cs="Arial"/>
          <w:i/>
          <w:sz w:val="24"/>
        </w:rPr>
        <w:t xml:space="preserve"> </w:t>
      </w:r>
      <w:r w:rsidR="00D8331F">
        <w:rPr>
          <w:rFonts w:ascii="Arial" w:hAnsi="Arial" w:cs="Arial"/>
          <w:sz w:val="24"/>
        </w:rPr>
        <w:t>If</w:t>
      </w:r>
      <w:r w:rsidR="000D7A08">
        <w:rPr>
          <w:rFonts w:ascii="Arial" w:hAnsi="Arial" w:cs="Arial"/>
          <w:sz w:val="24"/>
        </w:rPr>
        <w:t xml:space="preserve"> the </w:t>
      </w:r>
      <w:r w:rsidR="000D7A08">
        <w:rPr>
          <w:rFonts w:ascii="Arial" w:hAnsi="Arial" w:cs="Arial"/>
          <w:i/>
          <w:sz w:val="24"/>
        </w:rPr>
        <w:t>id</w:t>
      </w:r>
      <w:r w:rsidR="000D7A08">
        <w:rPr>
          <w:rFonts w:ascii="Arial" w:hAnsi="Arial" w:cs="Arial"/>
          <w:sz w:val="24"/>
        </w:rPr>
        <w:t xml:space="preserve"> URL parameter is not provided, the BLL will get all chats for a User by the provided </w:t>
      </w:r>
      <w:r w:rsidR="000D7A08">
        <w:rPr>
          <w:rFonts w:ascii="Arial" w:hAnsi="Arial" w:cs="Arial"/>
          <w:i/>
          <w:sz w:val="24"/>
        </w:rPr>
        <w:t>token</w:t>
      </w:r>
      <w:r w:rsidR="000D7A08">
        <w:rPr>
          <w:rFonts w:ascii="Arial" w:hAnsi="Arial" w:cs="Arial"/>
          <w:sz w:val="24"/>
        </w:rPr>
        <w:t xml:space="preserve"> value.</w:t>
      </w:r>
    </w:p>
    <w:p w14:paraId="030E156F" w14:textId="75B4B6CD" w:rsidR="00AB74F6" w:rsidRPr="00EC7593" w:rsidRDefault="00AB74F6" w:rsidP="00AB74F6">
      <w:pPr>
        <w:spacing w:after="120"/>
        <w:jc w:val="both"/>
        <w:rPr>
          <w:rFonts w:ascii="Arial" w:hAnsi="Arial" w:cs="Arial"/>
          <w:sz w:val="24"/>
        </w:rPr>
      </w:pPr>
      <w:r>
        <w:rPr>
          <w:rFonts w:ascii="Arial" w:hAnsi="Arial" w:cs="Arial"/>
          <w:sz w:val="24"/>
        </w:rPr>
        <w:t>If the Chat is found, the BLL will request all chat Messages and Users via separate calls to the DAL. Once the DAL has passed back this information, the BLL will format all of the data into the Chat object, and return this object to the API. The API will pass back an HTTP 200 message to the client containing the Chat data.</w:t>
      </w:r>
    </w:p>
    <w:p w14:paraId="6A9B9545" w14:textId="192AC28B" w:rsidR="00AB74F6" w:rsidRDefault="00AB74F6" w:rsidP="00AB74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6D3C18A" w14:textId="77777777" w:rsidR="00AB74F6" w:rsidRPr="00AB74F6" w:rsidRDefault="00AB74F6" w:rsidP="00AB74F6">
      <w:pPr>
        <w:pStyle w:val="BodyText"/>
      </w:pPr>
    </w:p>
    <w:p w14:paraId="7BDFD68B"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38006D49" w14:textId="77777777" w:rsidR="00E56F24" w:rsidRPr="00EC7593" w:rsidRDefault="00E56F24" w:rsidP="00561C20">
      <w:pPr>
        <w:spacing w:after="120"/>
        <w:jc w:val="both"/>
        <w:rPr>
          <w:rFonts w:ascii="Arial" w:hAnsi="Arial" w:cs="Arial"/>
          <w:sz w:val="24"/>
        </w:rPr>
      </w:pPr>
    </w:p>
    <w:p w14:paraId="7FF94E59" w14:textId="5921AFB7" w:rsidR="00561C20" w:rsidRDefault="00561C20" w:rsidP="00561C20">
      <w:pPr>
        <w:pStyle w:val="Heading3"/>
        <w:rPr>
          <w:rFonts w:cs="Arial"/>
        </w:rPr>
      </w:pPr>
      <w:bookmarkStart w:id="98" w:name="_Toc300918845"/>
      <w:r>
        <w:rPr>
          <w:rFonts w:cs="Arial"/>
        </w:rPr>
        <w:t>3.4.3</w:t>
      </w:r>
      <w:r w:rsidRPr="00EC7593">
        <w:rPr>
          <w:rFonts w:cs="Arial"/>
        </w:rPr>
        <w:t xml:space="preserve"> </w:t>
      </w:r>
      <w:r>
        <w:rPr>
          <w:rFonts w:cs="Arial"/>
        </w:rPr>
        <w:t>AddUserToChat</w:t>
      </w:r>
      <w:bookmarkEnd w:id="98"/>
    </w:p>
    <w:p w14:paraId="5B4609B4" w14:textId="26FF5D1F" w:rsidR="00E56F24" w:rsidRDefault="001E5D70" w:rsidP="00E56F24">
      <w:pPr>
        <w:pStyle w:val="BodyText"/>
        <w:rPr>
          <w:rFonts w:ascii="Arial" w:hAnsi="Arial" w:cs="Arial"/>
          <w:sz w:val="24"/>
        </w:rPr>
      </w:pPr>
      <w:r w:rsidRPr="00EC7593">
        <w:rPr>
          <w:rFonts w:ascii="Arial" w:hAnsi="Arial" w:cs="Arial"/>
          <w:sz w:val="24"/>
        </w:rPr>
        <w:t xml:space="preserve">The </w:t>
      </w:r>
      <w:r>
        <w:rPr>
          <w:rFonts w:ascii="Arial" w:hAnsi="Arial" w:cs="Arial"/>
          <w:sz w:val="24"/>
        </w:rPr>
        <w:t>AddUserToChat</w:t>
      </w:r>
      <w:r w:rsidRPr="00EC7593">
        <w:rPr>
          <w:rFonts w:ascii="Arial" w:hAnsi="Arial" w:cs="Arial"/>
          <w:sz w:val="24"/>
        </w:rPr>
        <w:t xml:space="preserve"> API</w:t>
      </w:r>
      <w:r>
        <w:rPr>
          <w:rFonts w:ascii="Arial" w:hAnsi="Arial" w:cs="Arial"/>
          <w:sz w:val="24"/>
        </w:rPr>
        <w:t xml:space="preserve"> function will be called using an HTTP POST request. This API </w:t>
      </w:r>
      <w:r w:rsidRPr="00EC7593">
        <w:rPr>
          <w:rFonts w:ascii="Arial" w:hAnsi="Arial" w:cs="Arial"/>
          <w:sz w:val="24"/>
        </w:rPr>
        <w:t xml:space="preserve">will </w:t>
      </w:r>
      <w:r>
        <w:rPr>
          <w:rFonts w:ascii="Arial" w:hAnsi="Arial" w:cs="Arial"/>
          <w:sz w:val="24"/>
        </w:rPr>
        <w:t xml:space="preserve">accept a </w:t>
      </w:r>
      <w:r w:rsidRPr="001E5D70">
        <w:rPr>
          <w:rFonts w:ascii="Arial" w:hAnsi="Arial" w:cs="Arial"/>
          <w:i/>
          <w:sz w:val="24"/>
        </w:rPr>
        <w:t>Token</w:t>
      </w:r>
      <w:r>
        <w:rPr>
          <w:rFonts w:ascii="Arial" w:hAnsi="Arial" w:cs="Arial"/>
          <w:sz w:val="24"/>
        </w:rPr>
        <w:t xml:space="preserve">, </w:t>
      </w:r>
      <w:r w:rsidRPr="001E5D70">
        <w:rPr>
          <w:rFonts w:ascii="Arial" w:hAnsi="Arial" w:cs="Arial"/>
          <w:i/>
          <w:sz w:val="24"/>
        </w:rPr>
        <w:t>Chat</w:t>
      </w:r>
      <w:r>
        <w:rPr>
          <w:rFonts w:ascii="Arial" w:hAnsi="Arial" w:cs="Arial"/>
          <w:sz w:val="24"/>
        </w:rPr>
        <w:t xml:space="preserve"> object containing the Chat </w:t>
      </w:r>
      <w:r w:rsidRPr="001E5D70">
        <w:rPr>
          <w:rFonts w:ascii="Arial" w:hAnsi="Arial" w:cs="Arial"/>
          <w:i/>
          <w:sz w:val="24"/>
        </w:rPr>
        <w:t>Id</w:t>
      </w:r>
      <w:r>
        <w:rPr>
          <w:rFonts w:ascii="Arial" w:hAnsi="Arial" w:cs="Arial"/>
          <w:sz w:val="24"/>
        </w:rPr>
        <w:t xml:space="preserve"> field, and </w:t>
      </w:r>
      <w:r w:rsidRPr="001E5D70">
        <w:rPr>
          <w:rFonts w:ascii="Arial" w:hAnsi="Arial" w:cs="Arial"/>
          <w:i/>
          <w:sz w:val="24"/>
        </w:rPr>
        <w:t>User</w:t>
      </w:r>
      <w:r>
        <w:rPr>
          <w:rFonts w:ascii="Arial" w:hAnsi="Arial" w:cs="Arial"/>
          <w:sz w:val="24"/>
        </w:rPr>
        <w:t xml:space="preserve"> object containing the </w:t>
      </w:r>
      <w:r w:rsidRPr="001E5D70">
        <w:rPr>
          <w:rFonts w:ascii="Arial" w:hAnsi="Arial" w:cs="Arial"/>
          <w:i/>
          <w:sz w:val="24"/>
        </w:rPr>
        <w:t>Id</w:t>
      </w:r>
      <w:r>
        <w:rPr>
          <w:rFonts w:ascii="Arial" w:hAnsi="Arial" w:cs="Arial"/>
          <w:sz w:val="24"/>
        </w:rPr>
        <w:t xml:space="preserve">, </w:t>
      </w:r>
      <w:r w:rsidRPr="001E5D70">
        <w:rPr>
          <w:rFonts w:ascii="Arial" w:hAnsi="Arial" w:cs="Arial"/>
          <w:i/>
          <w:sz w:val="24"/>
        </w:rPr>
        <w:t>DisplayName</w:t>
      </w:r>
      <w:r>
        <w:rPr>
          <w:rFonts w:ascii="Arial" w:hAnsi="Arial" w:cs="Arial"/>
          <w:sz w:val="24"/>
        </w:rPr>
        <w:t xml:space="preserve">, or </w:t>
      </w:r>
      <w:r w:rsidRPr="001E5D70">
        <w:rPr>
          <w:rFonts w:ascii="Arial" w:hAnsi="Arial" w:cs="Arial"/>
          <w:i/>
          <w:sz w:val="24"/>
        </w:rPr>
        <w:t>EmailAddress</w:t>
      </w:r>
      <w:r>
        <w:rPr>
          <w:rFonts w:ascii="Arial" w:hAnsi="Arial" w:cs="Arial"/>
          <w:sz w:val="24"/>
        </w:rPr>
        <w:t xml:space="preserve"> fields. The API layer will serialize the request and send the data to the BLL.</w:t>
      </w:r>
    </w:p>
    <w:p w14:paraId="1DE46F70" w14:textId="7A707B05" w:rsidR="001E5D70" w:rsidRDefault="001E5D70" w:rsidP="00E56F24">
      <w:pPr>
        <w:pStyle w:val="BodyText"/>
        <w:rPr>
          <w:rFonts w:ascii="Arial" w:hAnsi="Arial" w:cs="Arial"/>
          <w:sz w:val="24"/>
        </w:rPr>
      </w:pPr>
      <w:r>
        <w:rPr>
          <w:rFonts w:ascii="Arial" w:hAnsi="Arial" w:cs="Arial"/>
          <w:sz w:val="24"/>
        </w:rPr>
        <w:t xml:space="preserve">The BLL will receive the provided data from the API and check the </w:t>
      </w:r>
      <w:r w:rsidRPr="001E5D70">
        <w:rPr>
          <w:rFonts w:ascii="Arial" w:hAnsi="Arial" w:cs="Arial"/>
          <w:i/>
          <w:sz w:val="24"/>
        </w:rPr>
        <w:t>Token</w:t>
      </w:r>
      <w:r>
        <w:rPr>
          <w:rFonts w:ascii="Arial" w:hAnsi="Arial" w:cs="Arial"/>
          <w:sz w:val="24"/>
        </w:rPr>
        <w:t xml:space="preserve"> to verify that the request is valid. Once the </w:t>
      </w:r>
      <w:r w:rsidRPr="001E5D70">
        <w:rPr>
          <w:rFonts w:ascii="Arial" w:hAnsi="Arial" w:cs="Arial"/>
          <w:i/>
          <w:sz w:val="24"/>
        </w:rPr>
        <w:t>Token</w:t>
      </w:r>
      <w:r>
        <w:rPr>
          <w:rFonts w:ascii="Arial" w:hAnsi="Arial" w:cs="Arial"/>
          <w:sz w:val="24"/>
        </w:rPr>
        <w:t xml:space="preserve"> is validated, the BLL will </w:t>
      </w:r>
      <w:r w:rsidR="00F4289C">
        <w:rPr>
          <w:rFonts w:ascii="Arial" w:hAnsi="Arial" w:cs="Arial"/>
          <w:sz w:val="24"/>
        </w:rPr>
        <w:t>send</w:t>
      </w:r>
      <w:r>
        <w:rPr>
          <w:rFonts w:ascii="Arial" w:hAnsi="Arial" w:cs="Arial"/>
          <w:sz w:val="24"/>
        </w:rPr>
        <w:t xml:space="preserve"> the requested User</w:t>
      </w:r>
      <w:r w:rsidR="00F4289C">
        <w:rPr>
          <w:rFonts w:ascii="Arial" w:hAnsi="Arial" w:cs="Arial"/>
          <w:sz w:val="24"/>
        </w:rPr>
        <w:t>’s data to the DAL</w:t>
      </w:r>
      <w:r>
        <w:rPr>
          <w:rFonts w:ascii="Arial" w:hAnsi="Arial" w:cs="Arial"/>
          <w:sz w:val="24"/>
        </w:rPr>
        <w:t xml:space="preserve"> and verify that </w:t>
      </w:r>
      <w:r w:rsidR="00F4289C">
        <w:rPr>
          <w:rFonts w:ascii="Arial" w:hAnsi="Arial" w:cs="Arial"/>
          <w:sz w:val="24"/>
        </w:rPr>
        <w:t xml:space="preserve">the requested User and the requesting User are friends. </w:t>
      </w:r>
      <w:r>
        <w:rPr>
          <w:rFonts w:ascii="Arial" w:hAnsi="Arial" w:cs="Arial"/>
          <w:sz w:val="24"/>
        </w:rPr>
        <w:t xml:space="preserve">Finally, the BLL send the Chat </w:t>
      </w:r>
      <w:r w:rsidRPr="001E5D70">
        <w:rPr>
          <w:rFonts w:ascii="Arial" w:hAnsi="Arial" w:cs="Arial"/>
          <w:i/>
          <w:sz w:val="24"/>
        </w:rPr>
        <w:t>Id</w:t>
      </w:r>
      <w:r>
        <w:rPr>
          <w:rFonts w:ascii="Arial" w:hAnsi="Arial" w:cs="Arial"/>
          <w:sz w:val="24"/>
        </w:rPr>
        <w:t xml:space="preserve"> to the DAL to retrieve the Chat data. </w:t>
      </w:r>
      <w:r w:rsidR="00F4289C">
        <w:rPr>
          <w:rFonts w:ascii="Arial" w:hAnsi="Arial" w:cs="Arial"/>
          <w:sz w:val="24"/>
        </w:rPr>
        <w:t xml:space="preserve">If all criteria passes, the requested User will be added to the Chat and a push notification will be sent to all Users in the Chat that have a Session with a </w:t>
      </w:r>
      <w:r w:rsidR="00F4289C" w:rsidRPr="00F4289C">
        <w:rPr>
          <w:rFonts w:ascii="Arial" w:hAnsi="Arial" w:cs="Arial"/>
          <w:i/>
          <w:sz w:val="24"/>
        </w:rPr>
        <w:t>DeviceToken</w:t>
      </w:r>
      <w:r w:rsidR="00F4289C">
        <w:rPr>
          <w:rFonts w:ascii="Arial" w:hAnsi="Arial" w:cs="Arial"/>
          <w:sz w:val="24"/>
        </w:rPr>
        <w:t>, informing each user in the chat of the new user.</w:t>
      </w:r>
    </w:p>
    <w:p w14:paraId="1361FE34" w14:textId="49C3546B" w:rsidR="001E5D70" w:rsidRDefault="001E5D70" w:rsidP="00AB4AF6">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r>
        <w:rPr>
          <w:rFonts w:ascii="Arial" w:hAnsi="Arial" w:cs="Arial"/>
          <w:sz w:val="24"/>
        </w:rPr>
        <w:t xml:space="preserve"> </w:t>
      </w:r>
    </w:p>
    <w:p w14:paraId="658A6EBA" w14:textId="77777777" w:rsidR="00AB4AF6" w:rsidRPr="00AB4AF6" w:rsidRDefault="00AB4AF6" w:rsidP="00AB4AF6">
      <w:pPr>
        <w:spacing w:after="120"/>
        <w:jc w:val="both"/>
        <w:rPr>
          <w:rFonts w:ascii="Arial" w:hAnsi="Arial" w:cs="Arial"/>
          <w:sz w:val="24"/>
        </w:rPr>
      </w:pPr>
    </w:p>
    <w:p w14:paraId="739CA3D5" w14:textId="6C7D59D6" w:rsidR="00E56F2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FEC5D48" w14:textId="77777777" w:rsidR="00AB4AF6" w:rsidRPr="00EC7593" w:rsidRDefault="00AB4AF6" w:rsidP="00561C20">
      <w:pPr>
        <w:spacing w:after="120"/>
        <w:jc w:val="both"/>
        <w:rPr>
          <w:rFonts w:ascii="Arial" w:hAnsi="Arial" w:cs="Arial"/>
          <w:sz w:val="24"/>
        </w:rPr>
      </w:pPr>
    </w:p>
    <w:p w14:paraId="2878D89A" w14:textId="7558A638" w:rsidR="00561C20" w:rsidRDefault="00561C20" w:rsidP="00561C20">
      <w:pPr>
        <w:pStyle w:val="Heading3"/>
        <w:rPr>
          <w:rFonts w:cs="Arial"/>
        </w:rPr>
      </w:pPr>
      <w:bookmarkStart w:id="99" w:name="_Toc300918846"/>
      <w:r>
        <w:rPr>
          <w:rFonts w:cs="Arial"/>
        </w:rPr>
        <w:t>3.4.4</w:t>
      </w:r>
      <w:r w:rsidRPr="00EC7593">
        <w:rPr>
          <w:rFonts w:cs="Arial"/>
        </w:rPr>
        <w:t xml:space="preserve"> </w:t>
      </w:r>
      <w:r>
        <w:rPr>
          <w:rFonts w:cs="Arial"/>
        </w:rPr>
        <w:t>SendChatMessage</w:t>
      </w:r>
      <w:bookmarkEnd w:id="99"/>
    </w:p>
    <w:p w14:paraId="38DD95BE" w14:textId="44A0F69D" w:rsidR="00AB4AF6" w:rsidRPr="00347A11" w:rsidRDefault="001E5D70" w:rsidP="00AB4A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SendChatMessage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w:t>
      </w:r>
      <w:r w:rsidR="00AB4AF6" w:rsidRPr="00AB4AF6">
        <w:rPr>
          <w:rFonts w:ascii="Arial" w:hAnsi="Arial" w:cs="Arial"/>
          <w:sz w:val="24"/>
        </w:rPr>
        <w:t xml:space="preserve"> </w:t>
      </w:r>
      <w:r w:rsidR="00AB4AF6" w:rsidRPr="00AB4AF6">
        <w:rPr>
          <w:rFonts w:ascii="Arial" w:hAnsi="Arial" w:cs="Arial"/>
          <w:i/>
          <w:sz w:val="24"/>
        </w:rPr>
        <w:t>Chat</w:t>
      </w:r>
      <w:r w:rsidR="00AB4AF6">
        <w:rPr>
          <w:rFonts w:ascii="Arial" w:hAnsi="Arial" w:cs="Arial"/>
          <w:sz w:val="24"/>
        </w:rPr>
        <w:t xml:space="preserve"> data, </w:t>
      </w:r>
      <w:r w:rsidR="00AB4AF6" w:rsidRPr="00347A11">
        <w:rPr>
          <w:rFonts w:ascii="Arial" w:hAnsi="Arial" w:cs="Arial"/>
          <w:i/>
          <w:sz w:val="24"/>
        </w:rPr>
        <w:t>Message</w:t>
      </w:r>
      <w:r w:rsidR="00AB4AF6">
        <w:rPr>
          <w:rFonts w:ascii="Arial" w:hAnsi="Arial" w:cs="Arial"/>
          <w:sz w:val="24"/>
        </w:rPr>
        <w:t xml:space="preserve"> data, and a valid </w:t>
      </w:r>
      <w:r w:rsidR="00AB4AF6" w:rsidRPr="00347A11">
        <w:rPr>
          <w:rFonts w:ascii="Arial" w:hAnsi="Arial" w:cs="Arial"/>
          <w:i/>
          <w:sz w:val="24"/>
        </w:rPr>
        <w:t>Token</w:t>
      </w:r>
      <w:r w:rsidR="00AB4AF6">
        <w:rPr>
          <w:rFonts w:ascii="Arial" w:hAnsi="Arial" w:cs="Arial"/>
          <w:sz w:val="24"/>
        </w:rPr>
        <w:t xml:space="preserve"> </w:t>
      </w:r>
      <w:r w:rsidR="00AB4AF6" w:rsidRPr="00EC7593">
        <w:rPr>
          <w:rFonts w:ascii="Arial" w:hAnsi="Arial" w:cs="Arial"/>
          <w:sz w:val="24"/>
        </w:rPr>
        <w:t>in the body of an HTTP POST request</w:t>
      </w:r>
      <w:r w:rsidR="00AB4AF6">
        <w:rPr>
          <w:rFonts w:ascii="Arial" w:hAnsi="Arial" w:cs="Arial"/>
          <w:sz w:val="24"/>
        </w:rPr>
        <w:t xml:space="preserve">. To process this request, the API must be passed a valid session </w:t>
      </w:r>
      <w:r w:rsidR="00AB4AF6" w:rsidRPr="00743497">
        <w:rPr>
          <w:rFonts w:ascii="Arial" w:hAnsi="Arial" w:cs="Arial"/>
          <w:i/>
          <w:sz w:val="24"/>
        </w:rPr>
        <w:t>Toke</w:t>
      </w:r>
      <w:r w:rsidR="00AB4AF6">
        <w:rPr>
          <w:rFonts w:ascii="Arial" w:hAnsi="Arial" w:cs="Arial"/>
          <w:i/>
          <w:sz w:val="24"/>
        </w:rPr>
        <w:t xml:space="preserve">n. </w:t>
      </w:r>
      <w:r w:rsidR="00AB4AF6">
        <w:rPr>
          <w:rFonts w:ascii="Arial" w:hAnsi="Arial" w:cs="Arial"/>
          <w:sz w:val="24"/>
        </w:rPr>
        <w:t xml:space="preserve">The API also requires a </w:t>
      </w:r>
      <w:r w:rsidR="00AB4AF6" w:rsidRPr="00347A11">
        <w:rPr>
          <w:rFonts w:ascii="Arial" w:hAnsi="Arial" w:cs="Arial"/>
          <w:i/>
          <w:sz w:val="24"/>
        </w:rPr>
        <w:t>Message</w:t>
      </w:r>
      <w:r w:rsidR="00AB4AF6">
        <w:rPr>
          <w:rFonts w:ascii="Arial" w:hAnsi="Arial" w:cs="Arial"/>
          <w:sz w:val="24"/>
        </w:rPr>
        <w:t xml:space="preserve"> object with valid data to start a Chat (see section 3.4 Messages API for more required </w:t>
      </w:r>
      <w:r w:rsidR="00AB4AF6" w:rsidRPr="00C66DC2">
        <w:rPr>
          <w:rFonts w:ascii="Arial" w:hAnsi="Arial" w:cs="Arial"/>
          <w:i/>
          <w:sz w:val="24"/>
        </w:rPr>
        <w:t>Message</w:t>
      </w:r>
      <w:r w:rsidR="00AB4AF6">
        <w:rPr>
          <w:rFonts w:ascii="Arial" w:hAnsi="Arial" w:cs="Arial"/>
          <w:sz w:val="24"/>
        </w:rPr>
        <w:t xml:space="preserve"> object data).</w:t>
      </w:r>
    </w:p>
    <w:p w14:paraId="0454AB95" w14:textId="11E9E2C6" w:rsidR="00AB4AF6" w:rsidRPr="00EC7593" w:rsidRDefault="00AB4AF6" w:rsidP="00AB4AF6">
      <w:pPr>
        <w:spacing w:after="120"/>
        <w:jc w:val="both"/>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After the Chat data has been found and the requesting User has been validated as a member of the requested Chat,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5843181C" w14:textId="1EEEF2C2" w:rsidR="001E5D70" w:rsidRDefault="00AB4AF6"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E3AD54" w14:textId="77777777" w:rsidR="00AB4AF6" w:rsidRPr="00AB4AF6" w:rsidRDefault="00AB4AF6" w:rsidP="00AB4AF6">
      <w:pPr>
        <w:spacing w:after="120"/>
        <w:jc w:val="both"/>
        <w:rPr>
          <w:rFonts w:ascii="Arial" w:hAnsi="Arial" w:cs="Arial"/>
          <w:sz w:val="24"/>
        </w:rPr>
      </w:pPr>
    </w:p>
    <w:p w14:paraId="3F1A4A4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7A4A4108" w14:textId="77777777" w:rsidR="00E56F24" w:rsidRPr="00EC7593" w:rsidRDefault="00E56F24" w:rsidP="00561C20">
      <w:pPr>
        <w:spacing w:after="120"/>
        <w:jc w:val="both"/>
        <w:rPr>
          <w:rFonts w:ascii="Arial" w:hAnsi="Arial" w:cs="Arial"/>
          <w:sz w:val="24"/>
        </w:rPr>
      </w:pPr>
    </w:p>
    <w:p w14:paraId="477A4643" w14:textId="6E34C18B" w:rsidR="00561C20" w:rsidRDefault="00561C20" w:rsidP="00561C20">
      <w:pPr>
        <w:pStyle w:val="Heading3"/>
        <w:rPr>
          <w:rFonts w:cs="Arial"/>
        </w:rPr>
      </w:pPr>
      <w:bookmarkStart w:id="100" w:name="_Toc300918847"/>
      <w:r>
        <w:rPr>
          <w:rFonts w:cs="Arial"/>
        </w:rPr>
        <w:t>3.4.5</w:t>
      </w:r>
      <w:r w:rsidRPr="00EC7593">
        <w:rPr>
          <w:rFonts w:cs="Arial"/>
        </w:rPr>
        <w:t xml:space="preserve"> </w:t>
      </w:r>
      <w:r w:rsidR="00A611B8">
        <w:rPr>
          <w:rFonts w:cs="Arial"/>
        </w:rPr>
        <w:t>GetChatMessage</w:t>
      </w:r>
      <w:bookmarkEnd w:id="100"/>
    </w:p>
    <w:p w14:paraId="7B7617FA" w14:textId="4524147E" w:rsidR="00624D4E" w:rsidRPr="00EC7593" w:rsidRDefault="001E5D70" w:rsidP="00624D4E">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GetChatMessage</w:t>
      </w:r>
      <w:r w:rsidRPr="00EC7593">
        <w:rPr>
          <w:rFonts w:ascii="Arial" w:hAnsi="Arial" w:cs="Arial"/>
          <w:sz w:val="24"/>
        </w:rPr>
        <w:t xml:space="preserve"> API</w:t>
      </w:r>
      <w:r>
        <w:rPr>
          <w:rFonts w:ascii="Arial" w:hAnsi="Arial" w:cs="Arial"/>
          <w:sz w:val="24"/>
        </w:rPr>
        <w:t xml:space="preserve"> function </w:t>
      </w:r>
      <w:r w:rsidR="00624D4E" w:rsidRPr="00EC7593">
        <w:rPr>
          <w:rFonts w:ascii="Arial" w:hAnsi="Arial" w:cs="Arial"/>
          <w:sz w:val="24"/>
        </w:rPr>
        <w:t xml:space="preserve">will be called in the form of an HTTP GET request, and will require </w:t>
      </w:r>
      <w:r w:rsidR="00624D4E">
        <w:rPr>
          <w:rFonts w:ascii="Arial" w:hAnsi="Arial" w:cs="Arial"/>
          <w:sz w:val="24"/>
        </w:rPr>
        <w:t>the</w:t>
      </w:r>
      <w:r w:rsidR="00624D4E" w:rsidRPr="00EC7593">
        <w:rPr>
          <w:rFonts w:ascii="Arial" w:hAnsi="Arial" w:cs="Arial"/>
          <w:sz w:val="24"/>
        </w:rPr>
        <w:t xml:space="preserve"> </w:t>
      </w:r>
      <w:r w:rsidR="00624D4E">
        <w:rPr>
          <w:rFonts w:ascii="Arial" w:hAnsi="Arial" w:cs="Arial"/>
          <w:i/>
          <w:sz w:val="24"/>
        </w:rPr>
        <w:t>t</w:t>
      </w:r>
      <w:r w:rsidR="00624D4E" w:rsidRPr="00EC7593">
        <w:rPr>
          <w:rFonts w:ascii="Arial" w:hAnsi="Arial" w:cs="Arial"/>
          <w:i/>
          <w:sz w:val="24"/>
        </w:rPr>
        <w:t>oken</w:t>
      </w:r>
      <w:r w:rsidR="00624D4E">
        <w:rPr>
          <w:rFonts w:ascii="Arial" w:hAnsi="Arial" w:cs="Arial"/>
          <w:i/>
          <w:sz w:val="24"/>
        </w:rPr>
        <w:t>, chatI</w:t>
      </w:r>
      <w:r w:rsidR="00624D4E" w:rsidRPr="00AB74F6">
        <w:rPr>
          <w:rFonts w:ascii="Arial" w:hAnsi="Arial" w:cs="Arial"/>
          <w:i/>
          <w:sz w:val="24"/>
        </w:rPr>
        <w:t>d</w:t>
      </w:r>
      <w:r w:rsidR="00624D4E">
        <w:rPr>
          <w:rFonts w:ascii="Arial" w:hAnsi="Arial" w:cs="Arial"/>
          <w:i/>
          <w:sz w:val="24"/>
        </w:rPr>
        <w:t xml:space="preserve">, </w:t>
      </w:r>
      <w:r w:rsidR="00624D4E">
        <w:rPr>
          <w:rFonts w:ascii="Arial" w:hAnsi="Arial" w:cs="Arial"/>
          <w:sz w:val="24"/>
        </w:rPr>
        <w:t xml:space="preserve">and </w:t>
      </w:r>
      <w:r w:rsidR="00624D4E">
        <w:rPr>
          <w:rFonts w:ascii="Arial" w:hAnsi="Arial" w:cs="Arial"/>
          <w:i/>
          <w:sz w:val="24"/>
        </w:rPr>
        <w:t>messageId</w:t>
      </w:r>
      <w:r w:rsidR="00624D4E">
        <w:rPr>
          <w:rFonts w:ascii="Arial" w:hAnsi="Arial" w:cs="Arial"/>
          <w:sz w:val="24"/>
        </w:rPr>
        <w:t xml:space="preserve"> </w:t>
      </w:r>
      <w:r w:rsidR="00624D4E" w:rsidRPr="00EC7593">
        <w:rPr>
          <w:rFonts w:ascii="Arial" w:hAnsi="Arial" w:cs="Arial"/>
          <w:sz w:val="24"/>
        </w:rPr>
        <w:t>URL parameter</w:t>
      </w:r>
      <w:r w:rsidR="00624D4E">
        <w:rPr>
          <w:rFonts w:ascii="Arial" w:hAnsi="Arial" w:cs="Arial"/>
          <w:sz w:val="24"/>
        </w:rPr>
        <w:t>s</w:t>
      </w:r>
      <w:r w:rsidR="00624D4E" w:rsidRPr="00EC7593">
        <w:rPr>
          <w:rFonts w:ascii="Arial" w:hAnsi="Arial" w:cs="Arial"/>
          <w:sz w:val="24"/>
        </w:rPr>
        <w:t xml:space="preserve">. If </w:t>
      </w:r>
      <w:r w:rsidR="00624D4E">
        <w:rPr>
          <w:rFonts w:ascii="Arial" w:hAnsi="Arial" w:cs="Arial"/>
          <w:sz w:val="24"/>
        </w:rPr>
        <w:t>any of these URL parameters are not provided</w:t>
      </w:r>
      <w:r w:rsidR="00624D4E" w:rsidRPr="00EC7593">
        <w:rPr>
          <w:rFonts w:ascii="Arial" w:hAnsi="Arial" w:cs="Arial"/>
          <w:sz w:val="24"/>
        </w:rPr>
        <w:t xml:space="preserve">, an HTTP 401 (Unauthorized) response will be returned to the client. </w:t>
      </w:r>
    </w:p>
    <w:p w14:paraId="7C82DEC2" w14:textId="77777777" w:rsidR="00624D4E" w:rsidRDefault="00624D4E" w:rsidP="00624D4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43A8ABF1" w14:textId="7F8C315D" w:rsidR="00624D4E" w:rsidRPr="00EC7593" w:rsidRDefault="00624D4E" w:rsidP="00624D4E">
      <w:pPr>
        <w:spacing w:after="120"/>
        <w:jc w:val="both"/>
        <w:rPr>
          <w:rFonts w:ascii="Arial" w:hAnsi="Arial" w:cs="Arial"/>
          <w:sz w:val="24"/>
        </w:rPr>
      </w:pPr>
      <w:r>
        <w:rPr>
          <w:rFonts w:ascii="Arial" w:hAnsi="Arial" w:cs="Arial"/>
          <w:sz w:val="24"/>
        </w:rPr>
        <w:t xml:space="preserve">If the Chat is found, the BLL will </w:t>
      </w:r>
      <w:r w:rsidR="002A7AC1">
        <w:rPr>
          <w:rFonts w:ascii="Arial" w:hAnsi="Arial" w:cs="Arial"/>
          <w:sz w:val="24"/>
        </w:rPr>
        <w:t>find the requested Chat Message</w:t>
      </w:r>
      <w:r>
        <w:rPr>
          <w:rFonts w:ascii="Arial" w:hAnsi="Arial" w:cs="Arial"/>
          <w:sz w:val="24"/>
        </w:rPr>
        <w:t xml:space="preserve"> </w:t>
      </w:r>
      <w:r w:rsidR="002A7AC1">
        <w:rPr>
          <w:rFonts w:ascii="Arial" w:hAnsi="Arial" w:cs="Arial"/>
          <w:sz w:val="24"/>
        </w:rPr>
        <w:t>via a call</w:t>
      </w:r>
      <w:r>
        <w:rPr>
          <w:rFonts w:ascii="Arial" w:hAnsi="Arial" w:cs="Arial"/>
          <w:sz w:val="24"/>
        </w:rPr>
        <w:t xml:space="preserve"> to the DAL. Once the DAL has passed back this information, the BLL will format all of the data into </w:t>
      </w:r>
      <w:r w:rsidR="002A7AC1">
        <w:rPr>
          <w:rFonts w:ascii="Arial" w:hAnsi="Arial" w:cs="Arial"/>
          <w:sz w:val="24"/>
        </w:rPr>
        <w:t>a ChatMessage</w:t>
      </w:r>
      <w:r>
        <w:rPr>
          <w:rFonts w:ascii="Arial" w:hAnsi="Arial" w:cs="Arial"/>
          <w:sz w:val="24"/>
        </w:rPr>
        <w:t xml:space="preserve"> object, and return this object to the API. The API will pass back an HTTP 200 message to the client containing the </w:t>
      </w:r>
      <w:r w:rsidR="002A7AC1">
        <w:rPr>
          <w:rFonts w:ascii="Arial" w:hAnsi="Arial" w:cs="Arial"/>
          <w:sz w:val="24"/>
        </w:rPr>
        <w:t>ChatMessage</w:t>
      </w:r>
      <w:r>
        <w:rPr>
          <w:rFonts w:ascii="Arial" w:hAnsi="Arial" w:cs="Arial"/>
          <w:sz w:val="24"/>
        </w:rPr>
        <w:t xml:space="preserve"> data.</w:t>
      </w:r>
    </w:p>
    <w:p w14:paraId="7D4DF369" w14:textId="2ADACFFE" w:rsidR="00A6453B" w:rsidRDefault="00624D4E" w:rsidP="008B2A2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76A1672" w14:textId="77777777" w:rsidR="008B2A29" w:rsidRPr="008B2A29" w:rsidRDefault="008B2A29" w:rsidP="008B2A29">
      <w:pPr>
        <w:spacing w:after="120"/>
        <w:jc w:val="both"/>
        <w:rPr>
          <w:rFonts w:ascii="Arial" w:hAnsi="Arial" w:cs="Arial"/>
          <w:sz w:val="24"/>
        </w:rPr>
      </w:pPr>
    </w:p>
    <w:p w14:paraId="78F1DC91" w14:textId="2BEBDEB8" w:rsidR="00A611B8"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2CC0161" w14:textId="77777777" w:rsidR="008B2A29" w:rsidRPr="00EC7593" w:rsidRDefault="008B2A29" w:rsidP="00561C20">
      <w:pPr>
        <w:spacing w:after="120"/>
        <w:jc w:val="both"/>
        <w:rPr>
          <w:rFonts w:ascii="Arial" w:hAnsi="Arial" w:cs="Arial"/>
          <w:sz w:val="24"/>
        </w:rPr>
      </w:pPr>
    </w:p>
    <w:p w14:paraId="33CC55DB" w14:textId="17DE0516" w:rsidR="00561C20" w:rsidRDefault="00561C20" w:rsidP="00561C20">
      <w:pPr>
        <w:pStyle w:val="Heading3"/>
        <w:rPr>
          <w:rFonts w:cs="Arial"/>
        </w:rPr>
      </w:pPr>
      <w:bookmarkStart w:id="101" w:name="_Toc300918848"/>
      <w:r>
        <w:rPr>
          <w:rFonts w:cs="Arial"/>
        </w:rPr>
        <w:lastRenderedPageBreak/>
        <w:t>3.4.6</w:t>
      </w:r>
      <w:r w:rsidRPr="00EC7593">
        <w:rPr>
          <w:rFonts w:cs="Arial"/>
        </w:rPr>
        <w:t xml:space="preserve"> </w:t>
      </w:r>
      <w:r>
        <w:rPr>
          <w:rFonts w:cs="Arial"/>
        </w:rPr>
        <w:t>RemoveUserFromChat</w:t>
      </w:r>
      <w:bookmarkEnd w:id="101"/>
    </w:p>
    <w:p w14:paraId="242F90EE" w14:textId="03E54E69" w:rsidR="008B2A29" w:rsidRDefault="001E5D70" w:rsidP="008B2A29">
      <w:pPr>
        <w:pStyle w:val="BodyText"/>
        <w:rPr>
          <w:rFonts w:ascii="Arial" w:hAnsi="Arial" w:cs="Arial"/>
          <w:sz w:val="24"/>
        </w:rPr>
      </w:pPr>
      <w:r w:rsidRPr="00EC7593">
        <w:rPr>
          <w:rFonts w:ascii="Arial" w:hAnsi="Arial" w:cs="Arial"/>
          <w:sz w:val="24"/>
        </w:rPr>
        <w:t xml:space="preserve">The </w:t>
      </w:r>
      <w:r>
        <w:rPr>
          <w:rFonts w:ascii="Arial" w:hAnsi="Arial" w:cs="Arial"/>
          <w:sz w:val="24"/>
        </w:rPr>
        <w:t>RemoveUserFromChat</w:t>
      </w:r>
      <w:r w:rsidRPr="00EC7593">
        <w:rPr>
          <w:rFonts w:ascii="Arial" w:hAnsi="Arial" w:cs="Arial"/>
          <w:sz w:val="24"/>
        </w:rPr>
        <w:t xml:space="preserve"> API</w:t>
      </w:r>
      <w:r>
        <w:rPr>
          <w:rFonts w:ascii="Arial" w:hAnsi="Arial" w:cs="Arial"/>
          <w:sz w:val="24"/>
        </w:rPr>
        <w:t xml:space="preserve"> </w:t>
      </w:r>
      <w:r w:rsidR="00204E2A">
        <w:rPr>
          <w:rFonts w:ascii="Arial" w:hAnsi="Arial" w:cs="Arial"/>
          <w:sz w:val="24"/>
        </w:rPr>
        <w:t xml:space="preserve">will allow a User to remove themself from a Chat. This </w:t>
      </w:r>
      <w:r>
        <w:rPr>
          <w:rFonts w:ascii="Arial" w:hAnsi="Arial" w:cs="Arial"/>
          <w:sz w:val="24"/>
        </w:rPr>
        <w:t xml:space="preserve">function </w:t>
      </w:r>
      <w:r w:rsidRPr="00EC7593">
        <w:rPr>
          <w:rFonts w:ascii="Arial" w:hAnsi="Arial" w:cs="Arial"/>
          <w:sz w:val="24"/>
        </w:rPr>
        <w:t xml:space="preserve">will </w:t>
      </w:r>
      <w:r w:rsidR="008B2A29">
        <w:rPr>
          <w:rFonts w:ascii="Arial" w:hAnsi="Arial" w:cs="Arial"/>
          <w:sz w:val="24"/>
        </w:rPr>
        <w:t xml:space="preserve">be called in the form of an HTTP POST request, and will require the </w:t>
      </w:r>
      <w:r w:rsidR="008B2A29" w:rsidRPr="008B2A29">
        <w:rPr>
          <w:rFonts w:ascii="Arial" w:hAnsi="Arial" w:cs="Arial"/>
          <w:i/>
          <w:sz w:val="24"/>
        </w:rPr>
        <w:t>Token</w:t>
      </w:r>
      <w:r w:rsidR="008B2A29">
        <w:rPr>
          <w:rFonts w:ascii="Arial" w:hAnsi="Arial" w:cs="Arial"/>
          <w:sz w:val="24"/>
        </w:rPr>
        <w:t xml:space="preserve"> and a </w:t>
      </w:r>
      <w:r w:rsidR="008B2A29" w:rsidRPr="008B2A29">
        <w:rPr>
          <w:rFonts w:ascii="Arial" w:hAnsi="Arial" w:cs="Arial"/>
          <w:i/>
          <w:sz w:val="24"/>
        </w:rPr>
        <w:t>Chat</w:t>
      </w:r>
      <w:r w:rsidR="008B2A29">
        <w:rPr>
          <w:rFonts w:ascii="Arial" w:hAnsi="Arial" w:cs="Arial"/>
          <w:sz w:val="24"/>
        </w:rPr>
        <w:t xml:space="preserve"> object containing the </w:t>
      </w:r>
      <w:r w:rsidR="008B2A29" w:rsidRPr="008B2A29">
        <w:rPr>
          <w:rFonts w:ascii="Arial" w:hAnsi="Arial" w:cs="Arial"/>
          <w:i/>
          <w:sz w:val="24"/>
        </w:rPr>
        <w:t>Id</w:t>
      </w:r>
      <w:r w:rsidR="008B2A29">
        <w:rPr>
          <w:rFonts w:ascii="Arial" w:hAnsi="Arial" w:cs="Arial"/>
          <w:sz w:val="24"/>
        </w:rPr>
        <w:t xml:space="preserve"> of the chat.</w:t>
      </w:r>
      <w:r w:rsidR="008B2A29" w:rsidRPr="008B2A29">
        <w:rPr>
          <w:rFonts w:ascii="Arial" w:hAnsi="Arial" w:cs="Arial"/>
          <w:sz w:val="24"/>
        </w:rPr>
        <w:t xml:space="preserve"> </w:t>
      </w:r>
      <w:r w:rsidR="008B2A29">
        <w:rPr>
          <w:rFonts w:ascii="Arial" w:hAnsi="Arial" w:cs="Arial"/>
          <w:sz w:val="24"/>
        </w:rPr>
        <w:t>The API layer will serialize the request and send the data to the BLL.</w:t>
      </w:r>
    </w:p>
    <w:p w14:paraId="328000E0" w14:textId="41546083" w:rsidR="00A6453B" w:rsidRDefault="00204E2A" w:rsidP="00A6453B">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Once the User has been validated as a member of the found Chat, a request will be sent to the DAL to remove the requesting User as a ChatUser. Once the DAL has completed this request, a push notification will be sent to all remaining users in the Chat, provided that each user has a valid Session with a </w:t>
      </w:r>
      <w:r w:rsidRPr="00204E2A">
        <w:rPr>
          <w:rFonts w:ascii="Arial" w:hAnsi="Arial" w:cs="Arial"/>
          <w:i/>
          <w:sz w:val="24"/>
        </w:rPr>
        <w:t>DeviceToken</w:t>
      </w:r>
      <w:r>
        <w:rPr>
          <w:rFonts w:ascii="Arial" w:hAnsi="Arial" w:cs="Arial"/>
          <w:sz w:val="24"/>
        </w:rPr>
        <w:t>.</w:t>
      </w:r>
    </w:p>
    <w:p w14:paraId="1BB1C146" w14:textId="2B07D709" w:rsidR="00204E2A" w:rsidRDefault="00204E2A" w:rsidP="0093767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6D14D5B" w14:textId="77777777" w:rsidR="0093767C" w:rsidRPr="0093767C" w:rsidRDefault="0093767C" w:rsidP="0093767C">
      <w:pPr>
        <w:spacing w:after="120"/>
        <w:jc w:val="both"/>
        <w:rPr>
          <w:rFonts w:ascii="Arial" w:hAnsi="Arial" w:cs="Arial"/>
          <w:sz w:val="24"/>
        </w:rPr>
      </w:pPr>
    </w:p>
    <w:p w14:paraId="4F07E7A1" w14:textId="4528F959" w:rsidR="00A6453B" w:rsidRDefault="00561C20" w:rsidP="0093767C">
      <w:pPr>
        <w:spacing w:after="120"/>
        <w:jc w:val="both"/>
        <w:rPr>
          <w:rFonts w:ascii="Arial" w:hAnsi="Arial" w:cs="Arial"/>
          <w:sz w:val="24"/>
        </w:rPr>
      </w:pPr>
      <w:r w:rsidRPr="00EC7593">
        <w:rPr>
          <w:rFonts w:ascii="Arial" w:hAnsi="Arial" w:cs="Arial"/>
          <w:sz w:val="24"/>
          <w:highlight w:val="yellow"/>
        </w:rPr>
        <w:t>ADD DATA FLOW DIAGRAM HERE</w:t>
      </w:r>
    </w:p>
    <w:p w14:paraId="4FF2A745" w14:textId="77777777" w:rsidR="0093767C" w:rsidRPr="0093767C" w:rsidRDefault="0093767C" w:rsidP="0093767C">
      <w:pPr>
        <w:spacing w:after="120"/>
        <w:jc w:val="both"/>
        <w:rPr>
          <w:rFonts w:ascii="Arial" w:hAnsi="Arial" w:cs="Arial"/>
          <w:sz w:val="24"/>
        </w:rPr>
      </w:pPr>
    </w:p>
    <w:p w14:paraId="65B1A36A" w14:textId="43752E23" w:rsidR="00561C20" w:rsidRPr="00EC7593" w:rsidRDefault="00374484" w:rsidP="00561C20">
      <w:pPr>
        <w:pStyle w:val="Heading2"/>
        <w:rPr>
          <w:rFonts w:cs="Arial"/>
        </w:rPr>
      </w:pPr>
      <w:r>
        <w:rPr>
          <w:rFonts w:cs="Arial"/>
        </w:rPr>
        <w:br w:type="column"/>
      </w:r>
      <w:bookmarkStart w:id="102" w:name="_Toc300918849"/>
      <w:r w:rsidR="00561C20">
        <w:rPr>
          <w:rFonts w:cs="Arial"/>
        </w:rPr>
        <w:lastRenderedPageBreak/>
        <w:t>3.5</w:t>
      </w:r>
      <w:r w:rsidR="00561C20" w:rsidRPr="00EC7593">
        <w:rPr>
          <w:rFonts w:cs="Arial"/>
        </w:rPr>
        <w:t xml:space="preserve"> </w:t>
      </w:r>
      <w:r w:rsidR="00561C20">
        <w:rPr>
          <w:rFonts w:cs="Arial"/>
        </w:rPr>
        <w:t>Melodies</w:t>
      </w:r>
      <w:r w:rsidR="00561C20" w:rsidRPr="00EC7593">
        <w:rPr>
          <w:rFonts w:cs="Arial"/>
        </w:rPr>
        <w:t xml:space="preserve"> API</w:t>
      </w:r>
      <w:bookmarkEnd w:id="102"/>
    </w:p>
    <w:p w14:paraId="586D5A66" w14:textId="49C2F3D9" w:rsidR="006D3950" w:rsidRDefault="006D3950" w:rsidP="006D3950">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Melodies</w:t>
      </w:r>
      <w:r w:rsidRPr="00EC7593">
        <w:rPr>
          <w:rFonts w:ascii="Arial" w:hAnsi="Arial" w:cs="Arial"/>
          <w:sz w:val="24"/>
        </w:rPr>
        <w:t xml:space="preserve"> API </w:t>
      </w:r>
      <w:r w:rsidR="0093767C">
        <w:rPr>
          <w:rFonts w:ascii="Arial" w:hAnsi="Arial" w:cs="Arial"/>
          <w:sz w:val="24"/>
        </w:rPr>
        <w:t>serve</w:t>
      </w:r>
      <w:r>
        <w:rPr>
          <w:rFonts w:ascii="Arial" w:hAnsi="Arial" w:cs="Arial"/>
          <w:sz w:val="24"/>
        </w:rPr>
        <w:t xml:space="preserve"> multiple purposes. </w:t>
      </w:r>
    </w:p>
    <w:p w14:paraId="613E7126" w14:textId="2C3EE962" w:rsidR="006D3950" w:rsidRDefault="006D3950" w:rsidP="006D3950">
      <w:pPr>
        <w:spacing w:after="120"/>
        <w:jc w:val="both"/>
        <w:rPr>
          <w:rFonts w:ascii="Arial" w:hAnsi="Arial" w:cs="Arial"/>
          <w:sz w:val="24"/>
        </w:rPr>
      </w:pPr>
      <w:r>
        <w:rPr>
          <w:rFonts w:ascii="Arial" w:hAnsi="Arial" w:cs="Arial"/>
          <w:sz w:val="24"/>
        </w:rPr>
        <w:t xml:space="preserve">One purpose of this API is to retrieve pre-defined Melody files (referred to in this document as Base Melodies). These Base Melodies are pre-loaded in the database and are comprised of many audio files that can be “stacked” on top of one another to make up an audio melody or beat. </w:t>
      </w:r>
    </w:p>
    <w:p w14:paraId="74253FCE" w14:textId="360CB3ED" w:rsidR="006D3950" w:rsidRDefault="006D3950" w:rsidP="006D3950">
      <w:pPr>
        <w:spacing w:after="120"/>
        <w:jc w:val="both"/>
        <w:rPr>
          <w:rFonts w:ascii="Arial" w:hAnsi="Arial" w:cs="Arial"/>
          <w:sz w:val="24"/>
        </w:rPr>
      </w:pPr>
      <w:r>
        <w:rPr>
          <w:rFonts w:ascii="Arial" w:hAnsi="Arial" w:cs="Arial"/>
          <w:sz w:val="24"/>
        </w:rPr>
        <w:t>A second purpose of this API is to save and retrieve user-created audio content, built atop of the Base Melody audio files. These user-created audio files, when played back over the Base Melody sou</w:t>
      </w:r>
      <w:r w:rsidR="007D3D13">
        <w:rPr>
          <w:rFonts w:ascii="Arial" w:hAnsi="Arial" w:cs="Arial"/>
          <w:sz w:val="24"/>
        </w:rPr>
        <w:t xml:space="preserve">nd files, create a User Melody </w:t>
      </w:r>
      <w:r>
        <w:rPr>
          <w:rFonts w:ascii="Arial" w:hAnsi="Arial" w:cs="Arial"/>
          <w:sz w:val="24"/>
        </w:rPr>
        <w:t>that can be messaged to other users (see section 3.4 Messages API for more), or can be turned into a “Melody Loop”, which consist</w:t>
      </w:r>
      <w:r w:rsidR="007D3D13">
        <w:rPr>
          <w:rFonts w:ascii="Arial" w:hAnsi="Arial" w:cs="Arial"/>
          <w:sz w:val="24"/>
        </w:rPr>
        <w:t>s</w:t>
      </w:r>
      <w:r>
        <w:rPr>
          <w:rFonts w:ascii="Arial" w:hAnsi="Arial" w:cs="Arial"/>
          <w:sz w:val="24"/>
        </w:rPr>
        <w:t xml:space="preserve"> of several User Melodies chained together.</w:t>
      </w:r>
    </w:p>
    <w:p w14:paraId="3387ABD4" w14:textId="77777777" w:rsidR="006D3950" w:rsidRDefault="006D3950" w:rsidP="006D3950">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AD70C12" w14:textId="49821B6F" w:rsidR="00561C20" w:rsidRDefault="006D3950" w:rsidP="006D395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4361AF29" w14:textId="77777777" w:rsidR="00720001" w:rsidRPr="00EC7593" w:rsidRDefault="00720001" w:rsidP="006D3950">
      <w:pPr>
        <w:pStyle w:val="BodyText"/>
        <w:jc w:val="both"/>
        <w:rPr>
          <w:rFonts w:ascii="Arial" w:hAnsi="Arial" w:cs="Arial"/>
          <w:sz w:val="24"/>
        </w:rPr>
      </w:pPr>
    </w:p>
    <w:p w14:paraId="56F70453" w14:textId="77981142" w:rsidR="00561C20" w:rsidRDefault="00561C20" w:rsidP="00561C20">
      <w:pPr>
        <w:pStyle w:val="Heading3"/>
        <w:rPr>
          <w:rFonts w:cs="Arial"/>
        </w:rPr>
      </w:pPr>
      <w:bookmarkStart w:id="103" w:name="_Toc300918850"/>
      <w:r>
        <w:rPr>
          <w:rFonts w:cs="Arial"/>
        </w:rPr>
        <w:t>3.5</w:t>
      </w:r>
      <w:r w:rsidRPr="00EC7593">
        <w:rPr>
          <w:rFonts w:cs="Arial"/>
        </w:rPr>
        <w:t xml:space="preserve">.1 </w:t>
      </w:r>
      <w:r>
        <w:rPr>
          <w:rFonts w:cs="Arial"/>
        </w:rPr>
        <w:t>GetMelodies</w:t>
      </w:r>
      <w:bookmarkEnd w:id="103"/>
    </w:p>
    <w:p w14:paraId="3F291A16" w14:textId="29994185" w:rsidR="00336137" w:rsidRDefault="00336137" w:rsidP="0033613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GetMelodies</w:t>
      </w:r>
      <w:r w:rsidRPr="00EC7593">
        <w:rPr>
          <w:rFonts w:ascii="Arial" w:hAnsi="Arial" w:cs="Arial"/>
          <w:sz w:val="24"/>
        </w:rPr>
        <w:t xml:space="preserve"> API</w:t>
      </w:r>
      <w:r>
        <w:rPr>
          <w:rFonts w:ascii="Arial" w:hAnsi="Arial" w:cs="Arial"/>
          <w:sz w:val="24"/>
        </w:rPr>
        <w:t xml:space="preserve"> </w:t>
      </w:r>
      <w:r w:rsidR="00006CE8">
        <w:rPr>
          <w:rFonts w:ascii="Arial" w:hAnsi="Arial" w:cs="Arial"/>
          <w:sz w:val="24"/>
        </w:rPr>
        <w:t xml:space="preserve">is a flexible API that allows the client to get an array of Melody files using a few different approaches. This API </w:t>
      </w:r>
      <w:r>
        <w:rPr>
          <w:rFonts w:ascii="Arial" w:hAnsi="Arial" w:cs="Arial"/>
          <w:sz w:val="24"/>
        </w:rPr>
        <w:t xml:space="preserve">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06CE8">
        <w:rPr>
          <w:rFonts w:ascii="Arial" w:hAnsi="Arial" w:cs="Arial"/>
          <w:i/>
          <w:sz w:val="24"/>
        </w:rPr>
        <w:t xml:space="preserve"> </w:t>
      </w:r>
      <w:r w:rsidRPr="00EC7593">
        <w:rPr>
          <w:rFonts w:ascii="Arial" w:hAnsi="Arial" w:cs="Arial"/>
          <w:sz w:val="24"/>
        </w:rPr>
        <w:t xml:space="preserve">URL parameter. If </w:t>
      </w:r>
      <w:r w:rsidR="00006CE8">
        <w:rPr>
          <w:rFonts w:ascii="Arial" w:hAnsi="Arial" w:cs="Arial"/>
          <w:sz w:val="24"/>
        </w:rPr>
        <w:t xml:space="preserve">the </w:t>
      </w:r>
      <w:r w:rsidR="00006CE8"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xml:space="preserve">, an HTTP 401 (Unauthorized) response will be returned to the client. </w:t>
      </w:r>
      <w:r w:rsidR="00006CE8">
        <w:rPr>
          <w:rFonts w:ascii="Arial" w:hAnsi="Arial" w:cs="Arial"/>
          <w:sz w:val="24"/>
        </w:rPr>
        <w:t>The optional URL parameters are:</w:t>
      </w:r>
    </w:p>
    <w:p w14:paraId="3B438D87" w14:textId="4225A1A4" w:rsidR="00006CE8" w:rsidRDefault="00006CE8" w:rsidP="00006CE8">
      <w:pPr>
        <w:pStyle w:val="ListParagraph"/>
        <w:numPr>
          <w:ilvl w:val="0"/>
          <w:numId w:val="22"/>
        </w:numPr>
        <w:spacing w:after="120"/>
        <w:jc w:val="both"/>
        <w:rPr>
          <w:rFonts w:ascii="Arial" w:hAnsi="Arial" w:cs="Arial"/>
          <w:sz w:val="24"/>
        </w:rPr>
      </w:pPr>
      <w:r w:rsidRPr="00006CE8">
        <w:rPr>
          <w:rFonts w:ascii="Arial" w:hAnsi="Arial" w:cs="Arial"/>
          <w:b/>
          <w:i/>
          <w:sz w:val="24"/>
        </w:rPr>
        <w:t>groupId</w:t>
      </w:r>
      <w:r>
        <w:rPr>
          <w:rFonts w:ascii="Arial" w:hAnsi="Arial" w:cs="Arial"/>
          <w:sz w:val="24"/>
        </w:rPr>
        <w:t xml:space="preserve"> or </w:t>
      </w:r>
      <w:r w:rsidRPr="00006CE8">
        <w:rPr>
          <w:rFonts w:ascii="Arial" w:hAnsi="Arial" w:cs="Arial"/>
          <w:b/>
          <w:i/>
          <w:sz w:val="24"/>
        </w:rPr>
        <w:t>groupName</w:t>
      </w:r>
      <w:r>
        <w:rPr>
          <w:rFonts w:ascii="Arial" w:hAnsi="Arial" w:cs="Arial"/>
          <w:sz w:val="24"/>
        </w:rPr>
        <w:t xml:space="preserve"> – allows the client to request an array of Melodies based on their Group.</w:t>
      </w:r>
    </w:p>
    <w:p w14:paraId="3810BBA6" w14:textId="76D97B13" w:rsidR="004828BB" w:rsidRDefault="004828BB" w:rsidP="00006CE8">
      <w:pPr>
        <w:pStyle w:val="ListParagraph"/>
        <w:numPr>
          <w:ilvl w:val="0"/>
          <w:numId w:val="22"/>
        </w:numPr>
        <w:spacing w:after="120"/>
        <w:jc w:val="both"/>
        <w:rPr>
          <w:rFonts w:ascii="Arial" w:hAnsi="Arial" w:cs="Arial"/>
          <w:sz w:val="24"/>
        </w:rPr>
      </w:pPr>
      <w:r>
        <w:rPr>
          <w:rFonts w:ascii="Arial" w:hAnsi="Arial" w:cs="Arial"/>
          <w:b/>
          <w:i/>
          <w:sz w:val="24"/>
        </w:rPr>
        <w:t xml:space="preserve">categoryId </w:t>
      </w:r>
      <w:r>
        <w:rPr>
          <w:rFonts w:ascii="Arial" w:hAnsi="Arial" w:cs="Arial"/>
          <w:sz w:val="24"/>
        </w:rPr>
        <w:t xml:space="preserve"> - allows the client to request an array of Melodies based on the Category they belong to.</w:t>
      </w:r>
    </w:p>
    <w:p w14:paraId="3BAF039C" w14:textId="72ECA550"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 xml:space="preserve">id </w:t>
      </w:r>
      <w:r>
        <w:rPr>
          <w:rFonts w:ascii="Arial" w:hAnsi="Arial" w:cs="Arial"/>
          <w:sz w:val="24"/>
        </w:rPr>
        <w:t xml:space="preserve">or </w:t>
      </w:r>
      <w:r>
        <w:rPr>
          <w:rFonts w:ascii="Arial" w:hAnsi="Arial" w:cs="Arial"/>
          <w:b/>
          <w:i/>
          <w:sz w:val="24"/>
        </w:rPr>
        <w:t xml:space="preserve">fileName </w:t>
      </w:r>
      <w:r>
        <w:rPr>
          <w:rFonts w:ascii="Arial" w:hAnsi="Arial" w:cs="Arial"/>
          <w:sz w:val="24"/>
        </w:rPr>
        <w:t>– allows the client to request a specific Melody based on the Id or Filename of the Melody.</w:t>
      </w:r>
    </w:p>
    <w:p w14:paraId="1691119E" w14:textId="6C5E6139"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{no other parameters}</w:t>
      </w:r>
      <w:r>
        <w:rPr>
          <w:rFonts w:ascii="Arial" w:hAnsi="Arial" w:cs="Arial"/>
          <w:sz w:val="24"/>
        </w:rPr>
        <w:t xml:space="preserve"> – the API will retrieve a list of all Melody files, sorted by Group.</w:t>
      </w:r>
    </w:p>
    <w:p w14:paraId="38B6FB34" w14:textId="6DE45936" w:rsidR="00006CE8" w:rsidRPr="00006CE8" w:rsidRDefault="00006CE8" w:rsidP="00006CE8">
      <w:pPr>
        <w:spacing w:after="120"/>
        <w:jc w:val="both"/>
        <w:rPr>
          <w:rFonts w:ascii="Arial" w:hAnsi="Arial" w:cs="Arial"/>
          <w:sz w:val="24"/>
        </w:rPr>
      </w:pPr>
      <w:r>
        <w:rPr>
          <w:rFonts w:ascii="Arial" w:hAnsi="Arial" w:cs="Arial"/>
          <w:sz w:val="24"/>
        </w:rPr>
        <w:t xml:space="preserve">The API will first attempt to search for the </w:t>
      </w:r>
      <w:r w:rsidRPr="00006CE8">
        <w:rPr>
          <w:rFonts w:ascii="Arial" w:hAnsi="Arial" w:cs="Arial"/>
          <w:i/>
          <w:sz w:val="24"/>
        </w:rPr>
        <w:t>groupId</w:t>
      </w:r>
      <w:r>
        <w:rPr>
          <w:rFonts w:ascii="Arial" w:hAnsi="Arial" w:cs="Arial"/>
          <w:sz w:val="24"/>
        </w:rPr>
        <w:t xml:space="preserve"> or </w:t>
      </w:r>
      <w:r w:rsidRPr="00006CE8">
        <w:rPr>
          <w:rFonts w:ascii="Arial" w:hAnsi="Arial" w:cs="Arial"/>
          <w:i/>
          <w:sz w:val="24"/>
        </w:rPr>
        <w:t>groupName</w:t>
      </w:r>
      <w:r>
        <w:rPr>
          <w:rFonts w:ascii="Arial" w:hAnsi="Arial" w:cs="Arial"/>
          <w:sz w:val="24"/>
        </w:rPr>
        <w:t xml:space="preserve"> URL parameters. If either or both of these URL parameters are found, a request will be sent to the BLL to attempt to get all Melodies with the matching values. If the </w:t>
      </w:r>
      <w:r w:rsidRPr="00006CE8">
        <w:rPr>
          <w:rFonts w:ascii="Arial" w:hAnsi="Arial" w:cs="Arial"/>
          <w:i/>
          <w:sz w:val="24"/>
        </w:rPr>
        <w:t>groupId</w:t>
      </w:r>
      <w:r>
        <w:rPr>
          <w:rFonts w:ascii="Arial" w:hAnsi="Arial" w:cs="Arial"/>
          <w:sz w:val="24"/>
        </w:rPr>
        <w:t xml:space="preserve"> and </w:t>
      </w:r>
      <w:r w:rsidRPr="00006CE8">
        <w:rPr>
          <w:rFonts w:ascii="Arial" w:hAnsi="Arial" w:cs="Arial"/>
          <w:i/>
          <w:sz w:val="24"/>
        </w:rPr>
        <w:t>groupName</w:t>
      </w:r>
      <w:r>
        <w:rPr>
          <w:rFonts w:ascii="Arial" w:hAnsi="Arial" w:cs="Arial"/>
          <w:sz w:val="24"/>
        </w:rPr>
        <w:t xml:space="preserve"> URL parameters are not provided, the API will then attempt to find the </w:t>
      </w:r>
      <w:r w:rsidR="004828BB">
        <w:rPr>
          <w:rFonts w:ascii="Arial" w:hAnsi="Arial" w:cs="Arial"/>
          <w:i/>
          <w:sz w:val="24"/>
        </w:rPr>
        <w:t xml:space="preserve">categoryId </w:t>
      </w:r>
      <w:r w:rsidR="004828BB">
        <w:rPr>
          <w:rFonts w:ascii="Arial" w:hAnsi="Arial" w:cs="Arial"/>
          <w:sz w:val="24"/>
        </w:rPr>
        <w:t xml:space="preserve">URL parameter. If the categoryId URL parameter exists, a request will be sent to the BLL to attempt to get all Melodies grouped by the requested Category. If the above parameters are not defined, the API will then attempt to find the </w:t>
      </w:r>
      <w:r w:rsidRPr="00006CE8">
        <w:rPr>
          <w:rFonts w:ascii="Arial" w:hAnsi="Arial" w:cs="Arial"/>
          <w:i/>
          <w:sz w:val="24"/>
        </w:rPr>
        <w:t>id</w:t>
      </w:r>
      <w:r>
        <w:rPr>
          <w:rFonts w:ascii="Arial" w:hAnsi="Arial" w:cs="Arial"/>
          <w:sz w:val="24"/>
        </w:rPr>
        <w:t xml:space="preserve"> or </w:t>
      </w:r>
      <w:r w:rsidRPr="00006CE8">
        <w:rPr>
          <w:rFonts w:ascii="Arial" w:hAnsi="Arial" w:cs="Arial"/>
          <w:i/>
          <w:sz w:val="24"/>
        </w:rPr>
        <w:t>fileName</w:t>
      </w:r>
      <w:r>
        <w:rPr>
          <w:rFonts w:ascii="Arial" w:hAnsi="Arial" w:cs="Arial"/>
          <w:sz w:val="24"/>
        </w:rPr>
        <w:t xml:space="preserve"> URL parameters. If either or both of these URL parameters are found, a request will be sent to the BLL to attempt to get a Melody that matches these values. Finally, if no other URL parameters are provided except the required </w:t>
      </w:r>
      <w:r w:rsidRPr="00006CE8">
        <w:rPr>
          <w:rFonts w:ascii="Arial" w:hAnsi="Arial" w:cs="Arial"/>
          <w:i/>
          <w:sz w:val="24"/>
        </w:rPr>
        <w:t>token</w:t>
      </w:r>
      <w:r>
        <w:rPr>
          <w:rFonts w:ascii="Arial" w:hAnsi="Arial" w:cs="Arial"/>
          <w:sz w:val="24"/>
        </w:rPr>
        <w:t xml:space="preserve"> parameter, the API will send a request to the BLL to get all Melodies, sorted by their Group.</w:t>
      </w:r>
    </w:p>
    <w:p w14:paraId="1B91B067" w14:textId="743FF8AA" w:rsidR="00336137" w:rsidRDefault="00006CE8" w:rsidP="00360F2A">
      <w:pPr>
        <w:spacing w:after="120"/>
        <w:jc w:val="both"/>
        <w:rPr>
          <w:rFonts w:ascii="Arial" w:hAnsi="Arial" w:cs="Arial"/>
          <w:sz w:val="24"/>
        </w:rPr>
      </w:pPr>
      <w:r>
        <w:rPr>
          <w:rFonts w:ascii="Arial" w:hAnsi="Arial" w:cs="Arial"/>
          <w:sz w:val="24"/>
        </w:rPr>
        <w:t xml:space="preserve">In any scenario, if no Melody or Melodies are found the BLL will return an error to the API, which will be passed back to the client in the form of an HTTP response message. If result(s) </w:t>
      </w:r>
      <w:r>
        <w:rPr>
          <w:rFonts w:ascii="Arial" w:hAnsi="Arial" w:cs="Arial"/>
          <w:sz w:val="24"/>
        </w:rPr>
        <w:lastRenderedPageBreak/>
        <w:t>are found, the BLL will return the results to the API, which will pass those results back to the client in the form of an HTTP 200 response.</w:t>
      </w:r>
    </w:p>
    <w:p w14:paraId="7AE7A213" w14:textId="77777777" w:rsidR="00336137" w:rsidRPr="00336137" w:rsidRDefault="00336137" w:rsidP="00336137">
      <w:pPr>
        <w:pStyle w:val="BodyText"/>
      </w:pPr>
    </w:p>
    <w:p w14:paraId="5D6DD2AC" w14:textId="7A06A6F6" w:rsidR="00561C20" w:rsidRDefault="007D3D13" w:rsidP="00561C20">
      <w:pPr>
        <w:spacing w:after="120"/>
        <w:jc w:val="both"/>
        <w:rPr>
          <w:rFonts w:ascii="Arial" w:hAnsi="Arial" w:cs="Arial"/>
          <w:sz w:val="24"/>
        </w:rPr>
      </w:pPr>
      <w:r>
        <w:rPr>
          <w:rFonts w:ascii="Arial" w:hAnsi="Arial" w:cs="Arial"/>
          <w:sz w:val="24"/>
          <w:highlight w:val="yellow"/>
        </w:rPr>
        <w:t>ADD DATA FLOW DIAGRAM HERE</w:t>
      </w:r>
    </w:p>
    <w:p w14:paraId="27FB284F" w14:textId="77777777" w:rsidR="008B529E" w:rsidRPr="00EC7593" w:rsidRDefault="008B529E" w:rsidP="00561C20">
      <w:pPr>
        <w:spacing w:after="120"/>
        <w:jc w:val="both"/>
        <w:rPr>
          <w:rFonts w:ascii="Arial" w:hAnsi="Arial" w:cs="Arial"/>
          <w:sz w:val="24"/>
        </w:rPr>
      </w:pPr>
    </w:p>
    <w:p w14:paraId="4508B756" w14:textId="067EAE98" w:rsidR="00561C20" w:rsidRDefault="00561C20" w:rsidP="00561C20">
      <w:pPr>
        <w:pStyle w:val="Heading3"/>
        <w:rPr>
          <w:rFonts w:cs="Arial"/>
        </w:rPr>
      </w:pPr>
      <w:bookmarkStart w:id="104" w:name="_Toc300918851"/>
      <w:r>
        <w:rPr>
          <w:rFonts w:cs="Arial"/>
        </w:rPr>
        <w:t>3.5.2</w:t>
      </w:r>
      <w:r w:rsidRPr="00EC7593">
        <w:rPr>
          <w:rFonts w:cs="Arial"/>
        </w:rPr>
        <w:t xml:space="preserve"> </w:t>
      </w:r>
      <w:r>
        <w:rPr>
          <w:rFonts w:cs="Arial"/>
        </w:rPr>
        <w:t>GetUserMelodies</w:t>
      </w:r>
      <w:bookmarkEnd w:id="104"/>
    </w:p>
    <w:p w14:paraId="034055F5" w14:textId="77777777" w:rsidR="004976D3" w:rsidRDefault="004976D3" w:rsidP="008B529E">
      <w:pPr>
        <w:pStyle w:val="BodyText"/>
        <w:rPr>
          <w:rFonts w:ascii="Arial" w:hAnsi="Arial" w:cs="Arial"/>
          <w:sz w:val="24"/>
        </w:rPr>
      </w:pPr>
      <w:r w:rsidRPr="00EC7593">
        <w:rPr>
          <w:rFonts w:ascii="Arial" w:hAnsi="Arial" w:cs="Arial"/>
          <w:sz w:val="24"/>
        </w:rPr>
        <w:t xml:space="preserve">The </w:t>
      </w:r>
      <w:r>
        <w:rPr>
          <w:rFonts w:ascii="Arial" w:hAnsi="Arial" w:cs="Arial"/>
          <w:sz w:val="24"/>
        </w:rPr>
        <w:t>GetUserMelodies</w:t>
      </w:r>
      <w:r w:rsidRPr="00EC7593">
        <w:rPr>
          <w:rFonts w:ascii="Arial" w:hAnsi="Arial" w:cs="Arial"/>
          <w:sz w:val="24"/>
        </w:rPr>
        <w:t xml:space="preserve"> API</w:t>
      </w:r>
      <w:r>
        <w:rPr>
          <w:rFonts w:ascii="Arial" w:hAnsi="Arial" w:cs="Arial"/>
          <w:sz w:val="24"/>
        </w:rPr>
        <w:t xml:space="preserve"> allows the client to get an array of Melody files that belong to the requesting user, or a specific melody if the </w:t>
      </w:r>
      <w:r w:rsidRPr="004976D3">
        <w:rPr>
          <w:rFonts w:ascii="Arial" w:hAnsi="Arial" w:cs="Arial"/>
          <w:i/>
          <w:sz w:val="24"/>
        </w:rPr>
        <w:t>id</w:t>
      </w:r>
      <w:r>
        <w:rPr>
          <w:rFonts w:ascii="Arial" w:hAnsi="Arial" w:cs="Arial"/>
          <w:sz w:val="24"/>
        </w:rPr>
        <w:t xml:space="preserve"> of the Melody is known. This API 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Pr>
          <w:rFonts w:ascii="Arial" w:hAnsi="Arial" w:cs="Arial"/>
          <w:i/>
          <w:sz w:val="24"/>
        </w:rPr>
        <w:t xml:space="preserve"> </w:t>
      </w:r>
      <w:r w:rsidRPr="00EC7593">
        <w:rPr>
          <w:rFonts w:ascii="Arial" w:hAnsi="Arial" w:cs="Arial"/>
          <w:sz w:val="24"/>
        </w:rPr>
        <w:t xml:space="preserve">URL parameter. If </w:t>
      </w:r>
      <w:r>
        <w:rPr>
          <w:rFonts w:ascii="Arial" w:hAnsi="Arial" w:cs="Arial"/>
          <w:sz w:val="24"/>
        </w:rPr>
        <w:t xml:space="preserve">the </w:t>
      </w:r>
      <w:r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an HTTP 401 (Unauthorized) response will be returned to the client.</w:t>
      </w:r>
      <w:r>
        <w:rPr>
          <w:rFonts w:ascii="Arial" w:hAnsi="Arial" w:cs="Arial"/>
          <w:sz w:val="24"/>
        </w:rPr>
        <w:t xml:space="preserve"> </w:t>
      </w:r>
    </w:p>
    <w:p w14:paraId="69463816" w14:textId="562E53F2" w:rsidR="008B529E" w:rsidRDefault="004976D3" w:rsidP="008B529E">
      <w:pPr>
        <w:pStyle w:val="BodyText"/>
        <w:rPr>
          <w:rFonts w:ascii="Arial" w:hAnsi="Arial" w:cs="Arial"/>
          <w:sz w:val="24"/>
        </w:rPr>
      </w:pPr>
      <w:r>
        <w:rPr>
          <w:rFonts w:ascii="Arial" w:hAnsi="Arial" w:cs="Arial"/>
          <w:sz w:val="24"/>
        </w:rPr>
        <w:t xml:space="preserve">If the </w:t>
      </w:r>
      <w:r w:rsidRPr="004976D3">
        <w:rPr>
          <w:rFonts w:ascii="Arial" w:hAnsi="Arial" w:cs="Arial"/>
          <w:i/>
          <w:sz w:val="24"/>
        </w:rPr>
        <w:t>id</w:t>
      </w:r>
      <w:r>
        <w:rPr>
          <w:rFonts w:ascii="Arial" w:hAnsi="Arial" w:cs="Arial"/>
          <w:sz w:val="24"/>
        </w:rPr>
        <w:t xml:space="preserve"> URL parameter is provided the API will send a request to the BLL to get the specified User-created Melody by it’s </w:t>
      </w:r>
      <w:r w:rsidRPr="004976D3">
        <w:rPr>
          <w:rFonts w:ascii="Arial" w:hAnsi="Arial" w:cs="Arial"/>
          <w:i/>
          <w:sz w:val="24"/>
        </w:rPr>
        <w:t>id</w:t>
      </w:r>
      <w:r>
        <w:rPr>
          <w:rFonts w:ascii="Arial" w:hAnsi="Arial" w:cs="Arial"/>
          <w:sz w:val="24"/>
        </w:rPr>
        <w:t xml:space="preserve">. If no </w:t>
      </w:r>
      <w:r w:rsidRPr="004976D3">
        <w:rPr>
          <w:rFonts w:ascii="Arial" w:hAnsi="Arial" w:cs="Arial"/>
          <w:i/>
          <w:sz w:val="24"/>
        </w:rPr>
        <w:t>id</w:t>
      </w:r>
      <w:r>
        <w:rPr>
          <w:rFonts w:ascii="Arial" w:hAnsi="Arial" w:cs="Arial"/>
          <w:sz w:val="24"/>
        </w:rPr>
        <w:t xml:space="preserve"> URL parameter is provided, the API will send a request to the BLL to get all User-created Melodies belonging to the requesting User.</w:t>
      </w:r>
    </w:p>
    <w:p w14:paraId="359E6F25" w14:textId="39D4EF3D" w:rsidR="004976D3" w:rsidRDefault="004976D3" w:rsidP="004976D3">
      <w:pPr>
        <w:pStyle w:val="BodyText"/>
        <w:rPr>
          <w:rFonts w:ascii="Arial" w:hAnsi="Arial" w:cs="Arial"/>
          <w:sz w:val="24"/>
        </w:rPr>
      </w:pPr>
      <w:r>
        <w:rPr>
          <w:rFonts w:ascii="Arial" w:hAnsi="Arial" w:cs="Arial"/>
          <w:sz w:val="24"/>
        </w:rPr>
        <w:t>In either scenario, the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and will send a request to the DAL to retrieve the Melody data. Once the Melody data has been found, the data will be returned to the API layer will it will be provided back to the client in the form of an HTTP 200 response.</w:t>
      </w:r>
    </w:p>
    <w:p w14:paraId="5B64372E" w14:textId="2DB93416" w:rsidR="004976D3" w:rsidRDefault="004976D3" w:rsidP="0009313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50FFE12" w14:textId="77777777" w:rsidR="00093130" w:rsidRPr="00093130" w:rsidRDefault="00093130" w:rsidP="00093130">
      <w:pPr>
        <w:spacing w:after="120"/>
        <w:jc w:val="both"/>
        <w:rPr>
          <w:rFonts w:ascii="Arial" w:hAnsi="Arial" w:cs="Arial"/>
          <w:sz w:val="24"/>
        </w:rPr>
      </w:pPr>
    </w:p>
    <w:p w14:paraId="39A3DF99" w14:textId="00C3CD97" w:rsidR="007768CA" w:rsidRDefault="00561C20" w:rsidP="00093130">
      <w:pPr>
        <w:spacing w:after="120"/>
        <w:jc w:val="both"/>
        <w:rPr>
          <w:rFonts w:ascii="Arial" w:hAnsi="Arial" w:cs="Arial"/>
          <w:sz w:val="24"/>
        </w:rPr>
      </w:pPr>
      <w:r w:rsidRPr="00EC7593">
        <w:rPr>
          <w:rFonts w:ascii="Arial" w:hAnsi="Arial" w:cs="Arial"/>
          <w:sz w:val="24"/>
          <w:highlight w:val="yellow"/>
        </w:rPr>
        <w:t>ADD DATA FLOW DIAGRAM HERE</w:t>
      </w:r>
    </w:p>
    <w:p w14:paraId="72B2C5D6" w14:textId="77777777" w:rsidR="00093130" w:rsidRPr="00093130" w:rsidRDefault="00093130" w:rsidP="00093130">
      <w:pPr>
        <w:spacing w:after="120"/>
        <w:jc w:val="both"/>
        <w:rPr>
          <w:rFonts w:ascii="Arial" w:hAnsi="Arial" w:cs="Arial"/>
          <w:sz w:val="24"/>
        </w:rPr>
      </w:pPr>
    </w:p>
    <w:p w14:paraId="0AD6640D" w14:textId="2E7D9E0B" w:rsidR="00561C20" w:rsidRDefault="00561C20" w:rsidP="00561C20">
      <w:pPr>
        <w:pStyle w:val="Heading3"/>
        <w:rPr>
          <w:rFonts w:cs="Arial"/>
        </w:rPr>
      </w:pPr>
      <w:bookmarkStart w:id="105" w:name="_Toc300918852"/>
      <w:r>
        <w:rPr>
          <w:rFonts w:cs="Arial"/>
        </w:rPr>
        <w:t>3.5.3</w:t>
      </w:r>
      <w:r w:rsidRPr="00EC7593">
        <w:rPr>
          <w:rFonts w:cs="Arial"/>
        </w:rPr>
        <w:t xml:space="preserve"> </w:t>
      </w:r>
      <w:r>
        <w:rPr>
          <w:rFonts w:cs="Arial"/>
        </w:rPr>
        <w:t>AddUserMelody</w:t>
      </w:r>
      <w:bookmarkEnd w:id="105"/>
    </w:p>
    <w:p w14:paraId="30438456" w14:textId="00A61602" w:rsidR="007C3E55" w:rsidRDefault="007C3E55" w:rsidP="00C058FF">
      <w:pPr>
        <w:pStyle w:val="BodyText"/>
        <w:rPr>
          <w:rFonts w:ascii="Arial" w:hAnsi="Arial" w:cs="Arial"/>
          <w:sz w:val="24"/>
        </w:rPr>
      </w:pPr>
      <w:r w:rsidRPr="00EC7593">
        <w:rPr>
          <w:rFonts w:ascii="Arial" w:hAnsi="Arial" w:cs="Arial"/>
          <w:sz w:val="24"/>
        </w:rPr>
        <w:t xml:space="preserve">The </w:t>
      </w:r>
      <w:r>
        <w:rPr>
          <w:rFonts w:ascii="Arial" w:hAnsi="Arial" w:cs="Arial"/>
          <w:sz w:val="24"/>
        </w:rPr>
        <w:t>AddUserMelody</w:t>
      </w:r>
      <w:r w:rsidRPr="00EC7593">
        <w:rPr>
          <w:rFonts w:ascii="Arial" w:hAnsi="Arial" w:cs="Arial"/>
          <w:sz w:val="24"/>
        </w:rPr>
        <w:t xml:space="preserve"> API</w:t>
      </w:r>
      <w:r>
        <w:rPr>
          <w:rFonts w:ascii="Arial" w:hAnsi="Arial" w:cs="Arial"/>
          <w:sz w:val="24"/>
        </w:rPr>
        <w:t xml:space="preserve"> allows the client to </w:t>
      </w:r>
      <w:r w:rsidR="00C058FF">
        <w:rPr>
          <w:rFonts w:ascii="Arial" w:hAnsi="Arial" w:cs="Arial"/>
          <w:sz w:val="24"/>
        </w:rPr>
        <w:t xml:space="preserve">submit a new User-created melody recording. This API will use an HTTP </w:t>
      </w:r>
      <w:r w:rsidR="007B318B">
        <w:rPr>
          <w:rFonts w:ascii="Arial" w:hAnsi="Arial" w:cs="Arial"/>
          <w:sz w:val="24"/>
        </w:rPr>
        <w:t xml:space="preserve">PUT or </w:t>
      </w:r>
      <w:r w:rsidR="00C058FF">
        <w:rPr>
          <w:rFonts w:ascii="Arial" w:hAnsi="Arial" w:cs="Arial"/>
          <w:sz w:val="24"/>
        </w:rPr>
        <w:t xml:space="preserve">POST request, and will require a </w:t>
      </w:r>
      <w:r w:rsidR="00C058FF" w:rsidRPr="00C058FF">
        <w:rPr>
          <w:rFonts w:ascii="Arial" w:hAnsi="Arial" w:cs="Arial"/>
          <w:i/>
          <w:sz w:val="24"/>
        </w:rPr>
        <w:t>Token</w:t>
      </w:r>
      <w:r w:rsidR="00C058FF">
        <w:rPr>
          <w:rFonts w:ascii="Arial" w:hAnsi="Arial" w:cs="Arial"/>
          <w:sz w:val="24"/>
        </w:rPr>
        <w:t xml:space="preserve"> value, along with a </w:t>
      </w:r>
      <w:r w:rsidR="00C058FF" w:rsidRPr="00C058FF">
        <w:rPr>
          <w:rFonts w:ascii="Arial" w:hAnsi="Arial" w:cs="Arial"/>
          <w:i/>
          <w:sz w:val="24"/>
        </w:rPr>
        <w:t>UserMelody</w:t>
      </w:r>
      <w:r w:rsidR="00C058FF">
        <w:rPr>
          <w:rFonts w:ascii="Arial" w:hAnsi="Arial" w:cs="Arial"/>
          <w:sz w:val="24"/>
        </w:rPr>
        <w:t xml:space="preserve"> object. The </w:t>
      </w:r>
      <w:r w:rsidR="00C058FF" w:rsidRPr="00C058FF">
        <w:rPr>
          <w:rFonts w:ascii="Arial" w:hAnsi="Arial" w:cs="Arial"/>
          <w:i/>
          <w:sz w:val="24"/>
        </w:rPr>
        <w:t>UserMelody</w:t>
      </w:r>
      <w:r w:rsidR="00C058FF">
        <w:rPr>
          <w:rFonts w:ascii="Arial" w:hAnsi="Arial" w:cs="Arial"/>
          <w:sz w:val="24"/>
        </w:rPr>
        <w:t xml:space="preserve"> object has the following properties:</w:t>
      </w:r>
    </w:p>
    <w:p w14:paraId="0CB33159" w14:textId="2755909D" w:rsidR="00C058FF" w:rsidRDefault="00C058FF" w:rsidP="00C058FF">
      <w:pPr>
        <w:pStyle w:val="BodyText"/>
        <w:numPr>
          <w:ilvl w:val="0"/>
          <w:numId w:val="23"/>
        </w:numPr>
        <w:rPr>
          <w:rFonts w:ascii="Arial" w:hAnsi="Arial" w:cs="Arial"/>
          <w:sz w:val="24"/>
        </w:rPr>
      </w:pPr>
      <w:r w:rsidRPr="00C058FF">
        <w:rPr>
          <w:rFonts w:ascii="Arial" w:hAnsi="Arial" w:cs="Arial"/>
          <w:b/>
          <w:i/>
          <w:sz w:val="24"/>
        </w:rPr>
        <w:t>Name</w:t>
      </w:r>
      <w:r>
        <w:rPr>
          <w:rFonts w:ascii="Arial" w:hAnsi="Arial" w:cs="Arial"/>
          <w:sz w:val="24"/>
        </w:rPr>
        <w:t xml:space="preserve"> – this property will assign a name to the User-created Melody. If no name is given, it will default to the </w:t>
      </w:r>
      <w:r w:rsidRPr="00C058FF">
        <w:rPr>
          <w:rFonts w:ascii="Arial" w:hAnsi="Arial" w:cs="Arial"/>
          <w:i/>
          <w:sz w:val="24"/>
        </w:rPr>
        <w:t>Name</w:t>
      </w:r>
      <w:r>
        <w:rPr>
          <w:rFonts w:ascii="Arial" w:hAnsi="Arial" w:cs="Arial"/>
          <w:sz w:val="24"/>
        </w:rPr>
        <w:t xml:space="preserve"> of the User-uploaded Melody part.</w:t>
      </w:r>
    </w:p>
    <w:p w14:paraId="53A2CB14" w14:textId="53C6C251" w:rsidR="00C058FF" w:rsidRDefault="00C058FF" w:rsidP="00C058FF">
      <w:pPr>
        <w:pStyle w:val="BodyText"/>
        <w:numPr>
          <w:ilvl w:val="0"/>
          <w:numId w:val="23"/>
        </w:numPr>
        <w:rPr>
          <w:rFonts w:ascii="Arial" w:hAnsi="Arial" w:cs="Arial"/>
          <w:sz w:val="24"/>
        </w:rPr>
      </w:pPr>
      <w:r w:rsidRPr="00C058FF">
        <w:rPr>
          <w:rFonts w:ascii="Arial" w:hAnsi="Arial" w:cs="Arial"/>
          <w:b/>
          <w:i/>
          <w:sz w:val="24"/>
        </w:rPr>
        <w:t>Parts</w:t>
      </w:r>
      <w:r>
        <w:rPr>
          <w:rFonts w:ascii="Arial" w:hAnsi="Arial" w:cs="Arial"/>
          <w:sz w:val="24"/>
        </w:rPr>
        <w:t xml:space="preserve"> – this property represents an array of Melodies. To prevent redundancy, if a melody file already exists on the server the client can specify the </w:t>
      </w:r>
      <w:r>
        <w:rPr>
          <w:rFonts w:ascii="Arial" w:hAnsi="Arial" w:cs="Arial"/>
          <w:i/>
          <w:sz w:val="24"/>
        </w:rPr>
        <w:t>Id</w:t>
      </w:r>
      <w:r>
        <w:rPr>
          <w:rFonts w:ascii="Arial" w:hAnsi="Arial" w:cs="Arial"/>
          <w:sz w:val="24"/>
        </w:rPr>
        <w:t xml:space="preserve"> of that Melody. If the Melody is a new Melody, the </w:t>
      </w:r>
      <w:r w:rsidRPr="00C058FF">
        <w:rPr>
          <w:rFonts w:ascii="Arial" w:hAnsi="Arial" w:cs="Arial"/>
          <w:i/>
          <w:sz w:val="24"/>
        </w:rPr>
        <w:t>FileName</w:t>
      </w:r>
      <w:r>
        <w:rPr>
          <w:rFonts w:ascii="Arial" w:hAnsi="Arial" w:cs="Arial"/>
          <w:sz w:val="24"/>
        </w:rPr>
        <w:t xml:space="preserve"> is a required property. All properties for each Melody are as follows:</w:t>
      </w:r>
    </w:p>
    <w:p w14:paraId="0B198A4D" w14:textId="6BCA0F72" w:rsidR="00C058FF" w:rsidRDefault="00C058FF" w:rsidP="00C058FF">
      <w:pPr>
        <w:pStyle w:val="BodyText"/>
        <w:numPr>
          <w:ilvl w:val="1"/>
          <w:numId w:val="23"/>
        </w:numPr>
        <w:rPr>
          <w:rFonts w:ascii="Arial" w:hAnsi="Arial" w:cs="Arial"/>
          <w:sz w:val="24"/>
        </w:rPr>
      </w:pPr>
      <w:r>
        <w:rPr>
          <w:rFonts w:ascii="Arial" w:hAnsi="Arial" w:cs="Arial"/>
          <w:b/>
          <w:i/>
          <w:sz w:val="24"/>
        </w:rPr>
        <w:t>Name</w:t>
      </w:r>
      <w:r>
        <w:rPr>
          <w:rFonts w:ascii="Arial" w:hAnsi="Arial" w:cs="Arial"/>
          <w:sz w:val="24"/>
        </w:rPr>
        <w:t xml:space="preserve"> – this property will assign a name to the new Melody. If no name is given, it will default to the </w:t>
      </w:r>
      <w:r w:rsidRPr="00C058FF">
        <w:rPr>
          <w:rFonts w:ascii="Arial" w:hAnsi="Arial" w:cs="Arial"/>
          <w:i/>
          <w:sz w:val="24"/>
        </w:rPr>
        <w:t>FileName</w:t>
      </w:r>
      <w:r>
        <w:rPr>
          <w:rFonts w:ascii="Arial" w:hAnsi="Arial" w:cs="Arial"/>
          <w:sz w:val="24"/>
        </w:rPr>
        <w:t>.</w:t>
      </w:r>
    </w:p>
    <w:p w14:paraId="1379757F" w14:textId="6B3327FA" w:rsidR="00C058FF" w:rsidRDefault="00C058FF" w:rsidP="00C058FF">
      <w:pPr>
        <w:pStyle w:val="BodyText"/>
        <w:numPr>
          <w:ilvl w:val="1"/>
          <w:numId w:val="23"/>
        </w:numPr>
        <w:rPr>
          <w:rFonts w:ascii="Arial" w:hAnsi="Arial" w:cs="Arial"/>
          <w:sz w:val="24"/>
        </w:rPr>
      </w:pPr>
      <w:r>
        <w:rPr>
          <w:rFonts w:ascii="Arial" w:hAnsi="Arial" w:cs="Arial"/>
          <w:b/>
          <w:i/>
          <w:sz w:val="24"/>
        </w:rPr>
        <w:t xml:space="preserve">FileName </w:t>
      </w:r>
      <w:r>
        <w:rPr>
          <w:rFonts w:ascii="Arial" w:hAnsi="Arial" w:cs="Arial"/>
          <w:sz w:val="24"/>
        </w:rPr>
        <w:t xml:space="preserve">– this is a required property, and must be a unique file name. When the metadata for this request is saved in the database, this file name will be used to validate the upload of the file to the database, along with the </w:t>
      </w:r>
      <w:r w:rsidRPr="00C058FF">
        <w:rPr>
          <w:rFonts w:ascii="Arial" w:hAnsi="Arial" w:cs="Arial"/>
          <w:i/>
          <w:sz w:val="24"/>
        </w:rPr>
        <w:t>FileUploadToken</w:t>
      </w:r>
      <w:r>
        <w:rPr>
          <w:rFonts w:ascii="Arial" w:hAnsi="Arial" w:cs="Arial"/>
          <w:sz w:val="24"/>
        </w:rPr>
        <w:t xml:space="preserve">. </w:t>
      </w:r>
    </w:p>
    <w:p w14:paraId="25063BC5" w14:textId="723B5F07" w:rsidR="00C058FF" w:rsidRDefault="00C058FF" w:rsidP="00C058FF">
      <w:pPr>
        <w:pStyle w:val="BodyText"/>
        <w:numPr>
          <w:ilvl w:val="1"/>
          <w:numId w:val="23"/>
        </w:numPr>
        <w:rPr>
          <w:rFonts w:ascii="Arial" w:hAnsi="Arial" w:cs="Arial"/>
          <w:sz w:val="24"/>
        </w:rPr>
      </w:pPr>
      <w:r>
        <w:rPr>
          <w:rFonts w:ascii="Arial" w:hAnsi="Arial" w:cs="Arial"/>
          <w:b/>
          <w:i/>
          <w:sz w:val="24"/>
        </w:rPr>
        <w:lastRenderedPageBreak/>
        <w:t xml:space="preserve">Description </w:t>
      </w:r>
      <w:r>
        <w:rPr>
          <w:rFonts w:ascii="Arial" w:hAnsi="Arial" w:cs="Arial"/>
          <w:sz w:val="24"/>
        </w:rPr>
        <w:t>– this is an optional property to give the description to the uploaded Melody.</w:t>
      </w:r>
    </w:p>
    <w:p w14:paraId="7F30124F" w14:textId="78254E19" w:rsidR="00C058FF" w:rsidRDefault="00C058FF" w:rsidP="00C058FF">
      <w:pPr>
        <w:pStyle w:val="BodyText"/>
        <w:rPr>
          <w:rFonts w:ascii="Arial" w:hAnsi="Arial" w:cs="Arial"/>
          <w:sz w:val="24"/>
        </w:rPr>
      </w:pPr>
      <w:r>
        <w:rPr>
          <w:rFonts w:ascii="Arial" w:hAnsi="Arial" w:cs="Arial"/>
          <w:sz w:val="24"/>
        </w:rPr>
        <w:t xml:space="preserve">Once the API sends the request to the BLL, the BLL will validate the data and check to make sure that the Name of the UserMelody </w:t>
      </w:r>
      <w:r w:rsidR="007B318B">
        <w:rPr>
          <w:rFonts w:ascii="Arial" w:hAnsi="Arial" w:cs="Arial"/>
          <w:sz w:val="24"/>
        </w:rPr>
        <w:t>object is unique for this user. The BLL will also check each Part within the UserMelody object and search for a Part that contains a FileName property. At least one and only one Part within the UserMelody object can contain a FileName. If a Part is not found with a FileName, the BLL will return an error to the API, which will be passed to the client.</w:t>
      </w:r>
    </w:p>
    <w:p w14:paraId="4A321C2D" w14:textId="7F6FD75D" w:rsidR="007B318B" w:rsidRDefault="007B318B" w:rsidP="00C058FF">
      <w:pPr>
        <w:pStyle w:val="BodyText"/>
        <w:rPr>
          <w:rFonts w:ascii="Arial" w:hAnsi="Arial" w:cs="Arial"/>
          <w:sz w:val="24"/>
        </w:rPr>
      </w:pPr>
      <w:r>
        <w:rPr>
          <w:rFonts w:ascii="Arial" w:hAnsi="Arial" w:cs="Arial"/>
          <w:sz w:val="24"/>
        </w:rPr>
        <w:t>If the UserMelody object is valid, the UserMelody will be sent to the DAL to be saved in the database. Next, the BLL will create a FileUploadToken that will be sent back to the API along with the created UserMelody object. The API will return all of this data to the client in the form of an HTTP 200 response.</w:t>
      </w:r>
    </w:p>
    <w:p w14:paraId="2938B44E" w14:textId="77777777" w:rsidR="007C3E55" w:rsidRDefault="007C3E55" w:rsidP="007C3E5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2BC5D9B" w14:textId="77777777" w:rsidR="007C3E55" w:rsidRPr="007C3E55" w:rsidRDefault="007C3E55" w:rsidP="007C3E55">
      <w:pPr>
        <w:pStyle w:val="BodyText"/>
      </w:pPr>
    </w:p>
    <w:p w14:paraId="5DC90536"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6B386CF" w14:textId="77777777" w:rsidR="00713007" w:rsidRPr="00EC7593" w:rsidRDefault="00713007" w:rsidP="00561C20">
      <w:pPr>
        <w:spacing w:after="120"/>
        <w:jc w:val="both"/>
        <w:rPr>
          <w:rFonts w:ascii="Arial" w:hAnsi="Arial" w:cs="Arial"/>
          <w:sz w:val="24"/>
        </w:rPr>
      </w:pPr>
    </w:p>
    <w:p w14:paraId="2F6D0467" w14:textId="49E8C4B4" w:rsidR="00561C20" w:rsidRDefault="00561C20" w:rsidP="00561C20">
      <w:pPr>
        <w:pStyle w:val="Heading3"/>
        <w:rPr>
          <w:rFonts w:cs="Arial"/>
        </w:rPr>
      </w:pPr>
      <w:bookmarkStart w:id="106" w:name="_Toc300918853"/>
      <w:r>
        <w:rPr>
          <w:rFonts w:cs="Arial"/>
        </w:rPr>
        <w:t>3.5.4</w:t>
      </w:r>
      <w:r w:rsidRPr="00EC7593">
        <w:rPr>
          <w:rFonts w:cs="Arial"/>
        </w:rPr>
        <w:t xml:space="preserve"> </w:t>
      </w:r>
      <w:r>
        <w:rPr>
          <w:rFonts w:cs="Arial"/>
        </w:rPr>
        <w:t>DeleteUserMelody</w:t>
      </w:r>
      <w:bookmarkEnd w:id="106"/>
    </w:p>
    <w:p w14:paraId="76A8D46B" w14:textId="0F0D3B58" w:rsidR="00713007" w:rsidRPr="00EC7593" w:rsidRDefault="00713007" w:rsidP="0071300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DeleteUserMelody</w:t>
      </w:r>
      <w:r w:rsidRPr="00EC7593">
        <w:rPr>
          <w:rFonts w:ascii="Arial" w:hAnsi="Arial" w:cs="Arial"/>
          <w:sz w:val="24"/>
        </w:rPr>
        <w:t xml:space="preserve"> API</w:t>
      </w:r>
      <w:r>
        <w:rPr>
          <w:rFonts w:ascii="Arial" w:hAnsi="Arial" w:cs="Arial"/>
          <w:sz w:val="24"/>
        </w:rPr>
        <w:t xml:space="preserve"> allows the client to delete User-created melody recording. For security purposes, only the requesting User can delete a Melody in which they have created.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sidRPr="00713007">
        <w:rPr>
          <w:rFonts w:ascii="Arial" w:hAnsi="Arial" w:cs="Arial"/>
          <w:i/>
          <w:sz w:val="24"/>
        </w:rPr>
        <w:t>UserMelody</w:t>
      </w:r>
      <w:r>
        <w:rPr>
          <w:rFonts w:ascii="Arial" w:hAnsi="Arial" w:cs="Arial"/>
          <w:sz w:val="24"/>
        </w:rPr>
        <w:t xml:space="preserve"> object. The </w:t>
      </w:r>
      <w:r w:rsidRPr="00713007">
        <w:rPr>
          <w:rFonts w:ascii="Arial" w:hAnsi="Arial" w:cs="Arial"/>
          <w:i/>
          <w:sz w:val="24"/>
        </w:rPr>
        <w:t>UserMelody</w:t>
      </w:r>
      <w:r>
        <w:rPr>
          <w:rFonts w:ascii="Arial" w:hAnsi="Arial" w:cs="Arial"/>
          <w:sz w:val="24"/>
        </w:rPr>
        <w:t xml:space="preserve"> object will only need to contain the </w:t>
      </w:r>
      <w:r w:rsidRPr="00713007">
        <w:rPr>
          <w:rFonts w:ascii="Arial" w:hAnsi="Arial" w:cs="Arial"/>
          <w:i/>
          <w:sz w:val="24"/>
        </w:rPr>
        <w:t>Id</w:t>
      </w:r>
      <w:r>
        <w:rPr>
          <w:rFonts w:ascii="Arial" w:hAnsi="Arial" w:cs="Arial"/>
          <w:sz w:val="24"/>
        </w:rPr>
        <w:t xml:space="preserve"> property. The API layer will serialize the request into a new </w:t>
      </w:r>
      <w:r w:rsidRPr="00B65FE2">
        <w:rPr>
          <w:rFonts w:ascii="Arial" w:hAnsi="Arial" w:cs="Arial"/>
          <w:i/>
          <w:sz w:val="24"/>
        </w:rPr>
        <w:t>User</w:t>
      </w:r>
      <w:r w:rsidR="00423114">
        <w:rPr>
          <w:rFonts w:ascii="Arial" w:hAnsi="Arial" w:cs="Arial"/>
          <w:i/>
          <w:sz w:val="24"/>
        </w:rPr>
        <w:t>Melody</w:t>
      </w:r>
      <w:r>
        <w:rPr>
          <w:rFonts w:ascii="Arial" w:hAnsi="Arial" w:cs="Arial"/>
          <w:sz w:val="24"/>
        </w:rPr>
        <w:t xml:space="preserve"> object and send that object to the BLL.</w:t>
      </w:r>
    </w:p>
    <w:p w14:paraId="45E9FFA9" w14:textId="33F93DFD" w:rsidR="00713007" w:rsidRPr="00EC7593" w:rsidRDefault="00713007" w:rsidP="00713007">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00423114">
        <w:rPr>
          <w:rFonts w:ascii="Arial" w:hAnsi="Arial" w:cs="Arial"/>
          <w:i/>
          <w:sz w:val="24"/>
        </w:rPr>
        <w:t>Melody</w:t>
      </w:r>
      <w:r w:rsidRPr="00EC7593">
        <w:rPr>
          <w:rFonts w:ascii="Arial" w:hAnsi="Arial" w:cs="Arial"/>
          <w:sz w:val="24"/>
        </w:rPr>
        <w:t xml:space="preserve"> object will be sent to the BLL where it will be validated. The BLL will </w:t>
      </w:r>
      <w:r w:rsidR="00423114">
        <w:rPr>
          <w:rFonts w:ascii="Arial" w:hAnsi="Arial" w:cs="Arial"/>
          <w:sz w:val="24"/>
        </w:rPr>
        <w:t>find the U</w:t>
      </w:r>
      <w:r>
        <w:rPr>
          <w:rFonts w:ascii="Arial" w:hAnsi="Arial" w:cs="Arial"/>
          <w:sz w:val="24"/>
        </w:rPr>
        <w:t xml:space="preserve">ser using the provided </w:t>
      </w:r>
      <w:r w:rsidRPr="00DB73B0">
        <w:rPr>
          <w:rFonts w:ascii="Arial" w:hAnsi="Arial" w:cs="Arial"/>
          <w:i/>
          <w:sz w:val="24"/>
        </w:rPr>
        <w:t>Token</w:t>
      </w:r>
      <w:r>
        <w:rPr>
          <w:rFonts w:ascii="Arial" w:hAnsi="Arial" w:cs="Arial"/>
          <w:sz w:val="24"/>
        </w:rPr>
        <w:t>, and lookup the requesting User</w:t>
      </w:r>
      <w:r w:rsidR="00423114">
        <w:rPr>
          <w:rFonts w:ascii="Arial" w:hAnsi="Arial" w:cs="Arial"/>
          <w:sz w:val="24"/>
        </w:rPr>
        <w:t>Melody</w:t>
      </w:r>
      <w:r>
        <w:rPr>
          <w:rFonts w:ascii="Arial" w:hAnsi="Arial" w:cs="Arial"/>
          <w:sz w:val="24"/>
        </w:rPr>
        <w:t xml:space="preserve"> to be </w:t>
      </w:r>
      <w:r w:rsidR="00423114">
        <w:rPr>
          <w:rFonts w:ascii="Arial" w:hAnsi="Arial" w:cs="Arial"/>
          <w:sz w:val="24"/>
        </w:rPr>
        <w:t>deleted</w:t>
      </w:r>
      <w:r>
        <w:rPr>
          <w:rFonts w:ascii="Arial" w:hAnsi="Arial" w:cs="Arial"/>
          <w:sz w:val="24"/>
        </w:rPr>
        <w:t xml:space="preserve"> using the provided </w:t>
      </w:r>
      <w:r w:rsidRPr="00DB73B0">
        <w:rPr>
          <w:rFonts w:ascii="Arial" w:hAnsi="Arial" w:cs="Arial"/>
          <w:i/>
          <w:sz w:val="24"/>
        </w:rPr>
        <w:t>User</w:t>
      </w:r>
      <w:r w:rsidR="00423114">
        <w:rPr>
          <w:rFonts w:ascii="Arial" w:hAnsi="Arial" w:cs="Arial"/>
          <w:i/>
          <w:sz w:val="24"/>
        </w:rPr>
        <w:t>Melody</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w:t>
      </w:r>
      <w:r w:rsidR="00423114">
        <w:rPr>
          <w:rFonts w:ascii="Arial" w:hAnsi="Arial" w:cs="Arial"/>
          <w:sz w:val="24"/>
        </w:rPr>
        <w:t xml:space="preserve">the </w:t>
      </w:r>
      <w:r w:rsidR="00423114" w:rsidRPr="00423114">
        <w:rPr>
          <w:rFonts w:ascii="Arial" w:hAnsi="Arial" w:cs="Arial"/>
          <w:i/>
          <w:sz w:val="24"/>
        </w:rPr>
        <w:t>UserMelody</w:t>
      </w:r>
      <w:r w:rsidR="00423114">
        <w:rPr>
          <w:rFonts w:ascii="Arial" w:hAnsi="Arial" w:cs="Arial"/>
          <w:sz w:val="24"/>
        </w:rPr>
        <w:t xml:space="preserve"> cannot be found by its </w:t>
      </w:r>
      <w:r w:rsidR="00423114" w:rsidRPr="00423114">
        <w:rPr>
          <w:rFonts w:ascii="Arial" w:hAnsi="Arial" w:cs="Arial"/>
          <w:i/>
          <w:sz w:val="24"/>
        </w:rPr>
        <w:t>Id</w:t>
      </w:r>
      <w:r w:rsidR="00423114">
        <w:rPr>
          <w:rFonts w:ascii="Arial" w:hAnsi="Arial" w:cs="Arial"/>
          <w:sz w:val="24"/>
        </w:rPr>
        <w:t xml:space="preserve">, or if the requesting User did not create the found </w:t>
      </w:r>
      <w:r w:rsidR="00423114" w:rsidRPr="00423114">
        <w:rPr>
          <w:rFonts w:ascii="Arial" w:hAnsi="Arial" w:cs="Arial"/>
          <w:sz w:val="24"/>
        </w:rPr>
        <w:t>UserMelody</w:t>
      </w:r>
      <w:r w:rsidR="00423114">
        <w:rPr>
          <w:rFonts w:ascii="Arial" w:hAnsi="Arial" w:cs="Arial"/>
          <w:sz w:val="24"/>
        </w:rPr>
        <w:t>, an error will be returned from the BLL to the API, which will be sent back to the client in the form of an HTTP 400 response.</w:t>
      </w:r>
    </w:p>
    <w:p w14:paraId="5996CFCD" w14:textId="4C363990" w:rsidR="00423114" w:rsidRPr="00EC7593" w:rsidRDefault="00423114" w:rsidP="00713007">
      <w:pPr>
        <w:spacing w:after="120"/>
        <w:jc w:val="both"/>
        <w:rPr>
          <w:rFonts w:ascii="Arial" w:hAnsi="Arial" w:cs="Arial"/>
          <w:sz w:val="24"/>
        </w:rPr>
      </w:pPr>
      <w:r>
        <w:rPr>
          <w:rFonts w:ascii="Arial" w:hAnsi="Arial" w:cs="Arial"/>
          <w:sz w:val="24"/>
        </w:rPr>
        <w:t>If all data is validated in the BLL, the BLL will send a delete request to the DAL to delete the UserMelody, along with the Melody file that was created by the User.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9870588" w14:textId="765FDA0E" w:rsidR="00713007" w:rsidRDefault="00713007" w:rsidP="0042311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63D48D1" w14:textId="77777777" w:rsidR="00423114" w:rsidRPr="00423114" w:rsidRDefault="00423114" w:rsidP="00423114">
      <w:pPr>
        <w:spacing w:after="120"/>
        <w:jc w:val="both"/>
        <w:rPr>
          <w:rFonts w:ascii="Arial" w:hAnsi="Arial" w:cs="Arial"/>
          <w:sz w:val="24"/>
        </w:rPr>
      </w:pPr>
    </w:p>
    <w:p w14:paraId="044EC295"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48B7B72" w14:textId="77777777" w:rsidR="00C32D8C" w:rsidRDefault="00C32D8C" w:rsidP="00561C20">
      <w:pPr>
        <w:spacing w:after="120"/>
        <w:jc w:val="both"/>
        <w:rPr>
          <w:rFonts w:ascii="Arial" w:hAnsi="Arial" w:cs="Arial"/>
          <w:sz w:val="24"/>
        </w:rPr>
      </w:pPr>
    </w:p>
    <w:p w14:paraId="452AC7A6" w14:textId="26CA168B" w:rsidR="00C32D8C" w:rsidRDefault="00C32D8C" w:rsidP="00C32D8C">
      <w:pPr>
        <w:pStyle w:val="Heading3"/>
      </w:pPr>
      <w:bookmarkStart w:id="107" w:name="_Toc300918854"/>
      <w:r w:rsidRPr="00C32D8C">
        <w:lastRenderedPageBreak/>
        <w:t>3.5.5 GetLoop</w:t>
      </w:r>
      <w:bookmarkEnd w:id="107"/>
    </w:p>
    <w:p w14:paraId="4889F10B" w14:textId="48E826E1" w:rsidR="0082423F" w:rsidRDefault="0082423F"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GetLoop API will allow the client to get any User-created Melody Loops. Melody Loops are multiple UserMelody records, created by 1 or many Users, chained together and played repeatedly in succession to form a loop. This API will use an HTTP GET request, and will require </w:t>
      </w:r>
      <w:r w:rsidR="00E61CF3">
        <w:rPr>
          <w:rFonts w:ascii="Arial" w:hAnsi="Arial" w:cs="Arial"/>
          <w:sz w:val="24"/>
        </w:rPr>
        <w:t xml:space="preserve">a </w:t>
      </w:r>
      <w:r w:rsidR="00E61CF3">
        <w:rPr>
          <w:rFonts w:ascii="Arial" w:hAnsi="Arial" w:cs="Arial"/>
          <w:i/>
          <w:sz w:val="24"/>
        </w:rPr>
        <w:t>token</w:t>
      </w:r>
      <w:r w:rsidR="00E61CF3">
        <w:rPr>
          <w:rFonts w:ascii="Arial" w:hAnsi="Arial" w:cs="Arial"/>
          <w:sz w:val="24"/>
        </w:rPr>
        <w:t xml:space="preserve"> URL parameter. Optionally, this API will also accept the following parameters:</w:t>
      </w:r>
    </w:p>
    <w:p w14:paraId="45BB98F7" w14:textId="21B97577"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id</w:t>
      </w:r>
      <w:r>
        <w:rPr>
          <w:rFonts w:ascii="Arial" w:hAnsi="Arial" w:cs="Arial"/>
          <w:sz w:val="24"/>
        </w:rPr>
        <w:t xml:space="preserve"> – allows the client to obtain a Loop by its Id.</w:t>
      </w:r>
    </w:p>
    <w:p w14:paraId="49A38887" w14:textId="4A95AB0C"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userId</w:t>
      </w:r>
      <w:r>
        <w:rPr>
          <w:rFonts w:ascii="Arial" w:hAnsi="Arial" w:cs="Arial"/>
          <w:i/>
          <w:sz w:val="24"/>
        </w:rPr>
        <w:t xml:space="preserve"> </w:t>
      </w:r>
      <w:r>
        <w:rPr>
          <w:rFonts w:ascii="Arial" w:hAnsi="Arial" w:cs="Arial"/>
          <w:sz w:val="24"/>
        </w:rPr>
        <w:t xml:space="preserve">and </w:t>
      </w:r>
      <w:r>
        <w:rPr>
          <w:rFonts w:ascii="Arial" w:hAnsi="Arial" w:cs="Arial"/>
          <w:b/>
          <w:i/>
          <w:sz w:val="24"/>
        </w:rPr>
        <w:t>name</w:t>
      </w:r>
      <w:r>
        <w:rPr>
          <w:rFonts w:ascii="Arial" w:hAnsi="Arial" w:cs="Arial"/>
          <w:sz w:val="24"/>
        </w:rPr>
        <w:t xml:space="preserve"> – allows the client to obtain a Loop by the Name of the loop combined with the User Id of the creator of the Loop.</w:t>
      </w:r>
    </w:p>
    <w:p w14:paraId="6ACFB948" w14:textId="1A79D19D" w:rsidR="00E61CF3" w:rsidRDefault="00E61CF3" w:rsidP="00E61CF3">
      <w:pPr>
        <w:spacing w:after="120"/>
        <w:jc w:val="both"/>
        <w:rPr>
          <w:rFonts w:ascii="Arial" w:hAnsi="Arial" w:cs="Arial"/>
          <w:sz w:val="24"/>
        </w:rPr>
      </w:pPr>
      <w:r>
        <w:rPr>
          <w:rFonts w:ascii="Arial" w:hAnsi="Arial" w:cs="Arial"/>
          <w:sz w:val="24"/>
        </w:rPr>
        <w:t xml:space="preserve">The API will first attempt to send a request to the BLL to get a specific Loop using the </w:t>
      </w:r>
      <w:r>
        <w:rPr>
          <w:rFonts w:ascii="Arial" w:hAnsi="Arial" w:cs="Arial"/>
          <w:i/>
          <w:sz w:val="24"/>
        </w:rPr>
        <w:t>id</w:t>
      </w:r>
      <w:r>
        <w:rPr>
          <w:rFonts w:ascii="Arial" w:hAnsi="Arial" w:cs="Arial"/>
          <w:sz w:val="24"/>
        </w:rPr>
        <w:t xml:space="preserve"> URL parameter. If the </w:t>
      </w:r>
      <w:r>
        <w:rPr>
          <w:rFonts w:ascii="Arial" w:hAnsi="Arial" w:cs="Arial"/>
          <w:i/>
          <w:sz w:val="24"/>
        </w:rPr>
        <w:t>id</w:t>
      </w:r>
      <w:r>
        <w:rPr>
          <w:rFonts w:ascii="Arial" w:hAnsi="Arial" w:cs="Arial"/>
          <w:sz w:val="24"/>
        </w:rPr>
        <w:t xml:space="preserve"> parameter is not provided, the API will then attempt to send a request to the BLL to obtain a specific loop using the </w:t>
      </w:r>
      <w:r>
        <w:rPr>
          <w:rFonts w:ascii="Arial" w:hAnsi="Arial" w:cs="Arial"/>
          <w:i/>
          <w:sz w:val="24"/>
        </w:rPr>
        <w:t xml:space="preserve">userId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(both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need to be provided). If no other URL parameters are supplied other than the </w:t>
      </w:r>
      <w:r>
        <w:rPr>
          <w:rFonts w:ascii="Arial" w:hAnsi="Arial" w:cs="Arial"/>
          <w:i/>
          <w:sz w:val="24"/>
        </w:rPr>
        <w:t>token</w:t>
      </w:r>
      <w:r>
        <w:rPr>
          <w:rFonts w:ascii="Arial" w:hAnsi="Arial" w:cs="Arial"/>
          <w:sz w:val="24"/>
        </w:rPr>
        <w:t xml:space="preserve"> the API will send a request to the BLL to get all Loops that are created by the requesting User, using the </w:t>
      </w:r>
      <w:r>
        <w:rPr>
          <w:rFonts w:ascii="Arial" w:hAnsi="Arial" w:cs="Arial"/>
          <w:i/>
          <w:sz w:val="24"/>
        </w:rPr>
        <w:t>token</w:t>
      </w:r>
      <w:r>
        <w:rPr>
          <w:rFonts w:ascii="Arial" w:hAnsi="Arial" w:cs="Arial"/>
          <w:sz w:val="24"/>
        </w:rPr>
        <w:t xml:space="preserve"> to identify the requestor.</w:t>
      </w:r>
    </w:p>
    <w:p w14:paraId="4E6B3539" w14:textId="513D71D4" w:rsidR="00E61CF3" w:rsidRDefault="00E61CF3" w:rsidP="00E61CF3">
      <w:pPr>
        <w:spacing w:after="120"/>
        <w:jc w:val="both"/>
        <w:rPr>
          <w:rFonts w:ascii="Arial" w:hAnsi="Arial" w:cs="Arial"/>
          <w:sz w:val="24"/>
        </w:rPr>
      </w:pPr>
      <w:r>
        <w:rPr>
          <w:rFonts w:ascii="Arial" w:hAnsi="Arial" w:cs="Arial"/>
          <w:sz w:val="24"/>
        </w:rPr>
        <w:t>Once the BLL has received any of the above calls from the API it will first attempt to lookup the requested Loop(s) via a call to the DAL. If Loop(s) are found, the BLL will then send a request to the DAL to obtain the Loop Parts</w:t>
      </w:r>
      <w:r w:rsidR="00241F9A">
        <w:rPr>
          <w:rFonts w:ascii="Arial" w:hAnsi="Arial" w:cs="Arial"/>
          <w:sz w:val="24"/>
        </w:rPr>
        <w:t>. After each Loop Part is obtained for each Loop, the BLL will request the User Loop data that’s associated to each Loop Part via a call to the DAL. If all of these requests from the BLL to the DAL are successful, the BLL will sort all of this data and send it back to the API. The API will send the received data back to the client in the form of an HTTP 200 response.</w:t>
      </w:r>
    </w:p>
    <w:p w14:paraId="6B942D1C" w14:textId="6932036A" w:rsidR="00241F9A" w:rsidRPr="00E61CF3" w:rsidRDefault="00241F9A" w:rsidP="00E61CF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1CDF0AC" w14:textId="77777777" w:rsidR="0082423F" w:rsidRDefault="0082423F" w:rsidP="00A67F39">
      <w:pPr>
        <w:spacing w:after="120"/>
        <w:jc w:val="both"/>
        <w:rPr>
          <w:rFonts w:ascii="Arial" w:hAnsi="Arial" w:cs="Arial"/>
          <w:sz w:val="24"/>
        </w:rPr>
      </w:pPr>
    </w:p>
    <w:p w14:paraId="61019E46" w14:textId="4496C66F" w:rsidR="00C32D8C" w:rsidRDefault="00A67F39" w:rsidP="0082423F">
      <w:pPr>
        <w:spacing w:after="120"/>
        <w:jc w:val="both"/>
        <w:rPr>
          <w:rFonts w:ascii="Arial" w:hAnsi="Arial" w:cs="Arial"/>
          <w:sz w:val="24"/>
        </w:rPr>
      </w:pPr>
      <w:r w:rsidRPr="00EC7593">
        <w:rPr>
          <w:rFonts w:ascii="Arial" w:hAnsi="Arial" w:cs="Arial"/>
          <w:sz w:val="24"/>
          <w:highlight w:val="yellow"/>
        </w:rPr>
        <w:t>ADD DATA FLOW DIAGRAM HERE</w:t>
      </w:r>
    </w:p>
    <w:p w14:paraId="674762E5" w14:textId="77777777" w:rsidR="0082423F" w:rsidRPr="0082423F" w:rsidRDefault="0082423F" w:rsidP="0082423F">
      <w:pPr>
        <w:spacing w:after="120"/>
        <w:jc w:val="both"/>
        <w:rPr>
          <w:rFonts w:ascii="Arial" w:hAnsi="Arial" w:cs="Arial"/>
          <w:sz w:val="24"/>
        </w:rPr>
      </w:pPr>
    </w:p>
    <w:p w14:paraId="153A0E70" w14:textId="31CF9688" w:rsidR="00C32D8C" w:rsidRDefault="00C32D8C" w:rsidP="00C32D8C">
      <w:pPr>
        <w:pStyle w:val="Heading3"/>
      </w:pPr>
      <w:bookmarkStart w:id="108" w:name="_Toc300918855"/>
      <w:r w:rsidRPr="00C32D8C">
        <w:t>3.5.6 AddUserLoop</w:t>
      </w:r>
      <w:bookmarkEnd w:id="108"/>
    </w:p>
    <w:p w14:paraId="3B928CA3" w14:textId="77777777" w:rsidR="006F187D" w:rsidRDefault="00241F9A"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AddUserLoop API </w:t>
      </w:r>
      <w:r w:rsidR="00076F0D">
        <w:rPr>
          <w:rFonts w:ascii="Arial" w:hAnsi="Arial" w:cs="Arial"/>
          <w:sz w:val="24"/>
        </w:rPr>
        <w:t xml:space="preserve">will allow a client to create a new Loop. This API will user an HTTP POST request, and will allow the client to perform 2 operations: 1 to convert an existing User Melody into a Loop, or 2, to Create a new User Melody and convert the created User Melody into a Loop. </w:t>
      </w:r>
    </w:p>
    <w:p w14:paraId="189EE952" w14:textId="4A433023" w:rsidR="00241F9A" w:rsidRDefault="00076F0D" w:rsidP="00A67F39">
      <w:pPr>
        <w:spacing w:after="120"/>
        <w:jc w:val="both"/>
        <w:rPr>
          <w:rFonts w:ascii="Arial" w:hAnsi="Arial" w:cs="Arial"/>
          <w:sz w:val="24"/>
        </w:rPr>
      </w:pPr>
      <w:r>
        <w:rPr>
          <w:rFonts w:ascii="Arial" w:hAnsi="Arial" w:cs="Arial"/>
          <w:sz w:val="24"/>
        </w:rPr>
        <w:t xml:space="preserve">There are currently no restrictions on the </w:t>
      </w:r>
      <w:r w:rsidR="006F187D">
        <w:rPr>
          <w:rFonts w:ascii="Arial" w:hAnsi="Arial" w:cs="Arial"/>
          <w:sz w:val="24"/>
        </w:rPr>
        <w:t xml:space="preserve">API </w:t>
      </w:r>
      <w:r>
        <w:rPr>
          <w:rFonts w:ascii="Arial" w:hAnsi="Arial" w:cs="Arial"/>
          <w:sz w:val="24"/>
        </w:rPr>
        <w:t>client’s ability to convert existing U</w:t>
      </w:r>
      <w:r w:rsidR="006F187D">
        <w:rPr>
          <w:rFonts w:ascii="Arial" w:hAnsi="Arial" w:cs="Arial"/>
          <w:sz w:val="24"/>
        </w:rPr>
        <w:t xml:space="preserve">ser Melodies into Loops other than a valid </w:t>
      </w:r>
      <w:r w:rsidR="006F187D" w:rsidRPr="006F187D">
        <w:rPr>
          <w:rFonts w:ascii="Arial" w:hAnsi="Arial" w:cs="Arial"/>
          <w:i/>
          <w:sz w:val="24"/>
        </w:rPr>
        <w:t>Token</w:t>
      </w:r>
      <w:r w:rsidR="006F187D">
        <w:rPr>
          <w:rFonts w:ascii="Arial" w:hAnsi="Arial" w:cs="Arial"/>
          <w:sz w:val="24"/>
        </w:rPr>
        <w:t>. A given User has the ability to convert any User Melody created by any User into a Loop. Furthermore, the User triggering the AddUserLoop API will be the owner of the Loop, even though the User that owns the Loop may not own the User Melody or Melodies that make up the Loop.</w:t>
      </w:r>
    </w:p>
    <w:p w14:paraId="0E9A94B2" w14:textId="044F064A" w:rsidR="006F187D" w:rsidRDefault="006F187D" w:rsidP="00A67F39">
      <w:pPr>
        <w:spacing w:after="120"/>
        <w:jc w:val="both"/>
        <w:rPr>
          <w:rFonts w:ascii="Arial" w:hAnsi="Arial" w:cs="Arial"/>
          <w:sz w:val="24"/>
        </w:rPr>
      </w:pPr>
      <w:r>
        <w:rPr>
          <w:rFonts w:ascii="Arial" w:hAnsi="Arial" w:cs="Arial"/>
          <w:sz w:val="24"/>
        </w:rPr>
        <w:t xml:space="preserve">This API will require a </w:t>
      </w:r>
      <w:r w:rsidRPr="006F187D">
        <w:rPr>
          <w:rFonts w:ascii="Arial" w:hAnsi="Arial" w:cs="Arial"/>
          <w:i/>
          <w:sz w:val="24"/>
        </w:rPr>
        <w:t>Token</w:t>
      </w:r>
      <w:r>
        <w:rPr>
          <w:rFonts w:ascii="Arial" w:hAnsi="Arial" w:cs="Arial"/>
          <w:sz w:val="24"/>
        </w:rPr>
        <w:t xml:space="preserve"> property and a </w:t>
      </w:r>
      <w:r w:rsidRPr="006F187D">
        <w:rPr>
          <w:rFonts w:ascii="Arial" w:hAnsi="Arial" w:cs="Arial"/>
          <w:i/>
          <w:sz w:val="24"/>
        </w:rPr>
        <w:t>Loop</w:t>
      </w:r>
      <w:r>
        <w:rPr>
          <w:rFonts w:ascii="Arial" w:hAnsi="Arial" w:cs="Arial"/>
          <w:sz w:val="24"/>
        </w:rPr>
        <w:t xml:space="preserve"> object. A </w:t>
      </w:r>
      <w:r w:rsidRPr="006F187D">
        <w:rPr>
          <w:rFonts w:ascii="Arial" w:hAnsi="Arial" w:cs="Arial"/>
          <w:i/>
          <w:sz w:val="24"/>
        </w:rPr>
        <w:t>Loop</w:t>
      </w:r>
      <w:r>
        <w:rPr>
          <w:rFonts w:ascii="Arial" w:hAnsi="Arial" w:cs="Arial"/>
          <w:sz w:val="24"/>
        </w:rPr>
        <w:t xml:space="preserve"> object consists of a required </w:t>
      </w:r>
      <w:r w:rsidRPr="006F187D">
        <w:rPr>
          <w:rFonts w:ascii="Arial" w:hAnsi="Arial" w:cs="Arial"/>
          <w:i/>
          <w:sz w:val="24"/>
        </w:rPr>
        <w:t>Name</w:t>
      </w:r>
      <w:r>
        <w:rPr>
          <w:rFonts w:ascii="Arial" w:hAnsi="Arial" w:cs="Arial"/>
          <w:sz w:val="24"/>
        </w:rPr>
        <w:t xml:space="preserve"> property and an array of </w:t>
      </w:r>
      <w:r w:rsidRPr="006F187D">
        <w:rPr>
          <w:rFonts w:ascii="Arial" w:hAnsi="Arial" w:cs="Arial"/>
          <w:i/>
          <w:sz w:val="24"/>
        </w:rPr>
        <w:t>Part</w:t>
      </w:r>
      <w:r>
        <w:rPr>
          <w:rFonts w:ascii="Arial" w:hAnsi="Arial" w:cs="Arial"/>
          <w:i/>
          <w:sz w:val="24"/>
        </w:rPr>
        <w:t>s</w:t>
      </w:r>
      <w:r>
        <w:rPr>
          <w:rFonts w:ascii="Arial" w:hAnsi="Arial" w:cs="Arial"/>
          <w:sz w:val="24"/>
        </w:rPr>
        <w:t xml:space="preserve"> objects. Each </w:t>
      </w:r>
      <w:r w:rsidRPr="006F187D">
        <w:rPr>
          <w:rFonts w:ascii="Arial" w:hAnsi="Arial" w:cs="Arial"/>
          <w:i/>
          <w:sz w:val="24"/>
        </w:rPr>
        <w:t>Part</w:t>
      </w:r>
      <w:r>
        <w:rPr>
          <w:rFonts w:ascii="Arial" w:hAnsi="Arial" w:cs="Arial"/>
          <w:sz w:val="24"/>
        </w:rPr>
        <w:t xml:space="preserve"> object contains the following properties:</w:t>
      </w:r>
    </w:p>
    <w:p w14:paraId="639D9B23" w14:textId="1194A26F" w:rsidR="000C419E" w:rsidRPr="000C419E" w:rsidRDefault="000C419E" w:rsidP="00A67F39">
      <w:pPr>
        <w:pStyle w:val="ListParagraph"/>
        <w:numPr>
          <w:ilvl w:val="0"/>
          <w:numId w:val="25"/>
        </w:numPr>
        <w:spacing w:after="120"/>
        <w:jc w:val="both"/>
        <w:rPr>
          <w:rFonts w:ascii="Arial" w:hAnsi="Arial" w:cs="Arial"/>
          <w:sz w:val="24"/>
        </w:rPr>
      </w:pPr>
      <w:r>
        <w:rPr>
          <w:rFonts w:ascii="Arial" w:hAnsi="Arial" w:cs="Arial"/>
          <w:b/>
          <w:i/>
          <w:sz w:val="24"/>
        </w:rPr>
        <w:t xml:space="preserve">UserMelody </w:t>
      </w:r>
      <w:r>
        <w:rPr>
          <w:rFonts w:ascii="Arial" w:hAnsi="Arial" w:cs="Arial"/>
          <w:sz w:val="24"/>
        </w:rPr>
        <w:t xml:space="preserve">(required) – this is a required object that will let the API know which </w:t>
      </w:r>
      <w:r>
        <w:rPr>
          <w:rFonts w:ascii="Arial" w:hAnsi="Arial" w:cs="Arial"/>
          <w:sz w:val="24"/>
        </w:rPr>
        <w:lastRenderedPageBreak/>
        <w:t xml:space="preserve">UserMelody will be used for a given Loop Part. If the client wishes to use an existing UserMelody, they must provide only the </w:t>
      </w:r>
      <w:r>
        <w:rPr>
          <w:rFonts w:ascii="Arial" w:hAnsi="Arial" w:cs="Arial"/>
          <w:i/>
          <w:sz w:val="24"/>
        </w:rPr>
        <w:t>Id</w:t>
      </w:r>
      <w:r>
        <w:rPr>
          <w:rFonts w:ascii="Arial" w:hAnsi="Arial" w:cs="Arial"/>
          <w:sz w:val="24"/>
        </w:rPr>
        <w:t xml:space="preserve"> property within the </w:t>
      </w:r>
      <w:r w:rsidRPr="000C419E">
        <w:rPr>
          <w:rFonts w:ascii="Arial" w:hAnsi="Arial" w:cs="Arial"/>
          <w:i/>
          <w:sz w:val="24"/>
        </w:rPr>
        <w:t>UserMelody</w:t>
      </w:r>
      <w:r>
        <w:rPr>
          <w:rFonts w:ascii="Arial" w:hAnsi="Arial" w:cs="Arial"/>
          <w:sz w:val="24"/>
        </w:rPr>
        <w:t xml:space="preserve"> object. If the client is creating a new UserMelody, please refer to the data structure outlined in section 3.5.3 AddUserMelody for details on a </w:t>
      </w:r>
      <w:r w:rsidRPr="000C419E">
        <w:rPr>
          <w:rFonts w:ascii="Arial" w:hAnsi="Arial" w:cs="Arial"/>
          <w:i/>
          <w:sz w:val="24"/>
        </w:rPr>
        <w:t>UserMelody</w:t>
      </w:r>
      <w:r>
        <w:rPr>
          <w:rFonts w:ascii="Arial" w:hAnsi="Arial" w:cs="Arial"/>
          <w:sz w:val="24"/>
        </w:rPr>
        <w:t xml:space="preserve"> object (Note: the AddUserMelody API call does </w:t>
      </w:r>
      <w:r w:rsidRPr="000C419E">
        <w:rPr>
          <w:rFonts w:ascii="Arial" w:hAnsi="Arial" w:cs="Arial"/>
          <w:b/>
          <w:sz w:val="24"/>
        </w:rPr>
        <w:t>not</w:t>
      </w:r>
      <w:r>
        <w:rPr>
          <w:rFonts w:ascii="Arial" w:hAnsi="Arial" w:cs="Arial"/>
          <w:sz w:val="24"/>
        </w:rPr>
        <w:t xml:space="preserve"> need to be called prior to calling the AddUserLoop API. Only refer to the data structure for the </w:t>
      </w:r>
      <w:r w:rsidRPr="000C419E">
        <w:rPr>
          <w:rFonts w:ascii="Arial" w:hAnsi="Arial" w:cs="Arial"/>
          <w:i/>
          <w:sz w:val="24"/>
        </w:rPr>
        <w:t>UserMelody</w:t>
      </w:r>
      <w:r>
        <w:rPr>
          <w:rFonts w:ascii="Arial" w:hAnsi="Arial" w:cs="Arial"/>
          <w:sz w:val="24"/>
        </w:rPr>
        <w:t xml:space="preserve"> object).</w:t>
      </w:r>
    </w:p>
    <w:p w14:paraId="66B0EB78" w14:textId="3D6DBDD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StartTime</w:t>
      </w:r>
      <w:r>
        <w:rPr>
          <w:rFonts w:ascii="Arial" w:hAnsi="Arial" w:cs="Arial"/>
          <w:sz w:val="24"/>
        </w:rPr>
        <w:t xml:space="preserv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 in the following format: “{HH:MM:SS}”, so one second would be represented as “00:00:01”. If milliseconds are required, it can be represented as “00:00:01.0010000”. This property will hold the data to let the client know when this track needs to start playing. If no value is defined, it will default to “00:00:00” when saved in the database.</w:t>
      </w:r>
    </w:p>
    <w:p w14:paraId="2339F05E" w14:textId="0DA6F755"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string</w:t>
      </w:r>
      <w:r w:rsidR="000C419E">
        <w:rPr>
          <w:rFonts w:ascii="Arial" w:hAnsi="Arial" w:cs="Arial"/>
          <w:sz w:val="24"/>
        </w:rPr>
        <w:t xml:space="preserve"> and will hold data to let the client know what type of audio effect needs to occur for this Part. Valid values currently are “FadeIn”, “FadeOut”, and “CrossFade”. If no value is provided, it will default to 0, which will represent an undefined value.</w:t>
      </w:r>
    </w:p>
    <w:p w14:paraId="45829420" w14:textId="157D2EA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StartEffectDuration </w:t>
      </w:r>
      <w:r w:rsidR="00A37C93">
        <w:rPr>
          <w:rFonts w:ascii="Arial" w:hAnsi="Arial" w:cs="Arial"/>
          <w:sz w:val="24"/>
        </w:rPr>
        <w:t xml:space="preserve">(optional) </w:t>
      </w:r>
      <w:r>
        <w:rPr>
          <w:rFonts w:ascii="Arial" w:hAnsi="Arial" w:cs="Arial"/>
          <w:sz w:val="24"/>
        </w:rPr>
        <w:t>–</w:t>
      </w:r>
      <w:r w:rsidR="00FE269C" w:rsidRPr="00FE269C">
        <w:rPr>
          <w:rFonts w:ascii="Arial" w:hAnsi="Arial" w:cs="Arial"/>
          <w:sz w:val="24"/>
        </w:rPr>
        <w:t xml:space="preserve"> </w:t>
      </w:r>
      <w:r w:rsidR="00FE269C">
        <w:rPr>
          <w:rFonts w:ascii="Arial" w:hAnsi="Arial" w:cs="Arial"/>
          <w:sz w:val="24"/>
        </w:rPr>
        <w:t xml:space="preserve">this property is represented as a time span formatted as a string. It will hold data to let the client know how long the duration of the </w:t>
      </w:r>
      <w:r w:rsidR="00FE269C" w:rsidRPr="00FE269C">
        <w:rPr>
          <w:rFonts w:ascii="Arial" w:hAnsi="Arial" w:cs="Arial"/>
          <w:i/>
          <w:sz w:val="24"/>
        </w:rPr>
        <w:t>StartEffect</w:t>
      </w:r>
      <w:r w:rsidR="00FE269C">
        <w:rPr>
          <w:rFonts w:ascii="Arial" w:hAnsi="Arial" w:cs="Arial"/>
          <w:sz w:val="24"/>
        </w:rPr>
        <w:t xml:space="preserve"> will be for this Part.</w:t>
      </w:r>
    </w:p>
    <w:p w14:paraId="0C4761F5" w14:textId="10989B8E"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EndTime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This property will hold the data to let the client know when this track needs to stop playing. If no value is defined, it will default to “00:00:00” when saved in the database. If this value is defaulted client should then assume to let the entire audio file play before starting the next Part.</w:t>
      </w:r>
    </w:p>
    <w:p w14:paraId="05D33E3E" w14:textId="1250AB8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 </w:t>
      </w:r>
      <w:r w:rsidR="00A37C93">
        <w:rPr>
          <w:rFonts w:ascii="Arial" w:hAnsi="Arial" w:cs="Arial"/>
          <w:sz w:val="24"/>
        </w:rPr>
        <w:t xml:space="preserve">(optional) </w:t>
      </w:r>
      <w:r>
        <w:rPr>
          <w:rFonts w:ascii="Arial" w:hAnsi="Arial" w:cs="Arial"/>
          <w:sz w:val="24"/>
        </w:rPr>
        <w:t xml:space="preserve">– </w:t>
      </w:r>
      <w:r w:rsidR="000C419E">
        <w:rPr>
          <w:rFonts w:ascii="Arial" w:hAnsi="Arial" w:cs="Arial"/>
          <w:sz w:val="24"/>
        </w:rPr>
        <w:t>this property is represented as a string and will hold data to let the client know what type of audio effect needs to occur for this Part. Valid values currently are “FadeIn”, “FadeOut”, and “CrossFade”. If no value is provided, it will default to 0, which will represent an undefined value.</w:t>
      </w:r>
    </w:p>
    <w:p w14:paraId="106BAA9E" w14:textId="3FD2FC6F"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EndEffectDuration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 xml:space="preserve">It will hold data to let the client know how long the duration of the </w:t>
      </w:r>
      <w:r w:rsidR="00FE269C">
        <w:rPr>
          <w:rFonts w:ascii="Arial" w:hAnsi="Arial" w:cs="Arial"/>
          <w:i/>
          <w:sz w:val="24"/>
        </w:rPr>
        <w:t>EndEffect</w:t>
      </w:r>
      <w:r w:rsidR="00FE269C">
        <w:rPr>
          <w:rFonts w:ascii="Arial" w:hAnsi="Arial" w:cs="Arial"/>
          <w:sz w:val="24"/>
        </w:rPr>
        <w:t xml:space="preserve"> will be for this Part.</w:t>
      </w:r>
    </w:p>
    <w:p w14:paraId="2A3D3171" w14:textId="4A8A6EA5" w:rsidR="00241F9A" w:rsidRDefault="00E166C5" w:rsidP="00A67F39">
      <w:pPr>
        <w:spacing w:after="120"/>
        <w:jc w:val="both"/>
        <w:rPr>
          <w:rFonts w:ascii="Arial" w:hAnsi="Arial" w:cs="Arial"/>
          <w:sz w:val="24"/>
        </w:rPr>
      </w:pPr>
      <w:r>
        <w:rPr>
          <w:rFonts w:ascii="Arial" w:hAnsi="Arial" w:cs="Arial"/>
          <w:sz w:val="24"/>
        </w:rPr>
        <w:t xml:space="preserve">Once the API has serialized the request it will pass the data to the BLL. The BLL will first check for a valid session using the </w:t>
      </w:r>
      <w:r>
        <w:rPr>
          <w:rFonts w:ascii="Arial" w:hAnsi="Arial" w:cs="Arial"/>
          <w:i/>
          <w:sz w:val="24"/>
        </w:rPr>
        <w:t>Token</w:t>
      </w:r>
      <w:r>
        <w:rPr>
          <w:rFonts w:ascii="Arial" w:hAnsi="Arial" w:cs="Arial"/>
          <w:sz w:val="24"/>
        </w:rPr>
        <w:t xml:space="preserve">. If a valid session is found, the BLL will check to make sure the </w:t>
      </w:r>
      <w:r>
        <w:rPr>
          <w:rFonts w:ascii="Arial" w:hAnsi="Arial" w:cs="Arial"/>
          <w:i/>
          <w:sz w:val="24"/>
        </w:rPr>
        <w:t>Name</w:t>
      </w:r>
      <w:r>
        <w:rPr>
          <w:rFonts w:ascii="Arial" w:hAnsi="Arial" w:cs="Arial"/>
          <w:sz w:val="24"/>
        </w:rPr>
        <w:t xml:space="preserve"> property is set within the </w:t>
      </w:r>
      <w:r>
        <w:rPr>
          <w:rFonts w:ascii="Arial" w:hAnsi="Arial" w:cs="Arial"/>
          <w:i/>
          <w:sz w:val="24"/>
        </w:rPr>
        <w:t>Loop</w:t>
      </w:r>
      <w:r>
        <w:rPr>
          <w:rFonts w:ascii="Arial" w:hAnsi="Arial" w:cs="Arial"/>
          <w:sz w:val="24"/>
        </w:rPr>
        <w:t xml:space="preserve"> object. Next, the BLL will send a request to the DAL to make sure that the requesting User has not already created a </w:t>
      </w:r>
      <w:r w:rsidRPr="00E166C5">
        <w:rPr>
          <w:rFonts w:ascii="Arial" w:hAnsi="Arial" w:cs="Arial"/>
          <w:i/>
          <w:sz w:val="24"/>
        </w:rPr>
        <w:t>Loop</w:t>
      </w:r>
      <w:r>
        <w:rPr>
          <w:rFonts w:ascii="Arial" w:hAnsi="Arial" w:cs="Arial"/>
          <w:sz w:val="24"/>
        </w:rPr>
        <w:t xml:space="preserve"> with the same </w:t>
      </w:r>
      <w:r>
        <w:rPr>
          <w:rFonts w:ascii="Arial" w:hAnsi="Arial" w:cs="Arial"/>
          <w:i/>
          <w:sz w:val="24"/>
        </w:rPr>
        <w:t>Name</w:t>
      </w:r>
      <w:r>
        <w:rPr>
          <w:rFonts w:ascii="Arial" w:hAnsi="Arial" w:cs="Arial"/>
          <w:sz w:val="24"/>
        </w:rPr>
        <w:t xml:space="preserve">. If these conditions pass, the BLL will send a request to the DAL to create a new Loop in the database. </w:t>
      </w:r>
    </w:p>
    <w:p w14:paraId="3BC392EC" w14:textId="56C48D13" w:rsidR="00E166C5" w:rsidRDefault="00E166C5" w:rsidP="00A67F39">
      <w:pPr>
        <w:spacing w:after="120"/>
        <w:jc w:val="both"/>
        <w:rPr>
          <w:rFonts w:ascii="Arial" w:hAnsi="Arial" w:cs="Arial"/>
          <w:sz w:val="24"/>
        </w:rPr>
      </w:pPr>
      <w:r>
        <w:rPr>
          <w:rFonts w:ascii="Arial" w:hAnsi="Arial" w:cs="Arial"/>
          <w:sz w:val="24"/>
        </w:rPr>
        <w:t xml:space="preserve">Once a Loop has been created in the database, the BLL will then begin to create or add each Part of the loop. It will check each Part and determine if the UserMelody within the 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 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 The BLL will repeat this process for each defined Loop Part.</w:t>
      </w:r>
    </w:p>
    <w:p w14:paraId="3B12AEB1" w14:textId="5A89B272" w:rsidR="00E166C5" w:rsidRDefault="00E166C5" w:rsidP="00A67F39">
      <w:pPr>
        <w:spacing w:after="120"/>
        <w:jc w:val="both"/>
        <w:rPr>
          <w:rFonts w:ascii="Arial" w:hAnsi="Arial" w:cs="Arial"/>
          <w:sz w:val="24"/>
        </w:rPr>
      </w:pPr>
      <w:r>
        <w:rPr>
          <w:rFonts w:ascii="Arial" w:hAnsi="Arial" w:cs="Arial"/>
          <w:sz w:val="24"/>
        </w:rPr>
        <w:t xml:space="preserve">If the Loop Part creation fails at any point due to improperly formatted or missing data, the BLL will send requests to the DAL to delete every Loop Part that has been successfully created, and then delete the Loop record. It will then send an error message to the API, which will be </w:t>
      </w:r>
      <w:r>
        <w:rPr>
          <w:rFonts w:ascii="Arial" w:hAnsi="Arial" w:cs="Arial"/>
          <w:sz w:val="24"/>
        </w:rPr>
        <w:lastRenderedPageBreak/>
        <w:t>passed to the client in the form of an HTTP 400 response.</w:t>
      </w:r>
    </w:p>
    <w:p w14:paraId="62EDDED0" w14:textId="03F706D8" w:rsidR="00E166C5" w:rsidRPr="00E166C5" w:rsidRDefault="00E166C5" w:rsidP="00A67F39">
      <w:pPr>
        <w:spacing w:after="120"/>
        <w:jc w:val="both"/>
        <w:rPr>
          <w:rFonts w:ascii="Arial" w:hAnsi="Arial" w:cs="Arial"/>
          <w:sz w:val="24"/>
        </w:rPr>
      </w:pPr>
      <w:r>
        <w:rPr>
          <w:rFonts w:ascii="Arial" w:hAnsi="Arial" w:cs="Arial"/>
          <w:sz w:val="24"/>
        </w:rPr>
        <w:t>If the Loop Part creation succeeds, all information will be serialized by the BLL and sent to the API, where the created data will be passed back to the client via an HTTP 200 re</w:t>
      </w:r>
      <w:r w:rsidR="0017607A">
        <w:rPr>
          <w:rFonts w:ascii="Arial" w:hAnsi="Arial" w:cs="Arial"/>
          <w:sz w:val="24"/>
        </w:rPr>
        <w:t>s</w:t>
      </w:r>
      <w:r>
        <w:rPr>
          <w:rFonts w:ascii="Arial" w:hAnsi="Arial" w:cs="Arial"/>
          <w:sz w:val="24"/>
        </w:rPr>
        <w:t>ponse.</w:t>
      </w:r>
    </w:p>
    <w:p w14:paraId="57FDBAE7" w14:textId="77777777" w:rsidR="00E166C5" w:rsidRDefault="00E166C5" w:rsidP="00A67F39">
      <w:pPr>
        <w:spacing w:after="120"/>
        <w:jc w:val="both"/>
        <w:rPr>
          <w:rFonts w:ascii="Arial" w:hAnsi="Arial" w:cs="Arial"/>
          <w:sz w:val="24"/>
        </w:rPr>
      </w:pPr>
    </w:p>
    <w:p w14:paraId="3AA0E852" w14:textId="2369BB25"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1621CA89" w14:textId="77777777" w:rsidR="00C32D8C" w:rsidRPr="00C32D8C" w:rsidRDefault="00C32D8C" w:rsidP="00C32D8C">
      <w:pPr>
        <w:pStyle w:val="BodyText"/>
      </w:pPr>
    </w:p>
    <w:p w14:paraId="6F489E13" w14:textId="03CEB68D" w:rsidR="00C32D8C" w:rsidRDefault="00C32D8C" w:rsidP="00C32D8C">
      <w:pPr>
        <w:pStyle w:val="Heading3"/>
      </w:pPr>
      <w:bookmarkStart w:id="109" w:name="_Toc300918856"/>
      <w:r w:rsidRPr="00C32D8C">
        <w:t>3.5.7 AttachToUserLoop</w:t>
      </w:r>
      <w:bookmarkEnd w:id="109"/>
    </w:p>
    <w:p w14:paraId="260B47CC" w14:textId="4BDC9B95" w:rsidR="00711EA6" w:rsidRDefault="00711EA6"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AttatchToUserLoop API will allow a client to attach a new or existing UserMelody to an existing Loop. This API uses an HTTP POST request and requires a valid </w:t>
      </w:r>
      <w:r>
        <w:rPr>
          <w:rFonts w:ascii="Arial" w:hAnsi="Arial" w:cs="Arial"/>
          <w:i/>
          <w:sz w:val="24"/>
        </w:rPr>
        <w:t>Token</w:t>
      </w:r>
      <w:r>
        <w:rPr>
          <w:rFonts w:ascii="Arial" w:hAnsi="Arial" w:cs="Arial"/>
          <w:sz w:val="24"/>
        </w:rPr>
        <w:t xml:space="preserve"> property, a </w:t>
      </w:r>
      <w:r w:rsidRPr="00711EA6">
        <w:rPr>
          <w:rFonts w:ascii="Arial" w:hAnsi="Arial" w:cs="Arial"/>
          <w:i/>
          <w:sz w:val="24"/>
        </w:rPr>
        <w:t>Loop</w:t>
      </w:r>
      <w:r>
        <w:rPr>
          <w:rFonts w:ascii="Arial" w:hAnsi="Arial" w:cs="Arial"/>
          <w:sz w:val="24"/>
        </w:rPr>
        <w:t xml:space="preserve"> object property, and a </w:t>
      </w:r>
      <w:r>
        <w:rPr>
          <w:rFonts w:ascii="Arial" w:hAnsi="Arial" w:cs="Arial"/>
          <w:i/>
          <w:sz w:val="24"/>
        </w:rPr>
        <w:t>LoopPart</w:t>
      </w:r>
      <w:r>
        <w:rPr>
          <w:rFonts w:ascii="Arial" w:hAnsi="Arial" w:cs="Arial"/>
          <w:sz w:val="24"/>
        </w:rPr>
        <w:t xml:space="preserve"> object property. The </w:t>
      </w:r>
      <w:r>
        <w:rPr>
          <w:rFonts w:ascii="Arial" w:hAnsi="Arial" w:cs="Arial"/>
          <w:i/>
          <w:sz w:val="24"/>
        </w:rPr>
        <w:t>Loop</w:t>
      </w:r>
      <w:r>
        <w:rPr>
          <w:rFonts w:ascii="Arial" w:hAnsi="Arial" w:cs="Arial"/>
          <w:sz w:val="24"/>
        </w:rPr>
        <w:t xml:space="preserve"> object property requires either an </w:t>
      </w:r>
      <w:r>
        <w:rPr>
          <w:rFonts w:ascii="Arial" w:hAnsi="Arial" w:cs="Arial"/>
          <w:i/>
          <w:sz w:val="24"/>
        </w:rPr>
        <w:t xml:space="preserve">Id </w:t>
      </w:r>
      <w:r>
        <w:rPr>
          <w:rFonts w:ascii="Arial" w:hAnsi="Arial" w:cs="Arial"/>
          <w:sz w:val="24"/>
        </w:rPr>
        <w:t xml:space="preserve">property, or the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properties to find the existing Loop.</w:t>
      </w:r>
      <w:r w:rsidR="0017607A">
        <w:rPr>
          <w:rFonts w:ascii="Arial" w:hAnsi="Arial" w:cs="Arial"/>
          <w:sz w:val="24"/>
        </w:rPr>
        <w:t xml:space="preserve"> For the required properties contained inside the </w:t>
      </w:r>
      <w:r w:rsidR="0017607A">
        <w:rPr>
          <w:rFonts w:ascii="Arial" w:hAnsi="Arial" w:cs="Arial"/>
          <w:i/>
          <w:sz w:val="24"/>
        </w:rPr>
        <w:t>LoopPart</w:t>
      </w:r>
      <w:r w:rsidR="0017607A">
        <w:rPr>
          <w:rFonts w:ascii="Arial" w:hAnsi="Arial" w:cs="Arial"/>
          <w:sz w:val="24"/>
        </w:rPr>
        <w:t xml:space="preserve"> object, please refer to the properties outlined in section 3.5.6 CreateUserLoop.</w:t>
      </w:r>
    </w:p>
    <w:p w14:paraId="69498030" w14:textId="2DBE5701" w:rsidR="0017607A" w:rsidRDefault="0017607A" w:rsidP="00A67F39">
      <w:pPr>
        <w:spacing w:after="120"/>
        <w:jc w:val="both"/>
        <w:rPr>
          <w:rFonts w:ascii="Arial" w:hAnsi="Arial" w:cs="Arial"/>
          <w:sz w:val="24"/>
        </w:rPr>
      </w:pPr>
      <w:r>
        <w:rPr>
          <w:rFonts w:ascii="Arial" w:hAnsi="Arial" w:cs="Arial"/>
          <w:sz w:val="24"/>
        </w:rPr>
        <w:t xml:space="preserve">Once the API has serialized the request it will pass the serialized data to the BLL where it will be validated and processed. The BLL will first check for a valid session using the </w:t>
      </w:r>
      <w:r>
        <w:rPr>
          <w:rFonts w:ascii="Arial" w:hAnsi="Arial" w:cs="Arial"/>
          <w:i/>
          <w:sz w:val="24"/>
        </w:rPr>
        <w:t>Token</w:t>
      </w:r>
      <w:r>
        <w:rPr>
          <w:rFonts w:ascii="Arial" w:hAnsi="Arial" w:cs="Arial"/>
          <w:sz w:val="24"/>
        </w:rPr>
        <w:t xml:space="preserve">. If a valid session is found, the BLL will send a request to the DAL to retrieve the existing loop by either the Loop </w:t>
      </w:r>
      <w:r w:rsidRPr="0017607A">
        <w:rPr>
          <w:rFonts w:ascii="Arial" w:hAnsi="Arial" w:cs="Arial"/>
          <w:i/>
          <w:sz w:val="24"/>
        </w:rPr>
        <w:t>Id</w:t>
      </w:r>
      <w:r>
        <w:rPr>
          <w:rFonts w:ascii="Arial" w:hAnsi="Arial" w:cs="Arial"/>
          <w:sz w:val="24"/>
        </w:rPr>
        <w:t xml:space="preserve">, or the Loop </w:t>
      </w:r>
      <w:r w:rsidRPr="0017607A">
        <w:rPr>
          <w:rFonts w:ascii="Arial" w:hAnsi="Arial" w:cs="Arial"/>
          <w:i/>
          <w:sz w:val="24"/>
        </w:rPr>
        <w:t>Name</w:t>
      </w:r>
      <w:r>
        <w:rPr>
          <w:rFonts w:ascii="Arial" w:hAnsi="Arial" w:cs="Arial"/>
          <w:sz w:val="24"/>
        </w:rPr>
        <w:t xml:space="preserve"> and </w:t>
      </w:r>
      <w:r w:rsidRPr="0017607A">
        <w:rPr>
          <w:rFonts w:ascii="Arial" w:hAnsi="Arial" w:cs="Arial"/>
          <w:i/>
          <w:sz w:val="24"/>
        </w:rPr>
        <w:t>UserId</w:t>
      </w:r>
      <w:r>
        <w:rPr>
          <w:rFonts w:ascii="Arial" w:hAnsi="Arial" w:cs="Arial"/>
          <w:i/>
          <w:sz w:val="24"/>
        </w:rPr>
        <w:t xml:space="preserve"> </w:t>
      </w:r>
      <w:r>
        <w:rPr>
          <w:rFonts w:ascii="Arial" w:hAnsi="Arial" w:cs="Arial"/>
          <w:sz w:val="24"/>
        </w:rPr>
        <w:t xml:space="preserve">depending on the properties supplied in the HTTP request. Once the Loop is found the BLL will process the LoopPart object. The BLL will first check the LoopPart and determine if the UserMelody within the LoopPart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w:t>
      </w:r>
    </w:p>
    <w:p w14:paraId="68165583" w14:textId="72E82CF9" w:rsidR="0017607A" w:rsidRDefault="0017607A" w:rsidP="0017607A">
      <w:pPr>
        <w:spacing w:after="120"/>
        <w:jc w:val="both"/>
        <w:rPr>
          <w:rFonts w:ascii="Arial" w:hAnsi="Arial" w:cs="Arial"/>
          <w:sz w:val="24"/>
        </w:rPr>
      </w:pPr>
      <w:r>
        <w:rPr>
          <w:rFonts w:ascii="Arial" w:hAnsi="Arial" w:cs="Arial"/>
          <w:sz w:val="24"/>
        </w:rPr>
        <w:t>If the Loop Part creation fails at any point due to improperly formatted or missing data, the BLL will stop processing the request and send an error message to the API, which will be passed to the client in the form of an HTTP 400 response.</w:t>
      </w:r>
    </w:p>
    <w:p w14:paraId="1C363EDD" w14:textId="0B84E2A2" w:rsidR="0017607A" w:rsidRPr="0017607A" w:rsidRDefault="0017607A" w:rsidP="0017607A">
      <w:pPr>
        <w:spacing w:after="120"/>
        <w:jc w:val="both"/>
        <w:rPr>
          <w:rFonts w:ascii="Arial" w:hAnsi="Arial" w:cs="Arial"/>
          <w:sz w:val="24"/>
        </w:rPr>
      </w:pPr>
      <w:r>
        <w:rPr>
          <w:rFonts w:ascii="Arial" w:hAnsi="Arial" w:cs="Arial"/>
          <w:sz w:val="24"/>
        </w:rPr>
        <w:t>If the Loop Part creation succeeds, all data for the Loop will be retrieved from the DAL and sent to the API, where the created data will be passed back to the client via an HTTP 200 response.</w:t>
      </w:r>
    </w:p>
    <w:p w14:paraId="134AA60D" w14:textId="77777777" w:rsidR="00711EA6" w:rsidRDefault="00711EA6" w:rsidP="00A67F39">
      <w:pPr>
        <w:spacing w:after="120"/>
        <w:jc w:val="both"/>
        <w:rPr>
          <w:rFonts w:ascii="Arial" w:hAnsi="Arial" w:cs="Arial"/>
          <w:sz w:val="24"/>
        </w:rPr>
      </w:pPr>
    </w:p>
    <w:p w14:paraId="18818366" w14:textId="19CE1D6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29639AD9" w14:textId="77777777" w:rsidR="00C32D8C" w:rsidRPr="00C32D8C" w:rsidRDefault="00C32D8C" w:rsidP="00C32D8C">
      <w:pPr>
        <w:pStyle w:val="BodyText"/>
      </w:pPr>
    </w:p>
    <w:p w14:paraId="62CCB7E2" w14:textId="2CBFDEA9" w:rsidR="00713007" w:rsidRDefault="00C32D8C" w:rsidP="00C32D8C">
      <w:pPr>
        <w:pStyle w:val="Heading3"/>
      </w:pPr>
      <w:bookmarkStart w:id="110" w:name="_Toc300918857"/>
      <w:r w:rsidRPr="00C32D8C">
        <w:t>3.5.8 DeleteUserLoop</w:t>
      </w:r>
      <w:bookmarkEnd w:id="110"/>
    </w:p>
    <w:p w14:paraId="48064F82" w14:textId="68AF886D" w:rsidR="00423BD1" w:rsidRDefault="00E166C5"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DeleteUserLoop API will allow a client to </w:t>
      </w:r>
      <w:r w:rsidR="0058370B">
        <w:rPr>
          <w:rFonts w:ascii="Arial" w:hAnsi="Arial" w:cs="Arial"/>
          <w:sz w:val="24"/>
        </w:rPr>
        <w:t>delete</w:t>
      </w:r>
      <w:r>
        <w:rPr>
          <w:rFonts w:ascii="Arial" w:hAnsi="Arial" w:cs="Arial"/>
          <w:sz w:val="24"/>
        </w:rPr>
        <w:t xml:space="preserve"> an existing Loop. This API uses an HTTP POST request</w:t>
      </w:r>
      <w:r w:rsidR="00423BD1">
        <w:rPr>
          <w:rFonts w:ascii="Arial" w:hAnsi="Arial" w:cs="Arial"/>
          <w:sz w:val="24"/>
        </w:rPr>
        <w:t xml:space="preserve"> and requires a valid </w:t>
      </w:r>
      <w:r w:rsidR="00423BD1">
        <w:rPr>
          <w:rFonts w:ascii="Arial" w:hAnsi="Arial" w:cs="Arial"/>
          <w:i/>
          <w:sz w:val="24"/>
        </w:rPr>
        <w:t>Token</w:t>
      </w:r>
      <w:r w:rsidR="00423BD1">
        <w:rPr>
          <w:rFonts w:ascii="Arial" w:hAnsi="Arial" w:cs="Arial"/>
          <w:sz w:val="24"/>
        </w:rPr>
        <w:t xml:space="preserve"> property. Depending on the other properties supplied in the POST request, this API can perform 2 different functions – deleting a Loop, or deleting a Part from a Loop. To delete a Loop, a </w:t>
      </w:r>
      <w:r w:rsidR="00423BD1" w:rsidRPr="00423BD1">
        <w:rPr>
          <w:rFonts w:ascii="Arial" w:hAnsi="Arial" w:cs="Arial"/>
          <w:i/>
          <w:sz w:val="24"/>
        </w:rPr>
        <w:t>Loop</w:t>
      </w:r>
      <w:r w:rsidR="00423BD1">
        <w:rPr>
          <w:rFonts w:ascii="Arial" w:hAnsi="Arial" w:cs="Arial"/>
          <w:sz w:val="24"/>
        </w:rPr>
        <w:t xml:space="preserve"> object must be supplied in the HTTP POST request containing the </w:t>
      </w:r>
      <w:r w:rsidR="00423BD1" w:rsidRPr="00423BD1">
        <w:rPr>
          <w:rFonts w:ascii="Arial" w:hAnsi="Arial" w:cs="Arial"/>
          <w:i/>
          <w:sz w:val="24"/>
        </w:rPr>
        <w:t>Id</w:t>
      </w:r>
      <w:r w:rsidR="00423BD1">
        <w:rPr>
          <w:rFonts w:ascii="Arial" w:hAnsi="Arial" w:cs="Arial"/>
          <w:sz w:val="24"/>
        </w:rPr>
        <w:t xml:space="preserve"> of the Loop. To delete a Part from a Loop, a </w:t>
      </w:r>
      <w:r w:rsidR="00423BD1" w:rsidRPr="00423BD1">
        <w:rPr>
          <w:rFonts w:ascii="Arial" w:hAnsi="Arial" w:cs="Arial"/>
          <w:i/>
          <w:sz w:val="24"/>
        </w:rPr>
        <w:t>UserMelody</w:t>
      </w:r>
      <w:r w:rsidR="00423BD1">
        <w:rPr>
          <w:rFonts w:ascii="Arial" w:hAnsi="Arial" w:cs="Arial"/>
          <w:sz w:val="24"/>
        </w:rPr>
        <w:t xml:space="preserve"> object with the </w:t>
      </w:r>
      <w:r w:rsidR="00423BD1" w:rsidRPr="00423BD1">
        <w:rPr>
          <w:rFonts w:ascii="Arial" w:hAnsi="Arial" w:cs="Arial"/>
          <w:i/>
          <w:sz w:val="24"/>
        </w:rPr>
        <w:t>Id</w:t>
      </w:r>
      <w:r w:rsidR="00423BD1">
        <w:rPr>
          <w:rFonts w:ascii="Arial" w:hAnsi="Arial" w:cs="Arial"/>
          <w:sz w:val="24"/>
        </w:rPr>
        <w:t xml:space="preserve"> of the UserMelody must be supplied in addition to the </w:t>
      </w:r>
      <w:r w:rsidR="00423BD1" w:rsidRPr="00423BD1">
        <w:rPr>
          <w:rFonts w:ascii="Arial" w:hAnsi="Arial" w:cs="Arial"/>
          <w:i/>
          <w:sz w:val="24"/>
        </w:rPr>
        <w:t>Loop</w:t>
      </w:r>
      <w:r w:rsidR="00423BD1">
        <w:rPr>
          <w:rFonts w:ascii="Arial" w:hAnsi="Arial" w:cs="Arial"/>
          <w:sz w:val="24"/>
        </w:rPr>
        <w:t xml:space="preserve"> object containing the </w:t>
      </w:r>
      <w:r w:rsidR="00423BD1" w:rsidRPr="00423BD1">
        <w:rPr>
          <w:rFonts w:ascii="Arial" w:hAnsi="Arial" w:cs="Arial"/>
          <w:i/>
          <w:sz w:val="24"/>
        </w:rPr>
        <w:t>Id</w:t>
      </w:r>
      <w:r w:rsidR="00423BD1">
        <w:rPr>
          <w:rFonts w:ascii="Arial" w:hAnsi="Arial" w:cs="Arial"/>
          <w:sz w:val="24"/>
        </w:rPr>
        <w:t xml:space="preserve"> of the Loop. The API will serialize all of the data supplied in the HTTP POST request </w:t>
      </w:r>
      <w:r w:rsidR="00423BD1">
        <w:rPr>
          <w:rFonts w:ascii="Arial" w:hAnsi="Arial" w:cs="Arial"/>
          <w:sz w:val="24"/>
        </w:rPr>
        <w:lastRenderedPageBreak/>
        <w:t>and send it to the BLL where it will be validated.</w:t>
      </w:r>
    </w:p>
    <w:p w14:paraId="5CAC72B8" w14:textId="77777777" w:rsidR="00A53701" w:rsidRDefault="00423BD1" w:rsidP="00423BD1">
      <w:pPr>
        <w:spacing w:after="120"/>
        <w:jc w:val="both"/>
        <w:rPr>
          <w:rFonts w:ascii="Arial" w:hAnsi="Arial" w:cs="Arial"/>
          <w:sz w:val="24"/>
        </w:rPr>
      </w:pPr>
      <w:r>
        <w:rPr>
          <w:rFonts w:ascii="Arial" w:hAnsi="Arial" w:cs="Arial"/>
          <w:sz w:val="24"/>
        </w:rPr>
        <w:t xml:space="preserve">Once the BLL receives data from the API it will first validate the </w:t>
      </w:r>
      <w:r w:rsidRPr="00423BD1">
        <w:rPr>
          <w:rFonts w:ascii="Arial" w:hAnsi="Arial" w:cs="Arial"/>
          <w:i/>
          <w:sz w:val="24"/>
        </w:rPr>
        <w:t>Token</w:t>
      </w:r>
      <w:r>
        <w:rPr>
          <w:rFonts w:ascii="Arial" w:hAnsi="Arial" w:cs="Arial"/>
          <w:sz w:val="24"/>
        </w:rPr>
        <w:t xml:space="preserve"> as a valid session and will retrieve the User associated with the session via the DAL. The BLL will then send a request to the DAL to retrieve the Loop record via the supplied </w:t>
      </w:r>
      <w:r w:rsidRPr="00423BD1">
        <w:rPr>
          <w:rFonts w:ascii="Arial" w:hAnsi="Arial" w:cs="Arial"/>
          <w:i/>
          <w:sz w:val="24"/>
        </w:rPr>
        <w:t>Id</w:t>
      </w:r>
      <w:r>
        <w:rPr>
          <w:rFonts w:ascii="Arial" w:hAnsi="Arial" w:cs="Arial"/>
          <w:sz w:val="24"/>
        </w:rPr>
        <w:t xml:space="preserve"> property. If a </w:t>
      </w:r>
      <w:r w:rsidRPr="00423BD1">
        <w:rPr>
          <w:rFonts w:ascii="Arial" w:hAnsi="Arial" w:cs="Arial"/>
          <w:i/>
          <w:sz w:val="24"/>
        </w:rPr>
        <w:t>UserMelody</w:t>
      </w:r>
      <w:r>
        <w:rPr>
          <w:rFonts w:ascii="Arial" w:hAnsi="Arial" w:cs="Arial"/>
          <w:sz w:val="24"/>
        </w:rPr>
        <w:t xml:space="preserve"> object was also supplied in the request, the BLL will then attempt to find the UserMelody by its supplied </w:t>
      </w:r>
      <w:r w:rsidRPr="00423BD1">
        <w:rPr>
          <w:rFonts w:ascii="Arial" w:hAnsi="Arial" w:cs="Arial"/>
          <w:i/>
          <w:sz w:val="24"/>
        </w:rPr>
        <w:t>Id</w:t>
      </w:r>
      <w:r>
        <w:rPr>
          <w:rFonts w:ascii="Arial" w:hAnsi="Arial" w:cs="Arial"/>
          <w:sz w:val="24"/>
        </w:rPr>
        <w:t xml:space="preserve"> property. </w:t>
      </w:r>
    </w:p>
    <w:p w14:paraId="3B058056" w14:textId="071964B1" w:rsidR="00423BD1" w:rsidRDefault="00423BD1" w:rsidP="00423BD1">
      <w:pPr>
        <w:spacing w:after="120"/>
        <w:jc w:val="both"/>
        <w:rPr>
          <w:rFonts w:ascii="Arial" w:hAnsi="Arial" w:cs="Arial"/>
          <w:sz w:val="24"/>
        </w:rPr>
      </w:pPr>
      <w:r>
        <w:rPr>
          <w:rFonts w:ascii="Arial" w:hAnsi="Arial" w:cs="Arial"/>
          <w:sz w:val="24"/>
        </w:rPr>
        <w:t xml:space="preserve">If a UserMelody record is found, the BLL will </w:t>
      </w:r>
      <w:r w:rsidR="00A53701">
        <w:rPr>
          <w:rFonts w:ascii="Arial" w:hAnsi="Arial" w:cs="Arial"/>
          <w:sz w:val="24"/>
        </w:rPr>
        <w:t>verify</w:t>
      </w:r>
      <w:r>
        <w:rPr>
          <w:rFonts w:ascii="Arial" w:hAnsi="Arial" w:cs="Arial"/>
          <w:sz w:val="24"/>
        </w:rPr>
        <w:t xml:space="preserve"> that the requesting User owns either the UserMelody or the Loop, and will send a request to the DAL to delete the UserMelody Part from the Loop. </w:t>
      </w:r>
      <w:r w:rsidR="00A53701">
        <w:rPr>
          <w:rFonts w:ascii="Arial" w:hAnsi="Arial" w:cs="Arial"/>
          <w:sz w:val="24"/>
        </w:rPr>
        <w:t>If a UserMelody record is not found, the BLL will verify that the requesting User owns the Loop, and will send a request to the DAL to delete the Loop and all Parts associated with the Loop. As with any type of API delete request, the</w:t>
      </w:r>
      <w:r w:rsidR="00A53701" w:rsidRPr="008A5BF9">
        <w:rPr>
          <w:rFonts w:ascii="Arial" w:hAnsi="Arial" w:cs="Arial"/>
          <w:sz w:val="24"/>
        </w:rPr>
        <w:t xml:space="preserve"> </w:t>
      </w:r>
      <w:r w:rsidR="00A53701">
        <w:rPr>
          <w:rFonts w:ascii="Arial" w:hAnsi="Arial" w:cs="Arial"/>
          <w:sz w:val="24"/>
        </w:rPr>
        <w:t xml:space="preserve">data is never actually deleted from the database, but rather the </w:t>
      </w:r>
      <w:r w:rsidR="00A53701" w:rsidRPr="00743497">
        <w:rPr>
          <w:rFonts w:ascii="Arial" w:hAnsi="Arial" w:cs="Arial"/>
          <w:i/>
          <w:sz w:val="24"/>
        </w:rPr>
        <w:t>IsDeleted</w:t>
      </w:r>
      <w:r w:rsidR="00A53701">
        <w:rPr>
          <w:rFonts w:ascii="Arial" w:hAnsi="Arial" w:cs="Arial"/>
          <w:sz w:val="24"/>
        </w:rPr>
        <w:t xml:space="preserve"> flag will be set in the database, which will prevent the DAL from retrieving this data from being used by any other API calls. Once the record(s) have been deleted, the BLL will send a response back to the API, which will tr</w:t>
      </w:r>
      <w:r w:rsidR="001F1AB3">
        <w:rPr>
          <w:rFonts w:ascii="Arial" w:hAnsi="Arial" w:cs="Arial"/>
          <w:sz w:val="24"/>
        </w:rPr>
        <w:t>igger the API to return an HTTP response to the client – an HTTP 202 Accepted response in the case of the entire Loop being deleted, or an HTTP 200 response containing the remaining Loop data in the case of a Loop Part being deleted.</w:t>
      </w:r>
    </w:p>
    <w:p w14:paraId="2701BE2D" w14:textId="69641759" w:rsidR="00A53701" w:rsidRPr="00423BD1" w:rsidRDefault="00A53701" w:rsidP="00423BD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23F9DCA" w14:textId="77777777" w:rsidR="00E166C5" w:rsidRDefault="00E166C5" w:rsidP="00A67F39">
      <w:pPr>
        <w:spacing w:after="120"/>
        <w:jc w:val="both"/>
        <w:rPr>
          <w:rFonts w:ascii="Arial" w:hAnsi="Arial" w:cs="Arial"/>
          <w:sz w:val="24"/>
        </w:rPr>
      </w:pPr>
    </w:p>
    <w:p w14:paraId="34E0F128" w14:textId="73872266"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69F0C75C" w14:textId="77777777" w:rsidR="0093767C" w:rsidRDefault="0093767C" w:rsidP="00A53701">
      <w:pPr>
        <w:pStyle w:val="Heading2"/>
        <w:numPr>
          <w:ilvl w:val="0"/>
          <w:numId w:val="0"/>
        </w:numPr>
      </w:pPr>
    </w:p>
    <w:p w14:paraId="37C4F4AB" w14:textId="46B92131" w:rsidR="00395A63" w:rsidRDefault="00374484" w:rsidP="00395A63">
      <w:pPr>
        <w:pStyle w:val="Heading2"/>
      </w:pPr>
      <w:r>
        <w:br w:type="column"/>
      </w:r>
      <w:bookmarkStart w:id="111" w:name="_Toc300918858"/>
      <w:r w:rsidR="00395A63">
        <w:lastRenderedPageBreak/>
        <w:t>3.6 Stations API</w:t>
      </w:r>
      <w:bookmarkEnd w:id="111"/>
    </w:p>
    <w:p w14:paraId="5BDB15F4" w14:textId="77777777" w:rsidR="00145B8C" w:rsidRDefault="0093767C" w:rsidP="0093767C">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Stations</w:t>
      </w:r>
      <w:r w:rsidRPr="00EC7593">
        <w:rPr>
          <w:rFonts w:ascii="Arial" w:hAnsi="Arial" w:cs="Arial"/>
          <w:sz w:val="24"/>
        </w:rPr>
        <w:t xml:space="preserve"> API </w:t>
      </w:r>
      <w:r>
        <w:rPr>
          <w:rFonts w:ascii="Arial" w:hAnsi="Arial" w:cs="Arial"/>
          <w:sz w:val="24"/>
        </w:rPr>
        <w:t xml:space="preserve">allow the client to interact with every aspect of a Station. </w:t>
      </w:r>
    </w:p>
    <w:p w14:paraId="3B424426" w14:textId="7EE61AE9" w:rsidR="0093767C" w:rsidRDefault="00145B8C" w:rsidP="0093767C">
      <w:pPr>
        <w:spacing w:after="120"/>
        <w:jc w:val="both"/>
        <w:rPr>
          <w:rFonts w:ascii="Arial" w:hAnsi="Arial" w:cs="Arial"/>
          <w:sz w:val="24"/>
        </w:rPr>
      </w:pPr>
      <w:r>
        <w:rPr>
          <w:rFonts w:ascii="Arial" w:hAnsi="Arial" w:cs="Arial"/>
          <w:sz w:val="24"/>
        </w:rPr>
        <w:t>Users create stations</w:t>
      </w:r>
      <w:r w:rsidR="0093767C">
        <w:rPr>
          <w:rFonts w:ascii="Arial" w:hAnsi="Arial" w:cs="Arial"/>
          <w:sz w:val="24"/>
        </w:rPr>
        <w:t xml:space="preserve"> provide a public forum for Posts (StationMessages) and User-created Melodies to be viewed by other Users. Users can follow existing Stations, as well as Like and Comment on Posts </w:t>
      </w:r>
      <w:r>
        <w:rPr>
          <w:rFonts w:ascii="Arial" w:hAnsi="Arial" w:cs="Arial"/>
          <w:sz w:val="24"/>
        </w:rPr>
        <w:t>created by the Station owner. Station Posts that contain a UserMelody can be transformed into a Melody Loop by any of the Followers of that Station, allowing collaboration between multiple individuals.</w:t>
      </w:r>
    </w:p>
    <w:p w14:paraId="783D432A" w14:textId="77777777" w:rsidR="0093767C" w:rsidRDefault="0093767C" w:rsidP="0093767C">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1468889" w14:textId="375E49CF" w:rsidR="0093767C" w:rsidRDefault="0093767C" w:rsidP="0093767C">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r w:rsidR="0017607A" w:rsidRPr="0017607A">
        <w:rPr>
          <w:rFonts w:ascii="Arial" w:hAnsi="Arial" w:cs="Arial"/>
          <w:sz w:val="24"/>
        </w:rPr>
        <w:t xml:space="preserve"> </w:t>
      </w:r>
    </w:p>
    <w:p w14:paraId="5253593D" w14:textId="77777777" w:rsidR="00395A63" w:rsidRPr="00395A63" w:rsidRDefault="00395A63" w:rsidP="00395A63">
      <w:pPr>
        <w:pStyle w:val="BodyText"/>
      </w:pPr>
    </w:p>
    <w:p w14:paraId="19EB0623" w14:textId="282360ED" w:rsidR="00395A63" w:rsidRDefault="00395A63" w:rsidP="00395A63">
      <w:pPr>
        <w:pStyle w:val="Heading3"/>
      </w:pPr>
      <w:bookmarkStart w:id="112" w:name="_Toc300918859"/>
      <w:r>
        <w:t>3.6.1 CreateStation</w:t>
      </w:r>
      <w:bookmarkEnd w:id="112"/>
    </w:p>
    <w:p w14:paraId="4FC53788" w14:textId="1BBAF980" w:rsidR="0058370B" w:rsidRDefault="0058370B" w:rsidP="00FB0FB4">
      <w:pPr>
        <w:spacing w:after="120"/>
        <w:jc w:val="both"/>
        <w:rPr>
          <w:rFonts w:ascii="Arial" w:hAnsi="Arial" w:cs="Arial"/>
          <w:sz w:val="24"/>
        </w:rPr>
      </w:pPr>
      <w:r w:rsidRPr="00EC7593">
        <w:rPr>
          <w:rFonts w:ascii="Arial" w:hAnsi="Arial" w:cs="Arial"/>
          <w:sz w:val="24"/>
        </w:rPr>
        <w:t xml:space="preserve">The </w:t>
      </w:r>
      <w:r w:rsidR="005A6298">
        <w:rPr>
          <w:rFonts w:ascii="Arial" w:hAnsi="Arial" w:cs="Arial"/>
          <w:sz w:val="24"/>
        </w:rPr>
        <w:t>CreateStation</w:t>
      </w:r>
      <w:r>
        <w:rPr>
          <w:rFonts w:ascii="Arial" w:hAnsi="Arial" w:cs="Arial"/>
          <w:sz w:val="24"/>
        </w:rPr>
        <w:t xml:space="preserve"> API </w:t>
      </w:r>
      <w:r w:rsidR="005A6298">
        <w:rPr>
          <w:rFonts w:ascii="Arial" w:hAnsi="Arial" w:cs="Arial"/>
          <w:sz w:val="24"/>
        </w:rPr>
        <w:t>will allow a client to create a</w:t>
      </w:r>
      <w:r>
        <w:rPr>
          <w:rFonts w:ascii="Arial" w:hAnsi="Arial" w:cs="Arial"/>
          <w:sz w:val="24"/>
        </w:rPr>
        <w:t xml:space="preserve"> </w:t>
      </w:r>
      <w:r w:rsidR="005A6298">
        <w:rPr>
          <w:rFonts w:ascii="Arial" w:hAnsi="Arial" w:cs="Arial"/>
          <w:sz w:val="24"/>
        </w:rPr>
        <w:t>new</w:t>
      </w:r>
      <w:r>
        <w:rPr>
          <w:rFonts w:ascii="Arial" w:hAnsi="Arial" w:cs="Arial"/>
          <w:sz w:val="24"/>
        </w:rPr>
        <w:t xml:space="preserve"> </w:t>
      </w:r>
      <w:r w:rsidR="005A6298">
        <w:rPr>
          <w:rFonts w:ascii="Arial" w:hAnsi="Arial" w:cs="Arial"/>
          <w:sz w:val="24"/>
        </w:rPr>
        <w:t xml:space="preserve">Station for a User. Users currently have no limit to the amount of Stations they can create. This API uses an HTTP PUT or POST request and requires, at minimum, a </w:t>
      </w:r>
      <w:r w:rsidR="005A6298" w:rsidRPr="005A6298">
        <w:rPr>
          <w:rFonts w:ascii="Arial" w:hAnsi="Arial" w:cs="Arial"/>
          <w:i/>
          <w:sz w:val="24"/>
        </w:rPr>
        <w:t>Token</w:t>
      </w:r>
      <w:r w:rsidR="005A6298">
        <w:rPr>
          <w:rFonts w:ascii="Arial" w:hAnsi="Arial" w:cs="Arial"/>
          <w:sz w:val="24"/>
        </w:rPr>
        <w:t xml:space="preserve"> property and a </w:t>
      </w:r>
      <w:r w:rsidR="005A6298" w:rsidRPr="005A6298">
        <w:rPr>
          <w:rFonts w:ascii="Arial" w:hAnsi="Arial" w:cs="Arial"/>
          <w:i/>
          <w:sz w:val="24"/>
        </w:rPr>
        <w:t>Station</w:t>
      </w:r>
      <w:r w:rsidR="005A6298">
        <w:rPr>
          <w:rFonts w:ascii="Arial" w:hAnsi="Arial" w:cs="Arial"/>
          <w:sz w:val="24"/>
        </w:rPr>
        <w:t xml:space="preserve"> object property containing a </w:t>
      </w:r>
      <w:r w:rsidR="005A6298" w:rsidRPr="005A6298">
        <w:rPr>
          <w:rFonts w:ascii="Arial" w:hAnsi="Arial" w:cs="Arial"/>
          <w:i/>
          <w:sz w:val="24"/>
        </w:rPr>
        <w:t>Name</w:t>
      </w:r>
      <w:r w:rsidR="005A6298">
        <w:rPr>
          <w:rFonts w:ascii="Arial" w:hAnsi="Arial" w:cs="Arial"/>
          <w:sz w:val="24"/>
        </w:rPr>
        <w:t xml:space="preserve"> property. Additionally, the HTTP request can contain an </w:t>
      </w:r>
      <w:r w:rsidR="005A6298" w:rsidRPr="005A6298">
        <w:rPr>
          <w:rFonts w:ascii="Arial" w:hAnsi="Arial" w:cs="Arial"/>
          <w:i/>
          <w:sz w:val="24"/>
        </w:rPr>
        <w:t>Image</w:t>
      </w:r>
      <w:r w:rsidR="005A6298">
        <w:rPr>
          <w:rFonts w:ascii="Arial" w:hAnsi="Arial" w:cs="Arial"/>
          <w:sz w:val="24"/>
        </w:rPr>
        <w:t xml:space="preserve"> object property containing a </w:t>
      </w:r>
      <w:r w:rsidR="005A6298" w:rsidRPr="005A6298">
        <w:rPr>
          <w:rFonts w:ascii="Arial" w:hAnsi="Arial" w:cs="Arial"/>
          <w:i/>
          <w:sz w:val="24"/>
        </w:rPr>
        <w:t>FileName</w:t>
      </w:r>
      <w:r w:rsidR="005A6298">
        <w:rPr>
          <w:rFonts w:ascii="Arial" w:hAnsi="Arial" w:cs="Arial"/>
          <w:sz w:val="24"/>
        </w:rPr>
        <w:t xml:space="preserve"> property, and a </w:t>
      </w:r>
      <w:r w:rsidR="005A6298" w:rsidRPr="005A6298">
        <w:rPr>
          <w:rFonts w:ascii="Arial" w:hAnsi="Arial" w:cs="Arial"/>
          <w:i/>
          <w:sz w:val="24"/>
        </w:rPr>
        <w:t>Categories</w:t>
      </w:r>
      <w:r w:rsidR="005A6298">
        <w:rPr>
          <w:rFonts w:ascii="Arial" w:hAnsi="Arial" w:cs="Arial"/>
          <w:sz w:val="24"/>
        </w:rPr>
        <w:t xml:space="preserve"> property which will contain an array of </w:t>
      </w:r>
      <w:r w:rsidR="005A6298" w:rsidRPr="005A6298">
        <w:rPr>
          <w:rFonts w:ascii="Arial" w:hAnsi="Arial" w:cs="Arial"/>
          <w:i/>
          <w:sz w:val="24"/>
        </w:rPr>
        <w:t>Category</w:t>
      </w:r>
      <w:r w:rsidR="005A6298">
        <w:rPr>
          <w:rFonts w:ascii="Arial" w:hAnsi="Arial" w:cs="Arial"/>
          <w:sz w:val="24"/>
        </w:rPr>
        <w:t xml:space="preserve"> objects. Each </w:t>
      </w:r>
      <w:r w:rsidR="005A6298" w:rsidRPr="005A6298">
        <w:rPr>
          <w:rFonts w:ascii="Arial" w:hAnsi="Arial" w:cs="Arial"/>
          <w:sz w:val="24"/>
        </w:rPr>
        <w:t>Category</w:t>
      </w:r>
      <w:r w:rsidR="005A6298">
        <w:rPr>
          <w:rFonts w:ascii="Arial" w:hAnsi="Arial" w:cs="Arial"/>
          <w:sz w:val="24"/>
        </w:rPr>
        <w:t xml:space="preserve"> object must have either an </w:t>
      </w:r>
      <w:r w:rsidR="005A6298" w:rsidRPr="006F35B0">
        <w:rPr>
          <w:rFonts w:ascii="Arial" w:hAnsi="Arial" w:cs="Arial"/>
          <w:i/>
          <w:sz w:val="24"/>
        </w:rPr>
        <w:t>Id</w:t>
      </w:r>
      <w:r w:rsidR="005A6298">
        <w:rPr>
          <w:rFonts w:ascii="Arial" w:hAnsi="Arial" w:cs="Arial"/>
          <w:sz w:val="24"/>
        </w:rPr>
        <w:t xml:space="preserve"> property or a </w:t>
      </w:r>
      <w:r w:rsidR="005A6298" w:rsidRPr="005A6298">
        <w:rPr>
          <w:rFonts w:ascii="Arial" w:hAnsi="Arial" w:cs="Arial"/>
          <w:i/>
          <w:sz w:val="24"/>
        </w:rPr>
        <w:t>Name</w:t>
      </w:r>
      <w:r w:rsidR="005A6298">
        <w:rPr>
          <w:rFonts w:ascii="Arial" w:hAnsi="Arial" w:cs="Arial"/>
          <w:sz w:val="24"/>
        </w:rPr>
        <w:t xml:space="preserve"> and </w:t>
      </w:r>
      <w:r w:rsidR="005A6298" w:rsidRPr="005A6298">
        <w:rPr>
          <w:rFonts w:ascii="Arial" w:hAnsi="Arial" w:cs="Arial"/>
          <w:i/>
          <w:sz w:val="24"/>
        </w:rPr>
        <w:t>ParentId</w:t>
      </w:r>
      <w:r w:rsidR="005A6298">
        <w:rPr>
          <w:rFonts w:ascii="Arial" w:hAnsi="Arial" w:cs="Arial"/>
          <w:sz w:val="24"/>
        </w:rPr>
        <w:t xml:space="preserve"> property defined. This information will be serialized by the API and sent to the BLL for validation.</w:t>
      </w:r>
    </w:p>
    <w:p w14:paraId="36DEC867" w14:textId="3FA1D082" w:rsidR="005A6298" w:rsidRDefault="005A6298"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sidRPr="005A6298">
        <w:rPr>
          <w:rFonts w:ascii="Arial" w:hAnsi="Arial" w:cs="Arial"/>
          <w:i/>
          <w:sz w:val="24"/>
        </w:rPr>
        <w:t>Name</w:t>
      </w:r>
      <w:r>
        <w:rPr>
          <w:rFonts w:ascii="Arial" w:hAnsi="Arial" w:cs="Arial"/>
          <w:sz w:val="24"/>
        </w:rPr>
        <w:t xml:space="preserve"> within the Station object and make sure that a Station has not already been created by the requesting User with the same name. The BLL will then send a request to the DAL to save the Station data.</w:t>
      </w:r>
    </w:p>
    <w:p w14:paraId="1C81EE5B" w14:textId="2BD8DD06" w:rsidR="005A6298" w:rsidRDefault="005A6298" w:rsidP="00FB0FB4">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The BLL will then create a FileUploadToken to be passed back to the client to allow the client to upload the file to the server.</w:t>
      </w:r>
    </w:p>
    <w:p w14:paraId="5BAA35A5" w14:textId="6FB4E0C4" w:rsidR="005A6298" w:rsidRDefault="005A6298" w:rsidP="00FB0FB4">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353C91DF" w14:textId="1E64141E" w:rsidR="005A6298" w:rsidRDefault="005A6298" w:rsidP="00FB0FB4">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712CFD90" w14:textId="77777777" w:rsidR="005A6298" w:rsidRPr="00423BD1" w:rsidRDefault="005A6298" w:rsidP="005A6298">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1FA75B" w14:textId="77777777" w:rsidR="005A6298" w:rsidRDefault="005A6298" w:rsidP="00FB0FB4">
      <w:pPr>
        <w:spacing w:after="120"/>
        <w:jc w:val="both"/>
        <w:rPr>
          <w:rFonts w:ascii="Arial" w:hAnsi="Arial" w:cs="Arial"/>
          <w:sz w:val="24"/>
        </w:rPr>
      </w:pPr>
    </w:p>
    <w:p w14:paraId="2C158143" w14:textId="77777777" w:rsidR="0058370B" w:rsidRDefault="0058370B" w:rsidP="00FB0FB4">
      <w:pPr>
        <w:spacing w:after="120"/>
        <w:jc w:val="both"/>
        <w:rPr>
          <w:rFonts w:ascii="Arial" w:hAnsi="Arial" w:cs="Arial"/>
          <w:sz w:val="24"/>
        </w:rPr>
      </w:pPr>
    </w:p>
    <w:p w14:paraId="2640E2F0" w14:textId="500CC0E1"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FAFE51B" w14:textId="77777777" w:rsidR="00FB0FB4" w:rsidRDefault="00FB0FB4" w:rsidP="00FB0FB4">
      <w:pPr>
        <w:spacing w:after="120"/>
        <w:jc w:val="both"/>
        <w:rPr>
          <w:rFonts w:ascii="Arial" w:hAnsi="Arial" w:cs="Arial"/>
          <w:sz w:val="24"/>
        </w:rPr>
      </w:pPr>
    </w:p>
    <w:p w14:paraId="71A027CA" w14:textId="4DB4F815" w:rsidR="00395A63" w:rsidRDefault="00395A63" w:rsidP="00395A63">
      <w:pPr>
        <w:pStyle w:val="Heading3"/>
      </w:pPr>
      <w:bookmarkStart w:id="113" w:name="_Toc300918860"/>
      <w:r>
        <w:t>3.6.2 UpdateStation</w:t>
      </w:r>
      <w:bookmarkEnd w:id="113"/>
    </w:p>
    <w:p w14:paraId="13226725" w14:textId="57232A44" w:rsidR="006F35B0" w:rsidRPr="006F35B0" w:rsidRDefault="006F35B0" w:rsidP="006F35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UpdateStation API will allow a client to update an existing Station for a User. This API uses an HTTP POST request and requires, at minimum, a </w:t>
      </w:r>
      <w:r w:rsidRPr="005A6298">
        <w:rPr>
          <w:rFonts w:ascii="Arial" w:hAnsi="Arial" w:cs="Arial"/>
          <w:i/>
          <w:sz w:val="24"/>
        </w:rPr>
        <w:t>Token</w:t>
      </w:r>
      <w:r>
        <w:rPr>
          <w:rFonts w:ascii="Arial" w:hAnsi="Arial" w:cs="Arial"/>
          <w:sz w:val="24"/>
        </w:rPr>
        <w:t xml:space="preserve"> property and a </w:t>
      </w:r>
      <w:r w:rsidRPr="005A6298">
        <w:rPr>
          <w:rFonts w:ascii="Arial" w:hAnsi="Arial" w:cs="Arial"/>
          <w:i/>
          <w:sz w:val="24"/>
        </w:rPr>
        <w:t>Station</w:t>
      </w:r>
      <w:r>
        <w:rPr>
          <w:rFonts w:ascii="Arial" w:hAnsi="Arial" w:cs="Arial"/>
          <w:sz w:val="24"/>
        </w:rPr>
        <w:t xml:space="preserve"> object property containing an </w:t>
      </w:r>
      <w:r>
        <w:rPr>
          <w:rFonts w:ascii="Arial" w:hAnsi="Arial" w:cs="Arial"/>
          <w:i/>
          <w:sz w:val="24"/>
        </w:rPr>
        <w:t xml:space="preserve">Id </w:t>
      </w:r>
      <w:r>
        <w:rPr>
          <w:rFonts w:ascii="Arial" w:hAnsi="Arial" w:cs="Arial"/>
          <w:sz w:val="24"/>
        </w:rPr>
        <w:t>property. The</w:t>
      </w:r>
      <w:r>
        <w:rPr>
          <w:rFonts w:ascii="Arial" w:hAnsi="Arial" w:cs="Arial"/>
          <w:i/>
          <w:sz w:val="24"/>
        </w:rPr>
        <w:t xml:space="preserve"> Station</w:t>
      </w:r>
      <w:r>
        <w:rPr>
          <w:rFonts w:ascii="Arial" w:hAnsi="Arial" w:cs="Arial"/>
          <w:sz w:val="24"/>
        </w:rPr>
        <w:t xml:space="preserve"> object can also contain an optional </w:t>
      </w:r>
      <w:r>
        <w:rPr>
          <w:rFonts w:ascii="Arial" w:hAnsi="Arial" w:cs="Arial"/>
          <w:i/>
          <w:sz w:val="24"/>
        </w:rPr>
        <w:t>Name</w:t>
      </w:r>
      <w:r>
        <w:rPr>
          <w:rFonts w:ascii="Arial" w:hAnsi="Arial" w:cs="Arial"/>
          <w:sz w:val="24"/>
        </w:rPr>
        <w:t xml:space="preserve"> property. Optionally, the HTTP request can contain an </w:t>
      </w:r>
      <w:r w:rsidRPr="005A6298">
        <w:rPr>
          <w:rFonts w:ascii="Arial" w:hAnsi="Arial" w:cs="Arial"/>
          <w:i/>
          <w:sz w:val="24"/>
        </w:rPr>
        <w:t>Image</w:t>
      </w:r>
      <w:r>
        <w:rPr>
          <w:rFonts w:ascii="Arial" w:hAnsi="Arial" w:cs="Arial"/>
          <w:sz w:val="24"/>
        </w:rPr>
        <w:t xml:space="preserve"> object property containing a </w:t>
      </w:r>
      <w:r w:rsidRPr="005A6298">
        <w:rPr>
          <w:rFonts w:ascii="Arial" w:hAnsi="Arial" w:cs="Arial"/>
          <w:i/>
          <w:sz w:val="24"/>
        </w:rPr>
        <w:t>FileName</w:t>
      </w:r>
      <w:r>
        <w:rPr>
          <w:rFonts w:ascii="Arial" w:hAnsi="Arial" w:cs="Arial"/>
          <w:sz w:val="24"/>
        </w:rPr>
        <w:t xml:space="preserve"> property, and a </w:t>
      </w:r>
      <w:r w:rsidRPr="005A6298">
        <w:rPr>
          <w:rFonts w:ascii="Arial" w:hAnsi="Arial" w:cs="Arial"/>
          <w:i/>
          <w:sz w:val="24"/>
        </w:rPr>
        <w:t>Categories</w:t>
      </w:r>
      <w:r>
        <w:rPr>
          <w:rFonts w:ascii="Arial" w:hAnsi="Arial" w:cs="Arial"/>
          <w:sz w:val="24"/>
        </w:rPr>
        <w:t xml:space="preserve"> property which will contain an array of </w:t>
      </w:r>
      <w:r w:rsidRPr="005A6298">
        <w:rPr>
          <w:rFonts w:ascii="Arial" w:hAnsi="Arial" w:cs="Arial"/>
          <w:i/>
          <w:sz w:val="24"/>
        </w:rPr>
        <w:t>Category</w:t>
      </w:r>
      <w:r>
        <w:rPr>
          <w:rFonts w:ascii="Arial" w:hAnsi="Arial" w:cs="Arial"/>
          <w:sz w:val="24"/>
        </w:rPr>
        <w:t xml:space="preserve"> objects. Each </w:t>
      </w:r>
      <w:r w:rsidRPr="005A6298">
        <w:rPr>
          <w:rFonts w:ascii="Arial" w:hAnsi="Arial" w:cs="Arial"/>
          <w:sz w:val="24"/>
        </w:rPr>
        <w:t>Category</w:t>
      </w:r>
      <w:r>
        <w:rPr>
          <w:rFonts w:ascii="Arial" w:hAnsi="Arial" w:cs="Arial"/>
          <w:sz w:val="24"/>
        </w:rPr>
        <w:t xml:space="preserve"> object must have either an </w:t>
      </w:r>
      <w:r w:rsidRPr="006F35B0">
        <w:rPr>
          <w:rFonts w:ascii="Arial" w:hAnsi="Arial" w:cs="Arial"/>
          <w:i/>
          <w:sz w:val="24"/>
        </w:rPr>
        <w:t>Id</w:t>
      </w:r>
      <w:r>
        <w:rPr>
          <w:rFonts w:ascii="Arial" w:hAnsi="Arial" w:cs="Arial"/>
          <w:sz w:val="24"/>
        </w:rPr>
        <w:t xml:space="preserve"> property or a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property defined. This information will be serialized by the API and sent to the BLL for validation.</w:t>
      </w:r>
    </w:p>
    <w:p w14:paraId="29DBC4BE" w14:textId="3A68BD3C" w:rsidR="006F35B0" w:rsidRDefault="006F35B0" w:rsidP="006F35B0">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Pr>
          <w:rFonts w:ascii="Arial" w:hAnsi="Arial" w:cs="Arial"/>
          <w:i/>
          <w:sz w:val="24"/>
        </w:rPr>
        <w:t>Id</w:t>
      </w:r>
      <w:r>
        <w:rPr>
          <w:rFonts w:ascii="Arial" w:hAnsi="Arial" w:cs="Arial"/>
          <w:sz w:val="24"/>
        </w:rPr>
        <w:t xml:space="preserve"> within the Station object and make sure that the User owns the Station matching the provided </w:t>
      </w:r>
      <w:r>
        <w:rPr>
          <w:rFonts w:ascii="Arial" w:hAnsi="Arial" w:cs="Arial"/>
          <w:i/>
          <w:sz w:val="24"/>
        </w:rPr>
        <w:t>Id</w:t>
      </w:r>
      <w:r>
        <w:rPr>
          <w:rFonts w:ascii="Arial" w:hAnsi="Arial" w:cs="Arial"/>
          <w:sz w:val="24"/>
        </w:rPr>
        <w:t xml:space="preserve">. If a </w:t>
      </w:r>
      <w:r>
        <w:rPr>
          <w:rFonts w:ascii="Arial" w:hAnsi="Arial" w:cs="Arial"/>
          <w:i/>
          <w:sz w:val="24"/>
        </w:rPr>
        <w:t>Name</w:t>
      </w:r>
      <w:r>
        <w:rPr>
          <w:rFonts w:ascii="Arial" w:hAnsi="Arial" w:cs="Arial"/>
          <w:sz w:val="24"/>
        </w:rPr>
        <w:t xml:space="preserve"> property exists within the Station object, the </w:t>
      </w:r>
      <w:r>
        <w:rPr>
          <w:rFonts w:ascii="Arial" w:hAnsi="Arial" w:cs="Arial"/>
          <w:i/>
          <w:sz w:val="24"/>
        </w:rPr>
        <w:t>Name</w:t>
      </w:r>
      <w:r>
        <w:rPr>
          <w:rFonts w:ascii="Arial" w:hAnsi="Arial" w:cs="Arial"/>
          <w:sz w:val="24"/>
        </w:rPr>
        <w:t xml:space="preserve"> will be validated to assure that a Station has not already been created by User with the same name.</w:t>
      </w:r>
    </w:p>
    <w:p w14:paraId="6F177FBE" w14:textId="7058E5DD" w:rsidR="006F35B0" w:rsidRDefault="006F35B0" w:rsidP="006F35B0">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Next, the BLL will send a request to the DAL to delete the existing Station image(if any). The BLL will then create a FileUploadToken to be passed back to the client to allow the client to upload the new Image file to the server.</w:t>
      </w:r>
    </w:p>
    <w:p w14:paraId="738C8A3D" w14:textId="77777777" w:rsidR="006F35B0" w:rsidRDefault="006F35B0" w:rsidP="006F35B0">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2858CE3E" w14:textId="1D773FFB" w:rsidR="006F35B0" w:rsidRDefault="006F35B0" w:rsidP="006F35B0">
      <w:pPr>
        <w:spacing w:after="120"/>
        <w:jc w:val="both"/>
        <w:rPr>
          <w:rFonts w:ascii="Arial" w:hAnsi="Arial" w:cs="Arial"/>
          <w:sz w:val="24"/>
        </w:rPr>
      </w:pPr>
      <w:r>
        <w:rPr>
          <w:rFonts w:ascii="Arial" w:hAnsi="Arial" w:cs="Arial"/>
          <w:sz w:val="24"/>
        </w:rPr>
        <w:t>Finally, the BLL will then send a request to the DAL to update any modified Station data.</w:t>
      </w:r>
    </w:p>
    <w:p w14:paraId="71A04DDA" w14:textId="77777777" w:rsidR="006F35B0" w:rsidRDefault="006F35B0" w:rsidP="006F35B0">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2DD7A29A" w14:textId="77777777" w:rsidR="006F35B0" w:rsidRPr="00423BD1" w:rsidRDefault="006F35B0" w:rsidP="006F35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4CB37A4" w14:textId="77777777" w:rsidR="006F35B0" w:rsidRDefault="006F35B0" w:rsidP="00FB0FB4">
      <w:pPr>
        <w:spacing w:after="120"/>
        <w:jc w:val="both"/>
        <w:rPr>
          <w:rFonts w:ascii="Arial" w:hAnsi="Arial" w:cs="Arial"/>
          <w:sz w:val="24"/>
          <w:highlight w:val="yellow"/>
        </w:rPr>
      </w:pPr>
    </w:p>
    <w:p w14:paraId="3FBC23A2"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2935818" w14:textId="77777777" w:rsidR="00395A63" w:rsidRPr="00395A63" w:rsidRDefault="00395A63" w:rsidP="00395A63">
      <w:pPr>
        <w:pStyle w:val="BodyText"/>
      </w:pPr>
    </w:p>
    <w:p w14:paraId="6A39FD3D" w14:textId="771F3AF1" w:rsidR="00395A63" w:rsidRDefault="00395A63" w:rsidP="00395A63">
      <w:pPr>
        <w:pStyle w:val="Heading3"/>
      </w:pPr>
      <w:bookmarkStart w:id="114" w:name="_Toc300918861"/>
      <w:r>
        <w:t>3.6.3 DeleteStation</w:t>
      </w:r>
      <w:bookmarkEnd w:id="114"/>
    </w:p>
    <w:p w14:paraId="7947596F" w14:textId="74BF3457" w:rsidR="00E71DA9" w:rsidRPr="00EC7593" w:rsidRDefault="00E71DA9" w:rsidP="00E71DA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w:t>
      </w:r>
      <w:r w:rsidRPr="00EC7593">
        <w:rPr>
          <w:rFonts w:ascii="Arial" w:hAnsi="Arial" w:cs="Arial"/>
          <w:sz w:val="24"/>
        </w:rPr>
        <w:t xml:space="preserve"> API</w:t>
      </w:r>
      <w:r>
        <w:rPr>
          <w:rFonts w:ascii="Arial" w:hAnsi="Arial" w:cs="Arial"/>
          <w:sz w:val="24"/>
        </w:rPr>
        <w:t xml:space="preserve"> allows the client to delete User-created Station. For security purposes, only the requesting User can delete a Station in which they have created. This API will use an </w:t>
      </w:r>
      <w:r>
        <w:rPr>
          <w:rFonts w:ascii="Arial" w:hAnsi="Arial" w:cs="Arial"/>
          <w:sz w:val="24"/>
        </w:rPr>
        <w:lastRenderedPageBreak/>
        <w:t xml:space="preserve">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The API layer will serialize the send that data to the BLL for validation.</w:t>
      </w:r>
    </w:p>
    <w:p w14:paraId="7FBF1FDD" w14:textId="0A615F61" w:rsidR="00E71DA9" w:rsidRPr="00E71DA9" w:rsidRDefault="00E71DA9" w:rsidP="00E71DA9">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w:t>
      </w:r>
    </w:p>
    <w:p w14:paraId="241B90DD" w14:textId="7FA83B82" w:rsidR="00E71DA9" w:rsidRPr="00EC7593" w:rsidRDefault="00E71DA9" w:rsidP="00E71DA9">
      <w:pPr>
        <w:spacing w:after="120"/>
        <w:jc w:val="both"/>
        <w:rPr>
          <w:rFonts w:ascii="Arial" w:hAnsi="Arial" w:cs="Arial"/>
          <w:sz w:val="24"/>
        </w:rPr>
      </w:pPr>
      <w:r>
        <w:rPr>
          <w:rFonts w:ascii="Arial" w:hAnsi="Arial" w:cs="Arial"/>
          <w:sz w:val="24"/>
        </w:rPr>
        <w:t>If all data is validated in the BLL, the BLL will send a delete request to the DAL to delete the Station, along with the Image(if any) associated with the Station, and finally, remove the Station from any associated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50913145" w14:textId="77777777" w:rsidR="00E71DA9" w:rsidRDefault="00E71DA9" w:rsidP="00E71DA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C887041" w14:textId="77777777" w:rsidR="00E71DA9" w:rsidRDefault="00E71DA9" w:rsidP="00FB0FB4">
      <w:pPr>
        <w:spacing w:after="120"/>
        <w:jc w:val="both"/>
        <w:rPr>
          <w:rFonts w:ascii="Arial" w:hAnsi="Arial" w:cs="Arial"/>
          <w:sz w:val="24"/>
          <w:highlight w:val="yellow"/>
        </w:rPr>
      </w:pPr>
    </w:p>
    <w:p w14:paraId="166D9E47"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49A76FE1" w14:textId="77777777" w:rsidR="00395A63" w:rsidRPr="00395A63" w:rsidRDefault="00395A63" w:rsidP="00395A63">
      <w:pPr>
        <w:pStyle w:val="BodyText"/>
      </w:pPr>
    </w:p>
    <w:p w14:paraId="329E1F30" w14:textId="248D66AD" w:rsidR="00395A63" w:rsidRDefault="00395A63" w:rsidP="00395A63">
      <w:pPr>
        <w:pStyle w:val="Heading3"/>
      </w:pPr>
      <w:bookmarkStart w:id="115" w:name="_Toc300918862"/>
      <w:r>
        <w:t>3.6.4 DeleteStationCategories</w:t>
      </w:r>
      <w:bookmarkEnd w:id="115"/>
    </w:p>
    <w:p w14:paraId="2F683156" w14:textId="2EFD2DAE" w:rsidR="006039AC" w:rsidRPr="00EC7593" w:rsidRDefault="006039AC" w:rsidP="006039AC">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DeleteStationCategories</w:t>
      </w:r>
      <w:r w:rsidRPr="00EC7593">
        <w:rPr>
          <w:rFonts w:ascii="Arial" w:hAnsi="Arial" w:cs="Arial"/>
          <w:sz w:val="24"/>
        </w:rPr>
        <w:t xml:space="preserve"> API</w:t>
      </w:r>
      <w:r>
        <w:rPr>
          <w:rFonts w:ascii="Arial" w:hAnsi="Arial" w:cs="Arial"/>
          <w:sz w:val="24"/>
        </w:rPr>
        <w:t xml:space="preserve"> allows the client to remove a User-created Station from specified Categories. For security purposes, only the requesting User can remove a Station in which they have created from any Categories.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as well as a </w:t>
      </w:r>
      <w:r>
        <w:rPr>
          <w:rFonts w:ascii="Arial" w:hAnsi="Arial" w:cs="Arial"/>
          <w:i/>
          <w:sz w:val="24"/>
        </w:rPr>
        <w:t>Categories</w:t>
      </w:r>
      <w:r>
        <w:rPr>
          <w:rFonts w:ascii="Arial" w:hAnsi="Arial" w:cs="Arial"/>
          <w:sz w:val="24"/>
        </w:rPr>
        <w:t xml:space="preserve"> property that will contain an array of </w:t>
      </w:r>
      <w:r>
        <w:rPr>
          <w:rFonts w:ascii="Arial" w:hAnsi="Arial" w:cs="Arial"/>
          <w:i/>
          <w:sz w:val="24"/>
        </w:rPr>
        <w:t>Category</w:t>
      </w:r>
      <w:r>
        <w:rPr>
          <w:rFonts w:ascii="Arial" w:hAnsi="Arial" w:cs="Arial"/>
          <w:sz w:val="24"/>
        </w:rPr>
        <w:t xml:space="preserve"> objects.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Each Category object within the </w:t>
      </w:r>
      <w:r w:rsidRPr="006039AC">
        <w:rPr>
          <w:rFonts w:ascii="Arial" w:hAnsi="Arial" w:cs="Arial"/>
          <w:i/>
          <w:sz w:val="24"/>
        </w:rPr>
        <w:t>Categories</w:t>
      </w:r>
      <w:r>
        <w:rPr>
          <w:rFonts w:ascii="Arial" w:hAnsi="Arial" w:cs="Arial"/>
          <w:sz w:val="24"/>
        </w:rPr>
        <w:t xml:space="preserve"> property will require either the </w:t>
      </w:r>
      <w:r>
        <w:rPr>
          <w:rFonts w:ascii="Arial" w:hAnsi="Arial" w:cs="Arial"/>
          <w:i/>
          <w:sz w:val="24"/>
        </w:rPr>
        <w:t>Id</w:t>
      </w:r>
      <w:r>
        <w:rPr>
          <w:rFonts w:ascii="Arial" w:hAnsi="Arial" w:cs="Arial"/>
          <w:sz w:val="24"/>
        </w:rPr>
        <w:t xml:space="preserve"> property,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properties. The API layer will serialize the send that data to the BLL for validation.</w:t>
      </w:r>
    </w:p>
    <w:p w14:paraId="4B398583" w14:textId="16B5EB88" w:rsidR="006039AC" w:rsidRPr="006039AC" w:rsidRDefault="006039AC" w:rsidP="006039AC">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 The BLL will send a request to the DAL to retrieve each Category using either the </w:t>
      </w:r>
      <w:r>
        <w:rPr>
          <w:rFonts w:ascii="Arial" w:hAnsi="Arial" w:cs="Arial"/>
          <w:i/>
          <w:sz w:val="24"/>
        </w:rPr>
        <w:t>Id</w:t>
      </w:r>
      <w:r>
        <w:rPr>
          <w:rFonts w:ascii="Arial" w:hAnsi="Arial" w:cs="Arial"/>
          <w:sz w:val="24"/>
        </w:rPr>
        <w:t xml:space="preserve"> of the Category,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of the Category.</w:t>
      </w:r>
    </w:p>
    <w:p w14:paraId="78C3CCB0" w14:textId="15CCBD4A" w:rsidR="006039AC" w:rsidRPr="00EC7593" w:rsidRDefault="006039AC" w:rsidP="006039AC">
      <w:pPr>
        <w:spacing w:after="120"/>
        <w:jc w:val="both"/>
        <w:rPr>
          <w:rFonts w:ascii="Arial" w:hAnsi="Arial" w:cs="Arial"/>
          <w:sz w:val="24"/>
        </w:rPr>
      </w:pPr>
      <w:r>
        <w:rPr>
          <w:rFonts w:ascii="Arial" w:hAnsi="Arial" w:cs="Arial"/>
          <w:sz w:val="24"/>
        </w:rPr>
        <w:t>If all data is validated in the BLL, the BLL will send a delete request to the DAL to delete the Station from all requested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0A907939" w14:textId="77777777" w:rsidR="006039AC" w:rsidRDefault="006039AC" w:rsidP="006039A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16F8C5B" w14:textId="77777777" w:rsidR="006039AC" w:rsidRDefault="006039AC" w:rsidP="00FB0FB4">
      <w:pPr>
        <w:spacing w:after="120"/>
        <w:jc w:val="both"/>
        <w:rPr>
          <w:rFonts w:ascii="Arial" w:hAnsi="Arial" w:cs="Arial"/>
          <w:sz w:val="24"/>
          <w:highlight w:val="yellow"/>
        </w:rPr>
      </w:pPr>
    </w:p>
    <w:p w14:paraId="57C23440"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lastRenderedPageBreak/>
        <w:t>ADD DATA FLOW DIAGRAM HERE</w:t>
      </w:r>
    </w:p>
    <w:p w14:paraId="377BD871" w14:textId="77777777" w:rsidR="00395A63" w:rsidRPr="00395A63" w:rsidRDefault="00395A63" w:rsidP="00395A63">
      <w:pPr>
        <w:pStyle w:val="BodyText"/>
      </w:pPr>
    </w:p>
    <w:p w14:paraId="2135B5D5" w14:textId="7174B554" w:rsidR="00395A63" w:rsidRDefault="00395A63" w:rsidP="00395A63">
      <w:pPr>
        <w:pStyle w:val="Heading3"/>
      </w:pPr>
      <w:bookmarkStart w:id="116" w:name="_Toc300918863"/>
      <w:r>
        <w:t>3.6.5 GetStations</w:t>
      </w:r>
      <w:bookmarkEnd w:id="116"/>
    </w:p>
    <w:p w14:paraId="326199D5" w14:textId="77777777" w:rsidR="00B33F38" w:rsidRDefault="00B33F38" w:rsidP="00FB0FB4">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at minimum, a </w:t>
      </w:r>
      <w:r>
        <w:rPr>
          <w:rFonts w:ascii="Arial" w:hAnsi="Arial" w:cs="Arial"/>
          <w:i/>
          <w:sz w:val="24"/>
        </w:rPr>
        <w:t xml:space="preserve">token </w:t>
      </w:r>
      <w:r>
        <w:rPr>
          <w:rFonts w:ascii="Arial" w:hAnsi="Arial" w:cs="Arial"/>
          <w:sz w:val="24"/>
        </w:rPr>
        <w:t>URL parameter. This API can also accept the following URL parameters:</w:t>
      </w:r>
    </w:p>
    <w:p w14:paraId="5FFC8CBE" w14:textId="1AC9103D"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stationId – </w:t>
      </w:r>
      <w:r w:rsidR="008D2255">
        <w:rPr>
          <w:rFonts w:ascii="Arial" w:hAnsi="Arial" w:cs="Arial"/>
          <w:sz w:val="24"/>
        </w:rPr>
        <w:t>the Id of the Station</w:t>
      </w:r>
    </w:p>
    <w:p w14:paraId="1E95991B" w14:textId="1ACB317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name – </w:t>
      </w:r>
      <w:r w:rsidR="008D2255">
        <w:rPr>
          <w:rFonts w:ascii="Arial" w:hAnsi="Arial" w:cs="Arial"/>
          <w:sz w:val="24"/>
        </w:rPr>
        <w:t>the Name of the Station</w:t>
      </w:r>
    </w:p>
    <w:p w14:paraId="50D3A8C4" w14:textId="0058101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userId –</w:t>
      </w:r>
      <w:r w:rsidR="00B17D1D">
        <w:rPr>
          <w:rFonts w:ascii="Arial" w:hAnsi="Arial" w:cs="Arial"/>
          <w:b/>
          <w:i/>
          <w:sz w:val="24"/>
        </w:rPr>
        <w:t xml:space="preserve"> </w:t>
      </w:r>
      <w:r w:rsidR="008D2255">
        <w:rPr>
          <w:rFonts w:ascii="Arial" w:hAnsi="Arial" w:cs="Arial"/>
          <w:sz w:val="24"/>
        </w:rPr>
        <w:t>the UserId of the Station</w:t>
      </w:r>
    </w:p>
    <w:p w14:paraId="49D12435" w14:textId="1AC022D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displayName – </w:t>
      </w:r>
      <w:r w:rsidR="008D2255">
        <w:rPr>
          <w:rFonts w:ascii="Arial" w:hAnsi="Arial" w:cs="Arial"/>
          <w:sz w:val="24"/>
        </w:rPr>
        <w:t>the DisplayName of the User</w:t>
      </w:r>
    </w:p>
    <w:p w14:paraId="767875D9" w14:textId="3FC62AC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email – </w:t>
      </w:r>
      <w:r w:rsidR="008D2255">
        <w:rPr>
          <w:rFonts w:ascii="Arial" w:hAnsi="Arial" w:cs="Arial"/>
          <w:sz w:val="24"/>
        </w:rPr>
        <w:t>the EmailAddress of the User</w:t>
      </w:r>
    </w:p>
    <w:p w14:paraId="74213EB9" w14:textId="23BF5A70"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categoryId – </w:t>
      </w:r>
      <w:r w:rsidR="008D2255">
        <w:rPr>
          <w:rFonts w:ascii="Arial" w:hAnsi="Arial" w:cs="Arial"/>
          <w:sz w:val="24"/>
        </w:rPr>
        <w:t>the Id of the Category</w:t>
      </w:r>
    </w:p>
    <w:p w14:paraId="0CD2FBF3" w14:textId="576FB2E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 – </w:t>
      </w:r>
      <w:r w:rsidR="008D2255">
        <w:rPr>
          <w:rFonts w:ascii="Arial" w:hAnsi="Arial" w:cs="Arial"/>
          <w:sz w:val="24"/>
        </w:rPr>
        <w:t>the Name of the Category</w:t>
      </w:r>
    </w:p>
    <w:p w14:paraId="03B91C19" w14:textId="025FE6A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categoryParentId – </w:t>
      </w:r>
      <w:r w:rsidR="008D2255">
        <w:rPr>
          <w:rFonts w:ascii="Arial" w:hAnsi="Arial" w:cs="Arial"/>
          <w:sz w:val="24"/>
        </w:rPr>
        <w:t>the ParentId of the Category</w:t>
      </w:r>
    </w:p>
    <w:p w14:paraId="0EE5D97B" w14:textId="77777777" w:rsidR="008D2255" w:rsidRDefault="008D2255" w:rsidP="00FB0FB4">
      <w:pPr>
        <w:spacing w:after="120"/>
        <w:jc w:val="both"/>
        <w:rPr>
          <w:rFonts w:ascii="Arial" w:hAnsi="Arial" w:cs="Arial"/>
          <w:sz w:val="24"/>
        </w:rPr>
      </w:pPr>
      <w:r>
        <w:rPr>
          <w:rFonts w:ascii="Arial" w:hAnsi="Arial" w:cs="Arial"/>
          <w:sz w:val="24"/>
        </w:rPr>
        <w:t xml:space="preserve">First, the API will attempt to find a valid </w:t>
      </w:r>
      <w:r>
        <w:rPr>
          <w:rFonts w:ascii="Arial" w:hAnsi="Arial" w:cs="Arial"/>
          <w:i/>
          <w:sz w:val="24"/>
        </w:rPr>
        <w:t xml:space="preserve">stationId </w:t>
      </w:r>
      <w:r>
        <w:rPr>
          <w:rFonts w:ascii="Arial" w:hAnsi="Arial" w:cs="Arial"/>
          <w:sz w:val="24"/>
        </w:rPr>
        <w:t xml:space="preserve">URL parameter and send a request to the BLL to find a specified Station with the provided </w:t>
      </w:r>
      <w:r>
        <w:rPr>
          <w:rFonts w:ascii="Arial" w:hAnsi="Arial" w:cs="Arial"/>
          <w:i/>
          <w:sz w:val="24"/>
        </w:rPr>
        <w:t xml:space="preserve">stationId. </w:t>
      </w:r>
      <w:r>
        <w:rPr>
          <w:rFonts w:ascii="Arial" w:hAnsi="Arial" w:cs="Arial"/>
          <w:sz w:val="24"/>
        </w:rPr>
        <w:t xml:space="preserve">If the </w:t>
      </w:r>
      <w:r>
        <w:rPr>
          <w:rFonts w:ascii="Arial" w:hAnsi="Arial" w:cs="Arial"/>
          <w:i/>
          <w:sz w:val="24"/>
        </w:rPr>
        <w:t>stationId</w:t>
      </w:r>
      <w:r>
        <w:rPr>
          <w:rFonts w:ascii="Arial" w:hAnsi="Arial" w:cs="Arial"/>
          <w:sz w:val="24"/>
        </w:rPr>
        <w:t xml:space="preserve"> is not provided the API will attempt to find the </w:t>
      </w:r>
      <w:r>
        <w:rPr>
          <w:rFonts w:ascii="Arial" w:hAnsi="Arial" w:cs="Arial"/>
          <w:i/>
          <w:sz w:val="24"/>
        </w:rPr>
        <w:t xml:space="preserve">name </w:t>
      </w:r>
      <w:r>
        <w:rPr>
          <w:rFonts w:ascii="Arial" w:hAnsi="Arial" w:cs="Arial"/>
          <w:sz w:val="24"/>
        </w:rPr>
        <w:t xml:space="preserve">and </w:t>
      </w:r>
      <w:r>
        <w:rPr>
          <w:rFonts w:ascii="Arial" w:hAnsi="Arial" w:cs="Arial"/>
          <w:i/>
          <w:sz w:val="24"/>
        </w:rPr>
        <w:t>userId</w:t>
      </w:r>
      <w:r>
        <w:rPr>
          <w:rFonts w:ascii="Arial" w:hAnsi="Arial" w:cs="Arial"/>
          <w:sz w:val="24"/>
        </w:rPr>
        <w:t xml:space="preserve"> URL parameters and send a request to the BLL to find a specified Station by the Name of the Station and the UserId of the Station owner. </w:t>
      </w:r>
    </w:p>
    <w:p w14:paraId="605CE332" w14:textId="77777777" w:rsidR="008D2255" w:rsidRDefault="008D2255" w:rsidP="00FB0FB4">
      <w:pPr>
        <w:spacing w:after="120"/>
        <w:jc w:val="both"/>
        <w:rPr>
          <w:rFonts w:ascii="Arial" w:hAnsi="Arial" w:cs="Arial"/>
          <w:sz w:val="24"/>
        </w:rPr>
      </w:pPr>
      <w:r>
        <w:rPr>
          <w:rFonts w:ascii="Arial" w:hAnsi="Arial" w:cs="Arial"/>
          <w:sz w:val="24"/>
        </w:rPr>
        <w:t xml:space="preserve">If the </w:t>
      </w:r>
      <w:r>
        <w:rPr>
          <w:rFonts w:ascii="Arial" w:hAnsi="Arial" w:cs="Arial"/>
          <w:i/>
          <w:sz w:val="24"/>
        </w:rPr>
        <w:t xml:space="preserve">stationId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are not defined, the API will then attempt to send a request to the BLL to retrieve all stations by a specified User using the </w:t>
      </w:r>
      <w:r>
        <w:rPr>
          <w:rFonts w:ascii="Arial" w:hAnsi="Arial" w:cs="Arial"/>
          <w:i/>
          <w:sz w:val="24"/>
        </w:rPr>
        <w:t>userId</w:t>
      </w:r>
      <w:r>
        <w:rPr>
          <w:rFonts w:ascii="Arial" w:hAnsi="Arial" w:cs="Arial"/>
          <w:sz w:val="24"/>
        </w:rPr>
        <w:t xml:space="preserve"> URL parameter. If the </w:t>
      </w:r>
      <w:r>
        <w:rPr>
          <w:rFonts w:ascii="Arial" w:hAnsi="Arial" w:cs="Arial"/>
          <w:i/>
          <w:sz w:val="24"/>
        </w:rPr>
        <w:t xml:space="preserve">userId </w:t>
      </w:r>
      <w:r>
        <w:rPr>
          <w:rFonts w:ascii="Arial" w:hAnsi="Arial" w:cs="Arial"/>
          <w:sz w:val="24"/>
        </w:rPr>
        <w:t xml:space="preserve">URL parameter is not defined, the API will then attempt to send a request to the BLL to find all stations by a specified User using the </w:t>
      </w:r>
      <w:r>
        <w:rPr>
          <w:rFonts w:ascii="Arial" w:hAnsi="Arial" w:cs="Arial"/>
          <w:i/>
          <w:sz w:val="24"/>
        </w:rPr>
        <w:t xml:space="preserve">displayName </w:t>
      </w:r>
      <w:r>
        <w:rPr>
          <w:rFonts w:ascii="Arial" w:hAnsi="Arial" w:cs="Arial"/>
          <w:sz w:val="24"/>
        </w:rPr>
        <w:t xml:space="preserve">or </w:t>
      </w:r>
      <w:r>
        <w:rPr>
          <w:rFonts w:ascii="Arial" w:hAnsi="Arial" w:cs="Arial"/>
          <w:i/>
          <w:sz w:val="24"/>
        </w:rPr>
        <w:t xml:space="preserve">email </w:t>
      </w:r>
      <w:r>
        <w:rPr>
          <w:rFonts w:ascii="Arial" w:hAnsi="Arial" w:cs="Arial"/>
          <w:sz w:val="24"/>
        </w:rPr>
        <w:t xml:space="preserve">URL parameters. </w:t>
      </w:r>
    </w:p>
    <w:p w14:paraId="0D60D2B7" w14:textId="77777777" w:rsidR="008D2255" w:rsidRDefault="008D2255" w:rsidP="00FB0FB4">
      <w:pPr>
        <w:spacing w:after="120"/>
        <w:jc w:val="both"/>
        <w:rPr>
          <w:rFonts w:ascii="Arial" w:hAnsi="Arial" w:cs="Arial"/>
          <w:sz w:val="24"/>
        </w:rPr>
      </w:pPr>
      <w:r>
        <w:rPr>
          <w:rFonts w:ascii="Arial" w:hAnsi="Arial" w:cs="Arial"/>
          <w:sz w:val="24"/>
        </w:rPr>
        <w:t xml:space="preserve">If those URL parameters are not defined, the API will attempt to send a request to the BLL retrieve all Stations that are categorized in a specified Category using the </w:t>
      </w:r>
      <w:r>
        <w:rPr>
          <w:rFonts w:ascii="Arial" w:hAnsi="Arial" w:cs="Arial"/>
          <w:i/>
          <w:sz w:val="24"/>
        </w:rPr>
        <w:t>categoryId</w:t>
      </w:r>
      <w:r>
        <w:rPr>
          <w:rFonts w:ascii="Arial" w:hAnsi="Arial" w:cs="Arial"/>
          <w:sz w:val="24"/>
        </w:rPr>
        <w:t xml:space="preserve"> URL parameter. If the </w:t>
      </w:r>
      <w:r>
        <w:rPr>
          <w:rFonts w:ascii="Arial" w:hAnsi="Arial" w:cs="Arial"/>
          <w:i/>
          <w:sz w:val="24"/>
        </w:rPr>
        <w:t>categoryId</w:t>
      </w:r>
      <w:r>
        <w:rPr>
          <w:rFonts w:ascii="Arial" w:hAnsi="Arial" w:cs="Arial"/>
          <w:sz w:val="24"/>
        </w:rPr>
        <w:t xml:space="preserve"> URL parameter is not defined, the API will then attempt to send a request to the BLL to retrieve all Stations that are categorized in a specified Category using the </w:t>
      </w:r>
      <w:r>
        <w:rPr>
          <w:rFonts w:ascii="Arial" w:hAnsi="Arial" w:cs="Arial"/>
          <w:i/>
          <w:sz w:val="24"/>
        </w:rPr>
        <w:t>category</w:t>
      </w:r>
      <w:r>
        <w:rPr>
          <w:rFonts w:ascii="Arial" w:hAnsi="Arial" w:cs="Arial"/>
          <w:sz w:val="24"/>
        </w:rPr>
        <w:t xml:space="preserve"> and </w:t>
      </w:r>
      <w:r>
        <w:rPr>
          <w:rFonts w:ascii="Arial" w:hAnsi="Arial" w:cs="Arial"/>
          <w:i/>
          <w:sz w:val="24"/>
        </w:rPr>
        <w:t>categoryParentId</w:t>
      </w:r>
      <w:r>
        <w:rPr>
          <w:rFonts w:ascii="Arial" w:hAnsi="Arial" w:cs="Arial"/>
          <w:sz w:val="24"/>
        </w:rPr>
        <w:t xml:space="preserve"> URL parameters. </w:t>
      </w:r>
    </w:p>
    <w:p w14:paraId="136CE549" w14:textId="56807532" w:rsidR="008D2255" w:rsidRPr="008D2255" w:rsidRDefault="008D2255" w:rsidP="00FB0FB4">
      <w:pPr>
        <w:spacing w:after="120"/>
        <w:jc w:val="both"/>
        <w:rPr>
          <w:rFonts w:ascii="Arial" w:hAnsi="Arial" w:cs="Arial"/>
          <w:i/>
          <w:sz w:val="24"/>
        </w:rPr>
      </w:pPr>
      <w:r>
        <w:rPr>
          <w:rFonts w:ascii="Arial" w:hAnsi="Arial" w:cs="Arial"/>
          <w:sz w:val="24"/>
        </w:rPr>
        <w:t xml:space="preserve">Finally, if no URL parameters are defined, the API will send a request to the BLL to retrieve all Stations that belong to the requesting User using the required </w:t>
      </w:r>
      <w:r>
        <w:rPr>
          <w:rFonts w:ascii="Arial" w:hAnsi="Arial" w:cs="Arial"/>
          <w:i/>
          <w:sz w:val="24"/>
        </w:rPr>
        <w:t xml:space="preserve">token </w:t>
      </w:r>
      <w:r>
        <w:rPr>
          <w:rFonts w:ascii="Arial" w:hAnsi="Arial" w:cs="Arial"/>
          <w:sz w:val="24"/>
        </w:rPr>
        <w:t>URL parameter</w:t>
      </w:r>
      <w:r>
        <w:rPr>
          <w:rFonts w:ascii="Arial" w:hAnsi="Arial" w:cs="Arial"/>
          <w:i/>
          <w:sz w:val="24"/>
        </w:rPr>
        <w:t>.</w:t>
      </w:r>
    </w:p>
    <w:p w14:paraId="505B681F" w14:textId="044EA847" w:rsidR="00FB0FB4" w:rsidRDefault="008D2255" w:rsidP="00FB0FB4">
      <w:pPr>
        <w:spacing w:after="120"/>
        <w:jc w:val="both"/>
        <w:rPr>
          <w:rFonts w:ascii="Arial" w:hAnsi="Arial" w:cs="Arial"/>
          <w:sz w:val="24"/>
        </w:rPr>
      </w:pPr>
      <w:r>
        <w:rPr>
          <w:rFonts w:ascii="Arial" w:hAnsi="Arial" w:cs="Arial"/>
          <w:sz w:val="24"/>
        </w:rPr>
        <w:t>If the BLL finds 1 or more Stations in any of the above scenarios, the BLL will send requests to the DAL to retrieve the Image and Category data for each Station</w:t>
      </w:r>
      <w:r w:rsidR="00B33F38">
        <w:rPr>
          <w:rFonts w:ascii="Arial" w:hAnsi="Arial" w:cs="Arial"/>
          <w:sz w:val="24"/>
        </w:rPr>
        <w:t>.</w:t>
      </w:r>
      <w:r>
        <w:rPr>
          <w:rFonts w:ascii="Arial" w:hAnsi="Arial" w:cs="Arial"/>
          <w:sz w:val="24"/>
        </w:rPr>
        <w:t xml:space="preserve"> The BLL will send all of this data back to the API layer, where the data will be serialized and sent back to the client in the form of an HTTP 200 response.</w:t>
      </w:r>
    </w:p>
    <w:p w14:paraId="19B389E5" w14:textId="697AF96F" w:rsidR="008D2255" w:rsidRDefault="008D2255"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054B338" w14:textId="77777777" w:rsidR="00B33F38" w:rsidRPr="00FB0FB4" w:rsidRDefault="00B33F38" w:rsidP="00FB0FB4">
      <w:pPr>
        <w:spacing w:after="120"/>
        <w:jc w:val="both"/>
        <w:rPr>
          <w:rFonts w:ascii="Arial" w:hAnsi="Arial" w:cs="Arial"/>
          <w:sz w:val="24"/>
        </w:rPr>
      </w:pPr>
    </w:p>
    <w:p w14:paraId="5DB6442D"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52B2864" w14:textId="77777777" w:rsidR="00395A63" w:rsidRPr="00395A63" w:rsidRDefault="00395A63" w:rsidP="00395A63">
      <w:pPr>
        <w:pStyle w:val="BodyText"/>
      </w:pPr>
    </w:p>
    <w:p w14:paraId="670622DF" w14:textId="04D64F64" w:rsidR="00395A63" w:rsidRDefault="00395A63" w:rsidP="00395A63">
      <w:pPr>
        <w:pStyle w:val="Heading3"/>
      </w:pPr>
      <w:bookmarkStart w:id="117" w:name="_Toc300918864"/>
      <w:r>
        <w:lastRenderedPageBreak/>
        <w:t>3.6.6 GetAllStations</w:t>
      </w:r>
      <w:bookmarkEnd w:id="117"/>
    </w:p>
    <w:p w14:paraId="7916F5C6" w14:textId="1ABAD701" w:rsidR="00FC7483" w:rsidRPr="00EC7593" w:rsidRDefault="00FC7483" w:rsidP="00FC7483">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 </w:t>
      </w:r>
      <w:r>
        <w:rPr>
          <w:rFonts w:ascii="Arial" w:hAnsi="Arial" w:cs="Arial"/>
          <w:i/>
          <w:sz w:val="24"/>
        </w:rPr>
        <w:t xml:space="preserve">token </w:t>
      </w:r>
      <w:r>
        <w:rPr>
          <w:rFonts w:ascii="Arial" w:hAnsi="Arial" w:cs="Arial"/>
          <w:sz w:val="24"/>
        </w:rPr>
        <w:t>URL parameter. The API layer will serialize the send that data to the BLL for validation.</w:t>
      </w:r>
    </w:p>
    <w:p w14:paraId="459EF9AB" w14:textId="39519445" w:rsidR="00FC7483" w:rsidRPr="00EC7593" w:rsidRDefault="00FC7483" w:rsidP="00FC7483">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all active Stations. Once the BLL has retrieved the Stations, it will collect the Image and Category data associated to each Station. Finally, the BLL will return all data to the API, where it will be serialized and sent to the client in an HTTP 200 response.</w:t>
      </w:r>
    </w:p>
    <w:p w14:paraId="34626729" w14:textId="68C1C0E2" w:rsidR="00FB0FB4" w:rsidRDefault="00FC7483" w:rsidP="00FC748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B1DD28" w14:textId="77777777" w:rsidR="00FC7483" w:rsidRPr="00FB0FB4" w:rsidRDefault="00FC7483" w:rsidP="00FC7483">
      <w:pPr>
        <w:spacing w:after="120"/>
        <w:jc w:val="both"/>
        <w:rPr>
          <w:rFonts w:ascii="Arial" w:hAnsi="Arial" w:cs="Arial"/>
          <w:sz w:val="24"/>
        </w:rPr>
      </w:pPr>
    </w:p>
    <w:p w14:paraId="03B946CB" w14:textId="077E02F4" w:rsidR="00395A63" w:rsidRDefault="00FB0FB4" w:rsidP="00FC7483">
      <w:pPr>
        <w:spacing w:after="120"/>
        <w:jc w:val="both"/>
        <w:rPr>
          <w:rFonts w:ascii="Arial" w:hAnsi="Arial" w:cs="Arial"/>
          <w:sz w:val="24"/>
        </w:rPr>
      </w:pPr>
      <w:r w:rsidRPr="00EC7593">
        <w:rPr>
          <w:rFonts w:ascii="Arial" w:hAnsi="Arial" w:cs="Arial"/>
          <w:sz w:val="24"/>
          <w:highlight w:val="yellow"/>
        </w:rPr>
        <w:t>ADD DATA FLOW DIAGRAM HERE</w:t>
      </w:r>
    </w:p>
    <w:p w14:paraId="0843FFB2" w14:textId="77777777" w:rsidR="00FC7483" w:rsidRPr="00FC7483" w:rsidRDefault="00FC7483" w:rsidP="00FC7483">
      <w:pPr>
        <w:spacing w:after="120"/>
        <w:jc w:val="both"/>
        <w:rPr>
          <w:rFonts w:ascii="Arial" w:hAnsi="Arial" w:cs="Arial"/>
          <w:sz w:val="24"/>
        </w:rPr>
      </w:pPr>
    </w:p>
    <w:p w14:paraId="255D3C12" w14:textId="3B96252A" w:rsidR="00395A63" w:rsidRDefault="00395A63" w:rsidP="00395A63">
      <w:pPr>
        <w:pStyle w:val="Heading3"/>
      </w:pPr>
      <w:bookmarkStart w:id="118" w:name="_Toc300918865"/>
      <w:r>
        <w:t>3.6.7 GetStationFollowers</w:t>
      </w:r>
      <w:bookmarkEnd w:id="118"/>
    </w:p>
    <w:p w14:paraId="0FD42306" w14:textId="3FEA0388" w:rsidR="00C81EE7" w:rsidRPr="00EC7593" w:rsidRDefault="00C81EE7" w:rsidP="00C81EE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GetStationFollowers</w:t>
      </w:r>
      <w:r w:rsidRPr="00EC7593">
        <w:rPr>
          <w:rFonts w:ascii="Arial" w:hAnsi="Arial" w:cs="Arial"/>
          <w:sz w:val="24"/>
        </w:rPr>
        <w:t xml:space="preserve"> API</w:t>
      </w:r>
      <w:r>
        <w:rPr>
          <w:rFonts w:ascii="Arial" w:hAnsi="Arial" w:cs="Arial"/>
          <w:sz w:val="24"/>
        </w:rPr>
        <w:t xml:space="preserve"> allows the client to retrieve a list of followers for a specified Station. This API will use an HTTP GET request, and will require a </w:t>
      </w:r>
      <w:r>
        <w:rPr>
          <w:rFonts w:ascii="Arial" w:hAnsi="Arial" w:cs="Arial"/>
          <w:i/>
          <w:sz w:val="24"/>
        </w:rPr>
        <w:t xml:space="preserve">token </w:t>
      </w:r>
      <w:r>
        <w:rPr>
          <w:rFonts w:ascii="Arial" w:hAnsi="Arial" w:cs="Arial"/>
          <w:sz w:val="24"/>
        </w:rPr>
        <w:t xml:space="preserve">URL parameter and an </w:t>
      </w:r>
      <w:r>
        <w:rPr>
          <w:rFonts w:ascii="Arial" w:hAnsi="Arial" w:cs="Arial"/>
          <w:i/>
          <w:sz w:val="24"/>
        </w:rPr>
        <w:t>id</w:t>
      </w:r>
      <w:r>
        <w:rPr>
          <w:rFonts w:ascii="Arial" w:hAnsi="Arial" w:cs="Arial"/>
          <w:sz w:val="24"/>
        </w:rPr>
        <w:t xml:space="preserve"> URL parameter that will contain the Id of the Station. The API layer will serialize the send that data to the BLL for validation.</w:t>
      </w:r>
    </w:p>
    <w:p w14:paraId="58505573" w14:textId="26482CF7" w:rsidR="00C81EE7" w:rsidRPr="00EC7593" w:rsidRDefault="00C81EE7" w:rsidP="00C81EE7">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retrieve an array of User records that follow the Station. For security reasons, any sensitive User information will be removed from every User in the result set. Finally, the BLL will return all data to the API, where it will be serialized and sent to the client in an HTTP 200 response.</w:t>
      </w:r>
    </w:p>
    <w:p w14:paraId="7F6261C7" w14:textId="77777777" w:rsidR="00C81EE7" w:rsidRDefault="00C81EE7" w:rsidP="00C81EE7">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B8F9778" w14:textId="77777777" w:rsidR="00C81EE7" w:rsidRDefault="00C81EE7" w:rsidP="00C81EE7">
      <w:pPr>
        <w:spacing w:after="120"/>
        <w:jc w:val="both"/>
        <w:rPr>
          <w:rFonts w:ascii="Arial" w:hAnsi="Arial" w:cs="Arial"/>
          <w:sz w:val="24"/>
        </w:rPr>
      </w:pPr>
    </w:p>
    <w:p w14:paraId="567F0188" w14:textId="7C4E1BDB" w:rsidR="00FB0FB4" w:rsidRDefault="00FB0FB4" w:rsidP="00C81EE7">
      <w:pPr>
        <w:spacing w:after="120"/>
        <w:jc w:val="both"/>
        <w:rPr>
          <w:rFonts w:ascii="Arial" w:hAnsi="Arial" w:cs="Arial"/>
          <w:sz w:val="24"/>
        </w:rPr>
      </w:pPr>
      <w:r w:rsidRPr="00EC7593">
        <w:rPr>
          <w:rFonts w:ascii="Arial" w:hAnsi="Arial" w:cs="Arial"/>
          <w:sz w:val="24"/>
          <w:highlight w:val="yellow"/>
        </w:rPr>
        <w:t>ADD DATA FLOW DIAGRAM HERE</w:t>
      </w:r>
    </w:p>
    <w:p w14:paraId="75DD91A4" w14:textId="77777777" w:rsidR="00395A63" w:rsidRPr="00395A63" w:rsidRDefault="00395A63" w:rsidP="00395A63">
      <w:pPr>
        <w:pStyle w:val="BodyText"/>
      </w:pPr>
    </w:p>
    <w:p w14:paraId="05BCEB29" w14:textId="03B1A609" w:rsidR="00395A63" w:rsidRDefault="00395A63" w:rsidP="00395A63">
      <w:pPr>
        <w:pStyle w:val="Heading3"/>
      </w:pPr>
      <w:bookmarkStart w:id="119" w:name="_Toc300918866"/>
      <w:r>
        <w:t>3.6.8 FollowStation</w:t>
      </w:r>
      <w:bookmarkEnd w:id="119"/>
    </w:p>
    <w:p w14:paraId="2BD49F16" w14:textId="16E7E397" w:rsidR="00F46EA9" w:rsidRPr="00EC7593" w:rsidRDefault="00F46EA9" w:rsidP="00F46EA9">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FollowStation API will let the client send a request for a User to follow a Station. This API will use an HTTP POST request, and will require the </w:t>
      </w:r>
      <w:r w:rsidRPr="00F46EA9">
        <w:rPr>
          <w:rFonts w:ascii="Arial" w:hAnsi="Arial" w:cs="Arial"/>
          <w:i/>
          <w:sz w:val="24"/>
        </w:rPr>
        <w:t>Token</w:t>
      </w:r>
      <w:r>
        <w:rPr>
          <w:rFonts w:ascii="Arial" w:hAnsi="Arial" w:cs="Arial"/>
          <w:sz w:val="24"/>
        </w:rPr>
        <w:t xml:space="preserve"> property and a </w:t>
      </w:r>
      <w:r w:rsidRPr="00F46EA9">
        <w:rPr>
          <w:rFonts w:ascii="Arial" w:hAnsi="Arial" w:cs="Arial"/>
          <w:i/>
          <w:sz w:val="24"/>
        </w:rPr>
        <w:t>Station</w:t>
      </w:r>
      <w:r>
        <w:rPr>
          <w:rFonts w:ascii="Arial" w:hAnsi="Arial" w:cs="Arial"/>
          <w:sz w:val="24"/>
        </w:rPr>
        <w:t xml:space="preserve"> object property, with the </w:t>
      </w:r>
      <w:r w:rsidRPr="00F46EA9">
        <w:rPr>
          <w:rFonts w:ascii="Arial" w:hAnsi="Arial" w:cs="Arial"/>
          <w:i/>
          <w:sz w:val="24"/>
        </w:rPr>
        <w:t>Station</w:t>
      </w:r>
      <w:r>
        <w:rPr>
          <w:rFonts w:ascii="Arial" w:hAnsi="Arial" w:cs="Arial"/>
          <w:sz w:val="24"/>
        </w:rPr>
        <w:t xml:space="preserve"> object containing either an </w:t>
      </w:r>
      <w:r w:rsidRPr="00F46EA9">
        <w:rPr>
          <w:rFonts w:ascii="Arial" w:hAnsi="Arial" w:cs="Arial"/>
          <w:i/>
          <w:sz w:val="24"/>
        </w:rPr>
        <w:t>Id</w:t>
      </w:r>
      <w:r>
        <w:rPr>
          <w:rFonts w:ascii="Arial" w:hAnsi="Arial" w:cs="Arial"/>
          <w:sz w:val="24"/>
        </w:rPr>
        <w:t xml:space="preserve"> property, or the </w:t>
      </w:r>
      <w:r w:rsidRPr="00F46EA9">
        <w:rPr>
          <w:rFonts w:ascii="Arial" w:hAnsi="Arial" w:cs="Arial"/>
          <w:i/>
          <w:sz w:val="24"/>
        </w:rPr>
        <w:t>Name</w:t>
      </w:r>
      <w:r>
        <w:rPr>
          <w:rFonts w:ascii="Arial" w:hAnsi="Arial" w:cs="Arial"/>
          <w:sz w:val="24"/>
        </w:rPr>
        <w:t xml:space="preserve"> and </w:t>
      </w:r>
      <w:r w:rsidRPr="00F46EA9">
        <w:rPr>
          <w:rFonts w:ascii="Arial" w:hAnsi="Arial" w:cs="Arial"/>
          <w:i/>
          <w:sz w:val="24"/>
        </w:rPr>
        <w:t>UserId</w:t>
      </w:r>
      <w:r>
        <w:rPr>
          <w:rFonts w:ascii="Arial" w:hAnsi="Arial" w:cs="Arial"/>
          <w:sz w:val="24"/>
        </w:rPr>
        <w:t xml:space="preserve"> properties.</w:t>
      </w:r>
      <w:r w:rsidRPr="00F46EA9">
        <w:rPr>
          <w:rFonts w:ascii="Arial" w:hAnsi="Arial" w:cs="Arial"/>
          <w:sz w:val="24"/>
        </w:rPr>
        <w:t xml:space="preserve"> </w:t>
      </w:r>
      <w:r>
        <w:rPr>
          <w:rFonts w:ascii="Arial" w:hAnsi="Arial" w:cs="Arial"/>
          <w:sz w:val="24"/>
        </w:rPr>
        <w:t>The API layer will serialize the send that data to the BLL for validation.</w:t>
      </w:r>
    </w:p>
    <w:p w14:paraId="616AAEB9" w14:textId="19004472" w:rsidR="00FB0FB4" w:rsidRDefault="00D960A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w:t>
      </w:r>
      <w:r>
        <w:rPr>
          <w:rFonts w:ascii="Arial" w:hAnsi="Arial" w:cs="Arial"/>
          <w:sz w:val="24"/>
        </w:rPr>
        <w:lastRenderedPageBreak/>
        <w:t xml:space="preserve">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add the requesting User as a Station follower. Finally, the BLL will retrieve the Station Image and Station Categories (if any) and return this information to the API. The API will serialize this information and send it back to the client in an HTTP 200 response.</w:t>
      </w:r>
    </w:p>
    <w:p w14:paraId="1A6C0411"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C6E522A" w14:textId="77777777" w:rsidR="00F46EA9" w:rsidRPr="00FB0FB4" w:rsidRDefault="00F46EA9" w:rsidP="00FB0FB4">
      <w:pPr>
        <w:spacing w:after="120"/>
        <w:jc w:val="both"/>
        <w:rPr>
          <w:rFonts w:ascii="Arial" w:hAnsi="Arial" w:cs="Arial"/>
          <w:sz w:val="24"/>
        </w:rPr>
      </w:pPr>
    </w:p>
    <w:p w14:paraId="54BDD3C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0292DBF" w14:textId="77777777" w:rsidR="00395A63" w:rsidRPr="00395A63" w:rsidRDefault="00395A63" w:rsidP="00395A63">
      <w:pPr>
        <w:pStyle w:val="BodyText"/>
      </w:pPr>
    </w:p>
    <w:p w14:paraId="0A1C889D" w14:textId="6EF24D97" w:rsidR="00395A63" w:rsidRDefault="00395A63" w:rsidP="00395A63">
      <w:pPr>
        <w:pStyle w:val="Heading3"/>
      </w:pPr>
      <w:bookmarkStart w:id="120" w:name="_Toc300918867"/>
      <w:r>
        <w:t>3.6.9 UnfollowStation</w:t>
      </w:r>
      <w:bookmarkEnd w:id="120"/>
    </w:p>
    <w:p w14:paraId="1171B08A" w14:textId="653AFB77" w:rsidR="00FB0FB4" w:rsidRDefault="00D960A4"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UnfollowStation API will let the client send a request for a User to unfollow a Station. This API will use an HTTP POST request, and follows the same data structure and data flow as the FollowStation API (section 3.6.8).</w:t>
      </w:r>
    </w:p>
    <w:p w14:paraId="142186BF" w14:textId="22CDF945" w:rsidR="00D960A4" w:rsidRDefault="00D960A4" w:rsidP="00FB0FB4">
      <w:pPr>
        <w:spacing w:after="120"/>
        <w:jc w:val="both"/>
        <w:rPr>
          <w:rFonts w:ascii="Arial" w:hAnsi="Arial" w:cs="Arial"/>
          <w:sz w:val="24"/>
        </w:rPr>
      </w:pPr>
      <w:r>
        <w:rPr>
          <w:rFonts w:ascii="Arial" w:hAnsi="Arial" w:cs="Arial"/>
          <w:sz w:val="24"/>
        </w:rPr>
        <w:t>The only difference in these two calls is that after the UnfollowStation request has been validated at the BLL, the BLL will send a request to the DAL to remove the User as a Follower of the requested station. The BLL will then return a response to the API layer, and the API will send an HTTP 202 Accepted response back to the client.</w:t>
      </w:r>
    </w:p>
    <w:p w14:paraId="40113C57"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7BC5B8E" w14:textId="77777777" w:rsidR="00D960A4" w:rsidRPr="00FB0FB4" w:rsidRDefault="00D960A4" w:rsidP="00FB0FB4">
      <w:pPr>
        <w:spacing w:after="120"/>
        <w:jc w:val="both"/>
        <w:rPr>
          <w:rFonts w:ascii="Arial" w:hAnsi="Arial" w:cs="Arial"/>
          <w:sz w:val="24"/>
        </w:rPr>
      </w:pPr>
    </w:p>
    <w:p w14:paraId="518E69A9"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6CCEB40" w14:textId="77777777" w:rsidR="00395A63" w:rsidRPr="00395A63" w:rsidRDefault="00395A63" w:rsidP="00395A63">
      <w:pPr>
        <w:pStyle w:val="BodyText"/>
      </w:pPr>
    </w:p>
    <w:p w14:paraId="609779B0" w14:textId="7E1A88AD" w:rsidR="00395A63" w:rsidRDefault="00395A63" w:rsidP="00395A63">
      <w:pPr>
        <w:pStyle w:val="Heading3"/>
      </w:pPr>
      <w:bookmarkStart w:id="121" w:name="_Toc300918868"/>
      <w:r>
        <w:t>3.6.10 CreateStationPost</w:t>
      </w:r>
      <w:bookmarkEnd w:id="121"/>
    </w:p>
    <w:p w14:paraId="0E536361" w14:textId="60C3E1FE" w:rsidR="00FB0FB4" w:rsidRDefault="006E5B5C"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CreateStationPost API will allow the client send a public Message to a Station. This API will use an HTTP PUT or POST request, and will require a </w:t>
      </w:r>
      <w:r w:rsidRPr="006E5B5C">
        <w:rPr>
          <w:rFonts w:ascii="Arial" w:hAnsi="Arial" w:cs="Arial"/>
          <w:i/>
          <w:sz w:val="24"/>
        </w:rPr>
        <w:t>Token</w:t>
      </w:r>
      <w:r>
        <w:rPr>
          <w:rFonts w:ascii="Arial" w:hAnsi="Arial" w:cs="Arial"/>
          <w:sz w:val="24"/>
        </w:rPr>
        <w:t xml:space="preserve"> property, a </w:t>
      </w:r>
      <w:r w:rsidRPr="006E5B5C">
        <w:rPr>
          <w:rFonts w:ascii="Arial" w:hAnsi="Arial" w:cs="Arial"/>
          <w:i/>
          <w:sz w:val="24"/>
        </w:rPr>
        <w:t>Station</w:t>
      </w:r>
      <w:r>
        <w:rPr>
          <w:rFonts w:ascii="Arial" w:hAnsi="Arial" w:cs="Arial"/>
          <w:sz w:val="24"/>
        </w:rPr>
        <w:t xml:space="preserve"> object property, and a </w:t>
      </w:r>
      <w:r w:rsidRPr="006E5B5C">
        <w:rPr>
          <w:rFonts w:ascii="Arial" w:hAnsi="Arial" w:cs="Arial"/>
          <w:i/>
          <w:sz w:val="24"/>
        </w:rPr>
        <w:t>Message</w:t>
      </w:r>
      <w:r>
        <w:rPr>
          <w:rFonts w:ascii="Arial" w:hAnsi="Arial" w:cs="Arial"/>
          <w:sz w:val="24"/>
        </w:rPr>
        <w:t xml:space="preserve"> object property. The Station object property will require either an </w:t>
      </w:r>
      <w:r w:rsidRPr="006E5B5C">
        <w:rPr>
          <w:rFonts w:ascii="Arial" w:hAnsi="Arial" w:cs="Arial"/>
          <w:i/>
          <w:sz w:val="24"/>
        </w:rPr>
        <w:t>Id</w:t>
      </w:r>
      <w:r>
        <w:rPr>
          <w:rFonts w:ascii="Arial" w:hAnsi="Arial" w:cs="Arial"/>
          <w:sz w:val="24"/>
        </w:rPr>
        <w:t xml:space="preserve"> property or the </w:t>
      </w:r>
      <w:r w:rsidRPr="006E5B5C">
        <w:rPr>
          <w:rFonts w:ascii="Arial" w:hAnsi="Arial" w:cs="Arial"/>
          <w:i/>
          <w:sz w:val="24"/>
        </w:rPr>
        <w:t>Name</w:t>
      </w:r>
      <w:r>
        <w:rPr>
          <w:rFonts w:ascii="Arial" w:hAnsi="Arial" w:cs="Arial"/>
          <w:sz w:val="24"/>
        </w:rPr>
        <w:t xml:space="preserve"> and </w:t>
      </w:r>
      <w:r w:rsidRPr="006E5B5C">
        <w:rPr>
          <w:rFonts w:ascii="Arial" w:hAnsi="Arial" w:cs="Arial"/>
          <w:i/>
          <w:sz w:val="24"/>
        </w:rPr>
        <w:t>UserId</w:t>
      </w:r>
      <w:r>
        <w:rPr>
          <w:rFonts w:ascii="Arial" w:hAnsi="Arial" w:cs="Arial"/>
          <w:sz w:val="24"/>
        </w:rPr>
        <w:t xml:space="preserve"> properties. 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78D8F5FD" w14:textId="6BF40626" w:rsidR="006C7A9B" w:rsidRDefault="006E5B5C"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xml:space="preserve">. Next, the BLL will send a request to the DAL to retrieve the requested Station. </w:t>
      </w:r>
      <w:r w:rsidR="00B4636E">
        <w:rPr>
          <w:rFonts w:ascii="Arial" w:hAnsi="Arial" w:cs="Arial"/>
          <w:sz w:val="24"/>
        </w:rPr>
        <w:t xml:space="preserve">After the BLL has retrieved the Station record, it will validate that the requesting User is a follower of the requested Station. </w:t>
      </w:r>
      <w:r>
        <w:rPr>
          <w:rFonts w:ascii="Arial" w:hAnsi="Arial" w:cs="Arial"/>
          <w:sz w:val="24"/>
        </w:rPr>
        <w:t>Next, the BLL will send a request to the DAL to create a new Message record. If the Message record contains Image, Video, or UserMelody metadata, those records will be added to the database, and the BLL will create a FileUploadToken that will be returned to the client. Finally, t</w:t>
      </w:r>
      <w:r w:rsidR="006C7A9B">
        <w:rPr>
          <w:rFonts w:ascii="Arial" w:hAnsi="Arial" w:cs="Arial"/>
          <w:sz w:val="24"/>
        </w:rPr>
        <w:t xml:space="preserve">he BLL will associate the newly created Message to the Station, and will send a new </w:t>
      </w:r>
      <w:r w:rsidR="006C7A9B">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sidR="006C7A9B">
        <w:rPr>
          <w:rFonts w:ascii="Arial" w:hAnsi="Arial" w:cs="Arial"/>
          <w:sz w:val="24"/>
        </w:rPr>
        <w:t>.</w:t>
      </w:r>
    </w:p>
    <w:p w14:paraId="358E1FD2" w14:textId="27BCF114" w:rsidR="006C7A9B" w:rsidRDefault="006C7A9B"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FE4BDE3" w14:textId="77777777" w:rsidR="006E5B5C" w:rsidRPr="00FB0FB4" w:rsidRDefault="006E5B5C" w:rsidP="00FB0FB4">
      <w:pPr>
        <w:spacing w:after="120"/>
        <w:jc w:val="both"/>
        <w:rPr>
          <w:rFonts w:ascii="Arial" w:hAnsi="Arial" w:cs="Arial"/>
          <w:sz w:val="24"/>
        </w:rPr>
      </w:pPr>
    </w:p>
    <w:p w14:paraId="0E69E18D" w14:textId="6B645AF0"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040191F1" w14:textId="77777777" w:rsidR="00B4636E" w:rsidRPr="00B4636E" w:rsidRDefault="00B4636E" w:rsidP="00B4636E">
      <w:pPr>
        <w:spacing w:after="120"/>
        <w:jc w:val="both"/>
        <w:rPr>
          <w:rFonts w:ascii="Arial" w:hAnsi="Arial" w:cs="Arial"/>
          <w:sz w:val="24"/>
        </w:rPr>
      </w:pPr>
    </w:p>
    <w:p w14:paraId="0055FEBF" w14:textId="4E0B7165" w:rsidR="00395A63" w:rsidRDefault="00395A63" w:rsidP="00395A63">
      <w:pPr>
        <w:pStyle w:val="Heading3"/>
      </w:pPr>
      <w:bookmarkStart w:id="122" w:name="_Toc300918869"/>
      <w:r>
        <w:t>3.6.11 CreateStationMessage</w:t>
      </w:r>
      <w:bookmarkEnd w:id="122"/>
    </w:p>
    <w:p w14:paraId="70DCB6B6" w14:textId="5E20CE03" w:rsidR="00B4636E" w:rsidRDefault="0077551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 API will allow the client to send a private Message to a Station. This API will use an HTTP PUT o</w:t>
      </w:r>
      <w:r w:rsidR="00572650">
        <w:rPr>
          <w:rFonts w:ascii="Arial" w:hAnsi="Arial" w:cs="Arial"/>
          <w:sz w:val="24"/>
        </w:rPr>
        <w:t>r PO</w:t>
      </w:r>
      <w:r>
        <w:rPr>
          <w:rFonts w:ascii="Arial" w:hAnsi="Arial" w:cs="Arial"/>
          <w:sz w:val="24"/>
        </w:rPr>
        <w:t xml:space="preserve">ST request, and follows the same data structure and data flow as the CreateStationPost API (see section 3.6.10). </w:t>
      </w:r>
    </w:p>
    <w:p w14:paraId="5BDBE295" w14:textId="77777777" w:rsidR="00B4636E" w:rsidRDefault="00775513" w:rsidP="00FB0FB4">
      <w:pPr>
        <w:spacing w:after="120"/>
        <w:jc w:val="both"/>
        <w:rPr>
          <w:rFonts w:ascii="Arial" w:hAnsi="Arial" w:cs="Arial"/>
          <w:sz w:val="24"/>
        </w:rPr>
      </w:pPr>
      <w:r>
        <w:rPr>
          <w:rFonts w:ascii="Arial" w:hAnsi="Arial" w:cs="Arial"/>
          <w:sz w:val="24"/>
        </w:rPr>
        <w:t>The</w:t>
      </w:r>
      <w:r w:rsidR="00B4636E">
        <w:rPr>
          <w:rFonts w:ascii="Arial" w:hAnsi="Arial" w:cs="Arial"/>
          <w:sz w:val="24"/>
        </w:rPr>
        <w:t>re</w:t>
      </w:r>
      <w:r>
        <w:rPr>
          <w:rFonts w:ascii="Arial" w:hAnsi="Arial" w:cs="Arial"/>
          <w:sz w:val="24"/>
        </w:rPr>
        <w:t xml:space="preserve"> </w:t>
      </w:r>
      <w:r w:rsidR="00B4636E">
        <w:rPr>
          <w:rFonts w:ascii="Arial" w:hAnsi="Arial" w:cs="Arial"/>
          <w:sz w:val="24"/>
        </w:rPr>
        <w:t>are two</w:t>
      </w:r>
      <w:r>
        <w:rPr>
          <w:rFonts w:ascii="Arial" w:hAnsi="Arial" w:cs="Arial"/>
          <w:sz w:val="24"/>
        </w:rPr>
        <w:t xml:space="preserve"> difference</w:t>
      </w:r>
      <w:r w:rsidR="00B4636E">
        <w:rPr>
          <w:rFonts w:ascii="Arial" w:hAnsi="Arial" w:cs="Arial"/>
          <w:sz w:val="24"/>
        </w:rPr>
        <w:t>s</w:t>
      </w:r>
      <w:r>
        <w:rPr>
          <w:rFonts w:ascii="Arial" w:hAnsi="Arial" w:cs="Arial"/>
          <w:sz w:val="24"/>
        </w:rPr>
        <w:t xml:space="preserve"> between the CreateStationPost and CreateStationMessage APIs</w:t>
      </w:r>
      <w:r w:rsidR="00B4636E">
        <w:rPr>
          <w:rFonts w:ascii="Arial" w:hAnsi="Arial" w:cs="Arial"/>
          <w:sz w:val="24"/>
        </w:rPr>
        <w:t>:</w:t>
      </w:r>
    </w:p>
    <w:p w14:paraId="3121E42D" w14:textId="476EBD74" w:rsidR="00FB0FB4" w:rsidRDefault="00B4636E" w:rsidP="00B4636E">
      <w:pPr>
        <w:pStyle w:val="ListParagraph"/>
        <w:numPr>
          <w:ilvl w:val="0"/>
          <w:numId w:val="27"/>
        </w:numPr>
        <w:spacing w:after="120"/>
        <w:jc w:val="both"/>
        <w:rPr>
          <w:rFonts w:ascii="Arial" w:hAnsi="Arial" w:cs="Arial"/>
          <w:sz w:val="24"/>
        </w:rPr>
      </w:pPr>
      <w:r w:rsidRPr="00B4636E">
        <w:rPr>
          <w:rFonts w:ascii="Arial" w:hAnsi="Arial" w:cs="Arial"/>
          <w:sz w:val="24"/>
        </w:rPr>
        <w:t>The</w:t>
      </w:r>
      <w:r w:rsidR="00775513" w:rsidRPr="00B4636E">
        <w:rPr>
          <w:rFonts w:ascii="Arial" w:hAnsi="Arial" w:cs="Arial"/>
          <w:sz w:val="24"/>
        </w:rPr>
        <w:t xml:space="preserve"> CreateStationPost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false, while the CreateStationMessage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true.</w:t>
      </w:r>
    </w:p>
    <w:p w14:paraId="5A38C30F" w14:textId="4EA00172" w:rsidR="00B4636E" w:rsidRPr="00B4636E" w:rsidRDefault="00B4636E" w:rsidP="00B4636E">
      <w:pPr>
        <w:pStyle w:val="ListParagraph"/>
        <w:numPr>
          <w:ilvl w:val="0"/>
          <w:numId w:val="27"/>
        </w:numPr>
        <w:spacing w:after="120"/>
        <w:jc w:val="both"/>
        <w:rPr>
          <w:rFonts w:ascii="Arial" w:hAnsi="Arial" w:cs="Arial"/>
          <w:sz w:val="24"/>
        </w:rPr>
      </w:pPr>
      <w:r>
        <w:rPr>
          <w:rFonts w:ascii="Arial" w:hAnsi="Arial" w:cs="Arial"/>
          <w:sz w:val="24"/>
        </w:rPr>
        <w:t>The CreateStationPost API validates at the BLL that the requesting User is a follower of the requested Station, while the CreateStationMessage API does not.</w:t>
      </w:r>
    </w:p>
    <w:p w14:paraId="7631B497" w14:textId="77777777" w:rsidR="00775513" w:rsidRDefault="00775513" w:rsidP="0077551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12A850C" w14:textId="77777777" w:rsidR="00775513" w:rsidRPr="00FB0FB4" w:rsidRDefault="00775513" w:rsidP="00FB0FB4">
      <w:pPr>
        <w:spacing w:after="120"/>
        <w:jc w:val="both"/>
        <w:rPr>
          <w:rFonts w:ascii="Arial" w:hAnsi="Arial" w:cs="Arial"/>
          <w:sz w:val="24"/>
        </w:rPr>
      </w:pPr>
    </w:p>
    <w:p w14:paraId="0EFE95E6" w14:textId="4B487BA1"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36BBA85B" w14:textId="77777777" w:rsidR="00B4636E" w:rsidRPr="00B4636E" w:rsidRDefault="00B4636E" w:rsidP="00B4636E">
      <w:pPr>
        <w:spacing w:after="120"/>
        <w:jc w:val="both"/>
        <w:rPr>
          <w:rFonts w:ascii="Arial" w:hAnsi="Arial" w:cs="Arial"/>
          <w:sz w:val="24"/>
        </w:rPr>
      </w:pPr>
    </w:p>
    <w:p w14:paraId="5AFA43E4" w14:textId="4BF302DC" w:rsidR="00395A63" w:rsidRDefault="00395A63" w:rsidP="00395A63">
      <w:pPr>
        <w:pStyle w:val="Heading3"/>
      </w:pPr>
      <w:bookmarkStart w:id="123" w:name="_Toc300918870"/>
      <w:r>
        <w:t>3.6.12 CreateStation</w:t>
      </w:r>
      <w:r w:rsidR="001A65CE">
        <w:t>Post</w:t>
      </w:r>
      <w:r>
        <w:t>Reply</w:t>
      </w:r>
      <w:bookmarkEnd w:id="123"/>
    </w:p>
    <w:p w14:paraId="4C4CA9BE" w14:textId="64534F42" w:rsidR="00FB0FB4" w:rsidRPr="00572650" w:rsidRDefault="005726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CreateStationMessageReply API will allow a client to reply to a received Station Message. This API will use an HTTP POST request, and requires a </w:t>
      </w:r>
      <w:r w:rsidRPr="00572650">
        <w:rPr>
          <w:rFonts w:ascii="Arial" w:hAnsi="Arial" w:cs="Arial"/>
          <w:i/>
          <w:sz w:val="24"/>
        </w:rPr>
        <w:t>Token</w:t>
      </w:r>
      <w:r>
        <w:rPr>
          <w:rFonts w:ascii="Arial" w:hAnsi="Arial" w:cs="Arial"/>
          <w:sz w:val="24"/>
        </w:rPr>
        <w:t xml:space="preserve"> property, a </w:t>
      </w:r>
      <w:r w:rsidRPr="00572650">
        <w:rPr>
          <w:rFonts w:ascii="Arial" w:hAnsi="Arial" w:cs="Arial"/>
          <w:i/>
          <w:sz w:val="24"/>
        </w:rPr>
        <w:t>StationMessage</w:t>
      </w:r>
      <w:r>
        <w:rPr>
          <w:rFonts w:ascii="Arial" w:hAnsi="Arial" w:cs="Arial"/>
          <w:sz w:val="24"/>
        </w:rPr>
        <w:t xml:space="preserve"> object property, and a </w:t>
      </w:r>
      <w:r w:rsidRPr="00572650">
        <w:rPr>
          <w:rFonts w:ascii="Arial" w:hAnsi="Arial" w:cs="Arial"/>
          <w:i/>
          <w:sz w:val="24"/>
        </w:rPr>
        <w:t>Message</w:t>
      </w:r>
      <w:r>
        <w:rPr>
          <w:rFonts w:ascii="Arial" w:hAnsi="Arial" w:cs="Arial"/>
          <w:sz w:val="24"/>
        </w:rPr>
        <w:t xml:space="preserve"> object property. The </w:t>
      </w:r>
      <w:r>
        <w:rPr>
          <w:rFonts w:ascii="Arial" w:hAnsi="Arial" w:cs="Arial"/>
          <w:i/>
          <w:sz w:val="24"/>
        </w:rPr>
        <w:t>StationMessage</w:t>
      </w:r>
      <w:r>
        <w:rPr>
          <w:rFonts w:ascii="Arial" w:hAnsi="Arial" w:cs="Arial"/>
          <w:sz w:val="24"/>
        </w:rPr>
        <w:t xml:space="preserve"> object property only requires an </w:t>
      </w:r>
      <w:r>
        <w:rPr>
          <w:rFonts w:ascii="Arial" w:hAnsi="Arial" w:cs="Arial"/>
          <w:i/>
          <w:sz w:val="24"/>
        </w:rPr>
        <w:t>Id</w:t>
      </w:r>
      <w:r>
        <w:rPr>
          <w:rFonts w:ascii="Arial" w:hAnsi="Arial" w:cs="Arial"/>
          <w:sz w:val="24"/>
        </w:rPr>
        <w:t xml:space="preserve"> property.</w:t>
      </w:r>
      <w:r w:rsidRPr="00572650">
        <w:rPr>
          <w:rFonts w:ascii="Arial" w:hAnsi="Arial" w:cs="Arial"/>
          <w:sz w:val="24"/>
        </w:rPr>
        <w:t xml:space="preserve"> </w:t>
      </w:r>
      <w:r>
        <w:rPr>
          <w:rFonts w:ascii="Arial" w:hAnsi="Arial" w:cs="Arial"/>
          <w:sz w:val="24"/>
        </w:rPr>
        <w:t xml:space="preserve">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099AF54A" w14:textId="1AA94CCD" w:rsidR="00572650" w:rsidRDefault="001F2C99"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08AFC9C0" w14:textId="1F33BF08" w:rsidR="001F2C99" w:rsidRDefault="001F2C99" w:rsidP="001F2C99">
      <w:pPr>
        <w:spacing w:after="120"/>
        <w:jc w:val="both"/>
        <w:rPr>
          <w:rFonts w:ascii="Arial" w:hAnsi="Arial" w:cs="Arial"/>
          <w:sz w:val="24"/>
        </w:rPr>
      </w:pPr>
      <w:r>
        <w:rPr>
          <w:rFonts w:ascii="Arial" w:hAnsi="Arial" w:cs="Arial"/>
          <w:sz w:val="24"/>
        </w:rPr>
        <w:t xml:space="preserve">Finally, the BLL will send a request to the DAL to create a new Message record. If the Message record contains Image, Video, or UserMelody metadata, those records will be added to the database, and the BLL will create a FileUploadToken that will be returned to the client. Finally, the BLL will associate the newly created Message to the Station, and will send a new </w:t>
      </w:r>
      <w:r>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Pr>
          <w:rFonts w:ascii="Arial" w:hAnsi="Arial" w:cs="Arial"/>
          <w:sz w:val="24"/>
        </w:rPr>
        <w:t>.</w:t>
      </w:r>
    </w:p>
    <w:p w14:paraId="5ADB75D5" w14:textId="77777777" w:rsidR="001F2C99" w:rsidRDefault="001F2C99" w:rsidP="001F2C9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750E3B" w14:textId="77777777" w:rsidR="001F2C99" w:rsidRPr="00FB0FB4" w:rsidRDefault="001F2C99" w:rsidP="00FB0FB4">
      <w:pPr>
        <w:spacing w:after="120"/>
        <w:jc w:val="both"/>
        <w:rPr>
          <w:rFonts w:ascii="Arial" w:hAnsi="Arial" w:cs="Arial"/>
          <w:sz w:val="24"/>
        </w:rPr>
      </w:pPr>
    </w:p>
    <w:p w14:paraId="3418A94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7C94A75" w14:textId="77777777" w:rsidR="00395A63" w:rsidRPr="00395A63" w:rsidRDefault="00395A63" w:rsidP="00395A63">
      <w:pPr>
        <w:pStyle w:val="BodyText"/>
      </w:pPr>
    </w:p>
    <w:p w14:paraId="26C5B96E" w14:textId="56C298BC" w:rsidR="00395A63" w:rsidRDefault="00395A63" w:rsidP="00395A63">
      <w:pPr>
        <w:pStyle w:val="Heading3"/>
      </w:pPr>
      <w:bookmarkStart w:id="124" w:name="_Toc300918871"/>
      <w:r>
        <w:t>3.6.13 GetStationPosts</w:t>
      </w:r>
      <w:bookmarkEnd w:id="124"/>
    </w:p>
    <w:p w14:paraId="616DEB2B" w14:textId="4E8D6DE2" w:rsidR="002E2A50" w:rsidRDefault="002E2A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GetStationPosts API will allow the client to retrieve an array of StationPosts for a specified Station. This API will use an HTTP </w:t>
      </w:r>
      <w:r w:rsidR="00502994">
        <w:rPr>
          <w:rFonts w:ascii="Arial" w:hAnsi="Arial" w:cs="Arial"/>
          <w:sz w:val="24"/>
        </w:rPr>
        <w:t>GET</w:t>
      </w:r>
      <w:r>
        <w:rPr>
          <w:rFonts w:ascii="Arial" w:hAnsi="Arial" w:cs="Arial"/>
          <w:sz w:val="24"/>
        </w:rPr>
        <w:t xml:space="preserve">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postId</w:t>
      </w:r>
      <w:r>
        <w:rPr>
          <w:rFonts w:ascii="Arial" w:hAnsi="Arial" w:cs="Arial"/>
          <w:sz w:val="24"/>
        </w:rPr>
        <w:t xml:space="preserve"> URL parameter. The API layer will serialize the send that data to the BLL for validation.</w:t>
      </w:r>
    </w:p>
    <w:p w14:paraId="6F1A3402" w14:textId="495DBC77" w:rsidR="002E2A50" w:rsidRDefault="002E2A50"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postId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w:t>
      </w:r>
      <w:r w:rsidR="004B4384">
        <w:rPr>
          <w:rFonts w:ascii="Arial" w:hAnsi="Arial" w:cs="Arial"/>
          <w:sz w:val="24"/>
        </w:rPr>
        <w:t xml:space="preserve"> in the API call</w:t>
      </w:r>
      <w:r>
        <w:rPr>
          <w:rFonts w:ascii="Arial" w:hAnsi="Arial" w:cs="Arial"/>
          <w:sz w:val="24"/>
        </w:rPr>
        <w:t xml:space="preserve">, the BLL will send a request to the DAL to retrieve a specific post using the supplied </w:t>
      </w:r>
      <w:r>
        <w:rPr>
          <w:rFonts w:ascii="Arial" w:hAnsi="Arial" w:cs="Arial"/>
          <w:i/>
          <w:sz w:val="24"/>
        </w:rPr>
        <w:t>postId</w:t>
      </w:r>
      <w:r>
        <w:rPr>
          <w:rFonts w:ascii="Arial" w:hAnsi="Arial" w:cs="Arial"/>
          <w:sz w:val="24"/>
        </w:rPr>
        <w:t xml:space="preserve">. If the </w:t>
      </w:r>
      <w:r>
        <w:rPr>
          <w:rFonts w:ascii="Arial" w:hAnsi="Arial" w:cs="Arial"/>
          <w:i/>
          <w:sz w:val="24"/>
        </w:rPr>
        <w: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 the </w:t>
      </w:r>
      <w:r w:rsidR="004B4384">
        <w:rPr>
          <w:rFonts w:ascii="Arial" w:hAnsi="Arial" w:cs="Arial"/>
          <w:sz w:val="24"/>
        </w:rPr>
        <w:t>BLL</w:t>
      </w:r>
      <w:r>
        <w:rPr>
          <w:rFonts w:ascii="Arial" w:hAnsi="Arial" w:cs="Arial"/>
          <w:sz w:val="24"/>
        </w:rPr>
        <w:t xml:space="preserve"> will send a request to </w:t>
      </w:r>
      <w:r w:rsidR="004B4384">
        <w:rPr>
          <w:rFonts w:ascii="Arial" w:hAnsi="Arial" w:cs="Arial"/>
          <w:sz w:val="24"/>
        </w:rPr>
        <w:t xml:space="preserve">the DAL to </w:t>
      </w:r>
      <w:r>
        <w:rPr>
          <w:rFonts w:ascii="Arial" w:hAnsi="Arial" w:cs="Arial"/>
          <w:sz w:val="24"/>
        </w:rPr>
        <w:t xml:space="preserve">retrieve all Posts for the Station that has the supplied </w:t>
      </w:r>
      <w:r>
        <w:rPr>
          <w:rFonts w:ascii="Arial" w:hAnsi="Arial" w:cs="Arial"/>
          <w:i/>
          <w:sz w:val="24"/>
        </w:rPr>
        <w:t>id</w:t>
      </w:r>
      <w:r>
        <w:rPr>
          <w:rFonts w:ascii="Arial" w:hAnsi="Arial" w:cs="Arial"/>
          <w:sz w:val="24"/>
        </w:rPr>
        <w:t>.</w:t>
      </w:r>
      <w:r w:rsidR="004B4384">
        <w:rPr>
          <w:rFonts w:ascii="Arial" w:hAnsi="Arial" w:cs="Arial"/>
          <w:sz w:val="24"/>
        </w:rPr>
        <w:t xml:space="preserve"> The BLL will then send this data back to the API, where the API will serialize this data and send it back to the client in the form of an HTTP 200 response.</w:t>
      </w:r>
    </w:p>
    <w:p w14:paraId="52E3D172" w14:textId="5529DEBD" w:rsidR="002E2A50" w:rsidRDefault="002E2A50"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252DC51" w14:textId="77777777" w:rsidR="00502994" w:rsidRPr="002E2A50" w:rsidRDefault="00502994" w:rsidP="00FB0FB4">
      <w:pPr>
        <w:spacing w:after="120"/>
        <w:jc w:val="both"/>
        <w:rPr>
          <w:rFonts w:ascii="Arial" w:hAnsi="Arial" w:cs="Arial"/>
          <w:sz w:val="24"/>
        </w:rPr>
      </w:pPr>
    </w:p>
    <w:p w14:paraId="603A434B" w14:textId="7FDAF03B"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0D3EFB5A" w14:textId="77777777" w:rsidR="00502994" w:rsidRPr="00502994" w:rsidRDefault="00502994" w:rsidP="00502994">
      <w:pPr>
        <w:spacing w:after="120"/>
        <w:jc w:val="both"/>
        <w:rPr>
          <w:rFonts w:ascii="Arial" w:hAnsi="Arial" w:cs="Arial"/>
          <w:sz w:val="24"/>
        </w:rPr>
      </w:pPr>
    </w:p>
    <w:p w14:paraId="3243312F" w14:textId="45370456" w:rsidR="00395A63" w:rsidRDefault="00395A63" w:rsidP="00395A63">
      <w:pPr>
        <w:pStyle w:val="Heading3"/>
      </w:pPr>
      <w:bookmarkStart w:id="125" w:name="_Toc300918872"/>
      <w:r>
        <w:t>3.6.14 GetStationMessages</w:t>
      </w:r>
      <w:bookmarkEnd w:id="125"/>
    </w:p>
    <w:p w14:paraId="443D5F2C" w14:textId="56AB5EA2" w:rsidR="00502994" w:rsidRDefault="00502994" w:rsidP="0050299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GetStationMessages API will allow the client to retrieve an array of StationPosts for a specified Station. This API will use an HTTP GET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messageId</w:t>
      </w:r>
      <w:r>
        <w:rPr>
          <w:rFonts w:ascii="Arial" w:hAnsi="Arial" w:cs="Arial"/>
          <w:sz w:val="24"/>
        </w:rPr>
        <w:t xml:space="preserve"> URL parameter. The API layer will serialize the send that data to the BLL for validation.</w:t>
      </w:r>
    </w:p>
    <w:p w14:paraId="0E21C601" w14:textId="1A6401E6" w:rsidR="00502994" w:rsidRDefault="00502994" w:rsidP="0050299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messageId</w:t>
      </w:r>
      <w:r>
        <w:rPr>
          <w:rFonts w:ascii="Arial" w:hAnsi="Arial" w:cs="Arial"/>
          <w:sz w:val="24"/>
        </w:rPr>
        <w:t xml:space="preserve"> URL parameter was defined in the API call, the BLL will send a request to the DAL to retrieve a specific StationMessage using the supplied </w:t>
      </w:r>
      <w:r>
        <w:rPr>
          <w:rFonts w:ascii="Arial" w:hAnsi="Arial" w:cs="Arial"/>
          <w:i/>
          <w:sz w:val="24"/>
        </w:rPr>
        <w:t>messageId</w:t>
      </w:r>
      <w:r>
        <w:rPr>
          <w:rFonts w:ascii="Arial" w:hAnsi="Arial" w:cs="Arial"/>
          <w:sz w:val="24"/>
        </w:rPr>
        <w:t>. The BLL will verify that the requesting User is either the User who sent the requested StationMessage, or the User is the owner of the Station to which the requested StationMessage belongs.</w:t>
      </w:r>
    </w:p>
    <w:p w14:paraId="236FB22E" w14:textId="09A993B9" w:rsidR="00502994" w:rsidRDefault="00502994" w:rsidP="00502994">
      <w:pPr>
        <w:spacing w:after="120"/>
        <w:jc w:val="both"/>
        <w:rPr>
          <w:rFonts w:ascii="Arial" w:hAnsi="Arial" w:cs="Arial"/>
          <w:sz w:val="24"/>
        </w:rPr>
      </w:pPr>
      <w:r>
        <w:rPr>
          <w:rFonts w:ascii="Arial" w:hAnsi="Arial" w:cs="Arial"/>
          <w:sz w:val="24"/>
        </w:rPr>
        <w:t xml:space="preserve">If the </w:t>
      </w:r>
      <w:r>
        <w:rPr>
          <w:rFonts w:ascii="Arial" w:hAnsi="Arial" w:cs="Arial"/>
          <w:i/>
          <w:sz w:val="24"/>
        </w:rPr>
        <w:t>id</w:t>
      </w:r>
      <w:r>
        <w:rPr>
          <w:rFonts w:ascii="Arial" w:hAnsi="Arial" w:cs="Arial"/>
          <w:sz w:val="24"/>
        </w:rPr>
        <w:t xml:space="preserve"> URL parameter was defined, the BLL will send a request to the DAL to retrieve all StationMessages for the Station that has the supplied </w:t>
      </w:r>
      <w:r>
        <w:rPr>
          <w:rFonts w:ascii="Arial" w:hAnsi="Arial" w:cs="Arial"/>
          <w:i/>
          <w:sz w:val="24"/>
        </w:rPr>
        <w:t>id</w:t>
      </w:r>
      <w:r>
        <w:rPr>
          <w:rFonts w:ascii="Arial" w:hAnsi="Arial" w:cs="Arial"/>
          <w:sz w:val="24"/>
        </w:rPr>
        <w:t>. The BLL will then verify that the requesting User is the owner of the Station to which the requested StationMessages belong.</w:t>
      </w:r>
    </w:p>
    <w:p w14:paraId="0178ECA9" w14:textId="6DA6981B" w:rsidR="00502994" w:rsidRDefault="00502994" w:rsidP="00502994">
      <w:pPr>
        <w:spacing w:after="120"/>
        <w:jc w:val="both"/>
        <w:rPr>
          <w:rFonts w:ascii="Arial" w:hAnsi="Arial" w:cs="Arial"/>
          <w:sz w:val="24"/>
        </w:rPr>
      </w:pPr>
      <w:r>
        <w:rPr>
          <w:rFonts w:ascii="Arial" w:hAnsi="Arial" w:cs="Arial"/>
          <w:sz w:val="24"/>
        </w:rPr>
        <w:lastRenderedPageBreak/>
        <w:t>Once the BLL has retrieved the requested Message(s), it will then send this data back to the API, where the API will serialize this data and send it back to the client in the form of an HTTP 200 response.</w:t>
      </w:r>
    </w:p>
    <w:p w14:paraId="543991C2" w14:textId="3F99A741" w:rsidR="00502994" w:rsidRDefault="00502994" w:rsidP="0050299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EFE7777" w14:textId="77777777" w:rsidR="00502994" w:rsidRDefault="00502994" w:rsidP="00FB0FB4">
      <w:pPr>
        <w:spacing w:after="120"/>
        <w:jc w:val="both"/>
        <w:rPr>
          <w:rFonts w:ascii="Arial" w:hAnsi="Arial" w:cs="Arial"/>
          <w:sz w:val="24"/>
          <w:highlight w:val="yellow"/>
        </w:rPr>
      </w:pPr>
    </w:p>
    <w:p w14:paraId="36347774" w14:textId="2339C120"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79B29CE2" w14:textId="77777777" w:rsidR="00502994" w:rsidRPr="00502994" w:rsidRDefault="00502994" w:rsidP="00502994">
      <w:pPr>
        <w:spacing w:after="120"/>
        <w:jc w:val="both"/>
        <w:rPr>
          <w:rFonts w:ascii="Arial" w:hAnsi="Arial" w:cs="Arial"/>
          <w:sz w:val="24"/>
        </w:rPr>
      </w:pPr>
    </w:p>
    <w:p w14:paraId="026A5B23" w14:textId="5C756EC7" w:rsidR="00395A63" w:rsidRDefault="00395A63" w:rsidP="00395A63">
      <w:pPr>
        <w:pStyle w:val="Heading3"/>
      </w:pPr>
      <w:bookmarkStart w:id="126" w:name="_Toc300918873"/>
      <w:r>
        <w:t>3.6.15 LikeStation</w:t>
      </w:r>
      <w:r w:rsidR="001A65CE">
        <w:t>Post</w:t>
      </w:r>
      <w:bookmarkEnd w:id="126"/>
    </w:p>
    <w:p w14:paraId="3E4DF765" w14:textId="7130BCD7" w:rsidR="00FB0FB4" w:rsidRDefault="007B7258"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LikeStationPost API will allow the client to send a request to like or favorite a StationPost. This API will use an HTTP POST request, and will require a </w:t>
      </w:r>
      <w:r w:rsidRPr="007B7258">
        <w:rPr>
          <w:rFonts w:ascii="Arial" w:hAnsi="Arial" w:cs="Arial"/>
          <w:i/>
          <w:sz w:val="24"/>
        </w:rPr>
        <w:t>Token</w:t>
      </w:r>
      <w:r>
        <w:rPr>
          <w:rFonts w:ascii="Arial" w:hAnsi="Arial" w:cs="Arial"/>
          <w:sz w:val="24"/>
        </w:rPr>
        <w:t xml:space="preserve"> property and a </w:t>
      </w:r>
      <w:r w:rsidRPr="007B7258">
        <w:rPr>
          <w:rFonts w:ascii="Arial" w:hAnsi="Arial" w:cs="Arial"/>
          <w:i/>
          <w:sz w:val="24"/>
        </w:rPr>
        <w:t>StationMessage</w:t>
      </w:r>
      <w:r>
        <w:rPr>
          <w:rFonts w:ascii="Arial" w:hAnsi="Arial" w:cs="Arial"/>
          <w:sz w:val="24"/>
        </w:rPr>
        <w:t xml:space="preserve"> object property containing an </w:t>
      </w:r>
      <w:r w:rsidRPr="007B7258">
        <w:rPr>
          <w:rFonts w:ascii="Arial" w:hAnsi="Arial" w:cs="Arial"/>
          <w:i/>
          <w:sz w:val="24"/>
        </w:rPr>
        <w:t>Id</w:t>
      </w:r>
      <w:r>
        <w:rPr>
          <w:rFonts w:ascii="Arial" w:hAnsi="Arial" w:cs="Arial"/>
          <w:sz w:val="24"/>
        </w:rPr>
        <w:t xml:space="preserve"> property. The API layer will serialize the send that data to the BLL for validation.</w:t>
      </w:r>
    </w:p>
    <w:p w14:paraId="75C98AE6" w14:textId="1665AA0D" w:rsidR="007B7258" w:rsidRDefault="00DA373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1B8EC959" w14:textId="59FB78E1" w:rsidR="008F2C35" w:rsidRDefault="008F2C35" w:rsidP="00FB0FB4">
      <w:pPr>
        <w:spacing w:after="120"/>
        <w:jc w:val="both"/>
        <w:rPr>
          <w:rFonts w:ascii="Arial" w:hAnsi="Arial" w:cs="Arial"/>
          <w:sz w:val="24"/>
        </w:rPr>
      </w:pPr>
      <w:r>
        <w:rPr>
          <w:rFonts w:ascii="Arial" w:hAnsi="Arial" w:cs="Arial"/>
          <w:sz w:val="24"/>
        </w:rPr>
        <w:t>Finally, the BLL will send a request to the DAL to store a Like for the requested StationMessage. The BLL will then retrieve all StationMessage data, including any Likes or Reply messages, and return that data to the API. The API will then serialize the retrieved data and send it back to the client in the form of an HTTP 200 response.</w:t>
      </w:r>
    </w:p>
    <w:p w14:paraId="082C8F1C" w14:textId="77777777" w:rsidR="008F2C35" w:rsidRDefault="008F2C35" w:rsidP="008F2C3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CF2CEE" w14:textId="77777777" w:rsidR="008F2C35" w:rsidRPr="00FB0FB4" w:rsidRDefault="008F2C35" w:rsidP="00FB0FB4">
      <w:pPr>
        <w:spacing w:after="120"/>
        <w:jc w:val="both"/>
        <w:rPr>
          <w:rFonts w:ascii="Arial" w:hAnsi="Arial" w:cs="Arial"/>
          <w:sz w:val="24"/>
        </w:rPr>
      </w:pPr>
    </w:p>
    <w:p w14:paraId="5018B20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15D76380" w14:textId="77777777" w:rsidR="00395A63" w:rsidRPr="00395A63" w:rsidRDefault="00395A63" w:rsidP="00395A63">
      <w:pPr>
        <w:pStyle w:val="BodyText"/>
      </w:pPr>
    </w:p>
    <w:p w14:paraId="3A021FC2" w14:textId="2B97E31F" w:rsidR="00395A63" w:rsidRDefault="00395A63" w:rsidP="00395A63">
      <w:pPr>
        <w:pStyle w:val="Heading3"/>
      </w:pPr>
      <w:bookmarkStart w:id="127" w:name="_Toc300918874"/>
      <w:r>
        <w:t>3.6.16 UnlikeStation</w:t>
      </w:r>
      <w:r w:rsidR="001A65CE">
        <w:t>Post</w:t>
      </w:r>
      <w:bookmarkEnd w:id="127"/>
    </w:p>
    <w:p w14:paraId="53FB44BC" w14:textId="4907096C" w:rsidR="00FB0FB4" w:rsidRDefault="009178C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UnlikeStationPost API will allow the client to send a request to un-like or un-favorite a liked StationPost. This API will use an HTTP POST request, and will follow the same data structure and data flow as the LikeStationPost API (see section 3.6.15). </w:t>
      </w:r>
    </w:p>
    <w:p w14:paraId="2E0152DF" w14:textId="1C4659CC" w:rsidR="009178C3" w:rsidRDefault="009178C3" w:rsidP="00FB0FB4">
      <w:pPr>
        <w:spacing w:after="120"/>
        <w:jc w:val="both"/>
        <w:rPr>
          <w:rFonts w:ascii="Arial" w:hAnsi="Arial" w:cs="Arial"/>
          <w:sz w:val="24"/>
        </w:rPr>
      </w:pPr>
      <w:r>
        <w:rPr>
          <w:rFonts w:ascii="Arial" w:hAnsi="Arial" w:cs="Arial"/>
          <w:sz w:val="24"/>
        </w:rPr>
        <w:t>There are two differences between the LikeStationPost API and the UnlikeStationPost API:</w:t>
      </w:r>
    </w:p>
    <w:p w14:paraId="71C061FA" w14:textId="77777777" w:rsid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UnlikeStationPost API does not validate that the requesting User is a Follower of the requested Station, while the LikeStationPost API does.</w:t>
      </w:r>
    </w:p>
    <w:p w14:paraId="168276E8" w14:textId="4B953489" w:rsidR="009178C3" w:rsidRP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LikeStationPost API creates a Like record in the database for the requested StationMessage, while the UnlikeStationPost API sets the IsDeleted property of the Like record in the database to true.</w:t>
      </w:r>
    </w:p>
    <w:p w14:paraId="77E0B389" w14:textId="77777777" w:rsidR="009178C3" w:rsidRDefault="009178C3" w:rsidP="009178C3">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54D7726" w14:textId="77777777" w:rsidR="009178C3" w:rsidRPr="009178C3" w:rsidRDefault="009178C3" w:rsidP="009178C3">
      <w:pPr>
        <w:spacing w:after="120"/>
        <w:jc w:val="both"/>
        <w:rPr>
          <w:rFonts w:ascii="Arial" w:hAnsi="Arial" w:cs="Arial"/>
          <w:sz w:val="24"/>
        </w:rPr>
      </w:pPr>
    </w:p>
    <w:p w14:paraId="077E8DF4" w14:textId="360D4FCD" w:rsidR="00395A63" w:rsidRDefault="00FB0FB4" w:rsidP="009178C3">
      <w:pPr>
        <w:spacing w:after="120"/>
        <w:jc w:val="both"/>
        <w:rPr>
          <w:rFonts w:ascii="Arial" w:hAnsi="Arial" w:cs="Arial"/>
          <w:sz w:val="24"/>
        </w:rPr>
      </w:pPr>
      <w:r w:rsidRPr="00EC7593">
        <w:rPr>
          <w:rFonts w:ascii="Arial" w:hAnsi="Arial" w:cs="Arial"/>
          <w:sz w:val="24"/>
          <w:highlight w:val="yellow"/>
        </w:rPr>
        <w:t>ADD DATA FLOW DIAGRAM HERE</w:t>
      </w:r>
    </w:p>
    <w:p w14:paraId="37BB31C2" w14:textId="77777777" w:rsidR="009178C3" w:rsidRPr="009178C3" w:rsidRDefault="009178C3" w:rsidP="009178C3">
      <w:pPr>
        <w:spacing w:after="120"/>
        <w:jc w:val="both"/>
        <w:rPr>
          <w:rFonts w:ascii="Arial" w:hAnsi="Arial" w:cs="Arial"/>
          <w:sz w:val="24"/>
        </w:rPr>
      </w:pPr>
    </w:p>
    <w:p w14:paraId="6F2B50A1" w14:textId="1588E06C" w:rsidR="00395A63" w:rsidRDefault="00395A63" w:rsidP="00395A63">
      <w:pPr>
        <w:pStyle w:val="Heading3"/>
      </w:pPr>
      <w:bookmarkStart w:id="128" w:name="_Toc300918875"/>
      <w:r>
        <w:t>3.6.17 DeleteStationMessage</w:t>
      </w:r>
      <w:bookmarkEnd w:id="128"/>
    </w:p>
    <w:p w14:paraId="5F7855D4" w14:textId="34884182" w:rsidR="00FB0FB4" w:rsidRDefault="00BF0BD5"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DeleteStationMessage API will allow the client to send a request to delete a Station Message or a Station Post. This API will use an HTTP POST request, and will require a </w:t>
      </w:r>
      <w:r>
        <w:rPr>
          <w:rFonts w:ascii="Arial" w:hAnsi="Arial" w:cs="Arial"/>
          <w:i/>
          <w:sz w:val="24"/>
        </w:rPr>
        <w:t>Token</w:t>
      </w:r>
      <w:r>
        <w:rPr>
          <w:rFonts w:ascii="Arial" w:hAnsi="Arial" w:cs="Arial"/>
          <w:sz w:val="24"/>
        </w:rPr>
        <w:t xml:space="preserve"> property and a </w:t>
      </w:r>
      <w:r>
        <w:rPr>
          <w:rFonts w:ascii="Arial" w:hAnsi="Arial" w:cs="Arial"/>
          <w:i/>
          <w:sz w:val="24"/>
        </w:rPr>
        <w:t>StationMessage</w:t>
      </w:r>
      <w:r>
        <w:rPr>
          <w:rFonts w:ascii="Arial" w:hAnsi="Arial" w:cs="Arial"/>
          <w:sz w:val="24"/>
        </w:rPr>
        <w:t xml:space="preserve"> object property containing an </w:t>
      </w:r>
      <w:r>
        <w:rPr>
          <w:rFonts w:ascii="Arial" w:hAnsi="Arial" w:cs="Arial"/>
          <w:i/>
          <w:sz w:val="24"/>
        </w:rPr>
        <w:t>Id</w:t>
      </w:r>
      <w:r>
        <w:rPr>
          <w:rFonts w:ascii="Arial" w:hAnsi="Arial" w:cs="Arial"/>
          <w:sz w:val="24"/>
        </w:rPr>
        <w:t xml:space="preserve"> property. The API layer will serialize the send that data to the BLL for validation.</w:t>
      </w:r>
    </w:p>
    <w:p w14:paraId="1FAC5F5F" w14:textId="553984D2" w:rsidR="002472ED" w:rsidRDefault="00BF0BD5"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w:t>
      </w:r>
      <w:r w:rsidR="002472ED">
        <w:rPr>
          <w:rFonts w:ascii="Arial" w:hAnsi="Arial" w:cs="Arial"/>
          <w:sz w:val="24"/>
        </w:rPr>
        <w:t xml:space="preserve"> </w:t>
      </w:r>
    </w:p>
    <w:p w14:paraId="6A45F283" w14:textId="7821142A" w:rsidR="00BF0BD5" w:rsidRPr="002472ED" w:rsidRDefault="002472ED" w:rsidP="00FB0FB4">
      <w:pPr>
        <w:spacing w:after="120"/>
        <w:jc w:val="both"/>
        <w:rPr>
          <w:rFonts w:ascii="Arial" w:hAnsi="Arial" w:cs="Arial"/>
          <w:sz w:val="24"/>
        </w:rPr>
      </w:pPr>
      <w:r>
        <w:rPr>
          <w:rFonts w:ascii="Arial" w:hAnsi="Arial" w:cs="Arial"/>
          <w:sz w:val="24"/>
        </w:rPr>
        <w:t xml:space="preserve">The BLL will then check to see if the retrieved StationMessage has the </w:t>
      </w:r>
      <w:r>
        <w:rPr>
          <w:rFonts w:ascii="Arial" w:hAnsi="Arial" w:cs="Arial"/>
          <w:i/>
          <w:sz w:val="24"/>
        </w:rPr>
        <w:t>IsPrivate</w:t>
      </w:r>
      <w:r>
        <w:rPr>
          <w:rFonts w:ascii="Arial" w:hAnsi="Arial" w:cs="Arial"/>
          <w:sz w:val="24"/>
        </w:rPr>
        <w:t xml:space="preserve"> property set to true. If so, the BLL will validate that the requesting User is the owner of the Station to which the retrieved StationMessage belongs before sending a request to the DAL to delete the StationMessage. If the </w:t>
      </w:r>
      <w:r>
        <w:rPr>
          <w:rFonts w:ascii="Arial" w:hAnsi="Arial" w:cs="Arial"/>
          <w:i/>
          <w:sz w:val="24"/>
        </w:rPr>
        <w:t>IsPrivate</w:t>
      </w:r>
      <w:r>
        <w:rPr>
          <w:rFonts w:ascii="Arial" w:hAnsi="Arial" w:cs="Arial"/>
          <w:sz w:val="24"/>
        </w:rPr>
        <w:t xml:space="preserve"> </w:t>
      </w:r>
      <w:r w:rsidR="00AA31D0">
        <w:rPr>
          <w:rFonts w:ascii="Arial" w:hAnsi="Arial" w:cs="Arial"/>
          <w:sz w:val="24"/>
        </w:rPr>
        <w:t>property</w:t>
      </w:r>
      <w:r>
        <w:rPr>
          <w:rFonts w:ascii="Arial" w:hAnsi="Arial" w:cs="Arial"/>
          <w:sz w:val="24"/>
        </w:rPr>
        <w:t xml:space="preserve"> is set to false, the BLL will validate that </w:t>
      </w:r>
      <w:r w:rsidR="007B154E">
        <w:rPr>
          <w:rFonts w:ascii="Arial" w:hAnsi="Arial" w:cs="Arial"/>
          <w:sz w:val="24"/>
        </w:rPr>
        <w:t>the requesting User is either the owner of the Station to which the retrieved Station message belongs, or if the requesting User is the sender of the retrieved StationMessage before</w:t>
      </w:r>
      <w:r w:rsidR="007B154E" w:rsidRPr="007B154E">
        <w:rPr>
          <w:rFonts w:ascii="Arial" w:hAnsi="Arial" w:cs="Arial"/>
          <w:sz w:val="24"/>
        </w:rPr>
        <w:t xml:space="preserve"> </w:t>
      </w:r>
      <w:r w:rsidR="007B154E">
        <w:rPr>
          <w:rFonts w:ascii="Arial" w:hAnsi="Arial" w:cs="Arial"/>
          <w:sz w:val="24"/>
        </w:rPr>
        <w:t>sending a request to the DAL to delete the StationMessage.</w:t>
      </w:r>
      <w:r w:rsidR="007B154E" w:rsidRPr="007B154E">
        <w:rPr>
          <w:rFonts w:ascii="Arial" w:hAnsi="Arial" w:cs="Arial"/>
          <w:sz w:val="24"/>
        </w:rPr>
        <w:t xml:space="preserve"> </w:t>
      </w:r>
      <w:r w:rsidR="007B154E">
        <w:rPr>
          <w:rFonts w:ascii="Arial" w:hAnsi="Arial" w:cs="Arial"/>
          <w:sz w:val="24"/>
        </w:rPr>
        <w:t>As with any type of API delete request, the</w:t>
      </w:r>
      <w:r w:rsidR="007B154E" w:rsidRPr="008A5BF9">
        <w:rPr>
          <w:rFonts w:ascii="Arial" w:hAnsi="Arial" w:cs="Arial"/>
          <w:sz w:val="24"/>
        </w:rPr>
        <w:t xml:space="preserve"> </w:t>
      </w:r>
      <w:r w:rsidR="007B154E">
        <w:rPr>
          <w:rFonts w:ascii="Arial" w:hAnsi="Arial" w:cs="Arial"/>
          <w:sz w:val="24"/>
        </w:rPr>
        <w:t xml:space="preserve">data is never actually deleted from the database, but rather the </w:t>
      </w:r>
      <w:r w:rsidR="007B154E" w:rsidRPr="00743497">
        <w:rPr>
          <w:rFonts w:ascii="Arial" w:hAnsi="Arial" w:cs="Arial"/>
          <w:i/>
          <w:sz w:val="24"/>
        </w:rPr>
        <w:t>IsDeleted</w:t>
      </w:r>
      <w:r w:rsidR="007B154E">
        <w:rPr>
          <w:rFonts w:ascii="Arial" w:hAnsi="Arial" w:cs="Arial"/>
          <w:sz w:val="24"/>
        </w:rPr>
        <w:t xml:space="preserve"> flag will be set in the database, which will prevent the DAL from retrieving this data from being used by any other API calls.</w:t>
      </w:r>
    </w:p>
    <w:p w14:paraId="201D5FA3" w14:textId="77777777" w:rsidR="00BF0BD5" w:rsidRDefault="00BF0BD5" w:rsidP="00BF0BD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238D1F2" w14:textId="77777777" w:rsidR="00BF0BD5" w:rsidRPr="00BF0BD5" w:rsidRDefault="00BF0BD5" w:rsidP="00FB0FB4">
      <w:pPr>
        <w:spacing w:after="120"/>
        <w:jc w:val="both"/>
        <w:rPr>
          <w:rFonts w:ascii="Arial" w:hAnsi="Arial" w:cs="Arial"/>
          <w:sz w:val="24"/>
        </w:rPr>
      </w:pPr>
    </w:p>
    <w:p w14:paraId="2681934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7E9078FD" w14:textId="77777777" w:rsidR="00395A63" w:rsidRPr="00395A63" w:rsidRDefault="00395A63" w:rsidP="00395A63">
      <w:pPr>
        <w:pStyle w:val="BodyText"/>
      </w:pPr>
    </w:p>
    <w:p w14:paraId="672B985A" w14:textId="473B41AC" w:rsidR="00561C20" w:rsidRPr="00EC7593" w:rsidRDefault="00374484" w:rsidP="00561C20">
      <w:pPr>
        <w:pStyle w:val="Heading2"/>
        <w:rPr>
          <w:rFonts w:cs="Arial"/>
        </w:rPr>
      </w:pPr>
      <w:r>
        <w:rPr>
          <w:rFonts w:cs="Arial"/>
        </w:rPr>
        <w:br w:type="column"/>
      </w:r>
      <w:bookmarkStart w:id="129" w:name="_Toc300918876"/>
      <w:r w:rsidR="00395A63">
        <w:rPr>
          <w:rFonts w:cs="Arial"/>
        </w:rPr>
        <w:lastRenderedPageBreak/>
        <w:t>3.7</w:t>
      </w:r>
      <w:r w:rsidR="00561C20" w:rsidRPr="00EC7593">
        <w:rPr>
          <w:rFonts w:cs="Arial"/>
        </w:rPr>
        <w:t xml:space="preserve"> </w:t>
      </w:r>
      <w:r w:rsidR="00561C20">
        <w:rPr>
          <w:rFonts w:cs="Arial"/>
        </w:rPr>
        <w:t>Uploads</w:t>
      </w:r>
      <w:r w:rsidR="00561C20" w:rsidRPr="00EC7593">
        <w:rPr>
          <w:rFonts w:cs="Arial"/>
        </w:rPr>
        <w:t xml:space="preserve"> API</w:t>
      </w:r>
      <w:bookmarkEnd w:id="129"/>
    </w:p>
    <w:p w14:paraId="75F4F65A" w14:textId="77777777" w:rsidR="00EC6519" w:rsidRDefault="006D3950" w:rsidP="00561C20">
      <w:pPr>
        <w:pStyle w:val="BodyText"/>
        <w:jc w:val="both"/>
        <w:rPr>
          <w:rFonts w:ascii="Arial" w:hAnsi="Arial" w:cs="Arial"/>
          <w:sz w:val="24"/>
        </w:rPr>
      </w:pPr>
      <w:r w:rsidRPr="006D3950">
        <w:rPr>
          <w:rFonts w:ascii="Arial" w:hAnsi="Arial" w:cs="Arial"/>
          <w:sz w:val="24"/>
        </w:rPr>
        <w:t xml:space="preserve">The function calls exposed by the Uploads API </w:t>
      </w:r>
      <w:r w:rsidR="00EC6519">
        <w:rPr>
          <w:rFonts w:ascii="Arial" w:hAnsi="Arial" w:cs="Arial"/>
          <w:sz w:val="24"/>
        </w:rPr>
        <w:t>will allow Image, Audio, and Video files to be uploaded and saved to the server, which can then be retrieved through exposed API calls, outlined above.</w:t>
      </w:r>
    </w:p>
    <w:p w14:paraId="0E809DC0" w14:textId="368C71FF" w:rsidR="00561C20" w:rsidRDefault="00EC6519" w:rsidP="00561C20">
      <w:pPr>
        <w:pStyle w:val="BodyText"/>
        <w:jc w:val="both"/>
        <w:rPr>
          <w:rFonts w:ascii="Arial" w:hAnsi="Arial" w:cs="Arial"/>
          <w:sz w:val="24"/>
        </w:rPr>
      </w:pPr>
      <w:r>
        <w:rPr>
          <w:rFonts w:ascii="Arial" w:hAnsi="Arial" w:cs="Arial"/>
          <w:sz w:val="24"/>
        </w:rPr>
        <w:t>All function calls within the Uploads API will require two tokens - the first of which is a valid session token which is required in most other API calls, and the second is a FileUploadToken, which is returned from several other API functions (outlined in sections above). In order for any file upload to be accepted and saved on the server, both tokens must be provided and validated with every API call to upload a file. Failing to provide either a valid session token or file upload token will result in an error.</w:t>
      </w:r>
    </w:p>
    <w:p w14:paraId="4DE8E7BD" w14:textId="7B0F2B21" w:rsidR="00EC6519" w:rsidRDefault="00EC6519" w:rsidP="00561C2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605ADEEE" w14:textId="77777777" w:rsidR="00A939BE" w:rsidRPr="00EC7593" w:rsidRDefault="00A939BE" w:rsidP="00561C20">
      <w:pPr>
        <w:pStyle w:val="BodyText"/>
        <w:jc w:val="both"/>
        <w:rPr>
          <w:rFonts w:ascii="Arial" w:hAnsi="Arial" w:cs="Arial"/>
          <w:sz w:val="24"/>
        </w:rPr>
      </w:pPr>
    </w:p>
    <w:p w14:paraId="7730752F" w14:textId="769483A4" w:rsidR="00561C20" w:rsidRDefault="00561C20" w:rsidP="00561C20">
      <w:pPr>
        <w:pStyle w:val="Heading3"/>
        <w:rPr>
          <w:rFonts w:cs="Arial"/>
        </w:rPr>
      </w:pPr>
      <w:bookmarkStart w:id="130" w:name="_Toc300918877"/>
      <w:r>
        <w:rPr>
          <w:rFonts w:cs="Arial"/>
        </w:rPr>
        <w:t>3.</w:t>
      </w:r>
      <w:r w:rsidR="00395A63">
        <w:rPr>
          <w:rFonts w:cs="Arial"/>
        </w:rPr>
        <w:t>7</w:t>
      </w:r>
      <w:r w:rsidRPr="00EC7593">
        <w:rPr>
          <w:rFonts w:cs="Arial"/>
        </w:rPr>
        <w:t xml:space="preserve">.1 </w:t>
      </w:r>
      <w:r>
        <w:rPr>
          <w:rFonts w:cs="Arial"/>
        </w:rPr>
        <w:t>UploadFile</w:t>
      </w:r>
      <w:bookmarkEnd w:id="130"/>
    </w:p>
    <w:p w14:paraId="0A70C91C" w14:textId="7358587E" w:rsidR="009C7021" w:rsidRDefault="009C7021" w:rsidP="009C7021">
      <w:pPr>
        <w:pStyle w:val="BodyText"/>
        <w:rPr>
          <w:rFonts w:ascii="Arial" w:hAnsi="Arial" w:cs="Arial"/>
          <w:sz w:val="24"/>
        </w:rPr>
      </w:pPr>
      <w:r w:rsidRPr="00EC7593">
        <w:rPr>
          <w:rFonts w:ascii="Arial" w:hAnsi="Arial" w:cs="Arial"/>
          <w:sz w:val="24"/>
        </w:rPr>
        <w:t xml:space="preserve">The </w:t>
      </w:r>
      <w:r>
        <w:rPr>
          <w:rFonts w:ascii="Arial" w:hAnsi="Arial" w:cs="Arial"/>
          <w:sz w:val="24"/>
        </w:rPr>
        <w:t>UploadFile</w:t>
      </w:r>
      <w:r w:rsidRPr="00EC7593">
        <w:rPr>
          <w:rFonts w:ascii="Arial" w:hAnsi="Arial" w:cs="Arial"/>
          <w:sz w:val="24"/>
        </w:rPr>
        <w:t xml:space="preserve"> API</w:t>
      </w:r>
      <w:r>
        <w:rPr>
          <w:rFonts w:ascii="Arial" w:hAnsi="Arial" w:cs="Arial"/>
          <w:sz w:val="24"/>
        </w:rPr>
        <w:t xml:space="preserve"> will allow a User upload a Video, Image, or Audio file to the server. This function </w:t>
      </w:r>
      <w:r w:rsidRPr="00EC7593">
        <w:rPr>
          <w:rFonts w:ascii="Arial" w:hAnsi="Arial" w:cs="Arial"/>
          <w:sz w:val="24"/>
        </w:rPr>
        <w:t xml:space="preserve">will </w:t>
      </w:r>
      <w:r>
        <w:rPr>
          <w:rFonts w:ascii="Arial" w:hAnsi="Arial" w:cs="Arial"/>
          <w:sz w:val="24"/>
        </w:rPr>
        <w:t xml:space="preserve">be called in the form of an HTTP POST request, with the body of the request only containing the multi-part/form-data content of the file to be uploaded. In the URL of the request, the uploading User’s Session </w:t>
      </w:r>
      <w:r w:rsidRPr="009C7021">
        <w:rPr>
          <w:rFonts w:ascii="Arial" w:hAnsi="Arial" w:cs="Arial"/>
          <w:i/>
          <w:sz w:val="24"/>
        </w:rPr>
        <w:t>Token</w:t>
      </w:r>
      <w:r>
        <w:rPr>
          <w:rFonts w:ascii="Arial" w:hAnsi="Arial" w:cs="Arial"/>
          <w:sz w:val="24"/>
        </w:rPr>
        <w:t xml:space="preserve"> and the </w:t>
      </w:r>
      <w:r w:rsidRPr="009C7021">
        <w:rPr>
          <w:rFonts w:ascii="Arial" w:hAnsi="Arial" w:cs="Arial"/>
          <w:i/>
          <w:sz w:val="24"/>
        </w:rPr>
        <w:t>FileUploadToken</w:t>
      </w:r>
      <w:r>
        <w:rPr>
          <w:rFonts w:ascii="Arial" w:hAnsi="Arial" w:cs="Arial"/>
          <w:sz w:val="24"/>
        </w:rPr>
        <w:t xml:space="preserve"> must be included.</w:t>
      </w:r>
    </w:p>
    <w:p w14:paraId="69AED618" w14:textId="45B19522" w:rsidR="009C7021" w:rsidRDefault="009C7021" w:rsidP="009C7021">
      <w:pPr>
        <w:rPr>
          <w:rFonts w:ascii="Arial" w:hAnsi="Arial" w:cs="Arial"/>
          <w:sz w:val="24"/>
        </w:rPr>
      </w:pPr>
      <w:r>
        <w:rPr>
          <w:rFonts w:ascii="Arial" w:hAnsi="Arial" w:cs="Arial"/>
          <w:sz w:val="24"/>
        </w:rPr>
        <w:t xml:space="preserve">Ex: </w:t>
      </w:r>
      <w:r w:rsidRPr="009C7021">
        <w:rPr>
          <w:rFonts w:ascii="Arial" w:hAnsi="Arial" w:cs="Arial"/>
          <w:sz w:val="24"/>
        </w:rPr>
        <w:t>/v0.1/Upload/{Session Token}/{File Upload Token}</w:t>
      </w:r>
    </w:p>
    <w:p w14:paraId="7A118AB9" w14:textId="77777777" w:rsidR="009C7021" w:rsidRDefault="009C7021" w:rsidP="009C7021">
      <w:pPr>
        <w:rPr>
          <w:rFonts w:ascii="Arial" w:hAnsi="Arial" w:cs="Arial"/>
          <w:sz w:val="24"/>
        </w:rPr>
      </w:pPr>
    </w:p>
    <w:p w14:paraId="23DFE105" w14:textId="4EEB15F1" w:rsidR="009C7021" w:rsidRDefault="009C7021" w:rsidP="009C7021">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requested </w:t>
      </w:r>
      <w:r w:rsidRPr="009C7021">
        <w:rPr>
          <w:rFonts w:ascii="Arial" w:hAnsi="Arial" w:cs="Arial"/>
          <w:i/>
          <w:sz w:val="24"/>
        </w:rPr>
        <w:t>FileUploadToken</w:t>
      </w:r>
      <w:r>
        <w:rPr>
          <w:rFonts w:ascii="Arial" w:hAnsi="Arial" w:cs="Arial"/>
          <w:sz w:val="24"/>
        </w:rPr>
        <w:t xml:space="preserve">. The BLL will verify that the </w:t>
      </w:r>
      <w:r w:rsidRPr="009C7021">
        <w:rPr>
          <w:rFonts w:ascii="Arial" w:hAnsi="Arial" w:cs="Arial"/>
          <w:i/>
          <w:sz w:val="24"/>
        </w:rPr>
        <w:t>FileUploadToken</w:t>
      </w:r>
      <w:r>
        <w:rPr>
          <w:rFonts w:ascii="Arial" w:hAnsi="Arial" w:cs="Arial"/>
          <w:sz w:val="24"/>
        </w:rPr>
        <w:t xml:space="preserve"> belongs to the requesting User, and that the </w:t>
      </w:r>
      <w:r w:rsidRPr="009C7021">
        <w:rPr>
          <w:rFonts w:ascii="Arial" w:hAnsi="Arial" w:cs="Arial"/>
          <w:i/>
          <w:sz w:val="24"/>
        </w:rPr>
        <w:t>FileUploadToken</w:t>
      </w:r>
      <w:r>
        <w:rPr>
          <w:rFonts w:ascii="Arial" w:hAnsi="Arial" w:cs="Arial"/>
          <w:sz w:val="24"/>
        </w:rPr>
        <w:t xml:space="preserve"> has not expired.  Once the User and </w:t>
      </w:r>
      <w:r w:rsidRPr="009C7021">
        <w:rPr>
          <w:rFonts w:ascii="Arial" w:hAnsi="Arial" w:cs="Arial"/>
          <w:i/>
          <w:sz w:val="24"/>
        </w:rPr>
        <w:t>FileUploadToken</w:t>
      </w:r>
      <w:r>
        <w:rPr>
          <w:rFonts w:ascii="Arial" w:hAnsi="Arial" w:cs="Arial"/>
          <w:sz w:val="24"/>
        </w:rPr>
        <w:t xml:space="preserve"> </w:t>
      </w:r>
      <w:r w:rsidR="000D4109">
        <w:rPr>
          <w:rFonts w:ascii="Arial" w:hAnsi="Arial" w:cs="Arial"/>
          <w:sz w:val="24"/>
        </w:rPr>
        <w:t>have</w:t>
      </w:r>
      <w:r>
        <w:rPr>
          <w:rFonts w:ascii="Arial" w:hAnsi="Arial" w:cs="Arial"/>
          <w:sz w:val="24"/>
        </w:rPr>
        <w:t xml:space="preserve"> been validated, </w:t>
      </w:r>
      <w:r w:rsidR="000D4109">
        <w:rPr>
          <w:rFonts w:ascii="Arial" w:hAnsi="Arial" w:cs="Arial"/>
          <w:sz w:val="24"/>
        </w:rPr>
        <w:t>the body of the UploadFile API request will begin to be processed.</w:t>
      </w:r>
    </w:p>
    <w:p w14:paraId="498064F2" w14:textId="66CE877C" w:rsidR="000D4109" w:rsidRDefault="000D4109" w:rsidP="009C7021">
      <w:pPr>
        <w:pStyle w:val="BodyText"/>
        <w:rPr>
          <w:rFonts w:ascii="Arial" w:hAnsi="Arial" w:cs="Arial"/>
          <w:sz w:val="24"/>
        </w:rPr>
      </w:pPr>
      <w:r>
        <w:rPr>
          <w:rFonts w:ascii="Arial" w:hAnsi="Arial" w:cs="Arial"/>
          <w:sz w:val="24"/>
        </w:rPr>
        <w:t>While processing the body of the FileUpload API request, there is a series of checks that the form data must pass before the file is accepted. The checks are as follows:</w:t>
      </w:r>
    </w:p>
    <w:p w14:paraId="61006278" w14:textId="6CD4D3C8" w:rsidR="000D4109" w:rsidRDefault="000D4109" w:rsidP="000D4109">
      <w:pPr>
        <w:pStyle w:val="BodyText"/>
        <w:numPr>
          <w:ilvl w:val="0"/>
          <w:numId w:val="21"/>
        </w:numPr>
        <w:rPr>
          <w:rFonts w:ascii="Arial" w:hAnsi="Arial" w:cs="Arial"/>
          <w:sz w:val="24"/>
        </w:rPr>
      </w:pPr>
      <w:r>
        <w:rPr>
          <w:rFonts w:ascii="Arial" w:hAnsi="Arial" w:cs="Arial"/>
          <w:sz w:val="24"/>
        </w:rPr>
        <w:t>The body of the request is processed using a technique called “Mime Sniffing”, where the data of the requested file is checked to verify that the body of the request matches the mime-type that is defined in the header of the request. This is put in place as a security measure to ensure that viruses and other malware aren’t uploaded to the server.</w:t>
      </w:r>
    </w:p>
    <w:p w14:paraId="256D4AA1" w14:textId="5AF0674A" w:rsidR="000D4109" w:rsidRDefault="000D4109" w:rsidP="000D4109">
      <w:pPr>
        <w:pStyle w:val="BodyText"/>
        <w:numPr>
          <w:ilvl w:val="0"/>
          <w:numId w:val="21"/>
        </w:numPr>
        <w:rPr>
          <w:rFonts w:ascii="Arial" w:hAnsi="Arial" w:cs="Arial"/>
          <w:sz w:val="24"/>
        </w:rPr>
      </w:pPr>
      <w:r>
        <w:rPr>
          <w:rFonts w:ascii="Arial" w:hAnsi="Arial" w:cs="Arial"/>
          <w:sz w:val="24"/>
        </w:rPr>
        <w:t xml:space="preserve">The file name of the uploaded file is checked against the </w:t>
      </w:r>
      <w:r w:rsidRPr="000D4109">
        <w:rPr>
          <w:rFonts w:ascii="Arial" w:hAnsi="Arial" w:cs="Arial"/>
          <w:i/>
          <w:sz w:val="24"/>
        </w:rPr>
        <w:t>FileName</w:t>
      </w:r>
      <w:r>
        <w:rPr>
          <w:rFonts w:ascii="Arial" w:hAnsi="Arial" w:cs="Arial"/>
          <w:sz w:val="24"/>
        </w:rPr>
        <w:t xml:space="preserve"> of the </w:t>
      </w:r>
      <w:r w:rsidRPr="000D4109">
        <w:rPr>
          <w:rFonts w:ascii="Arial" w:hAnsi="Arial" w:cs="Arial"/>
          <w:i/>
          <w:sz w:val="24"/>
        </w:rPr>
        <w:t>FileUploadToken</w:t>
      </w:r>
      <w:r>
        <w:rPr>
          <w:rFonts w:ascii="Arial" w:hAnsi="Arial" w:cs="Arial"/>
          <w:sz w:val="24"/>
        </w:rPr>
        <w:t xml:space="preserve"> that is stored in the database. If the file name in the header of the HTTP request does not match the filename stored in the database, the upload will fail.</w:t>
      </w:r>
    </w:p>
    <w:p w14:paraId="47C7D370" w14:textId="28692B10" w:rsidR="00B63FA1" w:rsidRDefault="00B63FA1" w:rsidP="00B63FA1">
      <w:pPr>
        <w:pStyle w:val="BodyText"/>
        <w:rPr>
          <w:rFonts w:ascii="Arial" w:hAnsi="Arial" w:cs="Arial"/>
          <w:sz w:val="24"/>
        </w:rPr>
      </w:pPr>
      <w:r>
        <w:rPr>
          <w:rFonts w:ascii="Arial" w:hAnsi="Arial" w:cs="Arial"/>
          <w:sz w:val="24"/>
        </w:rPr>
        <w:t>If the above checks pass, the file is then uploaded to the server, and the file path and metadata for the uploaded file are retrieved and sent back to the API. The API will then format the uploaded file data into an HTTP 200 message and send the file data back to the client.</w:t>
      </w:r>
    </w:p>
    <w:p w14:paraId="58073AD7" w14:textId="42EAB0CB" w:rsidR="00B63FA1" w:rsidRDefault="00B63FA1" w:rsidP="00B63FA1">
      <w:pPr>
        <w:pStyle w:val="BodyText"/>
        <w:rPr>
          <w:rFonts w:ascii="Arial" w:hAnsi="Arial" w:cs="Arial"/>
          <w:sz w:val="24"/>
        </w:rPr>
      </w:pPr>
      <w:r>
        <w:rPr>
          <w:rFonts w:ascii="Arial" w:hAnsi="Arial" w:cs="Arial"/>
          <w:sz w:val="24"/>
        </w:rPr>
        <w:t xml:space="preserve">Regardless of whether or not the FileUpload API passes or fails, the </w:t>
      </w:r>
      <w:r w:rsidRPr="00B63FA1">
        <w:rPr>
          <w:rFonts w:ascii="Arial" w:hAnsi="Arial" w:cs="Arial"/>
          <w:i/>
          <w:sz w:val="24"/>
        </w:rPr>
        <w:t>FileUploadToken</w:t>
      </w:r>
      <w:r>
        <w:rPr>
          <w:rFonts w:ascii="Arial" w:hAnsi="Arial" w:cs="Arial"/>
          <w:sz w:val="24"/>
        </w:rPr>
        <w:t xml:space="preserve"> used in the API request will be deleted.</w:t>
      </w:r>
      <w:r w:rsidR="00BE0F05">
        <w:rPr>
          <w:rFonts w:ascii="Arial" w:hAnsi="Arial" w:cs="Arial"/>
          <w:sz w:val="24"/>
        </w:rPr>
        <w:t xml:space="preserve"> This is yet another security measure</w:t>
      </w:r>
      <w:r w:rsidR="00B76A5D">
        <w:rPr>
          <w:rFonts w:ascii="Arial" w:hAnsi="Arial" w:cs="Arial"/>
          <w:sz w:val="24"/>
        </w:rPr>
        <w:t xml:space="preserve"> put in place</w:t>
      </w:r>
      <w:r w:rsidR="00BE0F05">
        <w:rPr>
          <w:rFonts w:ascii="Arial" w:hAnsi="Arial" w:cs="Arial"/>
          <w:sz w:val="24"/>
        </w:rPr>
        <w:t xml:space="preserve"> to ensure that </w:t>
      </w:r>
      <w:r w:rsidR="00BE0F05">
        <w:rPr>
          <w:rFonts w:ascii="Arial" w:hAnsi="Arial" w:cs="Arial"/>
          <w:sz w:val="24"/>
        </w:rPr>
        <w:lastRenderedPageBreak/>
        <w:t>files cannot attempt to be uploaded multiple times with successive failures.</w:t>
      </w:r>
    </w:p>
    <w:p w14:paraId="197A3BDE" w14:textId="46623042" w:rsidR="009C7021" w:rsidRDefault="009C7021" w:rsidP="009C702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E23ED3" w14:textId="77777777" w:rsidR="009C7021" w:rsidRPr="009C7021" w:rsidRDefault="009C7021" w:rsidP="009C7021">
      <w:pPr>
        <w:spacing w:after="120"/>
        <w:jc w:val="both"/>
        <w:rPr>
          <w:rFonts w:ascii="Arial" w:hAnsi="Arial" w:cs="Arial"/>
          <w:sz w:val="24"/>
        </w:rPr>
      </w:pPr>
    </w:p>
    <w:p w14:paraId="350D04D1" w14:textId="65200C06" w:rsidR="00561C20" w:rsidRPr="009C7021" w:rsidRDefault="00561C20" w:rsidP="009C7021">
      <w:pPr>
        <w:spacing w:after="120"/>
        <w:jc w:val="both"/>
        <w:rPr>
          <w:rFonts w:ascii="Arial" w:hAnsi="Arial" w:cs="Arial"/>
          <w:sz w:val="24"/>
        </w:rPr>
      </w:pPr>
      <w:r w:rsidRPr="00EC7593">
        <w:rPr>
          <w:rFonts w:ascii="Arial" w:hAnsi="Arial" w:cs="Arial"/>
          <w:sz w:val="24"/>
          <w:highlight w:val="yellow"/>
        </w:rPr>
        <w:t>ADD DATA FLOW DIAGRAM HERE</w:t>
      </w:r>
    </w:p>
    <w:sectPr w:rsidR="00561C20" w:rsidRPr="009C7021" w:rsidSect="008E5D10">
      <w:type w:val="continuous"/>
      <w:pgSz w:w="12240" w:h="15840"/>
      <w:pgMar w:top="1080" w:right="1080" w:bottom="1440" w:left="1080" w:header="720" w:footer="1138"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D61A1" w14:textId="77777777" w:rsidR="002E2A50" w:rsidRDefault="002E2A50">
      <w:r>
        <w:separator/>
      </w:r>
    </w:p>
  </w:endnote>
  <w:endnote w:type="continuationSeparator" w:id="0">
    <w:p w14:paraId="2B845075" w14:textId="77777777" w:rsidR="002E2A50" w:rsidRDefault="002E2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7158E428" w14:textId="77777777" w:rsidTr="00A17191">
      <w:tc>
        <w:tcPr>
          <w:tcW w:w="4688" w:type="pct"/>
          <w:tcBorders>
            <w:bottom w:val="nil"/>
            <w:right w:val="single" w:sz="4" w:space="0" w:color="BFBFBF"/>
          </w:tcBorders>
        </w:tcPr>
        <w:p w14:paraId="62B53417" w14:textId="72F765C3" w:rsidR="002E2A50" w:rsidRPr="007B7F10" w:rsidRDefault="00330986" w:rsidP="00AA6552">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30846018"/>
              <w:placeholder>
                <w:docPart w:val="9ED70B65A29DAF44B29317A528FBC2EA"/>
              </w:placeholder>
              <w:dataBinding w:prefixMappings="xmlns:ns0='http://schemas.openxmlformats.org/package/2006/metadata/core-properties' xmlns:ns1='http://purl.org/dc/elements/1.1/'" w:xpath="/ns0:coreProperties[1]/ns1:title[1]" w:storeItemID="{6C3C8BC8-F283-45AE-878A-BAB7291924A1}"/>
              <w:text/>
            </w:sdtPr>
            <w:sdtEndPr/>
            <w:sdtContent>
              <w:r w:rsidR="00CD28AD">
                <w:rPr>
                  <w:rFonts w:ascii="Calibri" w:hAnsi="Calibri"/>
                  <w:b/>
                  <w:bCs/>
                  <w:caps/>
                  <w:color w:val="595959" w:themeColor="text1" w:themeTint="A6"/>
                  <w:sz w:val="24"/>
                </w:rPr>
                <w:t>Draft version 0.9 | 11 Aug 2015</w:t>
              </w:r>
            </w:sdtContent>
          </w:sdt>
        </w:p>
      </w:tc>
      <w:tc>
        <w:tcPr>
          <w:tcW w:w="312" w:type="pct"/>
          <w:tcBorders>
            <w:left w:val="single" w:sz="4" w:space="0" w:color="BFBFBF"/>
            <w:bottom w:val="nil"/>
          </w:tcBorders>
        </w:tcPr>
        <w:p w14:paraId="5C9C403A" w14:textId="77777777" w:rsidR="002E2A50" w:rsidRPr="0025191F" w:rsidRDefault="002E2A50" w:rsidP="00A17191">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Pr>
              <w:rFonts w:ascii="Calibri" w:hAnsi="Calibri"/>
              <w:b/>
              <w:noProof/>
              <w:color w:val="595959" w:themeColor="text1" w:themeTint="A6"/>
              <w:sz w:val="24"/>
            </w:rPr>
            <w:t>8</w:t>
          </w:r>
          <w:r w:rsidRPr="007B7F10">
            <w:rPr>
              <w:rFonts w:ascii="Calibri" w:hAnsi="Calibri"/>
              <w:b/>
              <w:color w:val="595959" w:themeColor="text1" w:themeTint="A6"/>
              <w:sz w:val="24"/>
            </w:rPr>
            <w:fldChar w:fldCharType="end"/>
          </w:r>
        </w:p>
      </w:tc>
    </w:tr>
  </w:tbl>
  <w:p w14:paraId="58C9E159" w14:textId="77777777" w:rsidR="002E2A50" w:rsidRDefault="002E2A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5DA23B7D" w14:textId="77777777" w:rsidTr="00A761A2">
      <w:tc>
        <w:tcPr>
          <w:tcW w:w="4688" w:type="pct"/>
          <w:tcBorders>
            <w:bottom w:val="nil"/>
            <w:right w:val="single" w:sz="4" w:space="0" w:color="BFBFBF"/>
          </w:tcBorders>
          <w:vAlign w:val="bottom"/>
        </w:tcPr>
        <w:p w14:paraId="09DA7085" w14:textId="5475CCE4" w:rsidR="002E2A50" w:rsidRPr="007B7F10" w:rsidRDefault="00330986" w:rsidP="00CD28AD">
          <w:pPr>
            <w:ind w:right="4291"/>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CD28AD">
                <w:rPr>
                  <w:rFonts w:ascii="Calibri" w:hAnsi="Calibri"/>
                  <w:b/>
                  <w:bCs/>
                  <w:caps/>
                  <w:color w:val="595959" w:themeColor="text1" w:themeTint="A6"/>
                  <w:sz w:val="24"/>
                </w:rPr>
                <w:t>Draft version 0.9 | 11</w:t>
              </w:r>
              <w:r w:rsidR="002E2A50">
                <w:rPr>
                  <w:rFonts w:ascii="Calibri" w:hAnsi="Calibri"/>
                  <w:b/>
                  <w:bCs/>
                  <w:caps/>
                  <w:color w:val="595959" w:themeColor="text1" w:themeTint="A6"/>
                  <w:sz w:val="24"/>
                </w:rPr>
                <w:t xml:space="preserve"> Aug 2015</w:t>
              </w:r>
            </w:sdtContent>
          </w:sdt>
        </w:p>
      </w:tc>
      <w:tc>
        <w:tcPr>
          <w:tcW w:w="312" w:type="pct"/>
          <w:tcBorders>
            <w:left w:val="single" w:sz="4" w:space="0" w:color="BFBFBF"/>
            <w:bottom w:val="nil"/>
          </w:tcBorders>
        </w:tcPr>
        <w:p w14:paraId="1C1B47E7" w14:textId="77777777" w:rsidR="002E2A50" w:rsidRPr="0025191F" w:rsidRDefault="002E2A50" w:rsidP="00977875">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sidR="00330986">
            <w:rPr>
              <w:rFonts w:ascii="Calibri" w:hAnsi="Calibri"/>
              <w:b/>
              <w:noProof/>
              <w:color w:val="595959" w:themeColor="text1" w:themeTint="A6"/>
              <w:sz w:val="24"/>
            </w:rPr>
            <w:t>4</w:t>
          </w:r>
          <w:r w:rsidRPr="007B7F10">
            <w:rPr>
              <w:rFonts w:ascii="Calibri" w:hAnsi="Calibri"/>
              <w:b/>
              <w:color w:val="595959" w:themeColor="text1" w:themeTint="A6"/>
              <w:sz w:val="24"/>
            </w:rPr>
            <w:fldChar w:fldCharType="end"/>
          </w:r>
        </w:p>
      </w:tc>
    </w:tr>
  </w:tbl>
  <w:p w14:paraId="5DD3AD76" w14:textId="621CE718" w:rsidR="002E2A50" w:rsidRDefault="002E2A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05BE3" w14:textId="77777777" w:rsidR="002E2A50" w:rsidRDefault="002E2A50">
      <w:r>
        <w:separator/>
      </w:r>
    </w:p>
  </w:footnote>
  <w:footnote w:type="continuationSeparator" w:id="0">
    <w:p w14:paraId="2973BA29" w14:textId="77777777" w:rsidR="002E2A50" w:rsidRDefault="002E2A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E75B6F" w14:textId="6F76E606" w:rsidR="002E2A50" w:rsidRDefault="00330986">
    <w:pPr>
      <w:pStyle w:val="Header"/>
    </w:pPr>
    <w:r>
      <w:rPr>
        <w:noProof/>
        <w:lang w:eastAsia="en-US"/>
      </w:rPr>
      <w:pict w14:anchorId="42130A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27.25pt;height:175.75pt;rotation:315;z-index:-251655168;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9F299A" w14:textId="392B2A99" w:rsidR="002E2A50" w:rsidRPr="00DB5A1B" w:rsidRDefault="00330986" w:rsidP="00DB5A1B">
    <w:pPr>
      <w:pStyle w:val="Header"/>
      <w:jc w:val="center"/>
      <w:rPr>
        <w:i/>
      </w:rPr>
    </w:pPr>
    <w:r>
      <w:rPr>
        <w:noProof/>
        <w:lang w:eastAsia="en-US"/>
      </w:rPr>
      <w:pict w14:anchorId="41DC3D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27.25pt;height:175.75pt;rotation:315;z-index:-251657216;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r w:rsidR="002E2A50" w:rsidRPr="00DB5A1B">
      <w:rPr>
        <w:i/>
      </w:rPr>
      <w:t>Confidential – for internal use only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944F25" w14:textId="59B9AA0F" w:rsidR="002E2A50" w:rsidRDefault="00330986">
    <w:pPr>
      <w:pStyle w:val="Header"/>
    </w:pPr>
    <w:r>
      <w:rPr>
        <w:noProof/>
        <w:lang w:eastAsia="en-US"/>
      </w:rPr>
      <w:pict w14:anchorId="1FECC7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27.25pt;height:175.75pt;rotation:315;z-index:-251653120;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5FE226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berschrift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5C3339F"/>
    <w:multiLevelType w:val="multilevel"/>
    <w:tmpl w:val="C0F29DF8"/>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0D285F71"/>
    <w:multiLevelType w:val="hybridMultilevel"/>
    <w:tmpl w:val="5982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163F19"/>
    <w:multiLevelType w:val="hybridMultilevel"/>
    <w:tmpl w:val="DB8E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7C6DBF"/>
    <w:multiLevelType w:val="hybridMultilevel"/>
    <w:tmpl w:val="1F7C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00B4A"/>
    <w:multiLevelType w:val="hybridMultilevel"/>
    <w:tmpl w:val="9CE2F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67540"/>
    <w:multiLevelType w:val="hybridMultilevel"/>
    <w:tmpl w:val="BD8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1317C6"/>
    <w:multiLevelType w:val="hybridMultilevel"/>
    <w:tmpl w:val="7BD2A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C451F78"/>
    <w:multiLevelType w:val="hybridMultilevel"/>
    <w:tmpl w:val="CC6E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FE4025"/>
    <w:multiLevelType w:val="hybridMultilevel"/>
    <w:tmpl w:val="3F7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74B66"/>
    <w:multiLevelType w:val="hybridMultilevel"/>
    <w:tmpl w:val="946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EF38AA"/>
    <w:multiLevelType w:val="hybridMultilevel"/>
    <w:tmpl w:val="09B6D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9F53CA6"/>
    <w:multiLevelType w:val="hybridMultilevel"/>
    <w:tmpl w:val="DBD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F022A3"/>
    <w:multiLevelType w:val="hybridMultilevel"/>
    <w:tmpl w:val="C6FA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C45E93"/>
    <w:multiLevelType w:val="hybridMultilevel"/>
    <w:tmpl w:val="EF08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6E5E1A"/>
    <w:multiLevelType w:val="hybridMultilevel"/>
    <w:tmpl w:val="8694651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nsid w:val="4780408B"/>
    <w:multiLevelType w:val="hybridMultilevel"/>
    <w:tmpl w:val="A5F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7540D4"/>
    <w:multiLevelType w:val="hybridMultilevel"/>
    <w:tmpl w:val="A05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4376D5"/>
    <w:multiLevelType w:val="hybridMultilevel"/>
    <w:tmpl w:val="269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782379"/>
    <w:multiLevelType w:val="hybridMultilevel"/>
    <w:tmpl w:val="15DE5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EF71E3"/>
    <w:multiLevelType w:val="hybridMultilevel"/>
    <w:tmpl w:val="CEC26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31732C"/>
    <w:multiLevelType w:val="hybridMultilevel"/>
    <w:tmpl w:val="8218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6208C5"/>
    <w:multiLevelType w:val="hybridMultilevel"/>
    <w:tmpl w:val="26526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8555E6"/>
    <w:multiLevelType w:val="hybridMultilevel"/>
    <w:tmpl w:val="6A56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C4B28"/>
    <w:multiLevelType w:val="hybridMultilevel"/>
    <w:tmpl w:val="C068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AF62DB"/>
    <w:multiLevelType w:val="hybridMultilevel"/>
    <w:tmpl w:val="9502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721FEE"/>
    <w:multiLevelType w:val="hybridMultilevel"/>
    <w:tmpl w:val="2834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654D25"/>
    <w:multiLevelType w:val="hybridMultilevel"/>
    <w:tmpl w:val="93A0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5"/>
  </w:num>
  <w:num w:numId="4">
    <w:abstractNumId w:val="38"/>
  </w:num>
  <w:num w:numId="5">
    <w:abstractNumId w:val="29"/>
  </w:num>
  <w:num w:numId="6">
    <w:abstractNumId w:val="21"/>
  </w:num>
  <w:num w:numId="7">
    <w:abstractNumId w:val="28"/>
  </w:num>
  <w:num w:numId="8">
    <w:abstractNumId w:val="39"/>
  </w:num>
  <w:num w:numId="9">
    <w:abstractNumId w:val="18"/>
  </w:num>
  <w:num w:numId="10">
    <w:abstractNumId w:val="32"/>
  </w:num>
  <w:num w:numId="11">
    <w:abstractNumId w:val="22"/>
  </w:num>
  <w:num w:numId="12">
    <w:abstractNumId w:val="37"/>
  </w:num>
  <w:num w:numId="13">
    <w:abstractNumId w:val="16"/>
  </w:num>
  <w:num w:numId="14">
    <w:abstractNumId w:val="24"/>
  </w:num>
  <w:num w:numId="15">
    <w:abstractNumId w:val="31"/>
  </w:num>
  <w:num w:numId="16">
    <w:abstractNumId w:val="19"/>
  </w:num>
  <w:num w:numId="17">
    <w:abstractNumId w:val="33"/>
  </w:num>
  <w:num w:numId="18">
    <w:abstractNumId w:val="26"/>
  </w:num>
  <w:num w:numId="19">
    <w:abstractNumId w:val="27"/>
  </w:num>
  <w:num w:numId="20">
    <w:abstractNumId w:val="30"/>
  </w:num>
  <w:num w:numId="21">
    <w:abstractNumId w:val="20"/>
  </w:num>
  <w:num w:numId="22">
    <w:abstractNumId w:val="41"/>
  </w:num>
  <w:num w:numId="23">
    <w:abstractNumId w:val="34"/>
  </w:num>
  <w:num w:numId="24">
    <w:abstractNumId w:val="17"/>
  </w:num>
  <w:num w:numId="25">
    <w:abstractNumId w:val="23"/>
  </w:num>
  <w:num w:numId="26">
    <w:abstractNumId w:val="40"/>
  </w:num>
  <w:num w:numId="27">
    <w:abstractNumId w:val="42"/>
  </w:num>
  <w:num w:numId="28">
    <w:abstractNumId w:val="35"/>
  </w:num>
  <w:num w:numId="29">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EE"/>
    <w:rsid w:val="000012E4"/>
    <w:rsid w:val="00006CE8"/>
    <w:rsid w:val="00010C90"/>
    <w:rsid w:val="00015B46"/>
    <w:rsid w:val="000165FC"/>
    <w:rsid w:val="00017E8C"/>
    <w:rsid w:val="000268FD"/>
    <w:rsid w:val="00030DFD"/>
    <w:rsid w:val="000318DA"/>
    <w:rsid w:val="0003194D"/>
    <w:rsid w:val="0003450A"/>
    <w:rsid w:val="00040DAD"/>
    <w:rsid w:val="000415FB"/>
    <w:rsid w:val="00062177"/>
    <w:rsid w:val="0006217B"/>
    <w:rsid w:val="000653B5"/>
    <w:rsid w:val="00066E0E"/>
    <w:rsid w:val="00070920"/>
    <w:rsid w:val="00076F0D"/>
    <w:rsid w:val="00093130"/>
    <w:rsid w:val="000936D0"/>
    <w:rsid w:val="0009385E"/>
    <w:rsid w:val="00093DAA"/>
    <w:rsid w:val="00096A1A"/>
    <w:rsid w:val="000C0DCF"/>
    <w:rsid w:val="000C419E"/>
    <w:rsid w:val="000C5343"/>
    <w:rsid w:val="000D0B2C"/>
    <w:rsid w:val="000D3E69"/>
    <w:rsid w:val="000D4109"/>
    <w:rsid w:val="000D6CAA"/>
    <w:rsid w:val="000D7A08"/>
    <w:rsid w:val="000E5AC8"/>
    <w:rsid w:val="001129E5"/>
    <w:rsid w:val="001167EB"/>
    <w:rsid w:val="0012548E"/>
    <w:rsid w:val="00125E52"/>
    <w:rsid w:val="00135190"/>
    <w:rsid w:val="00137612"/>
    <w:rsid w:val="0014162C"/>
    <w:rsid w:val="0014221F"/>
    <w:rsid w:val="00145B8C"/>
    <w:rsid w:val="00150F57"/>
    <w:rsid w:val="00157C6C"/>
    <w:rsid w:val="0017067A"/>
    <w:rsid w:val="0017607A"/>
    <w:rsid w:val="00176E2D"/>
    <w:rsid w:val="00190101"/>
    <w:rsid w:val="0019064C"/>
    <w:rsid w:val="001951E8"/>
    <w:rsid w:val="001A2F05"/>
    <w:rsid w:val="001A2FC4"/>
    <w:rsid w:val="001A5C3F"/>
    <w:rsid w:val="001A6308"/>
    <w:rsid w:val="001A65CE"/>
    <w:rsid w:val="001A78A5"/>
    <w:rsid w:val="001B1D2B"/>
    <w:rsid w:val="001B439F"/>
    <w:rsid w:val="001C1F23"/>
    <w:rsid w:val="001D5895"/>
    <w:rsid w:val="001E218B"/>
    <w:rsid w:val="001E3896"/>
    <w:rsid w:val="001E5D70"/>
    <w:rsid w:val="001F1AB3"/>
    <w:rsid w:val="001F2C99"/>
    <w:rsid w:val="002014FB"/>
    <w:rsid w:val="00202139"/>
    <w:rsid w:val="00204E2A"/>
    <w:rsid w:val="002078F4"/>
    <w:rsid w:val="00211E47"/>
    <w:rsid w:val="00212B84"/>
    <w:rsid w:val="00213118"/>
    <w:rsid w:val="002145C7"/>
    <w:rsid w:val="00220BBD"/>
    <w:rsid w:val="00221C40"/>
    <w:rsid w:val="00230784"/>
    <w:rsid w:val="00231750"/>
    <w:rsid w:val="00232304"/>
    <w:rsid w:val="00237CEC"/>
    <w:rsid w:val="00241D4C"/>
    <w:rsid w:val="00241F9A"/>
    <w:rsid w:val="002472ED"/>
    <w:rsid w:val="00250299"/>
    <w:rsid w:val="00257D02"/>
    <w:rsid w:val="00261461"/>
    <w:rsid w:val="00262751"/>
    <w:rsid w:val="002658D1"/>
    <w:rsid w:val="0026643C"/>
    <w:rsid w:val="002700AA"/>
    <w:rsid w:val="00270EE6"/>
    <w:rsid w:val="00271D2D"/>
    <w:rsid w:val="002856EB"/>
    <w:rsid w:val="0029751A"/>
    <w:rsid w:val="002A0F22"/>
    <w:rsid w:val="002A39C9"/>
    <w:rsid w:val="002A51CA"/>
    <w:rsid w:val="002A7AC1"/>
    <w:rsid w:val="002B0575"/>
    <w:rsid w:val="002B081F"/>
    <w:rsid w:val="002B0E46"/>
    <w:rsid w:val="002B2DBC"/>
    <w:rsid w:val="002C56EE"/>
    <w:rsid w:val="002D3FB3"/>
    <w:rsid w:val="002D7D00"/>
    <w:rsid w:val="002E02C2"/>
    <w:rsid w:val="002E109F"/>
    <w:rsid w:val="002E2A50"/>
    <w:rsid w:val="002E3E63"/>
    <w:rsid w:val="002E5EB7"/>
    <w:rsid w:val="002E7589"/>
    <w:rsid w:val="002F5EA9"/>
    <w:rsid w:val="002F5FAD"/>
    <w:rsid w:val="002F6434"/>
    <w:rsid w:val="003043DE"/>
    <w:rsid w:val="00304B9E"/>
    <w:rsid w:val="0031657F"/>
    <w:rsid w:val="0032058B"/>
    <w:rsid w:val="003219C5"/>
    <w:rsid w:val="00322D2C"/>
    <w:rsid w:val="00324B8E"/>
    <w:rsid w:val="00330986"/>
    <w:rsid w:val="00333153"/>
    <w:rsid w:val="003334C3"/>
    <w:rsid w:val="00336137"/>
    <w:rsid w:val="003445AE"/>
    <w:rsid w:val="00347A11"/>
    <w:rsid w:val="00356C54"/>
    <w:rsid w:val="0036061D"/>
    <w:rsid w:val="00360F2A"/>
    <w:rsid w:val="003635A7"/>
    <w:rsid w:val="00363B1A"/>
    <w:rsid w:val="0036413B"/>
    <w:rsid w:val="00374484"/>
    <w:rsid w:val="00380831"/>
    <w:rsid w:val="00385723"/>
    <w:rsid w:val="003859FF"/>
    <w:rsid w:val="00390A55"/>
    <w:rsid w:val="00391524"/>
    <w:rsid w:val="003933EA"/>
    <w:rsid w:val="00394228"/>
    <w:rsid w:val="00395A63"/>
    <w:rsid w:val="003A331A"/>
    <w:rsid w:val="003A6682"/>
    <w:rsid w:val="003A7554"/>
    <w:rsid w:val="003B0ACB"/>
    <w:rsid w:val="003B2A31"/>
    <w:rsid w:val="003B63FE"/>
    <w:rsid w:val="003C5E25"/>
    <w:rsid w:val="003F0593"/>
    <w:rsid w:val="003F27DF"/>
    <w:rsid w:val="003F79E4"/>
    <w:rsid w:val="00403BB4"/>
    <w:rsid w:val="004047C9"/>
    <w:rsid w:val="0041439B"/>
    <w:rsid w:val="00420C94"/>
    <w:rsid w:val="00421ED7"/>
    <w:rsid w:val="00423114"/>
    <w:rsid w:val="00423BD1"/>
    <w:rsid w:val="004243C8"/>
    <w:rsid w:val="0042445D"/>
    <w:rsid w:val="00441549"/>
    <w:rsid w:val="00444214"/>
    <w:rsid w:val="00446442"/>
    <w:rsid w:val="00447CAC"/>
    <w:rsid w:val="0045155C"/>
    <w:rsid w:val="00457FB2"/>
    <w:rsid w:val="0046753B"/>
    <w:rsid w:val="00472015"/>
    <w:rsid w:val="0047757E"/>
    <w:rsid w:val="00480867"/>
    <w:rsid w:val="00480A65"/>
    <w:rsid w:val="004828BB"/>
    <w:rsid w:val="00484AF6"/>
    <w:rsid w:val="00496E96"/>
    <w:rsid w:val="004976D3"/>
    <w:rsid w:val="004A1024"/>
    <w:rsid w:val="004A6171"/>
    <w:rsid w:val="004B0F71"/>
    <w:rsid w:val="004B0F73"/>
    <w:rsid w:val="004B10B9"/>
    <w:rsid w:val="004B4384"/>
    <w:rsid w:val="004B5606"/>
    <w:rsid w:val="004C09A6"/>
    <w:rsid w:val="004D5503"/>
    <w:rsid w:val="004D7A76"/>
    <w:rsid w:val="004E0210"/>
    <w:rsid w:val="004E0C4B"/>
    <w:rsid w:val="004E108D"/>
    <w:rsid w:val="004E1571"/>
    <w:rsid w:val="004E338A"/>
    <w:rsid w:val="004E3B9F"/>
    <w:rsid w:val="004E7A4D"/>
    <w:rsid w:val="004F7EA0"/>
    <w:rsid w:val="00502994"/>
    <w:rsid w:val="00503B01"/>
    <w:rsid w:val="00503DFD"/>
    <w:rsid w:val="00504528"/>
    <w:rsid w:val="00505C76"/>
    <w:rsid w:val="00512FD2"/>
    <w:rsid w:val="00520A1F"/>
    <w:rsid w:val="00522DF7"/>
    <w:rsid w:val="005236B3"/>
    <w:rsid w:val="00530D3F"/>
    <w:rsid w:val="005317FD"/>
    <w:rsid w:val="00532A84"/>
    <w:rsid w:val="00533250"/>
    <w:rsid w:val="00541A94"/>
    <w:rsid w:val="00544049"/>
    <w:rsid w:val="005450E9"/>
    <w:rsid w:val="005477DD"/>
    <w:rsid w:val="00550B36"/>
    <w:rsid w:val="00553604"/>
    <w:rsid w:val="005615A5"/>
    <w:rsid w:val="00561961"/>
    <w:rsid w:val="00561C20"/>
    <w:rsid w:val="00566C84"/>
    <w:rsid w:val="00572650"/>
    <w:rsid w:val="0057518A"/>
    <w:rsid w:val="0058370B"/>
    <w:rsid w:val="00584B61"/>
    <w:rsid w:val="00585B5A"/>
    <w:rsid w:val="005934DC"/>
    <w:rsid w:val="00593C4F"/>
    <w:rsid w:val="00594BCA"/>
    <w:rsid w:val="0059688B"/>
    <w:rsid w:val="005A1105"/>
    <w:rsid w:val="005A14C4"/>
    <w:rsid w:val="005A3350"/>
    <w:rsid w:val="005A6298"/>
    <w:rsid w:val="005A75D4"/>
    <w:rsid w:val="005B0D29"/>
    <w:rsid w:val="005B6F11"/>
    <w:rsid w:val="005B7862"/>
    <w:rsid w:val="005C47E6"/>
    <w:rsid w:val="005C68E5"/>
    <w:rsid w:val="005E5CFA"/>
    <w:rsid w:val="005F24D4"/>
    <w:rsid w:val="006039AC"/>
    <w:rsid w:val="00604E32"/>
    <w:rsid w:val="00605AA8"/>
    <w:rsid w:val="00607968"/>
    <w:rsid w:val="0061373E"/>
    <w:rsid w:val="00617289"/>
    <w:rsid w:val="0062451D"/>
    <w:rsid w:val="00624D4E"/>
    <w:rsid w:val="00632EE0"/>
    <w:rsid w:val="00633E93"/>
    <w:rsid w:val="00634BD8"/>
    <w:rsid w:val="00635C61"/>
    <w:rsid w:val="0064279F"/>
    <w:rsid w:val="00645979"/>
    <w:rsid w:val="006464F5"/>
    <w:rsid w:val="0064798C"/>
    <w:rsid w:val="0065704D"/>
    <w:rsid w:val="00657B29"/>
    <w:rsid w:val="006632E1"/>
    <w:rsid w:val="00676145"/>
    <w:rsid w:val="00676D6E"/>
    <w:rsid w:val="00680365"/>
    <w:rsid w:val="00680496"/>
    <w:rsid w:val="00680DA4"/>
    <w:rsid w:val="00681980"/>
    <w:rsid w:val="006925D1"/>
    <w:rsid w:val="006954F8"/>
    <w:rsid w:val="00696991"/>
    <w:rsid w:val="006B0410"/>
    <w:rsid w:val="006B1848"/>
    <w:rsid w:val="006B380B"/>
    <w:rsid w:val="006C7A9B"/>
    <w:rsid w:val="006C7D65"/>
    <w:rsid w:val="006D3950"/>
    <w:rsid w:val="006D5C79"/>
    <w:rsid w:val="006D654D"/>
    <w:rsid w:val="006D6CA1"/>
    <w:rsid w:val="006E5B5C"/>
    <w:rsid w:val="006F187D"/>
    <w:rsid w:val="006F35B0"/>
    <w:rsid w:val="0070153A"/>
    <w:rsid w:val="0070276A"/>
    <w:rsid w:val="00703B23"/>
    <w:rsid w:val="00705BFE"/>
    <w:rsid w:val="00711EA6"/>
    <w:rsid w:val="00713007"/>
    <w:rsid w:val="00720001"/>
    <w:rsid w:val="007228B7"/>
    <w:rsid w:val="00726469"/>
    <w:rsid w:val="00727C4A"/>
    <w:rsid w:val="00731EA9"/>
    <w:rsid w:val="00732523"/>
    <w:rsid w:val="00734727"/>
    <w:rsid w:val="00740247"/>
    <w:rsid w:val="00742B1F"/>
    <w:rsid w:val="00743497"/>
    <w:rsid w:val="00745407"/>
    <w:rsid w:val="00746F64"/>
    <w:rsid w:val="00750608"/>
    <w:rsid w:val="00754E69"/>
    <w:rsid w:val="00754FC7"/>
    <w:rsid w:val="007551F9"/>
    <w:rsid w:val="0075602C"/>
    <w:rsid w:val="007616D6"/>
    <w:rsid w:val="00766BCD"/>
    <w:rsid w:val="007729D2"/>
    <w:rsid w:val="00775513"/>
    <w:rsid w:val="00776227"/>
    <w:rsid w:val="007768CA"/>
    <w:rsid w:val="00777095"/>
    <w:rsid w:val="00777FFE"/>
    <w:rsid w:val="00785C56"/>
    <w:rsid w:val="00790795"/>
    <w:rsid w:val="00790858"/>
    <w:rsid w:val="00790DCF"/>
    <w:rsid w:val="00792067"/>
    <w:rsid w:val="007B154E"/>
    <w:rsid w:val="007B2300"/>
    <w:rsid w:val="007B318B"/>
    <w:rsid w:val="007B623E"/>
    <w:rsid w:val="007B7258"/>
    <w:rsid w:val="007C34DF"/>
    <w:rsid w:val="007C3E55"/>
    <w:rsid w:val="007C5854"/>
    <w:rsid w:val="007D1920"/>
    <w:rsid w:val="007D1E8A"/>
    <w:rsid w:val="007D316A"/>
    <w:rsid w:val="007D3D13"/>
    <w:rsid w:val="007D5F0F"/>
    <w:rsid w:val="007E3C00"/>
    <w:rsid w:val="007F17AD"/>
    <w:rsid w:val="007F50E4"/>
    <w:rsid w:val="00802661"/>
    <w:rsid w:val="00805AB4"/>
    <w:rsid w:val="0082423F"/>
    <w:rsid w:val="0082576E"/>
    <w:rsid w:val="00830D19"/>
    <w:rsid w:val="0083513E"/>
    <w:rsid w:val="0083545B"/>
    <w:rsid w:val="008403D8"/>
    <w:rsid w:val="008473D9"/>
    <w:rsid w:val="0085391E"/>
    <w:rsid w:val="00861016"/>
    <w:rsid w:val="00865743"/>
    <w:rsid w:val="008661D7"/>
    <w:rsid w:val="008711B2"/>
    <w:rsid w:val="00874386"/>
    <w:rsid w:val="0088031E"/>
    <w:rsid w:val="008805FD"/>
    <w:rsid w:val="008849C2"/>
    <w:rsid w:val="00886B68"/>
    <w:rsid w:val="00887C13"/>
    <w:rsid w:val="00890916"/>
    <w:rsid w:val="00890E7A"/>
    <w:rsid w:val="00892300"/>
    <w:rsid w:val="008A5BF9"/>
    <w:rsid w:val="008A715E"/>
    <w:rsid w:val="008B1082"/>
    <w:rsid w:val="008B2A29"/>
    <w:rsid w:val="008B529E"/>
    <w:rsid w:val="008C3DAE"/>
    <w:rsid w:val="008D11FA"/>
    <w:rsid w:val="008D2255"/>
    <w:rsid w:val="008D5C05"/>
    <w:rsid w:val="008D76C2"/>
    <w:rsid w:val="008E591E"/>
    <w:rsid w:val="008E5D10"/>
    <w:rsid w:val="008F2C35"/>
    <w:rsid w:val="008F6ACB"/>
    <w:rsid w:val="009009DB"/>
    <w:rsid w:val="00901AA0"/>
    <w:rsid w:val="009035DB"/>
    <w:rsid w:val="00906291"/>
    <w:rsid w:val="00916CFF"/>
    <w:rsid w:val="009178C3"/>
    <w:rsid w:val="0092095A"/>
    <w:rsid w:val="00923BB6"/>
    <w:rsid w:val="00924582"/>
    <w:rsid w:val="009245B4"/>
    <w:rsid w:val="00925914"/>
    <w:rsid w:val="00927A80"/>
    <w:rsid w:val="0093047A"/>
    <w:rsid w:val="00934CEE"/>
    <w:rsid w:val="0093767C"/>
    <w:rsid w:val="00951F3C"/>
    <w:rsid w:val="00961C26"/>
    <w:rsid w:val="00961FEC"/>
    <w:rsid w:val="0096717B"/>
    <w:rsid w:val="00970B1F"/>
    <w:rsid w:val="009734E2"/>
    <w:rsid w:val="00977875"/>
    <w:rsid w:val="009874A8"/>
    <w:rsid w:val="009924F6"/>
    <w:rsid w:val="00997782"/>
    <w:rsid w:val="009B56FF"/>
    <w:rsid w:val="009C284B"/>
    <w:rsid w:val="009C41E4"/>
    <w:rsid w:val="009C52CA"/>
    <w:rsid w:val="009C5DA4"/>
    <w:rsid w:val="009C7021"/>
    <w:rsid w:val="009C7BA3"/>
    <w:rsid w:val="009D02B8"/>
    <w:rsid w:val="009D15A9"/>
    <w:rsid w:val="009E7179"/>
    <w:rsid w:val="009F2AA4"/>
    <w:rsid w:val="009F3396"/>
    <w:rsid w:val="009F38BD"/>
    <w:rsid w:val="00A04011"/>
    <w:rsid w:val="00A05DED"/>
    <w:rsid w:val="00A07856"/>
    <w:rsid w:val="00A10C1B"/>
    <w:rsid w:val="00A12385"/>
    <w:rsid w:val="00A14A38"/>
    <w:rsid w:val="00A1666A"/>
    <w:rsid w:val="00A17191"/>
    <w:rsid w:val="00A208A6"/>
    <w:rsid w:val="00A21644"/>
    <w:rsid w:val="00A253F7"/>
    <w:rsid w:val="00A26A7F"/>
    <w:rsid w:val="00A27A76"/>
    <w:rsid w:val="00A37C88"/>
    <w:rsid w:val="00A37C93"/>
    <w:rsid w:val="00A53701"/>
    <w:rsid w:val="00A55355"/>
    <w:rsid w:val="00A611B8"/>
    <w:rsid w:val="00A63E9B"/>
    <w:rsid w:val="00A6453B"/>
    <w:rsid w:val="00A655DB"/>
    <w:rsid w:val="00A67F39"/>
    <w:rsid w:val="00A75E5C"/>
    <w:rsid w:val="00A761A2"/>
    <w:rsid w:val="00A76225"/>
    <w:rsid w:val="00A774CC"/>
    <w:rsid w:val="00A77B01"/>
    <w:rsid w:val="00A928B2"/>
    <w:rsid w:val="00A929AC"/>
    <w:rsid w:val="00A939BE"/>
    <w:rsid w:val="00AA31D0"/>
    <w:rsid w:val="00AA6552"/>
    <w:rsid w:val="00AB02E9"/>
    <w:rsid w:val="00AB3E01"/>
    <w:rsid w:val="00AB4446"/>
    <w:rsid w:val="00AB4AF6"/>
    <w:rsid w:val="00AB74F6"/>
    <w:rsid w:val="00AC0245"/>
    <w:rsid w:val="00AC53E7"/>
    <w:rsid w:val="00AC5FD4"/>
    <w:rsid w:val="00AD0498"/>
    <w:rsid w:val="00AD09F8"/>
    <w:rsid w:val="00AD35F3"/>
    <w:rsid w:val="00AD602E"/>
    <w:rsid w:val="00AE094B"/>
    <w:rsid w:val="00AE4C97"/>
    <w:rsid w:val="00AE7F53"/>
    <w:rsid w:val="00AF2BAC"/>
    <w:rsid w:val="00AF4C5B"/>
    <w:rsid w:val="00B0309E"/>
    <w:rsid w:val="00B076C5"/>
    <w:rsid w:val="00B1639E"/>
    <w:rsid w:val="00B17D1D"/>
    <w:rsid w:val="00B22CE7"/>
    <w:rsid w:val="00B26819"/>
    <w:rsid w:val="00B33A11"/>
    <w:rsid w:val="00B33F38"/>
    <w:rsid w:val="00B40439"/>
    <w:rsid w:val="00B404A2"/>
    <w:rsid w:val="00B4636E"/>
    <w:rsid w:val="00B51D9B"/>
    <w:rsid w:val="00B51F0E"/>
    <w:rsid w:val="00B52A7E"/>
    <w:rsid w:val="00B535F1"/>
    <w:rsid w:val="00B6298A"/>
    <w:rsid w:val="00B63FA1"/>
    <w:rsid w:val="00B64464"/>
    <w:rsid w:val="00B65FE2"/>
    <w:rsid w:val="00B66521"/>
    <w:rsid w:val="00B673DC"/>
    <w:rsid w:val="00B70C90"/>
    <w:rsid w:val="00B72FDF"/>
    <w:rsid w:val="00B76A5D"/>
    <w:rsid w:val="00B800FF"/>
    <w:rsid w:val="00B8073A"/>
    <w:rsid w:val="00B83583"/>
    <w:rsid w:val="00B9365B"/>
    <w:rsid w:val="00BA06A4"/>
    <w:rsid w:val="00BA25B2"/>
    <w:rsid w:val="00BA25F0"/>
    <w:rsid w:val="00BA3CA3"/>
    <w:rsid w:val="00BA4290"/>
    <w:rsid w:val="00BA7E9E"/>
    <w:rsid w:val="00BB411F"/>
    <w:rsid w:val="00BB4507"/>
    <w:rsid w:val="00BB4B5F"/>
    <w:rsid w:val="00BC460F"/>
    <w:rsid w:val="00BC6DCB"/>
    <w:rsid w:val="00BD0C45"/>
    <w:rsid w:val="00BD36B7"/>
    <w:rsid w:val="00BE0F05"/>
    <w:rsid w:val="00BE37A0"/>
    <w:rsid w:val="00BF0A21"/>
    <w:rsid w:val="00BF0BD5"/>
    <w:rsid w:val="00BF300D"/>
    <w:rsid w:val="00BF45B5"/>
    <w:rsid w:val="00BF53D9"/>
    <w:rsid w:val="00C001E7"/>
    <w:rsid w:val="00C00207"/>
    <w:rsid w:val="00C009E0"/>
    <w:rsid w:val="00C00BD4"/>
    <w:rsid w:val="00C058FF"/>
    <w:rsid w:val="00C11E4F"/>
    <w:rsid w:val="00C17627"/>
    <w:rsid w:val="00C178E3"/>
    <w:rsid w:val="00C179F5"/>
    <w:rsid w:val="00C17BA8"/>
    <w:rsid w:val="00C21AD4"/>
    <w:rsid w:val="00C2602F"/>
    <w:rsid w:val="00C31A69"/>
    <w:rsid w:val="00C32584"/>
    <w:rsid w:val="00C32D8C"/>
    <w:rsid w:val="00C6460D"/>
    <w:rsid w:val="00C66DC2"/>
    <w:rsid w:val="00C71518"/>
    <w:rsid w:val="00C74E61"/>
    <w:rsid w:val="00C753B9"/>
    <w:rsid w:val="00C81EE7"/>
    <w:rsid w:val="00C86C7F"/>
    <w:rsid w:val="00C92FE9"/>
    <w:rsid w:val="00C930B8"/>
    <w:rsid w:val="00C9596D"/>
    <w:rsid w:val="00C96C63"/>
    <w:rsid w:val="00CA3EB5"/>
    <w:rsid w:val="00CB0516"/>
    <w:rsid w:val="00CB3A57"/>
    <w:rsid w:val="00CB68C9"/>
    <w:rsid w:val="00CD03F4"/>
    <w:rsid w:val="00CD28AD"/>
    <w:rsid w:val="00CD36D7"/>
    <w:rsid w:val="00CD70B4"/>
    <w:rsid w:val="00CD70EB"/>
    <w:rsid w:val="00CE4663"/>
    <w:rsid w:val="00CE60F8"/>
    <w:rsid w:val="00CF002D"/>
    <w:rsid w:val="00CF6808"/>
    <w:rsid w:val="00CF6E54"/>
    <w:rsid w:val="00D04728"/>
    <w:rsid w:val="00D12DB8"/>
    <w:rsid w:val="00D33C8C"/>
    <w:rsid w:val="00D4338E"/>
    <w:rsid w:val="00D461A3"/>
    <w:rsid w:val="00D5130D"/>
    <w:rsid w:val="00D60A88"/>
    <w:rsid w:val="00D61F1B"/>
    <w:rsid w:val="00D63395"/>
    <w:rsid w:val="00D65360"/>
    <w:rsid w:val="00D672A8"/>
    <w:rsid w:val="00D724E6"/>
    <w:rsid w:val="00D73028"/>
    <w:rsid w:val="00D74964"/>
    <w:rsid w:val="00D755DC"/>
    <w:rsid w:val="00D760C2"/>
    <w:rsid w:val="00D768AA"/>
    <w:rsid w:val="00D76EAE"/>
    <w:rsid w:val="00D77713"/>
    <w:rsid w:val="00D8331F"/>
    <w:rsid w:val="00D85266"/>
    <w:rsid w:val="00D87166"/>
    <w:rsid w:val="00D87912"/>
    <w:rsid w:val="00D93586"/>
    <w:rsid w:val="00D945CB"/>
    <w:rsid w:val="00D958B4"/>
    <w:rsid w:val="00D960A4"/>
    <w:rsid w:val="00DA3734"/>
    <w:rsid w:val="00DA3A68"/>
    <w:rsid w:val="00DB0436"/>
    <w:rsid w:val="00DB3E1F"/>
    <w:rsid w:val="00DB4B77"/>
    <w:rsid w:val="00DB5A1B"/>
    <w:rsid w:val="00DB73B0"/>
    <w:rsid w:val="00DC03FD"/>
    <w:rsid w:val="00DC7C27"/>
    <w:rsid w:val="00DD3EF1"/>
    <w:rsid w:val="00DD4394"/>
    <w:rsid w:val="00DE014C"/>
    <w:rsid w:val="00DE089A"/>
    <w:rsid w:val="00DE08F3"/>
    <w:rsid w:val="00DE2F2B"/>
    <w:rsid w:val="00DE3FCC"/>
    <w:rsid w:val="00DE40EF"/>
    <w:rsid w:val="00DE7345"/>
    <w:rsid w:val="00DF73C8"/>
    <w:rsid w:val="00E077DF"/>
    <w:rsid w:val="00E133DA"/>
    <w:rsid w:val="00E15CDC"/>
    <w:rsid w:val="00E15FE2"/>
    <w:rsid w:val="00E166C5"/>
    <w:rsid w:val="00E1716B"/>
    <w:rsid w:val="00E26254"/>
    <w:rsid w:val="00E274E6"/>
    <w:rsid w:val="00E3215D"/>
    <w:rsid w:val="00E35B6F"/>
    <w:rsid w:val="00E41718"/>
    <w:rsid w:val="00E43AD6"/>
    <w:rsid w:val="00E45035"/>
    <w:rsid w:val="00E45D0C"/>
    <w:rsid w:val="00E521F4"/>
    <w:rsid w:val="00E54E07"/>
    <w:rsid w:val="00E56122"/>
    <w:rsid w:val="00E56F24"/>
    <w:rsid w:val="00E61CF3"/>
    <w:rsid w:val="00E64638"/>
    <w:rsid w:val="00E65258"/>
    <w:rsid w:val="00E71DA9"/>
    <w:rsid w:val="00E76DF5"/>
    <w:rsid w:val="00E80E00"/>
    <w:rsid w:val="00E83B2C"/>
    <w:rsid w:val="00E92577"/>
    <w:rsid w:val="00E95EEA"/>
    <w:rsid w:val="00EA2ECF"/>
    <w:rsid w:val="00EB34BD"/>
    <w:rsid w:val="00EC6246"/>
    <w:rsid w:val="00EC6519"/>
    <w:rsid w:val="00EC7593"/>
    <w:rsid w:val="00ED27F0"/>
    <w:rsid w:val="00ED6A80"/>
    <w:rsid w:val="00EE4440"/>
    <w:rsid w:val="00EE4CA6"/>
    <w:rsid w:val="00EE73B4"/>
    <w:rsid w:val="00EF00A1"/>
    <w:rsid w:val="00EF627F"/>
    <w:rsid w:val="00EF71C4"/>
    <w:rsid w:val="00EF7E7B"/>
    <w:rsid w:val="00F06AE8"/>
    <w:rsid w:val="00F12F70"/>
    <w:rsid w:val="00F13428"/>
    <w:rsid w:val="00F150B5"/>
    <w:rsid w:val="00F24812"/>
    <w:rsid w:val="00F30EB8"/>
    <w:rsid w:val="00F33547"/>
    <w:rsid w:val="00F36973"/>
    <w:rsid w:val="00F37DB5"/>
    <w:rsid w:val="00F4289C"/>
    <w:rsid w:val="00F4691A"/>
    <w:rsid w:val="00F46EA9"/>
    <w:rsid w:val="00F56423"/>
    <w:rsid w:val="00F57B39"/>
    <w:rsid w:val="00F60CEB"/>
    <w:rsid w:val="00F67281"/>
    <w:rsid w:val="00F71344"/>
    <w:rsid w:val="00F7304F"/>
    <w:rsid w:val="00F75EEB"/>
    <w:rsid w:val="00F803B5"/>
    <w:rsid w:val="00F82CAD"/>
    <w:rsid w:val="00F846F2"/>
    <w:rsid w:val="00F857AC"/>
    <w:rsid w:val="00F90669"/>
    <w:rsid w:val="00F92224"/>
    <w:rsid w:val="00FA0219"/>
    <w:rsid w:val="00FA03E2"/>
    <w:rsid w:val="00FA3FB8"/>
    <w:rsid w:val="00FB0FB4"/>
    <w:rsid w:val="00FB4B5E"/>
    <w:rsid w:val="00FC1935"/>
    <w:rsid w:val="00FC4453"/>
    <w:rsid w:val="00FC7483"/>
    <w:rsid w:val="00FD4B03"/>
    <w:rsid w:val="00FE269C"/>
    <w:rsid w:val="00FE2812"/>
    <w:rsid w:val="00FE64CA"/>
    <w:rsid w:val="00FF2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oNotEmbedSmartTags/>
  <w:decimalSymbol w:val="."/>
  <w:listSeparator w:val=","/>
  <w14:docId w14:val="2879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42303">
      <w:bodyDiv w:val="1"/>
      <w:marLeft w:val="0"/>
      <w:marRight w:val="0"/>
      <w:marTop w:val="0"/>
      <w:marBottom w:val="0"/>
      <w:divBdr>
        <w:top w:val="none" w:sz="0" w:space="0" w:color="auto"/>
        <w:left w:val="none" w:sz="0" w:space="0" w:color="auto"/>
        <w:bottom w:val="none" w:sz="0" w:space="0" w:color="auto"/>
        <w:right w:val="none" w:sz="0" w:space="0" w:color="auto"/>
      </w:divBdr>
    </w:div>
    <w:div w:id="183709024">
      <w:bodyDiv w:val="1"/>
      <w:marLeft w:val="0"/>
      <w:marRight w:val="0"/>
      <w:marTop w:val="0"/>
      <w:marBottom w:val="0"/>
      <w:divBdr>
        <w:top w:val="none" w:sz="0" w:space="0" w:color="auto"/>
        <w:left w:val="none" w:sz="0" w:space="0" w:color="auto"/>
        <w:bottom w:val="none" w:sz="0" w:space="0" w:color="auto"/>
        <w:right w:val="none" w:sz="0" w:space="0" w:color="auto"/>
      </w:divBdr>
    </w:div>
    <w:div w:id="335964062">
      <w:bodyDiv w:val="1"/>
      <w:marLeft w:val="0"/>
      <w:marRight w:val="0"/>
      <w:marTop w:val="0"/>
      <w:marBottom w:val="0"/>
      <w:divBdr>
        <w:top w:val="none" w:sz="0" w:space="0" w:color="auto"/>
        <w:left w:val="none" w:sz="0" w:space="0" w:color="auto"/>
        <w:bottom w:val="none" w:sz="0" w:space="0" w:color="auto"/>
        <w:right w:val="none" w:sz="0" w:space="0" w:color="auto"/>
      </w:divBdr>
    </w:div>
    <w:div w:id="462965612">
      <w:bodyDiv w:val="1"/>
      <w:marLeft w:val="0"/>
      <w:marRight w:val="0"/>
      <w:marTop w:val="0"/>
      <w:marBottom w:val="0"/>
      <w:divBdr>
        <w:top w:val="none" w:sz="0" w:space="0" w:color="auto"/>
        <w:left w:val="none" w:sz="0" w:space="0" w:color="auto"/>
        <w:bottom w:val="none" w:sz="0" w:space="0" w:color="auto"/>
        <w:right w:val="none" w:sz="0" w:space="0" w:color="auto"/>
      </w:divBdr>
    </w:div>
    <w:div w:id="482548946">
      <w:bodyDiv w:val="1"/>
      <w:marLeft w:val="0"/>
      <w:marRight w:val="0"/>
      <w:marTop w:val="0"/>
      <w:marBottom w:val="0"/>
      <w:divBdr>
        <w:top w:val="none" w:sz="0" w:space="0" w:color="auto"/>
        <w:left w:val="none" w:sz="0" w:space="0" w:color="auto"/>
        <w:bottom w:val="none" w:sz="0" w:space="0" w:color="auto"/>
        <w:right w:val="none" w:sz="0" w:space="0" w:color="auto"/>
      </w:divBdr>
    </w:div>
    <w:div w:id="513693994">
      <w:bodyDiv w:val="1"/>
      <w:marLeft w:val="0"/>
      <w:marRight w:val="0"/>
      <w:marTop w:val="0"/>
      <w:marBottom w:val="0"/>
      <w:divBdr>
        <w:top w:val="none" w:sz="0" w:space="0" w:color="auto"/>
        <w:left w:val="none" w:sz="0" w:space="0" w:color="auto"/>
        <w:bottom w:val="none" w:sz="0" w:space="0" w:color="auto"/>
        <w:right w:val="none" w:sz="0" w:space="0" w:color="auto"/>
      </w:divBdr>
    </w:div>
    <w:div w:id="1643078993">
      <w:bodyDiv w:val="1"/>
      <w:marLeft w:val="0"/>
      <w:marRight w:val="0"/>
      <w:marTop w:val="0"/>
      <w:marBottom w:val="0"/>
      <w:divBdr>
        <w:top w:val="none" w:sz="0" w:space="0" w:color="auto"/>
        <w:left w:val="none" w:sz="0" w:space="0" w:color="auto"/>
        <w:bottom w:val="none" w:sz="0" w:space="0" w:color="auto"/>
        <w:right w:val="none" w:sz="0" w:space="0" w:color="auto"/>
      </w:divBdr>
    </w:div>
    <w:div w:id="1709143977">
      <w:bodyDiv w:val="1"/>
      <w:marLeft w:val="0"/>
      <w:marRight w:val="0"/>
      <w:marTop w:val="0"/>
      <w:marBottom w:val="0"/>
      <w:divBdr>
        <w:top w:val="none" w:sz="0" w:space="0" w:color="auto"/>
        <w:left w:val="none" w:sz="0" w:space="0" w:color="auto"/>
        <w:bottom w:val="none" w:sz="0" w:space="0" w:color="auto"/>
        <w:right w:val="none" w:sz="0" w:space="0" w:color="auto"/>
      </w:divBdr>
    </w:div>
    <w:div w:id="191458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D70B65A29DAF44B29317A528FBC2EA"/>
        <w:category>
          <w:name w:val="General"/>
          <w:gallery w:val="placeholder"/>
        </w:category>
        <w:types>
          <w:type w:val="bbPlcHdr"/>
        </w:types>
        <w:behaviors>
          <w:behavior w:val="content"/>
        </w:behaviors>
        <w:guid w:val="{94840E5F-0788-0B44-94FE-B5676E1CF7F4}"/>
      </w:docPartPr>
      <w:docPartBody>
        <w:p w:rsidR="00EF3B5E" w:rsidRDefault="00EF3B5E" w:rsidP="00EF3B5E">
          <w:pPr>
            <w:pStyle w:val="9ED70B65A29DAF44B29317A528FBC2EA"/>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5E"/>
    <w:rsid w:val="00152581"/>
    <w:rsid w:val="001845B7"/>
    <w:rsid w:val="0021523E"/>
    <w:rsid w:val="00324D41"/>
    <w:rsid w:val="005B2918"/>
    <w:rsid w:val="0061650B"/>
    <w:rsid w:val="006E75B7"/>
    <w:rsid w:val="007320F0"/>
    <w:rsid w:val="00776EEE"/>
    <w:rsid w:val="00891AD0"/>
    <w:rsid w:val="008B7335"/>
    <w:rsid w:val="00953BED"/>
    <w:rsid w:val="009E7DA3"/>
    <w:rsid w:val="009F2E10"/>
    <w:rsid w:val="00AD74D7"/>
    <w:rsid w:val="00AE0E96"/>
    <w:rsid w:val="00B61334"/>
    <w:rsid w:val="00BD71BF"/>
    <w:rsid w:val="00C262B6"/>
    <w:rsid w:val="00C815BE"/>
    <w:rsid w:val="00DF6DE6"/>
    <w:rsid w:val="00E02DCB"/>
    <w:rsid w:val="00EF3B5E"/>
    <w:rsid w:val="00F4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B16F0-44C8-E04A-84F5-B17DC24F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14348</Words>
  <Characters>81785</Characters>
  <Application>Microsoft Macintosh Word</Application>
  <DocSecurity>0</DocSecurity>
  <Lines>681</Lines>
  <Paragraphs>191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Draft version 0.6 | 05 JAN 2015</vt:lpstr>
      <vt:lpstr/>
    </vt:vector>
  </TitlesOfParts>
  <Company>IQAir</Company>
  <LinksUpToDate>false</LinksUpToDate>
  <CharactersWithSpaces>95942</CharactersWithSpaces>
  <SharedDoc>false</SharedDoc>
  <HLinks>
    <vt:vector size="264" baseType="variant">
      <vt:variant>
        <vt:i4>7929897</vt:i4>
      </vt:variant>
      <vt:variant>
        <vt:i4>132</vt:i4>
      </vt:variant>
      <vt:variant>
        <vt:i4>0</vt:i4>
      </vt:variant>
      <vt:variant>
        <vt:i4>5</vt:i4>
      </vt:variant>
      <vt:variant>
        <vt:lpwstr>http://84.253.33.25/aqmsmini/aqmsmini.php?mac=00:20:4A:D3:90:2E&amp;snr=123456789&amp;typ=ct&amp;utc=20130618161133&amp;P146=1</vt:lpwstr>
      </vt:variant>
      <vt:variant>
        <vt:lpwstr/>
      </vt:variant>
      <vt:variant>
        <vt:i4>4325386</vt:i4>
      </vt:variant>
      <vt:variant>
        <vt:i4>129</vt:i4>
      </vt:variant>
      <vt:variant>
        <vt:i4>0</vt:i4>
      </vt:variant>
      <vt:variant>
        <vt:i4>5</vt:i4>
      </vt:variant>
      <vt:variant>
        <vt:lpwstr>http://84.253.33.25/aqmsmini/aqmsmini.php?mac=00:20:4A:D3:8F:01&amp;snr=111150008&amp;typ=mw&amp;utc=20130528153822&amp;l1_1=4064&amp;l2_1=956&amp;l3_1=298&amp;l4_1=478&amp;l5_1=0&amp;l6_1=59&amp;l1_2=3372&amp;l2_2=903&amp;l3_2=180&amp;l4_2=602&amp;l5_2=0&amp;l6_2=120&amp;l1_3=0&amp;l2_3=0&amp;l3_3=0&amp;l4_3=0&amp;l5_3=0&amp;l6_3=0&amp;co2_l1=996&amp;co2_l2=991&amp;co2_l3=993&amp;fl_l1=50&amp;fl_l2=49&amp;fl_l3=49&amp;flal=0&amp;pal=0</vt:lpwstr>
      </vt:variant>
      <vt:variant>
        <vt:lpwstr/>
      </vt:variant>
      <vt:variant>
        <vt:i4>5898261</vt:i4>
      </vt:variant>
      <vt:variant>
        <vt:i4>125</vt:i4>
      </vt:variant>
      <vt:variant>
        <vt:i4>0</vt:i4>
      </vt:variant>
      <vt:variant>
        <vt:i4>5</vt:i4>
      </vt:variant>
      <vt:variant>
        <vt:lpwstr/>
      </vt:variant>
      <vt:variant>
        <vt:lpwstr>__RefHeading__1159_1612038280</vt:lpwstr>
      </vt:variant>
      <vt:variant>
        <vt:i4>5505045</vt:i4>
      </vt:variant>
      <vt:variant>
        <vt:i4>122</vt:i4>
      </vt:variant>
      <vt:variant>
        <vt:i4>0</vt:i4>
      </vt:variant>
      <vt:variant>
        <vt:i4>5</vt:i4>
      </vt:variant>
      <vt:variant>
        <vt:lpwstr/>
      </vt:variant>
      <vt:variant>
        <vt:lpwstr>__RefHeading__1157_1612038280</vt:lpwstr>
      </vt:variant>
      <vt:variant>
        <vt:i4>5636117</vt:i4>
      </vt:variant>
      <vt:variant>
        <vt:i4>119</vt:i4>
      </vt:variant>
      <vt:variant>
        <vt:i4>0</vt:i4>
      </vt:variant>
      <vt:variant>
        <vt:i4>5</vt:i4>
      </vt:variant>
      <vt:variant>
        <vt:lpwstr/>
      </vt:variant>
      <vt:variant>
        <vt:lpwstr>__RefHeading__1155_1612038280</vt:lpwstr>
      </vt:variant>
      <vt:variant>
        <vt:i4>5242901</vt:i4>
      </vt:variant>
      <vt:variant>
        <vt:i4>116</vt:i4>
      </vt:variant>
      <vt:variant>
        <vt:i4>0</vt:i4>
      </vt:variant>
      <vt:variant>
        <vt:i4>5</vt:i4>
      </vt:variant>
      <vt:variant>
        <vt:lpwstr/>
      </vt:variant>
      <vt:variant>
        <vt:lpwstr>__RefHeading__1153_1612038280</vt:lpwstr>
      </vt:variant>
      <vt:variant>
        <vt:i4>5373973</vt:i4>
      </vt:variant>
      <vt:variant>
        <vt:i4>113</vt:i4>
      </vt:variant>
      <vt:variant>
        <vt:i4>0</vt:i4>
      </vt:variant>
      <vt:variant>
        <vt:i4>5</vt:i4>
      </vt:variant>
      <vt:variant>
        <vt:lpwstr/>
      </vt:variant>
      <vt:variant>
        <vt:lpwstr>__RefHeading__1151_1612038280</vt:lpwstr>
      </vt:variant>
      <vt:variant>
        <vt:i4>5898260</vt:i4>
      </vt:variant>
      <vt:variant>
        <vt:i4>110</vt:i4>
      </vt:variant>
      <vt:variant>
        <vt:i4>0</vt:i4>
      </vt:variant>
      <vt:variant>
        <vt:i4>5</vt:i4>
      </vt:variant>
      <vt:variant>
        <vt:lpwstr/>
      </vt:variant>
      <vt:variant>
        <vt:lpwstr>__RefHeading__1149_1612038280</vt:lpwstr>
      </vt:variant>
      <vt:variant>
        <vt:i4>5505044</vt:i4>
      </vt:variant>
      <vt:variant>
        <vt:i4>107</vt:i4>
      </vt:variant>
      <vt:variant>
        <vt:i4>0</vt:i4>
      </vt:variant>
      <vt:variant>
        <vt:i4>5</vt:i4>
      </vt:variant>
      <vt:variant>
        <vt:lpwstr/>
      </vt:variant>
      <vt:variant>
        <vt:lpwstr>__RefHeading__1147_1612038280</vt:lpwstr>
      </vt:variant>
      <vt:variant>
        <vt:i4>5636116</vt:i4>
      </vt:variant>
      <vt:variant>
        <vt:i4>104</vt:i4>
      </vt:variant>
      <vt:variant>
        <vt:i4>0</vt:i4>
      </vt:variant>
      <vt:variant>
        <vt:i4>5</vt:i4>
      </vt:variant>
      <vt:variant>
        <vt:lpwstr/>
      </vt:variant>
      <vt:variant>
        <vt:lpwstr>__RefHeading__1145_1612038280</vt:lpwstr>
      </vt:variant>
      <vt:variant>
        <vt:i4>5242900</vt:i4>
      </vt:variant>
      <vt:variant>
        <vt:i4>101</vt:i4>
      </vt:variant>
      <vt:variant>
        <vt:i4>0</vt:i4>
      </vt:variant>
      <vt:variant>
        <vt:i4>5</vt:i4>
      </vt:variant>
      <vt:variant>
        <vt:lpwstr/>
      </vt:variant>
      <vt:variant>
        <vt:lpwstr>__RefHeading__1143_1612038280</vt:lpwstr>
      </vt:variant>
      <vt:variant>
        <vt:i4>5373972</vt:i4>
      </vt:variant>
      <vt:variant>
        <vt:i4>98</vt:i4>
      </vt:variant>
      <vt:variant>
        <vt:i4>0</vt:i4>
      </vt:variant>
      <vt:variant>
        <vt:i4>5</vt:i4>
      </vt:variant>
      <vt:variant>
        <vt:lpwstr/>
      </vt:variant>
      <vt:variant>
        <vt:lpwstr>__RefHeading__1141_1612038280</vt:lpwstr>
      </vt:variant>
      <vt:variant>
        <vt:i4>5898259</vt:i4>
      </vt:variant>
      <vt:variant>
        <vt:i4>95</vt:i4>
      </vt:variant>
      <vt:variant>
        <vt:i4>0</vt:i4>
      </vt:variant>
      <vt:variant>
        <vt:i4>5</vt:i4>
      </vt:variant>
      <vt:variant>
        <vt:lpwstr/>
      </vt:variant>
      <vt:variant>
        <vt:lpwstr>__RefHeading__1139_1612038280</vt:lpwstr>
      </vt:variant>
      <vt:variant>
        <vt:i4>5505043</vt:i4>
      </vt:variant>
      <vt:variant>
        <vt:i4>92</vt:i4>
      </vt:variant>
      <vt:variant>
        <vt:i4>0</vt:i4>
      </vt:variant>
      <vt:variant>
        <vt:i4>5</vt:i4>
      </vt:variant>
      <vt:variant>
        <vt:lpwstr/>
      </vt:variant>
      <vt:variant>
        <vt:lpwstr>__RefHeading__1137_1612038280</vt:lpwstr>
      </vt:variant>
      <vt:variant>
        <vt:i4>5636115</vt:i4>
      </vt:variant>
      <vt:variant>
        <vt:i4>89</vt:i4>
      </vt:variant>
      <vt:variant>
        <vt:i4>0</vt:i4>
      </vt:variant>
      <vt:variant>
        <vt:i4>5</vt:i4>
      </vt:variant>
      <vt:variant>
        <vt:lpwstr/>
      </vt:variant>
      <vt:variant>
        <vt:lpwstr>__RefHeading__1135_1612038280</vt:lpwstr>
      </vt:variant>
      <vt:variant>
        <vt:i4>5242899</vt:i4>
      </vt:variant>
      <vt:variant>
        <vt:i4>86</vt:i4>
      </vt:variant>
      <vt:variant>
        <vt:i4>0</vt:i4>
      </vt:variant>
      <vt:variant>
        <vt:i4>5</vt:i4>
      </vt:variant>
      <vt:variant>
        <vt:lpwstr/>
      </vt:variant>
      <vt:variant>
        <vt:lpwstr>__RefHeading__1133_1612038280</vt:lpwstr>
      </vt:variant>
      <vt:variant>
        <vt:i4>5373971</vt:i4>
      </vt:variant>
      <vt:variant>
        <vt:i4>83</vt:i4>
      </vt:variant>
      <vt:variant>
        <vt:i4>0</vt:i4>
      </vt:variant>
      <vt:variant>
        <vt:i4>5</vt:i4>
      </vt:variant>
      <vt:variant>
        <vt:lpwstr/>
      </vt:variant>
      <vt:variant>
        <vt:lpwstr>__RefHeading__1131_1612038280</vt:lpwstr>
      </vt:variant>
      <vt:variant>
        <vt:i4>5898258</vt:i4>
      </vt:variant>
      <vt:variant>
        <vt:i4>80</vt:i4>
      </vt:variant>
      <vt:variant>
        <vt:i4>0</vt:i4>
      </vt:variant>
      <vt:variant>
        <vt:i4>5</vt:i4>
      </vt:variant>
      <vt:variant>
        <vt:lpwstr/>
      </vt:variant>
      <vt:variant>
        <vt:lpwstr>__RefHeading__1129_1612038280</vt:lpwstr>
      </vt:variant>
      <vt:variant>
        <vt:i4>5505042</vt:i4>
      </vt:variant>
      <vt:variant>
        <vt:i4>77</vt:i4>
      </vt:variant>
      <vt:variant>
        <vt:i4>0</vt:i4>
      </vt:variant>
      <vt:variant>
        <vt:i4>5</vt:i4>
      </vt:variant>
      <vt:variant>
        <vt:lpwstr/>
      </vt:variant>
      <vt:variant>
        <vt:lpwstr>__RefHeading__1127_1612038280</vt:lpwstr>
      </vt:variant>
      <vt:variant>
        <vt:i4>5636114</vt:i4>
      </vt:variant>
      <vt:variant>
        <vt:i4>74</vt:i4>
      </vt:variant>
      <vt:variant>
        <vt:i4>0</vt:i4>
      </vt:variant>
      <vt:variant>
        <vt:i4>5</vt:i4>
      </vt:variant>
      <vt:variant>
        <vt:lpwstr/>
      </vt:variant>
      <vt:variant>
        <vt:lpwstr>__RefHeading__1125_1612038280</vt:lpwstr>
      </vt:variant>
      <vt:variant>
        <vt:i4>5242898</vt:i4>
      </vt:variant>
      <vt:variant>
        <vt:i4>71</vt:i4>
      </vt:variant>
      <vt:variant>
        <vt:i4>0</vt:i4>
      </vt:variant>
      <vt:variant>
        <vt:i4>5</vt:i4>
      </vt:variant>
      <vt:variant>
        <vt:lpwstr/>
      </vt:variant>
      <vt:variant>
        <vt:lpwstr>__RefHeading__1123_1612038280</vt:lpwstr>
      </vt:variant>
      <vt:variant>
        <vt:i4>5373970</vt:i4>
      </vt:variant>
      <vt:variant>
        <vt:i4>68</vt:i4>
      </vt:variant>
      <vt:variant>
        <vt:i4>0</vt:i4>
      </vt:variant>
      <vt:variant>
        <vt:i4>5</vt:i4>
      </vt:variant>
      <vt:variant>
        <vt:lpwstr/>
      </vt:variant>
      <vt:variant>
        <vt:lpwstr>__RefHeading__1121_1612038280</vt:lpwstr>
      </vt:variant>
      <vt:variant>
        <vt:i4>5898257</vt:i4>
      </vt:variant>
      <vt:variant>
        <vt:i4>65</vt:i4>
      </vt:variant>
      <vt:variant>
        <vt:i4>0</vt:i4>
      </vt:variant>
      <vt:variant>
        <vt:i4>5</vt:i4>
      </vt:variant>
      <vt:variant>
        <vt:lpwstr/>
      </vt:variant>
      <vt:variant>
        <vt:lpwstr>__RefHeading__1119_1612038280</vt:lpwstr>
      </vt:variant>
      <vt:variant>
        <vt:i4>5505041</vt:i4>
      </vt:variant>
      <vt:variant>
        <vt:i4>62</vt:i4>
      </vt:variant>
      <vt:variant>
        <vt:i4>0</vt:i4>
      </vt:variant>
      <vt:variant>
        <vt:i4>5</vt:i4>
      </vt:variant>
      <vt:variant>
        <vt:lpwstr/>
      </vt:variant>
      <vt:variant>
        <vt:lpwstr>__RefHeading__1117_1612038280</vt:lpwstr>
      </vt:variant>
      <vt:variant>
        <vt:i4>5636113</vt:i4>
      </vt:variant>
      <vt:variant>
        <vt:i4>59</vt:i4>
      </vt:variant>
      <vt:variant>
        <vt:i4>0</vt:i4>
      </vt:variant>
      <vt:variant>
        <vt:i4>5</vt:i4>
      </vt:variant>
      <vt:variant>
        <vt:lpwstr/>
      </vt:variant>
      <vt:variant>
        <vt:lpwstr>__RefHeading__1115_1612038280</vt:lpwstr>
      </vt:variant>
      <vt:variant>
        <vt:i4>5242897</vt:i4>
      </vt:variant>
      <vt:variant>
        <vt:i4>56</vt:i4>
      </vt:variant>
      <vt:variant>
        <vt:i4>0</vt:i4>
      </vt:variant>
      <vt:variant>
        <vt:i4>5</vt:i4>
      </vt:variant>
      <vt:variant>
        <vt:lpwstr/>
      </vt:variant>
      <vt:variant>
        <vt:lpwstr>__RefHeading__1113_1612038280</vt:lpwstr>
      </vt:variant>
      <vt:variant>
        <vt:i4>5373969</vt:i4>
      </vt:variant>
      <vt:variant>
        <vt:i4>53</vt:i4>
      </vt:variant>
      <vt:variant>
        <vt:i4>0</vt:i4>
      </vt:variant>
      <vt:variant>
        <vt:i4>5</vt:i4>
      </vt:variant>
      <vt:variant>
        <vt:lpwstr/>
      </vt:variant>
      <vt:variant>
        <vt:lpwstr>__RefHeading__1111_1612038280</vt:lpwstr>
      </vt:variant>
      <vt:variant>
        <vt:i4>5898256</vt:i4>
      </vt:variant>
      <vt:variant>
        <vt:i4>50</vt:i4>
      </vt:variant>
      <vt:variant>
        <vt:i4>0</vt:i4>
      </vt:variant>
      <vt:variant>
        <vt:i4>5</vt:i4>
      </vt:variant>
      <vt:variant>
        <vt:lpwstr/>
      </vt:variant>
      <vt:variant>
        <vt:lpwstr>__RefHeading__1109_1612038280</vt:lpwstr>
      </vt:variant>
      <vt:variant>
        <vt:i4>5505040</vt:i4>
      </vt:variant>
      <vt:variant>
        <vt:i4>47</vt:i4>
      </vt:variant>
      <vt:variant>
        <vt:i4>0</vt:i4>
      </vt:variant>
      <vt:variant>
        <vt:i4>5</vt:i4>
      </vt:variant>
      <vt:variant>
        <vt:lpwstr/>
      </vt:variant>
      <vt:variant>
        <vt:lpwstr>__RefHeading__1107_1612038280</vt:lpwstr>
      </vt:variant>
      <vt:variant>
        <vt:i4>5636112</vt:i4>
      </vt:variant>
      <vt:variant>
        <vt:i4>44</vt:i4>
      </vt:variant>
      <vt:variant>
        <vt:i4>0</vt:i4>
      </vt:variant>
      <vt:variant>
        <vt:i4>5</vt:i4>
      </vt:variant>
      <vt:variant>
        <vt:lpwstr/>
      </vt:variant>
      <vt:variant>
        <vt:lpwstr>__RefHeading__1105_1612038280</vt:lpwstr>
      </vt:variant>
      <vt:variant>
        <vt:i4>5242896</vt:i4>
      </vt:variant>
      <vt:variant>
        <vt:i4>41</vt:i4>
      </vt:variant>
      <vt:variant>
        <vt:i4>0</vt:i4>
      </vt:variant>
      <vt:variant>
        <vt:i4>5</vt:i4>
      </vt:variant>
      <vt:variant>
        <vt:lpwstr/>
      </vt:variant>
      <vt:variant>
        <vt:lpwstr>__RefHeading__1103_1612038280</vt:lpwstr>
      </vt:variant>
      <vt:variant>
        <vt:i4>5373968</vt:i4>
      </vt:variant>
      <vt:variant>
        <vt:i4>38</vt:i4>
      </vt:variant>
      <vt:variant>
        <vt:i4>0</vt:i4>
      </vt:variant>
      <vt:variant>
        <vt:i4>5</vt:i4>
      </vt:variant>
      <vt:variant>
        <vt:lpwstr/>
      </vt:variant>
      <vt:variant>
        <vt:lpwstr>__RefHeading__1101_1612038280</vt:lpwstr>
      </vt:variant>
      <vt:variant>
        <vt:i4>5963801</vt:i4>
      </vt:variant>
      <vt:variant>
        <vt:i4>35</vt:i4>
      </vt:variant>
      <vt:variant>
        <vt:i4>0</vt:i4>
      </vt:variant>
      <vt:variant>
        <vt:i4>5</vt:i4>
      </vt:variant>
      <vt:variant>
        <vt:lpwstr/>
      </vt:variant>
      <vt:variant>
        <vt:lpwstr>__RefHeading__1099_1612038280</vt:lpwstr>
      </vt:variant>
      <vt:variant>
        <vt:i4>5570585</vt:i4>
      </vt:variant>
      <vt:variant>
        <vt:i4>32</vt:i4>
      </vt:variant>
      <vt:variant>
        <vt:i4>0</vt:i4>
      </vt:variant>
      <vt:variant>
        <vt:i4>5</vt:i4>
      </vt:variant>
      <vt:variant>
        <vt:lpwstr/>
      </vt:variant>
      <vt:variant>
        <vt:lpwstr>__RefHeading__1097_1612038280</vt:lpwstr>
      </vt:variant>
      <vt:variant>
        <vt:i4>5701657</vt:i4>
      </vt:variant>
      <vt:variant>
        <vt:i4>29</vt:i4>
      </vt:variant>
      <vt:variant>
        <vt:i4>0</vt:i4>
      </vt:variant>
      <vt:variant>
        <vt:i4>5</vt:i4>
      </vt:variant>
      <vt:variant>
        <vt:lpwstr/>
      </vt:variant>
      <vt:variant>
        <vt:lpwstr>__RefHeading__1095_1612038280</vt:lpwstr>
      </vt:variant>
      <vt:variant>
        <vt:i4>5308441</vt:i4>
      </vt:variant>
      <vt:variant>
        <vt:i4>26</vt:i4>
      </vt:variant>
      <vt:variant>
        <vt:i4>0</vt:i4>
      </vt:variant>
      <vt:variant>
        <vt:i4>5</vt:i4>
      </vt:variant>
      <vt:variant>
        <vt:lpwstr/>
      </vt:variant>
      <vt:variant>
        <vt:lpwstr>__RefHeading__1093_1612038280</vt:lpwstr>
      </vt:variant>
      <vt:variant>
        <vt:i4>5439513</vt:i4>
      </vt:variant>
      <vt:variant>
        <vt:i4>23</vt:i4>
      </vt:variant>
      <vt:variant>
        <vt:i4>0</vt:i4>
      </vt:variant>
      <vt:variant>
        <vt:i4>5</vt:i4>
      </vt:variant>
      <vt:variant>
        <vt:lpwstr/>
      </vt:variant>
      <vt:variant>
        <vt:lpwstr>__RefHeading__1091_1612038280</vt:lpwstr>
      </vt:variant>
      <vt:variant>
        <vt:i4>5963800</vt:i4>
      </vt:variant>
      <vt:variant>
        <vt:i4>20</vt:i4>
      </vt:variant>
      <vt:variant>
        <vt:i4>0</vt:i4>
      </vt:variant>
      <vt:variant>
        <vt:i4>5</vt:i4>
      </vt:variant>
      <vt:variant>
        <vt:lpwstr/>
      </vt:variant>
      <vt:variant>
        <vt:lpwstr>__RefHeading__1089_1612038280</vt:lpwstr>
      </vt:variant>
      <vt:variant>
        <vt:i4>5570584</vt:i4>
      </vt:variant>
      <vt:variant>
        <vt:i4>17</vt:i4>
      </vt:variant>
      <vt:variant>
        <vt:i4>0</vt:i4>
      </vt:variant>
      <vt:variant>
        <vt:i4>5</vt:i4>
      </vt:variant>
      <vt:variant>
        <vt:lpwstr/>
      </vt:variant>
      <vt:variant>
        <vt:lpwstr>__RefHeading__1087_1612038280</vt:lpwstr>
      </vt:variant>
      <vt:variant>
        <vt:i4>5701656</vt:i4>
      </vt:variant>
      <vt:variant>
        <vt:i4>14</vt:i4>
      </vt:variant>
      <vt:variant>
        <vt:i4>0</vt:i4>
      </vt:variant>
      <vt:variant>
        <vt:i4>5</vt:i4>
      </vt:variant>
      <vt:variant>
        <vt:lpwstr/>
      </vt:variant>
      <vt:variant>
        <vt:lpwstr>__RefHeading__1085_1612038280</vt:lpwstr>
      </vt:variant>
      <vt:variant>
        <vt:i4>5308440</vt:i4>
      </vt:variant>
      <vt:variant>
        <vt:i4>11</vt:i4>
      </vt:variant>
      <vt:variant>
        <vt:i4>0</vt:i4>
      </vt:variant>
      <vt:variant>
        <vt:i4>5</vt:i4>
      </vt:variant>
      <vt:variant>
        <vt:lpwstr/>
      </vt:variant>
      <vt:variant>
        <vt:lpwstr>__RefHeading__1083_1612038280</vt:lpwstr>
      </vt:variant>
      <vt:variant>
        <vt:i4>5439512</vt:i4>
      </vt:variant>
      <vt:variant>
        <vt:i4>8</vt:i4>
      </vt:variant>
      <vt:variant>
        <vt:i4>0</vt:i4>
      </vt:variant>
      <vt:variant>
        <vt:i4>5</vt:i4>
      </vt:variant>
      <vt:variant>
        <vt:lpwstr/>
      </vt:variant>
      <vt:variant>
        <vt:lpwstr>__RefHeading__1081_1612038280</vt:lpwstr>
      </vt:variant>
      <vt:variant>
        <vt:i4>5963799</vt:i4>
      </vt:variant>
      <vt:variant>
        <vt:i4>5</vt:i4>
      </vt:variant>
      <vt:variant>
        <vt:i4>0</vt:i4>
      </vt:variant>
      <vt:variant>
        <vt:i4>5</vt:i4>
      </vt:variant>
      <vt:variant>
        <vt:lpwstr/>
      </vt:variant>
      <vt:variant>
        <vt:lpwstr>__RefHeading__1079_1612038280</vt:lpwstr>
      </vt:variant>
      <vt:variant>
        <vt:i4>5570583</vt:i4>
      </vt:variant>
      <vt:variant>
        <vt:i4>2</vt:i4>
      </vt:variant>
      <vt:variant>
        <vt:i4>0</vt:i4>
      </vt:variant>
      <vt:variant>
        <vt:i4>5</vt:i4>
      </vt:variant>
      <vt:variant>
        <vt:lpwstr/>
      </vt:variant>
      <vt:variant>
        <vt:lpwstr>__RefHeading__1077_1612038280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version 0.9 | 11 Aug 2015</dc:title>
  <dc:creator>dfernandez</dc:creator>
  <cp:lastModifiedBy>Jeff Dennis</cp:lastModifiedBy>
  <cp:revision>2</cp:revision>
  <cp:lastPrinted>2015-01-05T18:09:00Z</cp:lastPrinted>
  <dcterms:created xsi:type="dcterms:W3CDTF">2015-08-11T20:24:00Z</dcterms:created>
  <dcterms:modified xsi:type="dcterms:W3CDTF">2015-08-11T20:24:00Z</dcterms:modified>
</cp:coreProperties>
</file>