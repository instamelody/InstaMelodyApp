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7DC8585C" w14:textId="77777777" w:rsidR="007E3C00"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7E3C00" w:rsidRPr="00C23F3F">
        <w:rPr>
          <w:rFonts w:cs="Arial"/>
          <w:noProof/>
        </w:rPr>
        <w:t>1. Research</w:t>
      </w:r>
      <w:r w:rsidR="007E3C00">
        <w:rPr>
          <w:noProof/>
        </w:rPr>
        <w:tab/>
      </w:r>
      <w:r w:rsidR="007E3C00">
        <w:rPr>
          <w:noProof/>
        </w:rPr>
        <w:fldChar w:fldCharType="begin"/>
      </w:r>
      <w:r w:rsidR="007E3C00">
        <w:rPr>
          <w:noProof/>
        </w:rPr>
        <w:instrText xml:space="preserve"> PAGEREF _Toc300218937 \h </w:instrText>
      </w:r>
      <w:r w:rsidR="007E3C00">
        <w:rPr>
          <w:noProof/>
        </w:rPr>
      </w:r>
      <w:r w:rsidR="007E3C00">
        <w:rPr>
          <w:noProof/>
        </w:rPr>
        <w:fldChar w:fldCharType="separate"/>
      </w:r>
      <w:r w:rsidR="00AA31D0">
        <w:rPr>
          <w:noProof/>
        </w:rPr>
        <w:t>5</w:t>
      </w:r>
      <w:r w:rsidR="007E3C00">
        <w:rPr>
          <w:noProof/>
        </w:rPr>
        <w:fldChar w:fldCharType="end"/>
      </w:r>
    </w:p>
    <w:p w14:paraId="09F2B56A"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1.1 Database Schema</w:t>
      </w:r>
      <w:r>
        <w:rPr>
          <w:noProof/>
        </w:rPr>
        <w:tab/>
      </w:r>
      <w:r>
        <w:rPr>
          <w:noProof/>
        </w:rPr>
        <w:fldChar w:fldCharType="begin"/>
      </w:r>
      <w:r>
        <w:rPr>
          <w:noProof/>
        </w:rPr>
        <w:instrText xml:space="preserve"> PAGEREF _Toc300218938 \h </w:instrText>
      </w:r>
      <w:r>
        <w:rPr>
          <w:noProof/>
        </w:rPr>
      </w:r>
      <w:r>
        <w:rPr>
          <w:noProof/>
        </w:rPr>
        <w:fldChar w:fldCharType="separate"/>
      </w:r>
      <w:r w:rsidR="00AA31D0">
        <w:rPr>
          <w:noProof/>
        </w:rPr>
        <w:t>5</w:t>
      </w:r>
      <w:r>
        <w:rPr>
          <w:noProof/>
        </w:rPr>
        <w:fldChar w:fldCharType="end"/>
      </w:r>
    </w:p>
    <w:p w14:paraId="3F265DE1"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1.1.1 Schema Name</w:t>
      </w:r>
      <w:r>
        <w:rPr>
          <w:noProof/>
        </w:rPr>
        <w:tab/>
      </w:r>
      <w:r>
        <w:rPr>
          <w:noProof/>
        </w:rPr>
        <w:fldChar w:fldCharType="begin"/>
      </w:r>
      <w:r>
        <w:rPr>
          <w:noProof/>
        </w:rPr>
        <w:instrText xml:space="preserve"> PAGEREF _Toc300218939 \h </w:instrText>
      </w:r>
      <w:r>
        <w:rPr>
          <w:noProof/>
        </w:rPr>
      </w:r>
      <w:r>
        <w:rPr>
          <w:noProof/>
        </w:rPr>
        <w:fldChar w:fldCharType="separate"/>
      </w:r>
      <w:r w:rsidR="00AA31D0">
        <w:rPr>
          <w:noProof/>
        </w:rPr>
        <w:t>5</w:t>
      </w:r>
      <w:r>
        <w:rPr>
          <w:noProof/>
        </w:rPr>
        <w:fldChar w:fldCharType="end"/>
      </w:r>
    </w:p>
    <w:p w14:paraId="3DEC475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1.1.2 Schema Tables</w:t>
      </w:r>
      <w:r>
        <w:rPr>
          <w:noProof/>
        </w:rPr>
        <w:tab/>
      </w:r>
      <w:r>
        <w:rPr>
          <w:noProof/>
        </w:rPr>
        <w:fldChar w:fldCharType="begin"/>
      </w:r>
      <w:r>
        <w:rPr>
          <w:noProof/>
        </w:rPr>
        <w:instrText xml:space="preserve"> PAGEREF _Toc300218940 \h </w:instrText>
      </w:r>
      <w:r>
        <w:rPr>
          <w:noProof/>
        </w:rPr>
      </w:r>
      <w:r>
        <w:rPr>
          <w:noProof/>
        </w:rPr>
        <w:fldChar w:fldCharType="separate"/>
      </w:r>
      <w:r w:rsidR="00AA31D0">
        <w:rPr>
          <w:noProof/>
        </w:rPr>
        <w:t>5</w:t>
      </w:r>
      <w:r>
        <w:rPr>
          <w:noProof/>
        </w:rPr>
        <w:fldChar w:fldCharType="end"/>
      </w:r>
    </w:p>
    <w:p w14:paraId="2C78F2A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1.1.3 Schema Diagram</w:t>
      </w:r>
      <w:r>
        <w:rPr>
          <w:noProof/>
        </w:rPr>
        <w:tab/>
      </w:r>
      <w:r>
        <w:rPr>
          <w:noProof/>
        </w:rPr>
        <w:fldChar w:fldCharType="begin"/>
      </w:r>
      <w:r>
        <w:rPr>
          <w:noProof/>
        </w:rPr>
        <w:instrText xml:space="preserve"> PAGEREF _Toc300218941 \h </w:instrText>
      </w:r>
      <w:r>
        <w:rPr>
          <w:noProof/>
        </w:rPr>
      </w:r>
      <w:r>
        <w:rPr>
          <w:noProof/>
        </w:rPr>
        <w:fldChar w:fldCharType="separate"/>
      </w:r>
      <w:r w:rsidR="00AA31D0">
        <w:rPr>
          <w:noProof/>
        </w:rPr>
        <w:t>7</w:t>
      </w:r>
      <w:r>
        <w:rPr>
          <w:noProof/>
        </w:rPr>
        <w:fldChar w:fldCharType="end"/>
      </w:r>
    </w:p>
    <w:p w14:paraId="3702A12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1.1.4 Data Access</w:t>
      </w:r>
      <w:r>
        <w:rPr>
          <w:noProof/>
        </w:rPr>
        <w:tab/>
      </w:r>
      <w:r>
        <w:rPr>
          <w:noProof/>
        </w:rPr>
        <w:fldChar w:fldCharType="begin"/>
      </w:r>
      <w:r>
        <w:rPr>
          <w:noProof/>
        </w:rPr>
        <w:instrText xml:space="preserve"> PAGEREF _Toc300218942 \h </w:instrText>
      </w:r>
      <w:r>
        <w:rPr>
          <w:noProof/>
        </w:rPr>
      </w:r>
      <w:r>
        <w:rPr>
          <w:noProof/>
        </w:rPr>
        <w:fldChar w:fldCharType="separate"/>
      </w:r>
      <w:r w:rsidR="00AA31D0">
        <w:rPr>
          <w:noProof/>
        </w:rPr>
        <w:t>8</w:t>
      </w:r>
      <w:r>
        <w:rPr>
          <w:noProof/>
        </w:rPr>
        <w:fldChar w:fldCharType="end"/>
      </w:r>
    </w:p>
    <w:p w14:paraId="7AEE1C60"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1.2 System Analysis</w:t>
      </w:r>
      <w:r>
        <w:rPr>
          <w:noProof/>
        </w:rPr>
        <w:tab/>
      </w:r>
      <w:r>
        <w:rPr>
          <w:noProof/>
        </w:rPr>
        <w:fldChar w:fldCharType="begin"/>
      </w:r>
      <w:r>
        <w:rPr>
          <w:noProof/>
        </w:rPr>
        <w:instrText xml:space="preserve"> PAGEREF _Toc300218943 \h </w:instrText>
      </w:r>
      <w:r>
        <w:rPr>
          <w:noProof/>
        </w:rPr>
      </w:r>
      <w:r>
        <w:rPr>
          <w:noProof/>
        </w:rPr>
        <w:fldChar w:fldCharType="separate"/>
      </w:r>
      <w:r w:rsidR="00AA31D0">
        <w:rPr>
          <w:noProof/>
        </w:rPr>
        <w:t>9</w:t>
      </w:r>
      <w:r>
        <w:rPr>
          <w:noProof/>
        </w:rPr>
        <w:fldChar w:fldCharType="end"/>
      </w:r>
    </w:p>
    <w:p w14:paraId="1BC397B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1.2.1 Scope Definition</w:t>
      </w:r>
      <w:r>
        <w:rPr>
          <w:noProof/>
        </w:rPr>
        <w:tab/>
      </w:r>
      <w:r>
        <w:rPr>
          <w:noProof/>
        </w:rPr>
        <w:fldChar w:fldCharType="begin"/>
      </w:r>
      <w:r>
        <w:rPr>
          <w:noProof/>
        </w:rPr>
        <w:instrText xml:space="preserve"> PAGEREF _Toc300218944 \h </w:instrText>
      </w:r>
      <w:r>
        <w:rPr>
          <w:noProof/>
        </w:rPr>
      </w:r>
      <w:r>
        <w:rPr>
          <w:noProof/>
        </w:rPr>
        <w:fldChar w:fldCharType="separate"/>
      </w:r>
      <w:r w:rsidR="00AA31D0">
        <w:rPr>
          <w:noProof/>
        </w:rPr>
        <w:t>9</w:t>
      </w:r>
      <w:r>
        <w:rPr>
          <w:noProof/>
        </w:rPr>
        <w:fldChar w:fldCharType="end"/>
      </w:r>
    </w:p>
    <w:p w14:paraId="399F553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1.2.2 Problem Analysis</w:t>
      </w:r>
      <w:r>
        <w:rPr>
          <w:noProof/>
        </w:rPr>
        <w:tab/>
      </w:r>
      <w:r>
        <w:rPr>
          <w:noProof/>
        </w:rPr>
        <w:fldChar w:fldCharType="begin"/>
      </w:r>
      <w:r>
        <w:rPr>
          <w:noProof/>
        </w:rPr>
        <w:instrText xml:space="preserve"> PAGEREF _Toc300218945 \h </w:instrText>
      </w:r>
      <w:r>
        <w:rPr>
          <w:noProof/>
        </w:rPr>
      </w:r>
      <w:r>
        <w:rPr>
          <w:noProof/>
        </w:rPr>
        <w:fldChar w:fldCharType="separate"/>
      </w:r>
      <w:r w:rsidR="00AA31D0">
        <w:rPr>
          <w:noProof/>
        </w:rPr>
        <w:t>9</w:t>
      </w:r>
      <w:r>
        <w:rPr>
          <w:noProof/>
        </w:rPr>
        <w:fldChar w:fldCharType="end"/>
      </w:r>
    </w:p>
    <w:p w14:paraId="3094F8BF"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1.2.3 Requirements Analysis</w:t>
      </w:r>
      <w:r>
        <w:rPr>
          <w:noProof/>
        </w:rPr>
        <w:tab/>
      </w:r>
      <w:r>
        <w:rPr>
          <w:noProof/>
        </w:rPr>
        <w:fldChar w:fldCharType="begin"/>
      </w:r>
      <w:r>
        <w:rPr>
          <w:noProof/>
        </w:rPr>
        <w:instrText xml:space="preserve"> PAGEREF _Toc300218946 \h </w:instrText>
      </w:r>
      <w:r>
        <w:rPr>
          <w:noProof/>
        </w:rPr>
      </w:r>
      <w:r>
        <w:rPr>
          <w:noProof/>
        </w:rPr>
        <w:fldChar w:fldCharType="separate"/>
      </w:r>
      <w:r w:rsidR="00AA31D0">
        <w:rPr>
          <w:noProof/>
        </w:rPr>
        <w:t>9</w:t>
      </w:r>
      <w:r>
        <w:rPr>
          <w:noProof/>
        </w:rPr>
        <w:fldChar w:fldCharType="end"/>
      </w:r>
    </w:p>
    <w:p w14:paraId="5E178217"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1.3 Application Structure</w:t>
      </w:r>
      <w:r>
        <w:rPr>
          <w:noProof/>
        </w:rPr>
        <w:tab/>
      </w:r>
      <w:r>
        <w:rPr>
          <w:noProof/>
        </w:rPr>
        <w:fldChar w:fldCharType="begin"/>
      </w:r>
      <w:r>
        <w:rPr>
          <w:noProof/>
        </w:rPr>
        <w:instrText xml:space="preserve"> PAGEREF _Toc300218947 \h </w:instrText>
      </w:r>
      <w:r>
        <w:rPr>
          <w:noProof/>
        </w:rPr>
      </w:r>
      <w:r>
        <w:rPr>
          <w:noProof/>
        </w:rPr>
        <w:fldChar w:fldCharType="separate"/>
      </w:r>
      <w:r w:rsidR="00AA31D0">
        <w:rPr>
          <w:noProof/>
        </w:rPr>
        <w:t>10</w:t>
      </w:r>
      <w:r>
        <w:rPr>
          <w:noProof/>
        </w:rPr>
        <w:fldChar w:fldCharType="end"/>
      </w:r>
    </w:p>
    <w:p w14:paraId="46E689D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1.3.1 Application Components</w:t>
      </w:r>
      <w:r>
        <w:rPr>
          <w:noProof/>
        </w:rPr>
        <w:tab/>
      </w:r>
      <w:r>
        <w:rPr>
          <w:noProof/>
        </w:rPr>
        <w:fldChar w:fldCharType="begin"/>
      </w:r>
      <w:r>
        <w:rPr>
          <w:noProof/>
        </w:rPr>
        <w:instrText xml:space="preserve"> PAGEREF _Toc300218948 \h </w:instrText>
      </w:r>
      <w:r>
        <w:rPr>
          <w:noProof/>
        </w:rPr>
      </w:r>
      <w:r>
        <w:rPr>
          <w:noProof/>
        </w:rPr>
        <w:fldChar w:fldCharType="separate"/>
      </w:r>
      <w:r w:rsidR="00AA31D0">
        <w:rPr>
          <w:noProof/>
        </w:rPr>
        <w:t>10</w:t>
      </w:r>
      <w:r>
        <w:rPr>
          <w:noProof/>
        </w:rPr>
        <w:fldChar w:fldCharType="end"/>
      </w:r>
    </w:p>
    <w:p w14:paraId="1543D78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1.3.2 Logical Design</w:t>
      </w:r>
      <w:r>
        <w:rPr>
          <w:noProof/>
        </w:rPr>
        <w:tab/>
      </w:r>
      <w:r>
        <w:rPr>
          <w:noProof/>
        </w:rPr>
        <w:fldChar w:fldCharType="begin"/>
      </w:r>
      <w:r>
        <w:rPr>
          <w:noProof/>
        </w:rPr>
        <w:instrText xml:space="preserve"> PAGEREF _Toc300218949 \h </w:instrText>
      </w:r>
      <w:r>
        <w:rPr>
          <w:noProof/>
        </w:rPr>
      </w:r>
      <w:r>
        <w:rPr>
          <w:noProof/>
        </w:rPr>
        <w:fldChar w:fldCharType="separate"/>
      </w:r>
      <w:r w:rsidR="00AA31D0">
        <w:rPr>
          <w:noProof/>
        </w:rPr>
        <w:t>11</w:t>
      </w:r>
      <w:r>
        <w:rPr>
          <w:noProof/>
        </w:rPr>
        <w:fldChar w:fldCharType="end"/>
      </w:r>
    </w:p>
    <w:p w14:paraId="66AF18C6"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1.3.3 API Functions</w:t>
      </w:r>
      <w:r>
        <w:rPr>
          <w:noProof/>
        </w:rPr>
        <w:tab/>
      </w:r>
      <w:r>
        <w:rPr>
          <w:noProof/>
        </w:rPr>
        <w:fldChar w:fldCharType="begin"/>
      </w:r>
      <w:r>
        <w:rPr>
          <w:noProof/>
        </w:rPr>
        <w:instrText xml:space="preserve"> PAGEREF _Toc300218950 \h </w:instrText>
      </w:r>
      <w:r>
        <w:rPr>
          <w:noProof/>
        </w:rPr>
      </w:r>
      <w:r>
        <w:rPr>
          <w:noProof/>
        </w:rPr>
        <w:fldChar w:fldCharType="separate"/>
      </w:r>
      <w:r w:rsidR="00AA31D0">
        <w:rPr>
          <w:noProof/>
        </w:rPr>
        <w:t>12</w:t>
      </w:r>
      <w:r>
        <w:rPr>
          <w:noProof/>
        </w:rPr>
        <w:fldChar w:fldCharType="end"/>
      </w:r>
    </w:p>
    <w:p w14:paraId="6656448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1.3.4 Application Logging</w:t>
      </w:r>
      <w:r>
        <w:rPr>
          <w:noProof/>
        </w:rPr>
        <w:tab/>
      </w:r>
      <w:r>
        <w:rPr>
          <w:noProof/>
        </w:rPr>
        <w:fldChar w:fldCharType="begin"/>
      </w:r>
      <w:r>
        <w:rPr>
          <w:noProof/>
        </w:rPr>
        <w:instrText xml:space="preserve"> PAGEREF _Toc300218951 \h </w:instrText>
      </w:r>
      <w:r>
        <w:rPr>
          <w:noProof/>
        </w:rPr>
      </w:r>
      <w:r>
        <w:rPr>
          <w:noProof/>
        </w:rPr>
        <w:fldChar w:fldCharType="separate"/>
      </w:r>
      <w:r w:rsidR="00AA31D0">
        <w:rPr>
          <w:noProof/>
        </w:rPr>
        <w:t>14</w:t>
      </w:r>
      <w:r>
        <w:rPr>
          <w:noProof/>
        </w:rPr>
        <w:fldChar w:fldCharType="end"/>
      </w:r>
    </w:p>
    <w:p w14:paraId="168F349A"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 Planning</w:t>
      </w:r>
      <w:r>
        <w:rPr>
          <w:noProof/>
        </w:rPr>
        <w:tab/>
      </w:r>
      <w:r>
        <w:rPr>
          <w:noProof/>
        </w:rPr>
        <w:fldChar w:fldCharType="begin"/>
      </w:r>
      <w:r>
        <w:rPr>
          <w:noProof/>
        </w:rPr>
        <w:instrText xml:space="preserve"> PAGEREF _Toc300218952 \h </w:instrText>
      </w:r>
      <w:r>
        <w:rPr>
          <w:noProof/>
        </w:rPr>
      </w:r>
      <w:r>
        <w:rPr>
          <w:noProof/>
        </w:rPr>
        <w:fldChar w:fldCharType="separate"/>
      </w:r>
      <w:r w:rsidR="00AA31D0">
        <w:rPr>
          <w:noProof/>
        </w:rPr>
        <w:t>15</w:t>
      </w:r>
      <w:r>
        <w:rPr>
          <w:noProof/>
        </w:rPr>
        <w:fldChar w:fldCharType="end"/>
      </w:r>
    </w:p>
    <w:p w14:paraId="0EE1B7B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2.1 Goals</w:t>
      </w:r>
      <w:r>
        <w:rPr>
          <w:noProof/>
        </w:rPr>
        <w:tab/>
      </w:r>
      <w:r>
        <w:rPr>
          <w:noProof/>
        </w:rPr>
        <w:fldChar w:fldCharType="begin"/>
      </w:r>
      <w:r>
        <w:rPr>
          <w:noProof/>
        </w:rPr>
        <w:instrText xml:space="preserve"> PAGEREF _Toc300218953 \h </w:instrText>
      </w:r>
      <w:r>
        <w:rPr>
          <w:noProof/>
        </w:rPr>
      </w:r>
      <w:r>
        <w:rPr>
          <w:noProof/>
        </w:rPr>
        <w:fldChar w:fldCharType="separate"/>
      </w:r>
      <w:r w:rsidR="00AA31D0">
        <w:rPr>
          <w:noProof/>
        </w:rPr>
        <w:t>15</w:t>
      </w:r>
      <w:r>
        <w:rPr>
          <w:noProof/>
        </w:rPr>
        <w:fldChar w:fldCharType="end"/>
      </w:r>
    </w:p>
    <w:p w14:paraId="04518AB3"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2.2 Ground Rules and Assumptions</w:t>
      </w:r>
      <w:r>
        <w:rPr>
          <w:noProof/>
        </w:rPr>
        <w:tab/>
      </w:r>
      <w:r>
        <w:rPr>
          <w:noProof/>
        </w:rPr>
        <w:fldChar w:fldCharType="begin"/>
      </w:r>
      <w:r>
        <w:rPr>
          <w:noProof/>
        </w:rPr>
        <w:instrText xml:space="preserve"> PAGEREF _Toc300218954 \h </w:instrText>
      </w:r>
      <w:r>
        <w:rPr>
          <w:noProof/>
        </w:rPr>
      </w:r>
      <w:r>
        <w:rPr>
          <w:noProof/>
        </w:rPr>
        <w:fldChar w:fldCharType="separate"/>
      </w:r>
      <w:r w:rsidR="00AA31D0">
        <w:rPr>
          <w:noProof/>
        </w:rPr>
        <w:t>15</w:t>
      </w:r>
      <w:r>
        <w:rPr>
          <w:noProof/>
        </w:rPr>
        <w:fldChar w:fldCharType="end"/>
      </w:r>
    </w:p>
    <w:p w14:paraId="4742B6BD"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2.3 Environment and Software Specification</w:t>
      </w:r>
      <w:r>
        <w:rPr>
          <w:noProof/>
        </w:rPr>
        <w:tab/>
      </w:r>
      <w:r>
        <w:rPr>
          <w:noProof/>
        </w:rPr>
        <w:fldChar w:fldCharType="begin"/>
      </w:r>
      <w:r>
        <w:rPr>
          <w:noProof/>
        </w:rPr>
        <w:instrText xml:space="preserve"> PAGEREF _Toc300218955 \h </w:instrText>
      </w:r>
      <w:r>
        <w:rPr>
          <w:noProof/>
        </w:rPr>
      </w:r>
      <w:r>
        <w:rPr>
          <w:noProof/>
        </w:rPr>
        <w:fldChar w:fldCharType="separate"/>
      </w:r>
      <w:r w:rsidR="00AA31D0">
        <w:rPr>
          <w:noProof/>
        </w:rPr>
        <w:t>16</w:t>
      </w:r>
      <w:r>
        <w:rPr>
          <w:noProof/>
        </w:rPr>
        <w:fldChar w:fldCharType="end"/>
      </w:r>
    </w:p>
    <w:p w14:paraId="656955F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2.4 Deliverables</w:t>
      </w:r>
      <w:r>
        <w:rPr>
          <w:noProof/>
        </w:rPr>
        <w:tab/>
      </w:r>
      <w:r>
        <w:rPr>
          <w:noProof/>
        </w:rPr>
        <w:fldChar w:fldCharType="begin"/>
      </w:r>
      <w:r>
        <w:rPr>
          <w:noProof/>
        </w:rPr>
        <w:instrText xml:space="preserve"> PAGEREF _Toc300218956 \h </w:instrText>
      </w:r>
      <w:r>
        <w:rPr>
          <w:noProof/>
        </w:rPr>
      </w:r>
      <w:r>
        <w:rPr>
          <w:noProof/>
        </w:rPr>
        <w:fldChar w:fldCharType="separate"/>
      </w:r>
      <w:r w:rsidR="00AA31D0">
        <w:rPr>
          <w:noProof/>
        </w:rPr>
        <w:t>16</w:t>
      </w:r>
      <w:r>
        <w:rPr>
          <w:noProof/>
        </w:rPr>
        <w:fldChar w:fldCharType="end"/>
      </w:r>
    </w:p>
    <w:p w14:paraId="1513AE63"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2.5 Available Resources</w:t>
      </w:r>
      <w:r>
        <w:rPr>
          <w:noProof/>
        </w:rPr>
        <w:tab/>
      </w:r>
      <w:r>
        <w:rPr>
          <w:noProof/>
        </w:rPr>
        <w:fldChar w:fldCharType="begin"/>
      </w:r>
      <w:r>
        <w:rPr>
          <w:noProof/>
        </w:rPr>
        <w:instrText xml:space="preserve"> PAGEREF _Toc300218957 \h </w:instrText>
      </w:r>
      <w:r>
        <w:rPr>
          <w:noProof/>
        </w:rPr>
      </w:r>
      <w:r>
        <w:rPr>
          <w:noProof/>
        </w:rPr>
        <w:fldChar w:fldCharType="separate"/>
      </w:r>
      <w:r w:rsidR="00AA31D0">
        <w:rPr>
          <w:noProof/>
        </w:rPr>
        <w:t>16</w:t>
      </w:r>
      <w:r>
        <w:rPr>
          <w:noProof/>
        </w:rPr>
        <w:fldChar w:fldCharType="end"/>
      </w:r>
    </w:p>
    <w:p w14:paraId="2F15D4A6" w14:textId="77777777" w:rsidR="007E3C00" w:rsidRDefault="007E3C00">
      <w:pPr>
        <w:pStyle w:val="TOC1"/>
        <w:tabs>
          <w:tab w:val="right" w:pos="10070"/>
        </w:tabs>
        <w:rPr>
          <w:rFonts w:eastAsiaTheme="minorEastAsia" w:cstheme="minorBidi"/>
          <w:b w:val="0"/>
          <w:noProof/>
          <w:kern w:val="0"/>
          <w:sz w:val="24"/>
          <w:szCs w:val="24"/>
          <w:lang w:eastAsia="ja-JP" w:bidi="ar-SA"/>
        </w:rPr>
      </w:pPr>
      <w:r w:rsidRPr="00C23F3F">
        <w:rPr>
          <w:rFonts w:cs="Arial"/>
          <w:noProof/>
        </w:rPr>
        <w:t>3. Development</w:t>
      </w:r>
      <w:r>
        <w:rPr>
          <w:noProof/>
        </w:rPr>
        <w:tab/>
      </w:r>
      <w:r>
        <w:rPr>
          <w:noProof/>
        </w:rPr>
        <w:fldChar w:fldCharType="begin"/>
      </w:r>
      <w:r>
        <w:rPr>
          <w:noProof/>
        </w:rPr>
        <w:instrText xml:space="preserve"> PAGEREF _Toc300218958 \h </w:instrText>
      </w:r>
      <w:r>
        <w:rPr>
          <w:noProof/>
        </w:rPr>
      </w:r>
      <w:r>
        <w:rPr>
          <w:noProof/>
        </w:rPr>
        <w:fldChar w:fldCharType="separate"/>
      </w:r>
      <w:r w:rsidR="00AA31D0">
        <w:rPr>
          <w:noProof/>
        </w:rPr>
        <w:t>17</w:t>
      </w:r>
      <w:r>
        <w:rPr>
          <w:noProof/>
        </w:rPr>
        <w:fldChar w:fldCharType="end"/>
      </w:r>
    </w:p>
    <w:p w14:paraId="738B9F1F"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3.1 User API</w:t>
      </w:r>
      <w:r>
        <w:rPr>
          <w:noProof/>
        </w:rPr>
        <w:tab/>
      </w:r>
      <w:r>
        <w:rPr>
          <w:noProof/>
        </w:rPr>
        <w:fldChar w:fldCharType="begin"/>
      </w:r>
      <w:r>
        <w:rPr>
          <w:noProof/>
        </w:rPr>
        <w:instrText xml:space="preserve"> PAGEREF _Toc300218959 \h </w:instrText>
      </w:r>
      <w:r>
        <w:rPr>
          <w:noProof/>
        </w:rPr>
      </w:r>
      <w:r>
        <w:rPr>
          <w:noProof/>
        </w:rPr>
        <w:fldChar w:fldCharType="separate"/>
      </w:r>
      <w:r w:rsidR="00AA31D0">
        <w:rPr>
          <w:noProof/>
        </w:rPr>
        <w:t>18</w:t>
      </w:r>
      <w:r>
        <w:rPr>
          <w:noProof/>
        </w:rPr>
        <w:fldChar w:fldCharType="end"/>
      </w:r>
    </w:p>
    <w:p w14:paraId="4E6458A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 CreateUser</w:t>
      </w:r>
      <w:r>
        <w:rPr>
          <w:noProof/>
        </w:rPr>
        <w:tab/>
      </w:r>
      <w:r>
        <w:rPr>
          <w:noProof/>
        </w:rPr>
        <w:fldChar w:fldCharType="begin"/>
      </w:r>
      <w:r>
        <w:rPr>
          <w:noProof/>
        </w:rPr>
        <w:instrText xml:space="preserve"> PAGEREF _Toc300218960 \h </w:instrText>
      </w:r>
      <w:r>
        <w:rPr>
          <w:noProof/>
        </w:rPr>
      </w:r>
      <w:r>
        <w:rPr>
          <w:noProof/>
        </w:rPr>
        <w:fldChar w:fldCharType="separate"/>
      </w:r>
      <w:r w:rsidR="00AA31D0">
        <w:rPr>
          <w:noProof/>
        </w:rPr>
        <w:t>18</w:t>
      </w:r>
      <w:r>
        <w:rPr>
          <w:noProof/>
        </w:rPr>
        <w:fldChar w:fldCharType="end"/>
      </w:r>
    </w:p>
    <w:p w14:paraId="7AA9EA3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3.1.2 GetUser</w:t>
      </w:r>
      <w:r>
        <w:rPr>
          <w:noProof/>
        </w:rPr>
        <w:tab/>
      </w:r>
      <w:r>
        <w:rPr>
          <w:noProof/>
        </w:rPr>
        <w:fldChar w:fldCharType="begin"/>
      </w:r>
      <w:r>
        <w:rPr>
          <w:noProof/>
        </w:rPr>
        <w:instrText xml:space="preserve"> PAGEREF _Toc300218961 \h </w:instrText>
      </w:r>
      <w:r>
        <w:rPr>
          <w:noProof/>
        </w:rPr>
      </w:r>
      <w:r>
        <w:rPr>
          <w:noProof/>
        </w:rPr>
        <w:fldChar w:fldCharType="separate"/>
      </w:r>
      <w:r w:rsidR="00AA31D0">
        <w:rPr>
          <w:noProof/>
        </w:rPr>
        <w:t>20</w:t>
      </w:r>
      <w:r>
        <w:rPr>
          <w:noProof/>
        </w:rPr>
        <w:fldChar w:fldCharType="end"/>
      </w:r>
    </w:p>
    <w:p w14:paraId="638A266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3.1.3 UpdateUser</w:t>
      </w:r>
      <w:r>
        <w:rPr>
          <w:noProof/>
        </w:rPr>
        <w:tab/>
      </w:r>
      <w:r>
        <w:rPr>
          <w:noProof/>
        </w:rPr>
        <w:fldChar w:fldCharType="begin"/>
      </w:r>
      <w:r>
        <w:rPr>
          <w:noProof/>
        </w:rPr>
        <w:instrText xml:space="preserve"> PAGEREF _Toc300218962 \h </w:instrText>
      </w:r>
      <w:r>
        <w:rPr>
          <w:noProof/>
        </w:rPr>
      </w:r>
      <w:r>
        <w:rPr>
          <w:noProof/>
        </w:rPr>
        <w:fldChar w:fldCharType="separate"/>
      </w:r>
      <w:r w:rsidR="00AA31D0">
        <w:rPr>
          <w:noProof/>
        </w:rPr>
        <w:t>22</w:t>
      </w:r>
      <w:r>
        <w:rPr>
          <w:noProof/>
        </w:rPr>
        <w:fldChar w:fldCharType="end"/>
      </w:r>
    </w:p>
    <w:p w14:paraId="45EF234A"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3.1.4 UpdateUserProfileImage</w:t>
      </w:r>
      <w:r>
        <w:rPr>
          <w:noProof/>
        </w:rPr>
        <w:tab/>
      </w:r>
      <w:r>
        <w:rPr>
          <w:noProof/>
        </w:rPr>
        <w:fldChar w:fldCharType="begin"/>
      </w:r>
      <w:r>
        <w:rPr>
          <w:noProof/>
        </w:rPr>
        <w:instrText xml:space="preserve"> PAGEREF _Toc300218963 \h </w:instrText>
      </w:r>
      <w:r>
        <w:rPr>
          <w:noProof/>
        </w:rPr>
      </w:r>
      <w:r>
        <w:rPr>
          <w:noProof/>
        </w:rPr>
        <w:fldChar w:fldCharType="separate"/>
      </w:r>
      <w:r w:rsidR="00AA31D0">
        <w:rPr>
          <w:noProof/>
        </w:rPr>
        <w:t>22</w:t>
      </w:r>
      <w:r>
        <w:rPr>
          <w:noProof/>
        </w:rPr>
        <w:fldChar w:fldCharType="end"/>
      </w:r>
    </w:p>
    <w:p w14:paraId="0229B5B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3.1.5 DeleteUserProfile</w:t>
      </w:r>
      <w:r>
        <w:rPr>
          <w:noProof/>
        </w:rPr>
        <w:tab/>
      </w:r>
      <w:r>
        <w:rPr>
          <w:noProof/>
        </w:rPr>
        <w:fldChar w:fldCharType="begin"/>
      </w:r>
      <w:r>
        <w:rPr>
          <w:noProof/>
        </w:rPr>
        <w:instrText xml:space="preserve"> PAGEREF _Toc300218964 \h </w:instrText>
      </w:r>
      <w:r>
        <w:rPr>
          <w:noProof/>
        </w:rPr>
      </w:r>
      <w:r>
        <w:rPr>
          <w:noProof/>
        </w:rPr>
        <w:fldChar w:fldCharType="separate"/>
      </w:r>
      <w:r w:rsidR="00AA31D0">
        <w:rPr>
          <w:noProof/>
        </w:rPr>
        <w:t>23</w:t>
      </w:r>
      <w:r>
        <w:rPr>
          <w:noProof/>
        </w:rPr>
        <w:fldChar w:fldCharType="end"/>
      </w:r>
    </w:p>
    <w:p w14:paraId="152DBDB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3.1.6 RequestFriend</w:t>
      </w:r>
      <w:r>
        <w:rPr>
          <w:noProof/>
        </w:rPr>
        <w:tab/>
      </w:r>
      <w:r>
        <w:rPr>
          <w:noProof/>
        </w:rPr>
        <w:fldChar w:fldCharType="begin"/>
      </w:r>
      <w:r>
        <w:rPr>
          <w:noProof/>
        </w:rPr>
        <w:instrText xml:space="preserve"> PAGEREF _Toc300218965 \h </w:instrText>
      </w:r>
      <w:r>
        <w:rPr>
          <w:noProof/>
        </w:rPr>
      </w:r>
      <w:r>
        <w:rPr>
          <w:noProof/>
        </w:rPr>
        <w:fldChar w:fldCharType="separate"/>
      </w:r>
      <w:r w:rsidR="00AA31D0">
        <w:rPr>
          <w:noProof/>
        </w:rPr>
        <w:t>23</w:t>
      </w:r>
      <w:r>
        <w:rPr>
          <w:noProof/>
        </w:rPr>
        <w:fldChar w:fldCharType="end"/>
      </w:r>
    </w:p>
    <w:p w14:paraId="16D32BB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3.1.7 ApproveFriendRequest</w:t>
      </w:r>
      <w:r>
        <w:rPr>
          <w:noProof/>
        </w:rPr>
        <w:tab/>
      </w:r>
      <w:r>
        <w:rPr>
          <w:noProof/>
        </w:rPr>
        <w:fldChar w:fldCharType="begin"/>
      </w:r>
      <w:r>
        <w:rPr>
          <w:noProof/>
        </w:rPr>
        <w:instrText xml:space="preserve"> PAGEREF _Toc300218966 \h </w:instrText>
      </w:r>
      <w:r>
        <w:rPr>
          <w:noProof/>
        </w:rPr>
      </w:r>
      <w:r>
        <w:rPr>
          <w:noProof/>
        </w:rPr>
        <w:fldChar w:fldCharType="separate"/>
      </w:r>
      <w:r w:rsidR="00AA31D0">
        <w:rPr>
          <w:noProof/>
        </w:rPr>
        <w:t>24</w:t>
      </w:r>
      <w:r>
        <w:rPr>
          <w:noProof/>
        </w:rPr>
        <w:fldChar w:fldCharType="end"/>
      </w:r>
    </w:p>
    <w:p w14:paraId="3E3FB72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3.1.8 DenyFriendRequest</w:t>
      </w:r>
      <w:r>
        <w:rPr>
          <w:noProof/>
        </w:rPr>
        <w:tab/>
      </w:r>
      <w:r>
        <w:rPr>
          <w:noProof/>
        </w:rPr>
        <w:fldChar w:fldCharType="begin"/>
      </w:r>
      <w:r>
        <w:rPr>
          <w:noProof/>
        </w:rPr>
        <w:instrText xml:space="preserve"> PAGEREF _Toc300218967 \h </w:instrText>
      </w:r>
      <w:r>
        <w:rPr>
          <w:noProof/>
        </w:rPr>
      </w:r>
      <w:r>
        <w:rPr>
          <w:noProof/>
        </w:rPr>
        <w:fldChar w:fldCharType="separate"/>
      </w:r>
      <w:r w:rsidR="00AA31D0">
        <w:rPr>
          <w:noProof/>
        </w:rPr>
        <w:t>24</w:t>
      </w:r>
      <w:r>
        <w:rPr>
          <w:noProof/>
        </w:rPr>
        <w:fldChar w:fldCharType="end"/>
      </w:r>
    </w:p>
    <w:p w14:paraId="2D61760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3.1.9 DeleteFriend</w:t>
      </w:r>
      <w:r>
        <w:rPr>
          <w:noProof/>
        </w:rPr>
        <w:tab/>
      </w:r>
      <w:r>
        <w:rPr>
          <w:noProof/>
        </w:rPr>
        <w:fldChar w:fldCharType="begin"/>
      </w:r>
      <w:r>
        <w:rPr>
          <w:noProof/>
        </w:rPr>
        <w:instrText xml:space="preserve"> PAGEREF _Toc300218968 \h </w:instrText>
      </w:r>
      <w:r>
        <w:rPr>
          <w:noProof/>
        </w:rPr>
      </w:r>
      <w:r>
        <w:rPr>
          <w:noProof/>
        </w:rPr>
        <w:fldChar w:fldCharType="separate"/>
      </w:r>
      <w:r w:rsidR="00AA31D0">
        <w:rPr>
          <w:noProof/>
        </w:rPr>
        <w:t>25</w:t>
      </w:r>
      <w:r>
        <w:rPr>
          <w:noProof/>
        </w:rPr>
        <w:fldChar w:fldCharType="end"/>
      </w:r>
    </w:p>
    <w:p w14:paraId="0EF9F33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3.1.10 GetUserFriends</w:t>
      </w:r>
      <w:r>
        <w:rPr>
          <w:noProof/>
        </w:rPr>
        <w:tab/>
      </w:r>
      <w:r>
        <w:rPr>
          <w:noProof/>
        </w:rPr>
        <w:fldChar w:fldCharType="begin"/>
      </w:r>
      <w:r>
        <w:rPr>
          <w:noProof/>
        </w:rPr>
        <w:instrText xml:space="preserve"> PAGEREF _Toc300218969 \h </w:instrText>
      </w:r>
      <w:r>
        <w:rPr>
          <w:noProof/>
        </w:rPr>
      </w:r>
      <w:r>
        <w:rPr>
          <w:noProof/>
        </w:rPr>
        <w:fldChar w:fldCharType="separate"/>
      </w:r>
      <w:r w:rsidR="00AA31D0">
        <w:rPr>
          <w:noProof/>
        </w:rPr>
        <w:t>25</w:t>
      </w:r>
      <w:r>
        <w:rPr>
          <w:noProof/>
        </w:rPr>
        <w:fldChar w:fldCharType="end"/>
      </w:r>
    </w:p>
    <w:p w14:paraId="25F4447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3.1.11 GetPendingUserFriends</w:t>
      </w:r>
      <w:r>
        <w:rPr>
          <w:noProof/>
        </w:rPr>
        <w:tab/>
      </w:r>
      <w:r>
        <w:rPr>
          <w:noProof/>
        </w:rPr>
        <w:fldChar w:fldCharType="begin"/>
      </w:r>
      <w:r>
        <w:rPr>
          <w:noProof/>
        </w:rPr>
        <w:instrText xml:space="preserve"> PAGEREF _Toc300218970 \h </w:instrText>
      </w:r>
      <w:r>
        <w:rPr>
          <w:noProof/>
        </w:rPr>
      </w:r>
      <w:r>
        <w:rPr>
          <w:noProof/>
        </w:rPr>
        <w:fldChar w:fldCharType="separate"/>
      </w:r>
      <w:r w:rsidR="00AA31D0">
        <w:rPr>
          <w:noProof/>
        </w:rPr>
        <w:t>25</w:t>
      </w:r>
      <w:r>
        <w:rPr>
          <w:noProof/>
        </w:rPr>
        <w:fldChar w:fldCharType="end"/>
      </w:r>
    </w:p>
    <w:p w14:paraId="26F29D7C"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3.2 Authentication API</w:t>
      </w:r>
      <w:r>
        <w:rPr>
          <w:noProof/>
        </w:rPr>
        <w:tab/>
      </w:r>
      <w:r>
        <w:rPr>
          <w:noProof/>
        </w:rPr>
        <w:fldChar w:fldCharType="begin"/>
      </w:r>
      <w:r>
        <w:rPr>
          <w:noProof/>
        </w:rPr>
        <w:instrText xml:space="preserve"> PAGEREF _Toc300218971 \h </w:instrText>
      </w:r>
      <w:r>
        <w:rPr>
          <w:noProof/>
        </w:rPr>
      </w:r>
      <w:r>
        <w:rPr>
          <w:noProof/>
        </w:rPr>
        <w:fldChar w:fldCharType="separate"/>
      </w:r>
      <w:r w:rsidR="00AA31D0">
        <w:rPr>
          <w:noProof/>
        </w:rPr>
        <w:t>27</w:t>
      </w:r>
      <w:r>
        <w:rPr>
          <w:noProof/>
        </w:rPr>
        <w:fldChar w:fldCharType="end"/>
      </w:r>
    </w:p>
    <w:p w14:paraId="4490703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3.2.1 Authenticate (login)</w:t>
      </w:r>
      <w:r>
        <w:rPr>
          <w:noProof/>
        </w:rPr>
        <w:tab/>
      </w:r>
      <w:r>
        <w:rPr>
          <w:noProof/>
        </w:rPr>
        <w:fldChar w:fldCharType="begin"/>
      </w:r>
      <w:r>
        <w:rPr>
          <w:noProof/>
        </w:rPr>
        <w:instrText xml:space="preserve"> PAGEREF _Toc300218972 \h </w:instrText>
      </w:r>
      <w:r>
        <w:rPr>
          <w:noProof/>
        </w:rPr>
      </w:r>
      <w:r>
        <w:rPr>
          <w:noProof/>
        </w:rPr>
        <w:fldChar w:fldCharType="separate"/>
      </w:r>
      <w:r w:rsidR="00AA31D0">
        <w:rPr>
          <w:noProof/>
        </w:rPr>
        <w:t>27</w:t>
      </w:r>
      <w:r>
        <w:rPr>
          <w:noProof/>
        </w:rPr>
        <w:fldChar w:fldCharType="end"/>
      </w:r>
    </w:p>
    <w:p w14:paraId="742EDE5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3.2.2 ValidateSession</w:t>
      </w:r>
      <w:r>
        <w:rPr>
          <w:noProof/>
        </w:rPr>
        <w:tab/>
      </w:r>
      <w:r>
        <w:rPr>
          <w:noProof/>
        </w:rPr>
        <w:fldChar w:fldCharType="begin"/>
      </w:r>
      <w:r>
        <w:rPr>
          <w:noProof/>
        </w:rPr>
        <w:instrText xml:space="preserve"> PAGEREF _Toc300218973 \h </w:instrText>
      </w:r>
      <w:r>
        <w:rPr>
          <w:noProof/>
        </w:rPr>
      </w:r>
      <w:r>
        <w:rPr>
          <w:noProof/>
        </w:rPr>
        <w:fldChar w:fldCharType="separate"/>
      </w:r>
      <w:r w:rsidR="00AA31D0">
        <w:rPr>
          <w:noProof/>
        </w:rPr>
        <w:t>27</w:t>
      </w:r>
      <w:r>
        <w:rPr>
          <w:noProof/>
        </w:rPr>
        <w:fldChar w:fldCharType="end"/>
      </w:r>
    </w:p>
    <w:p w14:paraId="4514144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3.2.3 EndSession (logout)</w:t>
      </w:r>
      <w:r>
        <w:rPr>
          <w:noProof/>
        </w:rPr>
        <w:tab/>
      </w:r>
      <w:r>
        <w:rPr>
          <w:noProof/>
        </w:rPr>
        <w:fldChar w:fldCharType="begin"/>
      </w:r>
      <w:r>
        <w:rPr>
          <w:noProof/>
        </w:rPr>
        <w:instrText xml:space="preserve"> PAGEREF _Toc300218974 \h </w:instrText>
      </w:r>
      <w:r>
        <w:rPr>
          <w:noProof/>
        </w:rPr>
      </w:r>
      <w:r>
        <w:rPr>
          <w:noProof/>
        </w:rPr>
        <w:fldChar w:fldCharType="separate"/>
      </w:r>
      <w:r w:rsidR="00AA31D0">
        <w:rPr>
          <w:noProof/>
        </w:rPr>
        <w:t>28</w:t>
      </w:r>
      <w:r>
        <w:rPr>
          <w:noProof/>
        </w:rPr>
        <w:fldChar w:fldCharType="end"/>
      </w:r>
    </w:p>
    <w:p w14:paraId="2E59F66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3.2.4 UpdateUserPassword</w:t>
      </w:r>
      <w:r>
        <w:rPr>
          <w:noProof/>
        </w:rPr>
        <w:tab/>
      </w:r>
      <w:r>
        <w:rPr>
          <w:noProof/>
        </w:rPr>
        <w:fldChar w:fldCharType="begin"/>
      </w:r>
      <w:r>
        <w:rPr>
          <w:noProof/>
        </w:rPr>
        <w:instrText xml:space="preserve"> PAGEREF _Toc300218975 \h </w:instrText>
      </w:r>
      <w:r>
        <w:rPr>
          <w:noProof/>
        </w:rPr>
      </w:r>
      <w:r>
        <w:rPr>
          <w:noProof/>
        </w:rPr>
        <w:fldChar w:fldCharType="separate"/>
      </w:r>
      <w:r w:rsidR="00AA31D0">
        <w:rPr>
          <w:noProof/>
        </w:rPr>
        <w:t>28</w:t>
      </w:r>
      <w:r>
        <w:rPr>
          <w:noProof/>
        </w:rPr>
        <w:fldChar w:fldCharType="end"/>
      </w:r>
    </w:p>
    <w:p w14:paraId="4C4F944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3.2.5 ResetUserPassword</w:t>
      </w:r>
      <w:r>
        <w:rPr>
          <w:noProof/>
        </w:rPr>
        <w:tab/>
      </w:r>
      <w:r>
        <w:rPr>
          <w:noProof/>
        </w:rPr>
        <w:fldChar w:fldCharType="begin"/>
      </w:r>
      <w:r>
        <w:rPr>
          <w:noProof/>
        </w:rPr>
        <w:instrText xml:space="preserve"> PAGEREF _Toc300218976 \h </w:instrText>
      </w:r>
      <w:r>
        <w:rPr>
          <w:noProof/>
        </w:rPr>
      </w:r>
      <w:r>
        <w:rPr>
          <w:noProof/>
        </w:rPr>
        <w:fldChar w:fldCharType="separate"/>
      </w:r>
      <w:r w:rsidR="00AA31D0">
        <w:rPr>
          <w:noProof/>
        </w:rPr>
        <w:t>28</w:t>
      </w:r>
      <w:r>
        <w:rPr>
          <w:noProof/>
        </w:rPr>
        <w:fldChar w:fldCharType="end"/>
      </w:r>
    </w:p>
    <w:p w14:paraId="23F76798"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3.3 Category API</w:t>
      </w:r>
      <w:r>
        <w:rPr>
          <w:noProof/>
        </w:rPr>
        <w:tab/>
      </w:r>
      <w:r>
        <w:rPr>
          <w:noProof/>
        </w:rPr>
        <w:fldChar w:fldCharType="begin"/>
      </w:r>
      <w:r>
        <w:rPr>
          <w:noProof/>
        </w:rPr>
        <w:instrText xml:space="preserve"> PAGEREF _Toc300218977 \h </w:instrText>
      </w:r>
      <w:r>
        <w:rPr>
          <w:noProof/>
        </w:rPr>
      </w:r>
      <w:r>
        <w:rPr>
          <w:noProof/>
        </w:rPr>
        <w:fldChar w:fldCharType="separate"/>
      </w:r>
      <w:r w:rsidR="00AA31D0">
        <w:rPr>
          <w:noProof/>
        </w:rPr>
        <w:t>30</w:t>
      </w:r>
      <w:r>
        <w:rPr>
          <w:noProof/>
        </w:rPr>
        <w:fldChar w:fldCharType="end"/>
      </w:r>
    </w:p>
    <w:p w14:paraId="654DEDDC"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3.3.1 GetCategories</w:t>
      </w:r>
      <w:r>
        <w:rPr>
          <w:noProof/>
        </w:rPr>
        <w:tab/>
      </w:r>
      <w:r>
        <w:rPr>
          <w:noProof/>
        </w:rPr>
        <w:fldChar w:fldCharType="begin"/>
      </w:r>
      <w:r>
        <w:rPr>
          <w:noProof/>
        </w:rPr>
        <w:instrText xml:space="preserve"> PAGEREF _Toc300218978 \h </w:instrText>
      </w:r>
      <w:r>
        <w:rPr>
          <w:noProof/>
        </w:rPr>
      </w:r>
      <w:r>
        <w:rPr>
          <w:noProof/>
        </w:rPr>
        <w:fldChar w:fldCharType="separate"/>
      </w:r>
      <w:r w:rsidR="00AA31D0">
        <w:rPr>
          <w:noProof/>
        </w:rPr>
        <w:t>30</w:t>
      </w:r>
      <w:r>
        <w:rPr>
          <w:noProof/>
        </w:rPr>
        <w:fldChar w:fldCharType="end"/>
      </w:r>
    </w:p>
    <w:p w14:paraId="79AB013C"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3.3.2 GetChildCategories</w:t>
      </w:r>
      <w:r>
        <w:rPr>
          <w:noProof/>
        </w:rPr>
        <w:tab/>
      </w:r>
      <w:r>
        <w:rPr>
          <w:noProof/>
        </w:rPr>
        <w:fldChar w:fldCharType="begin"/>
      </w:r>
      <w:r>
        <w:rPr>
          <w:noProof/>
        </w:rPr>
        <w:instrText xml:space="preserve"> PAGEREF _Toc300218979 \h </w:instrText>
      </w:r>
      <w:r>
        <w:rPr>
          <w:noProof/>
        </w:rPr>
      </w:r>
      <w:r>
        <w:rPr>
          <w:noProof/>
        </w:rPr>
        <w:fldChar w:fldCharType="separate"/>
      </w:r>
      <w:r w:rsidR="00AA31D0">
        <w:rPr>
          <w:noProof/>
        </w:rPr>
        <w:t>30</w:t>
      </w:r>
      <w:r>
        <w:rPr>
          <w:noProof/>
        </w:rPr>
        <w:fldChar w:fldCharType="end"/>
      </w:r>
    </w:p>
    <w:p w14:paraId="305B65B7"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3.4 Messages API</w:t>
      </w:r>
      <w:r>
        <w:rPr>
          <w:noProof/>
        </w:rPr>
        <w:tab/>
      </w:r>
      <w:r>
        <w:rPr>
          <w:noProof/>
        </w:rPr>
        <w:fldChar w:fldCharType="begin"/>
      </w:r>
      <w:r>
        <w:rPr>
          <w:noProof/>
        </w:rPr>
        <w:instrText xml:space="preserve"> PAGEREF _Toc300218980 \h </w:instrText>
      </w:r>
      <w:r>
        <w:rPr>
          <w:noProof/>
        </w:rPr>
      </w:r>
      <w:r>
        <w:rPr>
          <w:noProof/>
        </w:rPr>
        <w:fldChar w:fldCharType="separate"/>
      </w:r>
      <w:r w:rsidR="00AA31D0">
        <w:rPr>
          <w:noProof/>
        </w:rPr>
        <w:t>31</w:t>
      </w:r>
      <w:r>
        <w:rPr>
          <w:noProof/>
        </w:rPr>
        <w:fldChar w:fldCharType="end"/>
      </w:r>
    </w:p>
    <w:p w14:paraId="3D59EE54"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lastRenderedPageBreak/>
        <w:t>3.4.1 CreateChat</w:t>
      </w:r>
      <w:r>
        <w:rPr>
          <w:noProof/>
        </w:rPr>
        <w:tab/>
      </w:r>
      <w:r>
        <w:rPr>
          <w:noProof/>
        </w:rPr>
        <w:fldChar w:fldCharType="begin"/>
      </w:r>
      <w:r>
        <w:rPr>
          <w:noProof/>
        </w:rPr>
        <w:instrText xml:space="preserve"> PAGEREF _Toc300218981 \h </w:instrText>
      </w:r>
      <w:r>
        <w:rPr>
          <w:noProof/>
        </w:rPr>
      </w:r>
      <w:r>
        <w:rPr>
          <w:noProof/>
        </w:rPr>
        <w:fldChar w:fldCharType="separate"/>
      </w:r>
      <w:r w:rsidR="00AA31D0">
        <w:rPr>
          <w:noProof/>
        </w:rPr>
        <w:t>31</w:t>
      </w:r>
      <w:r>
        <w:rPr>
          <w:noProof/>
        </w:rPr>
        <w:fldChar w:fldCharType="end"/>
      </w:r>
    </w:p>
    <w:p w14:paraId="3E18E5FB"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3.4.2 GetChat</w:t>
      </w:r>
      <w:r>
        <w:rPr>
          <w:noProof/>
        </w:rPr>
        <w:tab/>
      </w:r>
      <w:r>
        <w:rPr>
          <w:noProof/>
        </w:rPr>
        <w:fldChar w:fldCharType="begin"/>
      </w:r>
      <w:r>
        <w:rPr>
          <w:noProof/>
        </w:rPr>
        <w:instrText xml:space="preserve"> PAGEREF _Toc300218982 \h </w:instrText>
      </w:r>
      <w:r>
        <w:rPr>
          <w:noProof/>
        </w:rPr>
      </w:r>
      <w:r>
        <w:rPr>
          <w:noProof/>
        </w:rPr>
        <w:fldChar w:fldCharType="separate"/>
      </w:r>
      <w:r w:rsidR="00AA31D0">
        <w:rPr>
          <w:noProof/>
        </w:rPr>
        <w:t>32</w:t>
      </w:r>
      <w:r>
        <w:rPr>
          <w:noProof/>
        </w:rPr>
        <w:fldChar w:fldCharType="end"/>
      </w:r>
    </w:p>
    <w:p w14:paraId="5C3BA36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3.4.3 AddUserToChat</w:t>
      </w:r>
      <w:r>
        <w:rPr>
          <w:noProof/>
        </w:rPr>
        <w:tab/>
      </w:r>
      <w:r>
        <w:rPr>
          <w:noProof/>
        </w:rPr>
        <w:fldChar w:fldCharType="begin"/>
      </w:r>
      <w:r>
        <w:rPr>
          <w:noProof/>
        </w:rPr>
        <w:instrText xml:space="preserve"> PAGEREF _Toc300218983 \h </w:instrText>
      </w:r>
      <w:r>
        <w:rPr>
          <w:noProof/>
        </w:rPr>
      </w:r>
      <w:r>
        <w:rPr>
          <w:noProof/>
        </w:rPr>
        <w:fldChar w:fldCharType="separate"/>
      </w:r>
      <w:r w:rsidR="00AA31D0">
        <w:rPr>
          <w:noProof/>
        </w:rPr>
        <w:t>32</w:t>
      </w:r>
      <w:r>
        <w:rPr>
          <w:noProof/>
        </w:rPr>
        <w:fldChar w:fldCharType="end"/>
      </w:r>
    </w:p>
    <w:p w14:paraId="76F787D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3.4.4 SendChatMessage</w:t>
      </w:r>
      <w:r>
        <w:rPr>
          <w:noProof/>
        </w:rPr>
        <w:tab/>
      </w:r>
      <w:r>
        <w:rPr>
          <w:noProof/>
        </w:rPr>
        <w:fldChar w:fldCharType="begin"/>
      </w:r>
      <w:r>
        <w:rPr>
          <w:noProof/>
        </w:rPr>
        <w:instrText xml:space="preserve"> PAGEREF _Toc300218984 \h </w:instrText>
      </w:r>
      <w:r>
        <w:rPr>
          <w:noProof/>
        </w:rPr>
      </w:r>
      <w:r>
        <w:rPr>
          <w:noProof/>
        </w:rPr>
        <w:fldChar w:fldCharType="separate"/>
      </w:r>
      <w:r w:rsidR="00AA31D0">
        <w:rPr>
          <w:noProof/>
        </w:rPr>
        <w:t>33</w:t>
      </w:r>
      <w:r>
        <w:rPr>
          <w:noProof/>
        </w:rPr>
        <w:fldChar w:fldCharType="end"/>
      </w:r>
    </w:p>
    <w:p w14:paraId="1124425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3.4.5 GetChatMessage</w:t>
      </w:r>
      <w:r>
        <w:rPr>
          <w:noProof/>
        </w:rPr>
        <w:tab/>
      </w:r>
      <w:r>
        <w:rPr>
          <w:noProof/>
        </w:rPr>
        <w:fldChar w:fldCharType="begin"/>
      </w:r>
      <w:r>
        <w:rPr>
          <w:noProof/>
        </w:rPr>
        <w:instrText xml:space="preserve"> PAGEREF _Toc300218985 \h </w:instrText>
      </w:r>
      <w:r>
        <w:rPr>
          <w:noProof/>
        </w:rPr>
      </w:r>
      <w:r>
        <w:rPr>
          <w:noProof/>
        </w:rPr>
        <w:fldChar w:fldCharType="separate"/>
      </w:r>
      <w:r w:rsidR="00AA31D0">
        <w:rPr>
          <w:noProof/>
        </w:rPr>
        <w:t>33</w:t>
      </w:r>
      <w:r>
        <w:rPr>
          <w:noProof/>
        </w:rPr>
        <w:fldChar w:fldCharType="end"/>
      </w:r>
    </w:p>
    <w:p w14:paraId="3712C73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3.4.6 RemoveUserFromChat</w:t>
      </w:r>
      <w:r>
        <w:rPr>
          <w:noProof/>
        </w:rPr>
        <w:tab/>
      </w:r>
      <w:r>
        <w:rPr>
          <w:noProof/>
        </w:rPr>
        <w:fldChar w:fldCharType="begin"/>
      </w:r>
      <w:r>
        <w:rPr>
          <w:noProof/>
        </w:rPr>
        <w:instrText xml:space="preserve"> PAGEREF _Toc300218986 \h </w:instrText>
      </w:r>
      <w:r>
        <w:rPr>
          <w:noProof/>
        </w:rPr>
      </w:r>
      <w:r>
        <w:rPr>
          <w:noProof/>
        </w:rPr>
        <w:fldChar w:fldCharType="separate"/>
      </w:r>
      <w:r w:rsidR="00AA31D0">
        <w:rPr>
          <w:noProof/>
        </w:rPr>
        <w:t>33</w:t>
      </w:r>
      <w:r>
        <w:rPr>
          <w:noProof/>
        </w:rPr>
        <w:fldChar w:fldCharType="end"/>
      </w:r>
    </w:p>
    <w:p w14:paraId="66719C9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3.5 Melodies API</w:t>
      </w:r>
      <w:r>
        <w:rPr>
          <w:noProof/>
        </w:rPr>
        <w:tab/>
      </w:r>
      <w:r>
        <w:rPr>
          <w:noProof/>
        </w:rPr>
        <w:fldChar w:fldCharType="begin"/>
      </w:r>
      <w:r>
        <w:rPr>
          <w:noProof/>
        </w:rPr>
        <w:instrText xml:space="preserve"> PAGEREF _Toc300218987 \h </w:instrText>
      </w:r>
      <w:r>
        <w:rPr>
          <w:noProof/>
        </w:rPr>
      </w:r>
      <w:r>
        <w:rPr>
          <w:noProof/>
        </w:rPr>
        <w:fldChar w:fldCharType="separate"/>
      </w:r>
      <w:r w:rsidR="00AA31D0">
        <w:rPr>
          <w:noProof/>
        </w:rPr>
        <w:t>35</w:t>
      </w:r>
      <w:r>
        <w:rPr>
          <w:noProof/>
        </w:rPr>
        <w:fldChar w:fldCharType="end"/>
      </w:r>
    </w:p>
    <w:p w14:paraId="2F912041"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3.5.1 GetMelodies</w:t>
      </w:r>
      <w:r>
        <w:rPr>
          <w:noProof/>
        </w:rPr>
        <w:tab/>
      </w:r>
      <w:r>
        <w:rPr>
          <w:noProof/>
        </w:rPr>
        <w:fldChar w:fldCharType="begin"/>
      </w:r>
      <w:r>
        <w:rPr>
          <w:noProof/>
        </w:rPr>
        <w:instrText xml:space="preserve"> PAGEREF _Toc300218988 \h </w:instrText>
      </w:r>
      <w:r>
        <w:rPr>
          <w:noProof/>
        </w:rPr>
      </w:r>
      <w:r>
        <w:rPr>
          <w:noProof/>
        </w:rPr>
        <w:fldChar w:fldCharType="separate"/>
      </w:r>
      <w:r w:rsidR="00AA31D0">
        <w:rPr>
          <w:noProof/>
        </w:rPr>
        <w:t>35</w:t>
      </w:r>
      <w:r>
        <w:rPr>
          <w:noProof/>
        </w:rPr>
        <w:fldChar w:fldCharType="end"/>
      </w:r>
    </w:p>
    <w:p w14:paraId="6D8F1775"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3.5.2 GetUserMelodies</w:t>
      </w:r>
      <w:r>
        <w:rPr>
          <w:noProof/>
        </w:rPr>
        <w:tab/>
      </w:r>
      <w:r>
        <w:rPr>
          <w:noProof/>
        </w:rPr>
        <w:fldChar w:fldCharType="begin"/>
      </w:r>
      <w:r>
        <w:rPr>
          <w:noProof/>
        </w:rPr>
        <w:instrText xml:space="preserve"> PAGEREF _Toc300218989 \h </w:instrText>
      </w:r>
      <w:r>
        <w:rPr>
          <w:noProof/>
        </w:rPr>
      </w:r>
      <w:r>
        <w:rPr>
          <w:noProof/>
        </w:rPr>
        <w:fldChar w:fldCharType="separate"/>
      </w:r>
      <w:r w:rsidR="00AA31D0">
        <w:rPr>
          <w:noProof/>
        </w:rPr>
        <w:t>36</w:t>
      </w:r>
      <w:r>
        <w:rPr>
          <w:noProof/>
        </w:rPr>
        <w:fldChar w:fldCharType="end"/>
      </w:r>
    </w:p>
    <w:p w14:paraId="2583C60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3.5.3 AddUserMelody</w:t>
      </w:r>
      <w:r>
        <w:rPr>
          <w:noProof/>
        </w:rPr>
        <w:tab/>
      </w:r>
      <w:r>
        <w:rPr>
          <w:noProof/>
        </w:rPr>
        <w:fldChar w:fldCharType="begin"/>
      </w:r>
      <w:r>
        <w:rPr>
          <w:noProof/>
        </w:rPr>
        <w:instrText xml:space="preserve"> PAGEREF _Toc300218990 \h </w:instrText>
      </w:r>
      <w:r>
        <w:rPr>
          <w:noProof/>
        </w:rPr>
      </w:r>
      <w:r>
        <w:rPr>
          <w:noProof/>
        </w:rPr>
        <w:fldChar w:fldCharType="separate"/>
      </w:r>
      <w:r w:rsidR="00AA31D0">
        <w:rPr>
          <w:noProof/>
        </w:rPr>
        <w:t>36</w:t>
      </w:r>
      <w:r>
        <w:rPr>
          <w:noProof/>
        </w:rPr>
        <w:fldChar w:fldCharType="end"/>
      </w:r>
    </w:p>
    <w:p w14:paraId="4B511BB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3.5.4 DeleteUserMelody</w:t>
      </w:r>
      <w:r>
        <w:rPr>
          <w:noProof/>
        </w:rPr>
        <w:tab/>
      </w:r>
      <w:r>
        <w:rPr>
          <w:noProof/>
        </w:rPr>
        <w:fldChar w:fldCharType="begin"/>
      </w:r>
      <w:r>
        <w:rPr>
          <w:noProof/>
        </w:rPr>
        <w:instrText xml:space="preserve"> PAGEREF _Toc300218991 \h </w:instrText>
      </w:r>
      <w:r>
        <w:rPr>
          <w:noProof/>
        </w:rPr>
      </w:r>
      <w:r>
        <w:rPr>
          <w:noProof/>
        </w:rPr>
        <w:fldChar w:fldCharType="separate"/>
      </w:r>
      <w:r w:rsidR="00AA31D0">
        <w:rPr>
          <w:noProof/>
        </w:rPr>
        <w:t>37</w:t>
      </w:r>
      <w:r>
        <w:rPr>
          <w:noProof/>
        </w:rPr>
        <w:fldChar w:fldCharType="end"/>
      </w:r>
    </w:p>
    <w:p w14:paraId="01A10A29"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3.5.5 GetLoop</w:t>
      </w:r>
      <w:r>
        <w:rPr>
          <w:noProof/>
        </w:rPr>
        <w:tab/>
      </w:r>
      <w:r>
        <w:rPr>
          <w:noProof/>
        </w:rPr>
        <w:fldChar w:fldCharType="begin"/>
      </w:r>
      <w:r>
        <w:rPr>
          <w:noProof/>
        </w:rPr>
        <w:instrText xml:space="preserve"> PAGEREF _Toc300218992 \h </w:instrText>
      </w:r>
      <w:r>
        <w:rPr>
          <w:noProof/>
        </w:rPr>
      </w:r>
      <w:r>
        <w:rPr>
          <w:noProof/>
        </w:rPr>
        <w:fldChar w:fldCharType="separate"/>
      </w:r>
      <w:r w:rsidR="00AA31D0">
        <w:rPr>
          <w:noProof/>
        </w:rPr>
        <w:t>38</w:t>
      </w:r>
      <w:r>
        <w:rPr>
          <w:noProof/>
        </w:rPr>
        <w:fldChar w:fldCharType="end"/>
      </w:r>
    </w:p>
    <w:p w14:paraId="1A0F6FBC"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3.5.6 AddUserLoop</w:t>
      </w:r>
      <w:r>
        <w:rPr>
          <w:noProof/>
        </w:rPr>
        <w:tab/>
      </w:r>
      <w:r>
        <w:rPr>
          <w:noProof/>
        </w:rPr>
        <w:fldChar w:fldCharType="begin"/>
      </w:r>
      <w:r>
        <w:rPr>
          <w:noProof/>
        </w:rPr>
        <w:instrText xml:space="preserve"> PAGEREF _Toc300218993 \h </w:instrText>
      </w:r>
      <w:r>
        <w:rPr>
          <w:noProof/>
        </w:rPr>
      </w:r>
      <w:r>
        <w:rPr>
          <w:noProof/>
        </w:rPr>
        <w:fldChar w:fldCharType="separate"/>
      </w:r>
      <w:r w:rsidR="00AA31D0">
        <w:rPr>
          <w:noProof/>
        </w:rPr>
        <w:t>38</w:t>
      </w:r>
      <w:r>
        <w:rPr>
          <w:noProof/>
        </w:rPr>
        <w:fldChar w:fldCharType="end"/>
      </w:r>
    </w:p>
    <w:p w14:paraId="5D3E328C"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3.5.7 AttachToUserLoop</w:t>
      </w:r>
      <w:r>
        <w:rPr>
          <w:noProof/>
        </w:rPr>
        <w:tab/>
      </w:r>
      <w:r>
        <w:rPr>
          <w:noProof/>
        </w:rPr>
        <w:fldChar w:fldCharType="begin"/>
      </w:r>
      <w:r>
        <w:rPr>
          <w:noProof/>
        </w:rPr>
        <w:instrText xml:space="preserve"> PAGEREF _Toc300218994 \h </w:instrText>
      </w:r>
      <w:r>
        <w:rPr>
          <w:noProof/>
        </w:rPr>
      </w:r>
      <w:r>
        <w:rPr>
          <w:noProof/>
        </w:rPr>
        <w:fldChar w:fldCharType="separate"/>
      </w:r>
      <w:r w:rsidR="00AA31D0">
        <w:rPr>
          <w:noProof/>
        </w:rPr>
        <w:t>40</w:t>
      </w:r>
      <w:r>
        <w:rPr>
          <w:noProof/>
        </w:rPr>
        <w:fldChar w:fldCharType="end"/>
      </w:r>
    </w:p>
    <w:p w14:paraId="3626137E"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3.5.8 DeleteUserLoop</w:t>
      </w:r>
      <w:r>
        <w:rPr>
          <w:noProof/>
        </w:rPr>
        <w:tab/>
      </w:r>
      <w:r>
        <w:rPr>
          <w:noProof/>
        </w:rPr>
        <w:fldChar w:fldCharType="begin"/>
      </w:r>
      <w:r>
        <w:rPr>
          <w:noProof/>
        </w:rPr>
        <w:instrText xml:space="preserve"> PAGEREF _Toc300218995 \h </w:instrText>
      </w:r>
      <w:r>
        <w:rPr>
          <w:noProof/>
        </w:rPr>
      </w:r>
      <w:r>
        <w:rPr>
          <w:noProof/>
        </w:rPr>
        <w:fldChar w:fldCharType="separate"/>
      </w:r>
      <w:r w:rsidR="00AA31D0">
        <w:rPr>
          <w:noProof/>
        </w:rPr>
        <w:t>40</w:t>
      </w:r>
      <w:r>
        <w:rPr>
          <w:noProof/>
        </w:rPr>
        <w:fldChar w:fldCharType="end"/>
      </w:r>
    </w:p>
    <w:p w14:paraId="6DC696D9" w14:textId="77777777" w:rsidR="007E3C00" w:rsidRDefault="007E3C00">
      <w:pPr>
        <w:pStyle w:val="TOC2"/>
        <w:tabs>
          <w:tab w:val="right" w:pos="10070"/>
        </w:tabs>
        <w:rPr>
          <w:rFonts w:eastAsiaTheme="minorEastAsia" w:cstheme="minorBidi"/>
          <w:i w:val="0"/>
          <w:noProof/>
          <w:kern w:val="0"/>
          <w:sz w:val="24"/>
          <w:szCs w:val="24"/>
          <w:lang w:eastAsia="ja-JP" w:bidi="ar-SA"/>
        </w:rPr>
      </w:pPr>
      <w:r>
        <w:rPr>
          <w:noProof/>
        </w:rPr>
        <w:t>3.6 Stations API</w:t>
      </w:r>
      <w:r>
        <w:rPr>
          <w:noProof/>
        </w:rPr>
        <w:tab/>
      </w:r>
      <w:r>
        <w:rPr>
          <w:noProof/>
        </w:rPr>
        <w:fldChar w:fldCharType="begin"/>
      </w:r>
      <w:r>
        <w:rPr>
          <w:noProof/>
        </w:rPr>
        <w:instrText xml:space="preserve"> PAGEREF _Toc300218996 \h </w:instrText>
      </w:r>
      <w:r>
        <w:rPr>
          <w:noProof/>
        </w:rPr>
      </w:r>
      <w:r>
        <w:rPr>
          <w:noProof/>
        </w:rPr>
        <w:fldChar w:fldCharType="separate"/>
      </w:r>
      <w:r w:rsidR="00AA31D0">
        <w:rPr>
          <w:noProof/>
        </w:rPr>
        <w:t>42</w:t>
      </w:r>
      <w:r>
        <w:rPr>
          <w:noProof/>
        </w:rPr>
        <w:fldChar w:fldCharType="end"/>
      </w:r>
    </w:p>
    <w:p w14:paraId="7695E70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 CreateStation</w:t>
      </w:r>
      <w:r>
        <w:rPr>
          <w:noProof/>
        </w:rPr>
        <w:tab/>
      </w:r>
      <w:r>
        <w:rPr>
          <w:noProof/>
        </w:rPr>
        <w:fldChar w:fldCharType="begin"/>
      </w:r>
      <w:r>
        <w:rPr>
          <w:noProof/>
        </w:rPr>
        <w:instrText xml:space="preserve"> PAGEREF _Toc300218997 \h </w:instrText>
      </w:r>
      <w:r>
        <w:rPr>
          <w:noProof/>
        </w:rPr>
      </w:r>
      <w:r>
        <w:rPr>
          <w:noProof/>
        </w:rPr>
        <w:fldChar w:fldCharType="separate"/>
      </w:r>
      <w:r w:rsidR="00AA31D0">
        <w:rPr>
          <w:noProof/>
        </w:rPr>
        <w:t>42</w:t>
      </w:r>
      <w:r>
        <w:rPr>
          <w:noProof/>
        </w:rPr>
        <w:fldChar w:fldCharType="end"/>
      </w:r>
    </w:p>
    <w:p w14:paraId="6FCC326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3.6.2 UpdateStation</w:t>
      </w:r>
      <w:r>
        <w:rPr>
          <w:noProof/>
        </w:rPr>
        <w:tab/>
      </w:r>
      <w:r>
        <w:rPr>
          <w:noProof/>
        </w:rPr>
        <w:fldChar w:fldCharType="begin"/>
      </w:r>
      <w:r>
        <w:rPr>
          <w:noProof/>
        </w:rPr>
        <w:instrText xml:space="preserve"> PAGEREF _Toc300218998 \h </w:instrText>
      </w:r>
      <w:r>
        <w:rPr>
          <w:noProof/>
        </w:rPr>
      </w:r>
      <w:r>
        <w:rPr>
          <w:noProof/>
        </w:rPr>
        <w:fldChar w:fldCharType="separate"/>
      </w:r>
      <w:r w:rsidR="00AA31D0">
        <w:rPr>
          <w:noProof/>
        </w:rPr>
        <w:t>43</w:t>
      </w:r>
      <w:r>
        <w:rPr>
          <w:noProof/>
        </w:rPr>
        <w:fldChar w:fldCharType="end"/>
      </w:r>
    </w:p>
    <w:p w14:paraId="07B5C0C8"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3.6.3 DeleteStation</w:t>
      </w:r>
      <w:r>
        <w:rPr>
          <w:noProof/>
        </w:rPr>
        <w:tab/>
      </w:r>
      <w:r>
        <w:rPr>
          <w:noProof/>
        </w:rPr>
        <w:fldChar w:fldCharType="begin"/>
      </w:r>
      <w:r>
        <w:rPr>
          <w:noProof/>
        </w:rPr>
        <w:instrText xml:space="preserve"> PAGEREF _Toc300218999 \h </w:instrText>
      </w:r>
      <w:r>
        <w:rPr>
          <w:noProof/>
        </w:rPr>
      </w:r>
      <w:r>
        <w:rPr>
          <w:noProof/>
        </w:rPr>
        <w:fldChar w:fldCharType="separate"/>
      </w:r>
      <w:r w:rsidR="00AA31D0">
        <w:rPr>
          <w:noProof/>
        </w:rPr>
        <w:t>43</w:t>
      </w:r>
      <w:r>
        <w:rPr>
          <w:noProof/>
        </w:rPr>
        <w:fldChar w:fldCharType="end"/>
      </w:r>
    </w:p>
    <w:p w14:paraId="62B170C7"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3.6.4 DeleteStationCategories</w:t>
      </w:r>
      <w:r>
        <w:rPr>
          <w:noProof/>
        </w:rPr>
        <w:tab/>
      </w:r>
      <w:r>
        <w:rPr>
          <w:noProof/>
        </w:rPr>
        <w:fldChar w:fldCharType="begin"/>
      </w:r>
      <w:r>
        <w:rPr>
          <w:noProof/>
        </w:rPr>
        <w:instrText xml:space="preserve"> PAGEREF _Toc300219000 \h </w:instrText>
      </w:r>
      <w:r>
        <w:rPr>
          <w:noProof/>
        </w:rPr>
      </w:r>
      <w:r>
        <w:rPr>
          <w:noProof/>
        </w:rPr>
        <w:fldChar w:fldCharType="separate"/>
      </w:r>
      <w:r w:rsidR="00AA31D0">
        <w:rPr>
          <w:noProof/>
        </w:rPr>
        <w:t>44</w:t>
      </w:r>
      <w:r>
        <w:rPr>
          <w:noProof/>
        </w:rPr>
        <w:fldChar w:fldCharType="end"/>
      </w:r>
    </w:p>
    <w:p w14:paraId="4C405E0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3.6.5 GetStations</w:t>
      </w:r>
      <w:r>
        <w:rPr>
          <w:noProof/>
        </w:rPr>
        <w:tab/>
      </w:r>
      <w:r>
        <w:rPr>
          <w:noProof/>
        </w:rPr>
        <w:fldChar w:fldCharType="begin"/>
      </w:r>
      <w:r>
        <w:rPr>
          <w:noProof/>
        </w:rPr>
        <w:instrText xml:space="preserve"> PAGEREF _Toc300219001 \h </w:instrText>
      </w:r>
      <w:r>
        <w:rPr>
          <w:noProof/>
        </w:rPr>
      </w:r>
      <w:r>
        <w:rPr>
          <w:noProof/>
        </w:rPr>
        <w:fldChar w:fldCharType="separate"/>
      </w:r>
      <w:r w:rsidR="00AA31D0">
        <w:rPr>
          <w:noProof/>
        </w:rPr>
        <w:t>45</w:t>
      </w:r>
      <w:r>
        <w:rPr>
          <w:noProof/>
        </w:rPr>
        <w:fldChar w:fldCharType="end"/>
      </w:r>
    </w:p>
    <w:p w14:paraId="5C6332CA"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3.6.6 GetAllStations</w:t>
      </w:r>
      <w:r>
        <w:rPr>
          <w:noProof/>
        </w:rPr>
        <w:tab/>
      </w:r>
      <w:r>
        <w:rPr>
          <w:noProof/>
        </w:rPr>
        <w:fldChar w:fldCharType="begin"/>
      </w:r>
      <w:r>
        <w:rPr>
          <w:noProof/>
        </w:rPr>
        <w:instrText xml:space="preserve"> PAGEREF _Toc300219002 \h </w:instrText>
      </w:r>
      <w:r>
        <w:rPr>
          <w:noProof/>
        </w:rPr>
      </w:r>
      <w:r>
        <w:rPr>
          <w:noProof/>
        </w:rPr>
        <w:fldChar w:fldCharType="separate"/>
      </w:r>
      <w:r w:rsidR="00AA31D0">
        <w:rPr>
          <w:noProof/>
        </w:rPr>
        <w:t>46</w:t>
      </w:r>
      <w:r>
        <w:rPr>
          <w:noProof/>
        </w:rPr>
        <w:fldChar w:fldCharType="end"/>
      </w:r>
    </w:p>
    <w:p w14:paraId="64A054D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3.6.7 GetStationFollowers</w:t>
      </w:r>
      <w:r>
        <w:rPr>
          <w:noProof/>
        </w:rPr>
        <w:tab/>
      </w:r>
      <w:r>
        <w:rPr>
          <w:noProof/>
        </w:rPr>
        <w:fldChar w:fldCharType="begin"/>
      </w:r>
      <w:r>
        <w:rPr>
          <w:noProof/>
        </w:rPr>
        <w:instrText xml:space="preserve"> PAGEREF _Toc300219003 \h </w:instrText>
      </w:r>
      <w:r>
        <w:rPr>
          <w:noProof/>
        </w:rPr>
      </w:r>
      <w:r>
        <w:rPr>
          <w:noProof/>
        </w:rPr>
        <w:fldChar w:fldCharType="separate"/>
      </w:r>
      <w:r w:rsidR="00AA31D0">
        <w:rPr>
          <w:noProof/>
        </w:rPr>
        <w:t>46</w:t>
      </w:r>
      <w:r>
        <w:rPr>
          <w:noProof/>
        </w:rPr>
        <w:fldChar w:fldCharType="end"/>
      </w:r>
    </w:p>
    <w:p w14:paraId="75E36D5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3.6.8 FollowStation</w:t>
      </w:r>
      <w:r>
        <w:rPr>
          <w:noProof/>
        </w:rPr>
        <w:tab/>
      </w:r>
      <w:r>
        <w:rPr>
          <w:noProof/>
        </w:rPr>
        <w:fldChar w:fldCharType="begin"/>
      </w:r>
      <w:r>
        <w:rPr>
          <w:noProof/>
        </w:rPr>
        <w:instrText xml:space="preserve"> PAGEREF _Toc300219004 \h </w:instrText>
      </w:r>
      <w:r>
        <w:rPr>
          <w:noProof/>
        </w:rPr>
      </w:r>
      <w:r>
        <w:rPr>
          <w:noProof/>
        </w:rPr>
        <w:fldChar w:fldCharType="separate"/>
      </w:r>
      <w:r w:rsidR="00AA31D0">
        <w:rPr>
          <w:noProof/>
        </w:rPr>
        <w:t>46</w:t>
      </w:r>
      <w:r>
        <w:rPr>
          <w:noProof/>
        </w:rPr>
        <w:fldChar w:fldCharType="end"/>
      </w:r>
    </w:p>
    <w:p w14:paraId="30E63CAF"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3.6.9 UnfollowStation</w:t>
      </w:r>
      <w:r>
        <w:rPr>
          <w:noProof/>
        </w:rPr>
        <w:tab/>
      </w:r>
      <w:r>
        <w:rPr>
          <w:noProof/>
        </w:rPr>
        <w:fldChar w:fldCharType="begin"/>
      </w:r>
      <w:r>
        <w:rPr>
          <w:noProof/>
        </w:rPr>
        <w:instrText xml:space="preserve"> PAGEREF _Toc300219005 \h </w:instrText>
      </w:r>
      <w:r>
        <w:rPr>
          <w:noProof/>
        </w:rPr>
      </w:r>
      <w:r>
        <w:rPr>
          <w:noProof/>
        </w:rPr>
        <w:fldChar w:fldCharType="separate"/>
      </w:r>
      <w:r w:rsidR="00AA31D0">
        <w:rPr>
          <w:noProof/>
        </w:rPr>
        <w:t>47</w:t>
      </w:r>
      <w:r>
        <w:rPr>
          <w:noProof/>
        </w:rPr>
        <w:fldChar w:fldCharType="end"/>
      </w:r>
    </w:p>
    <w:p w14:paraId="0BB2C12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3.6.10 CreateStationPost</w:t>
      </w:r>
      <w:r>
        <w:rPr>
          <w:noProof/>
        </w:rPr>
        <w:tab/>
      </w:r>
      <w:r>
        <w:rPr>
          <w:noProof/>
        </w:rPr>
        <w:fldChar w:fldCharType="begin"/>
      </w:r>
      <w:r>
        <w:rPr>
          <w:noProof/>
        </w:rPr>
        <w:instrText xml:space="preserve"> PAGEREF _Toc300219006 \h </w:instrText>
      </w:r>
      <w:r>
        <w:rPr>
          <w:noProof/>
        </w:rPr>
      </w:r>
      <w:r>
        <w:rPr>
          <w:noProof/>
        </w:rPr>
        <w:fldChar w:fldCharType="separate"/>
      </w:r>
      <w:r w:rsidR="00AA31D0">
        <w:rPr>
          <w:noProof/>
        </w:rPr>
        <w:t>47</w:t>
      </w:r>
      <w:r>
        <w:rPr>
          <w:noProof/>
        </w:rPr>
        <w:fldChar w:fldCharType="end"/>
      </w:r>
    </w:p>
    <w:p w14:paraId="63A86B6D"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3.6.11 CreateStationMessage</w:t>
      </w:r>
      <w:r>
        <w:rPr>
          <w:noProof/>
        </w:rPr>
        <w:tab/>
      </w:r>
      <w:r>
        <w:rPr>
          <w:noProof/>
        </w:rPr>
        <w:fldChar w:fldCharType="begin"/>
      </w:r>
      <w:r>
        <w:rPr>
          <w:noProof/>
        </w:rPr>
        <w:instrText xml:space="preserve"> PAGEREF _Toc300219007 \h </w:instrText>
      </w:r>
      <w:r>
        <w:rPr>
          <w:noProof/>
        </w:rPr>
      </w:r>
      <w:r>
        <w:rPr>
          <w:noProof/>
        </w:rPr>
        <w:fldChar w:fldCharType="separate"/>
      </w:r>
      <w:r w:rsidR="00AA31D0">
        <w:rPr>
          <w:noProof/>
        </w:rPr>
        <w:t>48</w:t>
      </w:r>
      <w:r>
        <w:rPr>
          <w:noProof/>
        </w:rPr>
        <w:fldChar w:fldCharType="end"/>
      </w:r>
    </w:p>
    <w:p w14:paraId="4F2E1D46"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3.6.12 CreateStationPostReply</w:t>
      </w:r>
      <w:r>
        <w:rPr>
          <w:noProof/>
        </w:rPr>
        <w:tab/>
      </w:r>
      <w:r>
        <w:rPr>
          <w:noProof/>
        </w:rPr>
        <w:fldChar w:fldCharType="begin"/>
      </w:r>
      <w:r>
        <w:rPr>
          <w:noProof/>
        </w:rPr>
        <w:instrText xml:space="preserve"> PAGEREF _Toc300219008 \h </w:instrText>
      </w:r>
      <w:r>
        <w:rPr>
          <w:noProof/>
        </w:rPr>
      </w:r>
      <w:r>
        <w:rPr>
          <w:noProof/>
        </w:rPr>
        <w:fldChar w:fldCharType="separate"/>
      </w:r>
      <w:r w:rsidR="00AA31D0">
        <w:rPr>
          <w:noProof/>
        </w:rPr>
        <w:t>48</w:t>
      </w:r>
      <w:r>
        <w:rPr>
          <w:noProof/>
        </w:rPr>
        <w:fldChar w:fldCharType="end"/>
      </w:r>
    </w:p>
    <w:p w14:paraId="3725D6C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3.6.13 GetStationPosts</w:t>
      </w:r>
      <w:r>
        <w:rPr>
          <w:noProof/>
        </w:rPr>
        <w:tab/>
      </w:r>
      <w:r>
        <w:rPr>
          <w:noProof/>
        </w:rPr>
        <w:fldChar w:fldCharType="begin"/>
      </w:r>
      <w:r>
        <w:rPr>
          <w:noProof/>
        </w:rPr>
        <w:instrText xml:space="preserve"> PAGEREF _Toc300219009 \h </w:instrText>
      </w:r>
      <w:r>
        <w:rPr>
          <w:noProof/>
        </w:rPr>
      </w:r>
      <w:r>
        <w:rPr>
          <w:noProof/>
        </w:rPr>
        <w:fldChar w:fldCharType="separate"/>
      </w:r>
      <w:r w:rsidR="00AA31D0">
        <w:rPr>
          <w:noProof/>
        </w:rPr>
        <w:t>49</w:t>
      </w:r>
      <w:r>
        <w:rPr>
          <w:noProof/>
        </w:rPr>
        <w:fldChar w:fldCharType="end"/>
      </w:r>
    </w:p>
    <w:p w14:paraId="41AC792A"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3.6.14 GetStationMessages</w:t>
      </w:r>
      <w:r>
        <w:rPr>
          <w:noProof/>
        </w:rPr>
        <w:tab/>
      </w:r>
      <w:r>
        <w:rPr>
          <w:noProof/>
        </w:rPr>
        <w:fldChar w:fldCharType="begin"/>
      </w:r>
      <w:r>
        <w:rPr>
          <w:noProof/>
        </w:rPr>
        <w:instrText xml:space="preserve"> PAGEREF _Toc300219010 \h </w:instrText>
      </w:r>
      <w:r>
        <w:rPr>
          <w:noProof/>
        </w:rPr>
      </w:r>
      <w:r>
        <w:rPr>
          <w:noProof/>
        </w:rPr>
        <w:fldChar w:fldCharType="separate"/>
      </w:r>
      <w:r w:rsidR="00AA31D0">
        <w:rPr>
          <w:noProof/>
        </w:rPr>
        <w:t>49</w:t>
      </w:r>
      <w:r>
        <w:rPr>
          <w:noProof/>
        </w:rPr>
        <w:fldChar w:fldCharType="end"/>
      </w:r>
    </w:p>
    <w:p w14:paraId="10B10BF0"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3.6.15 LikeStationPost</w:t>
      </w:r>
      <w:r>
        <w:rPr>
          <w:noProof/>
        </w:rPr>
        <w:tab/>
      </w:r>
      <w:r>
        <w:rPr>
          <w:noProof/>
        </w:rPr>
        <w:fldChar w:fldCharType="begin"/>
      </w:r>
      <w:r>
        <w:rPr>
          <w:noProof/>
        </w:rPr>
        <w:instrText xml:space="preserve"> PAGEREF _Toc300219011 \h </w:instrText>
      </w:r>
      <w:r>
        <w:rPr>
          <w:noProof/>
        </w:rPr>
      </w:r>
      <w:r>
        <w:rPr>
          <w:noProof/>
        </w:rPr>
        <w:fldChar w:fldCharType="separate"/>
      </w:r>
      <w:r w:rsidR="00AA31D0">
        <w:rPr>
          <w:noProof/>
        </w:rPr>
        <w:t>50</w:t>
      </w:r>
      <w:r>
        <w:rPr>
          <w:noProof/>
        </w:rPr>
        <w:fldChar w:fldCharType="end"/>
      </w:r>
    </w:p>
    <w:p w14:paraId="7323BB3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3.6.16 UnlikeStationPost</w:t>
      </w:r>
      <w:r>
        <w:rPr>
          <w:noProof/>
        </w:rPr>
        <w:tab/>
      </w:r>
      <w:r>
        <w:rPr>
          <w:noProof/>
        </w:rPr>
        <w:fldChar w:fldCharType="begin"/>
      </w:r>
      <w:r>
        <w:rPr>
          <w:noProof/>
        </w:rPr>
        <w:instrText xml:space="preserve"> PAGEREF _Toc300219012 \h </w:instrText>
      </w:r>
      <w:r>
        <w:rPr>
          <w:noProof/>
        </w:rPr>
      </w:r>
      <w:r>
        <w:rPr>
          <w:noProof/>
        </w:rPr>
        <w:fldChar w:fldCharType="separate"/>
      </w:r>
      <w:r w:rsidR="00AA31D0">
        <w:rPr>
          <w:noProof/>
        </w:rPr>
        <w:t>50</w:t>
      </w:r>
      <w:r>
        <w:rPr>
          <w:noProof/>
        </w:rPr>
        <w:fldChar w:fldCharType="end"/>
      </w:r>
    </w:p>
    <w:p w14:paraId="3CD1522B"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3.6.17 DeleteStationMessage</w:t>
      </w:r>
      <w:r>
        <w:rPr>
          <w:noProof/>
        </w:rPr>
        <w:tab/>
      </w:r>
      <w:r>
        <w:rPr>
          <w:noProof/>
        </w:rPr>
        <w:fldChar w:fldCharType="begin"/>
      </w:r>
      <w:r>
        <w:rPr>
          <w:noProof/>
        </w:rPr>
        <w:instrText xml:space="preserve"> PAGEREF _Toc300219013 \h </w:instrText>
      </w:r>
      <w:r>
        <w:rPr>
          <w:noProof/>
        </w:rPr>
      </w:r>
      <w:r>
        <w:rPr>
          <w:noProof/>
        </w:rPr>
        <w:fldChar w:fldCharType="separate"/>
      </w:r>
      <w:r w:rsidR="00AA31D0">
        <w:rPr>
          <w:noProof/>
        </w:rPr>
        <w:t>51</w:t>
      </w:r>
      <w:r>
        <w:rPr>
          <w:noProof/>
        </w:rPr>
        <w:fldChar w:fldCharType="end"/>
      </w:r>
    </w:p>
    <w:p w14:paraId="454A0FC4"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3.7 Uploads API</w:t>
      </w:r>
      <w:r>
        <w:rPr>
          <w:noProof/>
        </w:rPr>
        <w:tab/>
      </w:r>
      <w:r>
        <w:rPr>
          <w:noProof/>
        </w:rPr>
        <w:fldChar w:fldCharType="begin"/>
      </w:r>
      <w:r>
        <w:rPr>
          <w:noProof/>
        </w:rPr>
        <w:instrText xml:space="preserve"> PAGEREF _Toc300219014 \h </w:instrText>
      </w:r>
      <w:r>
        <w:rPr>
          <w:noProof/>
        </w:rPr>
      </w:r>
      <w:r>
        <w:rPr>
          <w:noProof/>
        </w:rPr>
        <w:fldChar w:fldCharType="separate"/>
      </w:r>
      <w:r w:rsidR="00AA31D0">
        <w:rPr>
          <w:noProof/>
        </w:rPr>
        <w:t>52</w:t>
      </w:r>
      <w:r>
        <w:rPr>
          <w:noProof/>
        </w:rPr>
        <w:fldChar w:fldCharType="end"/>
      </w:r>
    </w:p>
    <w:p w14:paraId="454BAB5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3.7.1 UploadFile</w:t>
      </w:r>
      <w:r>
        <w:rPr>
          <w:noProof/>
        </w:rPr>
        <w:tab/>
      </w:r>
      <w:r>
        <w:rPr>
          <w:noProof/>
        </w:rPr>
        <w:fldChar w:fldCharType="begin"/>
      </w:r>
      <w:r>
        <w:rPr>
          <w:noProof/>
        </w:rPr>
        <w:instrText xml:space="preserve"> PAGEREF _Toc300219015 \h </w:instrText>
      </w:r>
      <w:r>
        <w:rPr>
          <w:noProof/>
        </w:rPr>
      </w:r>
      <w:r>
        <w:rPr>
          <w:noProof/>
        </w:rPr>
        <w:fldChar w:fldCharType="separate"/>
      </w:r>
      <w:r w:rsidR="00AA31D0">
        <w:rPr>
          <w:noProof/>
        </w:rPr>
        <w:t>52</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r w:rsidR="00865743" w:rsidRPr="00EC7593" w14:paraId="5C4D2D32" w14:textId="77777777" w:rsidTr="00420C94">
        <w:tc>
          <w:tcPr>
            <w:tcW w:w="1350" w:type="dxa"/>
            <w:shd w:val="clear" w:color="auto" w:fill="auto"/>
          </w:tcPr>
          <w:p w14:paraId="4D5C60ED" w14:textId="17CBAFF5" w:rsidR="00865743" w:rsidRDefault="00865743" w:rsidP="009C41E4">
            <w:pPr>
              <w:pStyle w:val="TabellenInhalt"/>
              <w:rPr>
                <w:rFonts w:ascii="Arial" w:hAnsi="Arial" w:cs="Arial"/>
                <w:sz w:val="24"/>
              </w:rPr>
            </w:pPr>
            <w:r>
              <w:rPr>
                <w:rFonts w:ascii="Arial" w:hAnsi="Arial" w:cs="Arial"/>
                <w:sz w:val="24"/>
              </w:rPr>
              <w:t>0.3</w:t>
            </w:r>
          </w:p>
        </w:tc>
        <w:tc>
          <w:tcPr>
            <w:tcW w:w="1800" w:type="dxa"/>
            <w:shd w:val="clear" w:color="auto" w:fill="auto"/>
          </w:tcPr>
          <w:p w14:paraId="6BFF3099" w14:textId="7C2A06D8" w:rsidR="00865743" w:rsidRDefault="00865743" w:rsidP="002F5FAD">
            <w:pPr>
              <w:pStyle w:val="TabellenInhalt"/>
              <w:rPr>
                <w:rFonts w:ascii="Arial" w:hAnsi="Arial" w:cs="Arial"/>
                <w:sz w:val="24"/>
              </w:rPr>
            </w:pPr>
            <w:r>
              <w:rPr>
                <w:rFonts w:ascii="Arial" w:hAnsi="Arial" w:cs="Arial"/>
                <w:sz w:val="24"/>
              </w:rPr>
              <w:t>6 July 2015</w:t>
            </w:r>
          </w:p>
        </w:tc>
        <w:tc>
          <w:tcPr>
            <w:tcW w:w="1710" w:type="dxa"/>
            <w:shd w:val="clear" w:color="auto" w:fill="auto"/>
          </w:tcPr>
          <w:p w14:paraId="37F848E1" w14:textId="73557930" w:rsidR="00865743" w:rsidRDefault="00865743">
            <w:pPr>
              <w:pStyle w:val="TabellenInhalt"/>
              <w:rPr>
                <w:rFonts w:ascii="Arial" w:hAnsi="Arial" w:cs="Arial"/>
                <w:sz w:val="24"/>
              </w:rPr>
            </w:pPr>
            <w:r>
              <w:rPr>
                <w:rFonts w:ascii="Arial" w:hAnsi="Arial" w:cs="Arial"/>
                <w:sz w:val="24"/>
              </w:rPr>
              <w:t>Jeff Dennis</w:t>
            </w:r>
          </w:p>
        </w:tc>
        <w:tc>
          <w:tcPr>
            <w:tcW w:w="4900" w:type="dxa"/>
            <w:shd w:val="clear" w:color="auto" w:fill="auto"/>
          </w:tcPr>
          <w:p w14:paraId="4B10BDC6" w14:textId="305C31E4" w:rsidR="00865743" w:rsidRDefault="00865743" w:rsidP="00CF6808">
            <w:pPr>
              <w:pStyle w:val="TabellenInhalt"/>
              <w:rPr>
                <w:rFonts w:ascii="Arial" w:hAnsi="Arial" w:cs="Arial"/>
                <w:sz w:val="24"/>
              </w:rPr>
            </w:pPr>
            <w:r>
              <w:rPr>
                <w:rFonts w:ascii="Arial" w:hAnsi="Arial" w:cs="Arial"/>
                <w:sz w:val="24"/>
              </w:rPr>
              <w:t xml:space="preserve">Updated 1.1.2 Schema Tables; Removed Graphic for 1.1.3 Schema Diagram; </w:t>
            </w:r>
            <w:r w:rsidR="00270EE6">
              <w:rPr>
                <w:rFonts w:ascii="Arial" w:hAnsi="Arial" w:cs="Arial"/>
                <w:sz w:val="24"/>
              </w:rPr>
              <w:t xml:space="preserve">Updated sub-sections of 1.3.3 API Functions; </w:t>
            </w:r>
            <w:r w:rsidR="00CF6808">
              <w:rPr>
                <w:rFonts w:ascii="Arial" w:hAnsi="Arial" w:cs="Arial"/>
                <w:sz w:val="24"/>
              </w:rPr>
              <w:t>Added many sub-sections to 3 Development</w:t>
            </w:r>
          </w:p>
        </w:tc>
      </w:tr>
      <w:tr w:rsidR="0065704D" w:rsidRPr="00EC7593" w14:paraId="744E1249" w14:textId="77777777" w:rsidTr="00420C94">
        <w:tc>
          <w:tcPr>
            <w:tcW w:w="1350" w:type="dxa"/>
            <w:shd w:val="clear" w:color="auto" w:fill="auto"/>
          </w:tcPr>
          <w:p w14:paraId="7306F866" w14:textId="72205E65" w:rsidR="0065704D" w:rsidRDefault="0065704D" w:rsidP="009C41E4">
            <w:pPr>
              <w:pStyle w:val="TabellenInhalt"/>
              <w:rPr>
                <w:rFonts w:ascii="Arial" w:hAnsi="Arial" w:cs="Arial"/>
                <w:sz w:val="24"/>
              </w:rPr>
            </w:pPr>
            <w:r>
              <w:rPr>
                <w:rFonts w:ascii="Arial" w:hAnsi="Arial" w:cs="Arial"/>
                <w:sz w:val="24"/>
              </w:rPr>
              <w:t>0.4</w:t>
            </w:r>
          </w:p>
        </w:tc>
        <w:tc>
          <w:tcPr>
            <w:tcW w:w="1800" w:type="dxa"/>
            <w:shd w:val="clear" w:color="auto" w:fill="auto"/>
          </w:tcPr>
          <w:p w14:paraId="6D7451F8" w14:textId="5ED24DD6" w:rsidR="0065704D" w:rsidRDefault="0065704D" w:rsidP="002F5FAD">
            <w:pPr>
              <w:pStyle w:val="TabellenInhalt"/>
              <w:rPr>
                <w:rFonts w:ascii="Arial" w:hAnsi="Arial" w:cs="Arial"/>
                <w:sz w:val="24"/>
              </w:rPr>
            </w:pPr>
            <w:r>
              <w:rPr>
                <w:rFonts w:ascii="Arial" w:hAnsi="Arial" w:cs="Arial"/>
                <w:sz w:val="24"/>
              </w:rPr>
              <w:t>28 July 2015</w:t>
            </w:r>
          </w:p>
        </w:tc>
        <w:tc>
          <w:tcPr>
            <w:tcW w:w="1710" w:type="dxa"/>
            <w:shd w:val="clear" w:color="auto" w:fill="auto"/>
          </w:tcPr>
          <w:p w14:paraId="22798D1C" w14:textId="45010267" w:rsidR="0065704D" w:rsidRDefault="0065704D">
            <w:pPr>
              <w:pStyle w:val="TabellenInhalt"/>
              <w:rPr>
                <w:rFonts w:ascii="Arial" w:hAnsi="Arial" w:cs="Arial"/>
                <w:sz w:val="24"/>
              </w:rPr>
            </w:pPr>
            <w:r>
              <w:rPr>
                <w:rFonts w:ascii="Arial" w:hAnsi="Arial" w:cs="Arial"/>
                <w:sz w:val="24"/>
              </w:rPr>
              <w:t>Jeff Dennis</w:t>
            </w:r>
          </w:p>
        </w:tc>
        <w:tc>
          <w:tcPr>
            <w:tcW w:w="4900" w:type="dxa"/>
            <w:shd w:val="clear" w:color="auto" w:fill="auto"/>
          </w:tcPr>
          <w:p w14:paraId="2C2721F2" w14:textId="44F3D7EB" w:rsidR="0065704D" w:rsidRDefault="00FC4453" w:rsidP="00CF6808">
            <w:pPr>
              <w:pStyle w:val="TabellenInhalt"/>
              <w:rPr>
                <w:rFonts w:ascii="Arial" w:hAnsi="Arial" w:cs="Arial"/>
                <w:sz w:val="24"/>
              </w:rPr>
            </w:pPr>
            <w:r>
              <w:rPr>
                <w:rFonts w:ascii="Arial" w:hAnsi="Arial" w:cs="Arial"/>
                <w:sz w:val="24"/>
              </w:rPr>
              <w:t>Updated 1.1.2 Schema Tables; Updated sub-sections of 1.3.3 API Functions; Added sub-sections to 3.5 Melodies API; Added section 3.6 Stations API; Moved Uploads API fr</w:t>
            </w:r>
            <w:r w:rsidR="00157C6C">
              <w:rPr>
                <w:rFonts w:ascii="Arial" w:hAnsi="Arial" w:cs="Arial"/>
                <w:sz w:val="24"/>
              </w:rPr>
              <w:t>om section 3.6 to 3.7; Removed E</w:t>
            </w:r>
            <w:r>
              <w:rPr>
                <w:rFonts w:ascii="Arial" w:hAnsi="Arial" w:cs="Arial"/>
                <w:sz w:val="24"/>
              </w:rPr>
              <w:t>xample subsections for every API call in section 3 to separate documents;</w:t>
            </w:r>
            <w:r w:rsidR="00874386">
              <w:rPr>
                <w:rFonts w:ascii="Arial" w:hAnsi="Arial" w:cs="Arial"/>
                <w:sz w:val="24"/>
              </w:rPr>
              <w:t xml:space="preserve"> Uploaded new Graphic for 1.1.3 Schema Diagram</w:t>
            </w:r>
          </w:p>
        </w:tc>
      </w:tr>
      <w:tr w:rsidR="009C7BA3" w:rsidRPr="00EC7593" w14:paraId="076EE53D" w14:textId="77777777" w:rsidTr="00420C94">
        <w:tc>
          <w:tcPr>
            <w:tcW w:w="1350" w:type="dxa"/>
            <w:shd w:val="clear" w:color="auto" w:fill="auto"/>
          </w:tcPr>
          <w:p w14:paraId="6126BAE3" w14:textId="445D0723" w:rsidR="009C7BA3" w:rsidRDefault="009C7BA3" w:rsidP="009C41E4">
            <w:pPr>
              <w:pStyle w:val="TabellenInhalt"/>
              <w:rPr>
                <w:rFonts w:ascii="Arial" w:hAnsi="Arial" w:cs="Arial"/>
                <w:sz w:val="24"/>
              </w:rPr>
            </w:pPr>
            <w:r>
              <w:rPr>
                <w:rFonts w:ascii="Arial" w:hAnsi="Arial" w:cs="Arial"/>
                <w:sz w:val="24"/>
              </w:rPr>
              <w:t>0.5</w:t>
            </w:r>
          </w:p>
        </w:tc>
        <w:tc>
          <w:tcPr>
            <w:tcW w:w="1800" w:type="dxa"/>
            <w:shd w:val="clear" w:color="auto" w:fill="auto"/>
          </w:tcPr>
          <w:p w14:paraId="25DC734E" w14:textId="3FE7A979" w:rsidR="009C7BA3" w:rsidRDefault="009C7BA3" w:rsidP="002F5FAD">
            <w:pPr>
              <w:pStyle w:val="TabellenInhalt"/>
              <w:rPr>
                <w:rFonts w:ascii="Arial" w:hAnsi="Arial" w:cs="Arial"/>
                <w:sz w:val="24"/>
              </w:rPr>
            </w:pPr>
            <w:r>
              <w:rPr>
                <w:rFonts w:ascii="Arial" w:hAnsi="Arial" w:cs="Arial"/>
                <w:sz w:val="24"/>
              </w:rPr>
              <w:t>31 July 2015</w:t>
            </w:r>
          </w:p>
        </w:tc>
        <w:tc>
          <w:tcPr>
            <w:tcW w:w="1710" w:type="dxa"/>
            <w:shd w:val="clear" w:color="auto" w:fill="auto"/>
          </w:tcPr>
          <w:p w14:paraId="15402CD6" w14:textId="355D660B" w:rsidR="009C7BA3" w:rsidRDefault="009C7BA3">
            <w:pPr>
              <w:pStyle w:val="TabellenInhalt"/>
              <w:rPr>
                <w:rFonts w:ascii="Arial" w:hAnsi="Arial" w:cs="Arial"/>
                <w:sz w:val="24"/>
              </w:rPr>
            </w:pPr>
            <w:r>
              <w:rPr>
                <w:rFonts w:ascii="Arial" w:hAnsi="Arial" w:cs="Arial"/>
                <w:sz w:val="24"/>
              </w:rPr>
              <w:t>Jeff Dennis</w:t>
            </w:r>
          </w:p>
        </w:tc>
        <w:tc>
          <w:tcPr>
            <w:tcW w:w="4900" w:type="dxa"/>
            <w:shd w:val="clear" w:color="auto" w:fill="auto"/>
          </w:tcPr>
          <w:p w14:paraId="5A04DBBE" w14:textId="4D7B7A8E" w:rsidR="009C7BA3" w:rsidRDefault="00E56122" w:rsidP="00CF6808">
            <w:pPr>
              <w:pStyle w:val="TabellenInhalt"/>
              <w:rPr>
                <w:rFonts w:ascii="Arial" w:hAnsi="Arial" w:cs="Arial"/>
                <w:sz w:val="24"/>
              </w:rPr>
            </w:pPr>
            <w:r>
              <w:rPr>
                <w:rFonts w:ascii="Arial" w:hAnsi="Arial" w:cs="Arial"/>
                <w:sz w:val="24"/>
              </w:rPr>
              <w:t>Fixed minor illustration error in Graphic within 1.1.3 Scheme Diagram; Added Info to Sections: 3.5.5 GetLoop, 3.5.6 AddUserLoop, 3.5.7 AttachToUserLoop, 3.5.8 DeleteUserLoop, 3.6.1 CreateStation, 3.6.2 UpdateStation, 3.6.3 DeleteStation, 3.6.4 DeleteStationCategories, 3.6.5 GetStations, 3.6.6 GetAllStations</w:t>
            </w:r>
            <w:r w:rsidR="00BB4507">
              <w:rPr>
                <w:rFonts w:ascii="Arial" w:hAnsi="Arial" w:cs="Arial"/>
                <w:sz w:val="24"/>
              </w:rPr>
              <w:t>, 3.6.7 GetStationFollowers</w:t>
            </w:r>
          </w:p>
        </w:tc>
      </w:tr>
      <w:tr w:rsidR="00FC1935" w:rsidRPr="00EC7593" w14:paraId="6D3899EE" w14:textId="77777777" w:rsidTr="00420C94">
        <w:tc>
          <w:tcPr>
            <w:tcW w:w="1350" w:type="dxa"/>
            <w:shd w:val="clear" w:color="auto" w:fill="auto"/>
          </w:tcPr>
          <w:p w14:paraId="517536C8" w14:textId="2F763B65" w:rsidR="00FC1935" w:rsidRDefault="00FC1935" w:rsidP="009C41E4">
            <w:pPr>
              <w:pStyle w:val="TabellenInhalt"/>
              <w:rPr>
                <w:rFonts w:ascii="Arial" w:hAnsi="Arial" w:cs="Arial"/>
                <w:sz w:val="24"/>
              </w:rPr>
            </w:pPr>
            <w:r>
              <w:rPr>
                <w:rFonts w:ascii="Arial" w:hAnsi="Arial" w:cs="Arial"/>
                <w:sz w:val="24"/>
              </w:rPr>
              <w:t>0.6</w:t>
            </w:r>
          </w:p>
        </w:tc>
        <w:tc>
          <w:tcPr>
            <w:tcW w:w="1800" w:type="dxa"/>
            <w:shd w:val="clear" w:color="auto" w:fill="auto"/>
          </w:tcPr>
          <w:p w14:paraId="18C371EC" w14:textId="65D155F3" w:rsidR="00FC1935" w:rsidRDefault="00FC1935" w:rsidP="002F5FAD">
            <w:pPr>
              <w:pStyle w:val="TabellenInhalt"/>
              <w:rPr>
                <w:rFonts w:ascii="Arial" w:hAnsi="Arial" w:cs="Arial"/>
                <w:sz w:val="24"/>
              </w:rPr>
            </w:pPr>
            <w:r>
              <w:rPr>
                <w:rFonts w:ascii="Arial" w:hAnsi="Arial" w:cs="Arial"/>
                <w:sz w:val="24"/>
              </w:rPr>
              <w:t>3 August 2015</w:t>
            </w:r>
          </w:p>
        </w:tc>
        <w:tc>
          <w:tcPr>
            <w:tcW w:w="1710" w:type="dxa"/>
            <w:shd w:val="clear" w:color="auto" w:fill="auto"/>
          </w:tcPr>
          <w:p w14:paraId="1CF6275B" w14:textId="2ADB3753" w:rsidR="00FC1935" w:rsidRDefault="00FC1935">
            <w:pPr>
              <w:pStyle w:val="TabellenInhalt"/>
              <w:rPr>
                <w:rFonts w:ascii="Arial" w:hAnsi="Arial" w:cs="Arial"/>
                <w:sz w:val="24"/>
              </w:rPr>
            </w:pPr>
            <w:r>
              <w:rPr>
                <w:rFonts w:ascii="Arial" w:hAnsi="Arial" w:cs="Arial"/>
                <w:sz w:val="24"/>
              </w:rPr>
              <w:t>Jeff Dennis</w:t>
            </w:r>
          </w:p>
        </w:tc>
        <w:tc>
          <w:tcPr>
            <w:tcW w:w="4900" w:type="dxa"/>
            <w:shd w:val="clear" w:color="auto" w:fill="auto"/>
          </w:tcPr>
          <w:p w14:paraId="2A507F83" w14:textId="5B05BF96" w:rsidR="00FC1935" w:rsidRDefault="00271D2D" w:rsidP="00CF6808">
            <w:pPr>
              <w:pStyle w:val="TabellenInhalt"/>
              <w:rPr>
                <w:rFonts w:ascii="Arial" w:hAnsi="Arial" w:cs="Arial"/>
                <w:sz w:val="24"/>
              </w:rPr>
            </w:pPr>
            <w:r>
              <w:rPr>
                <w:rFonts w:ascii="Arial" w:hAnsi="Arial" w:cs="Arial"/>
                <w:sz w:val="24"/>
              </w:rPr>
              <w:t>Added Info to Sections: 3.6.8 FollowStation, 3.6.9 UnfollowStation, 3.6.10 CreateStationPost, 3.6.11 CreateStationMessage, 3.6.12 CreateStationPostReply, 3.6.13 GetStationPosts, 3.6.14 GetStationMessages, 3.6.15 LikeStationPost, 3.6.16 UnlikeStationPost, 3.6.17 DeleteStationMessage</w:t>
            </w:r>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0" w:name="__RefHeading__391_1612038280"/>
      <w:bookmarkStart w:id="1" w:name="__RefHeading__26411_376416404"/>
      <w:bookmarkStart w:id="2" w:name="__RefHeading__3265_1894371710"/>
      <w:bookmarkStart w:id="3" w:name="__RefHeading__424_1960307688"/>
      <w:bookmarkStart w:id="4" w:name="__RefHeading__4052_1894371710"/>
      <w:bookmarkStart w:id="5" w:name="__RefHeading__133_1612038280"/>
      <w:bookmarkStart w:id="6" w:name="__RefHeading__706_1612038280"/>
      <w:bookmarkStart w:id="7" w:name="_Toc408207294"/>
      <w:bookmarkStart w:id="8" w:name="_Toc408399700"/>
      <w:bookmarkEnd w:id="0"/>
      <w:bookmarkEnd w:id="1"/>
      <w:bookmarkEnd w:id="2"/>
      <w:bookmarkEnd w:id="3"/>
      <w:bookmarkEnd w:id="4"/>
      <w:bookmarkEnd w:id="5"/>
      <w:bookmarkEnd w:id="6"/>
      <w:r w:rsidRPr="00EC7593">
        <w:rPr>
          <w:rFonts w:cs="Arial"/>
        </w:rPr>
        <w:br w:type="column"/>
      </w:r>
      <w:bookmarkStart w:id="9" w:name="_Toc300218937"/>
      <w:r w:rsidR="00934CEE" w:rsidRPr="00EC7593">
        <w:rPr>
          <w:rFonts w:cs="Arial"/>
        </w:rPr>
        <w:lastRenderedPageBreak/>
        <w:t xml:space="preserve">1. </w:t>
      </w:r>
      <w:r w:rsidR="00890E7A" w:rsidRPr="00EC7593">
        <w:rPr>
          <w:rFonts w:cs="Arial"/>
        </w:rPr>
        <w:t>Research</w:t>
      </w:r>
      <w:bookmarkEnd w:id="7"/>
      <w:bookmarkEnd w:id="8"/>
      <w:bookmarkEnd w:id="9"/>
    </w:p>
    <w:p w14:paraId="4B253B4B" w14:textId="155C7F9C" w:rsidR="00890E7A" w:rsidRPr="00EC7593" w:rsidRDefault="004D5503" w:rsidP="00FF23D1">
      <w:pPr>
        <w:pStyle w:val="Heading2"/>
        <w:rPr>
          <w:rFonts w:cs="Arial"/>
        </w:rPr>
      </w:pPr>
      <w:bookmarkStart w:id="10" w:name="_Toc408207295"/>
      <w:bookmarkStart w:id="11" w:name="_Toc408399701"/>
      <w:bookmarkStart w:id="12" w:name="_Toc300218938"/>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0"/>
      <w:bookmarkEnd w:id="11"/>
      <w:bookmarkEnd w:id="12"/>
    </w:p>
    <w:p w14:paraId="6E6096B7" w14:textId="425D539F" w:rsidR="004D7A76" w:rsidRPr="00EC7593" w:rsidRDefault="004D7A76" w:rsidP="00FF23D1">
      <w:pPr>
        <w:pStyle w:val="Heading3"/>
        <w:rPr>
          <w:rFonts w:cs="Arial"/>
        </w:rPr>
      </w:pPr>
      <w:bookmarkStart w:id="13" w:name="_Toc408207296"/>
      <w:bookmarkStart w:id="14" w:name="_Toc408399702"/>
      <w:bookmarkStart w:id="15" w:name="_Toc300218939"/>
      <w:r w:rsidRPr="00EC7593">
        <w:rPr>
          <w:rFonts w:cs="Arial"/>
        </w:rPr>
        <w:t>1.1.1 Schema Name</w:t>
      </w:r>
      <w:bookmarkEnd w:id="13"/>
      <w:bookmarkEnd w:id="14"/>
      <w:bookmarkEnd w:id="15"/>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r w:rsidR="00AD0498" w:rsidRPr="00EC7593">
        <w:rPr>
          <w:rFonts w:ascii="Arial" w:hAnsi="Arial" w:cs="Arial"/>
          <w:sz w:val="24"/>
        </w:rPr>
        <w:t>dbo</w:t>
      </w:r>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18263A63" w:rsidR="009C41E4" w:rsidRPr="00EC7593" w:rsidRDefault="004D7A76" w:rsidP="00FF23D1">
      <w:pPr>
        <w:pStyle w:val="Heading3"/>
        <w:rPr>
          <w:rFonts w:cs="Arial"/>
        </w:rPr>
      </w:pPr>
      <w:bookmarkStart w:id="16" w:name="_Toc408207297"/>
      <w:bookmarkStart w:id="17" w:name="_Toc408399703"/>
      <w:bookmarkStart w:id="18" w:name="_Toc300218940"/>
      <w:r w:rsidRPr="00EC7593">
        <w:rPr>
          <w:rFonts w:cs="Arial"/>
        </w:rPr>
        <w:t>1.1.2 Schema Tables</w:t>
      </w:r>
      <w:bookmarkEnd w:id="16"/>
      <w:bookmarkEnd w:id="17"/>
      <w:bookmarkEnd w:id="18"/>
    </w:p>
    <w:p w14:paraId="236BC007" w14:textId="252B670D" w:rsidR="004E7A4D"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3005"/>
        <w:gridCol w:w="4520"/>
        <w:gridCol w:w="2483"/>
      </w:tblGrid>
      <w:tr w:rsidR="00A253F7" w:rsidRPr="00EC7593" w14:paraId="7114B533" w14:textId="77777777" w:rsidTr="00865743">
        <w:tc>
          <w:tcPr>
            <w:tcW w:w="2679"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4846"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483"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65743">
        <w:tc>
          <w:tcPr>
            <w:tcW w:w="2679"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4846"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483"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18D71C4" w14:textId="77777777" w:rsidTr="00865743">
        <w:tc>
          <w:tcPr>
            <w:tcW w:w="2679"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4846"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483"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60744119" w14:textId="77777777" w:rsidTr="00865743">
        <w:tc>
          <w:tcPr>
            <w:tcW w:w="2679"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4846"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483"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59EB7271" w14:textId="77777777" w:rsidTr="00865743">
        <w:tc>
          <w:tcPr>
            <w:tcW w:w="2679"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4846"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483"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65743">
        <w:tc>
          <w:tcPr>
            <w:tcW w:w="2679" w:type="dxa"/>
          </w:tcPr>
          <w:p w14:paraId="20D713C6" w14:textId="12554627" w:rsidR="002F5FAD" w:rsidRPr="00EC7593" w:rsidRDefault="002F5FAD" w:rsidP="008E5D10">
            <w:pPr>
              <w:pStyle w:val="BodyText"/>
              <w:rPr>
                <w:rFonts w:ascii="Arial" w:hAnsi="Arial" w:cs="Arial"/>
                <w:sz w:val="24"/>
              </w:rPr>
            </w:pPr>
            <w:r w:rsidRPr="00EC7593">
              <w:rPr>
                <w:rFonts w:ascii="Arial" w:hAnsi="Arial" w:cs="Arial"/>
                <w:sz w:val="24"/>
              </w:rPr>
              <w:t>UserSessions</w:t>
            </w:r>
          </w:p>
        </w:tc>
        <w:tc>
          <w:tcPr>
            <w:tcW w:w="4846"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483"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65743">
        <w:tc>
          <w:tcPr>
            <w:tcW w:w="2679" w:type="dxa"/>
          </w:tcPr>
          <w:p w14:paraId="1F1AD044" w14:textId="6C71113E" w:rsidR="002F5FAD" w:rsidRPr="00EC7593" w:rsidRDefault="002F5FAD" w:rsidP="008E5D10">
            <w:pPr>
              <w:pStyle w:val="BodyText"/>
              <w:rPr>
                <w:rFonts w:ascii="Arial" w:hAnsi="Arial" w:cs="Arial"/>
                <w:sz w:val="24"/>
              </w:rPr>
            </w:pPr>
            <w:r w:rsidRPr="00EC7593">
              <w:rPr>
                <w:rFonts w:ascii="Arial" w:hAnsi="Arial" w:cs="Arial"/>
                <w:sz w:val="24"/>
              </w:rPr>
              <w:t>UserFriends</w:t>
            </w:r>
          </w:p>
        </w:tc>
        <w:tc>
          <w:tcPr>
            <w:tcW w:w="4846"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483"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865743" w:rsidRPr="00EC7593" w14:paraId="0EF14773" w14:textId="77777777" w:rsidTr="00865743">
        <w:tc>
          <w:tcPr>
            <w:tcW w:w="2679" w:type="dxa"/>
          </w:tcPr>
          <w:p w14:paraId="19CA5809" w14:textId="685AB95D" w:rsidR="00865743" w:rsidRPr="00EC7593" w:rsidRDefault="00865743" w:rsidP="008E5D10">
            <w:pPr>
              <w:pStyle w:val="BodyText"/>
              <w:rPr>
                <w:rFonts w:ascii="Arial" w:hAnsi="Arial" w:cs="Arial"/>
                <w:sz w:val="24"/>
              </w:rPr>
            </w:pPr>
            <w:r>
              <w:rPr>
                <w:rFonts w:ascii="Arial" w:hAnsi="Arial" w:cs="Arial"/>
                <w:sz w:val="24"/>
              </w:rPr>
              <w:t>Images</w:t>
            </w:r>
          </w:p>
        </w:tc>
        <w:tc>
          <w:tcPr>
            <w:tcW w:w="4846" w:type="dxa"/>
          </w:tcPr>
          <w:p w14:paraId="02A01994" w14:textId="60FE7558" w:rsidR="00865743" w:rsidRPr="00EC7593" w:rsidRDefault="00865743" w:rsidP="008E5D10">
            <w:pPr>
              <w:pStyle w:val="BodyText"/>
              <w:rPr>
                <w:rFonts w:ascii="Arial" w:hAnsi="Arial" w:cs="Arial"/>
                <w:sz w:val="24"/>
              </w:rPr>
            </w:pPr>
            <w:r>
              <w:rPr>
                <w:rFonts w:ascii="Arial" w:hAnsi="Arial" w:cs="Arial"/>
                <w:sz w:val="24"/>
              </w:rPr>
              <w:t>Holds data to identify user-uploaded images</w:t>
            </w:r>
          </w:p>
        </w:tc>
        <w:tc>
          <w:tcPr>
            <w:tcW w:w="2483" w:type="dxa"/>
          </w:tcPr>
          <w:p w14:paraId="5302011B" w14:textId="2232E114"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E198985" w14:textId="77777777" w:rsidTr="00865743">
        <w:tc>
          <w:tcPr>
            <w:tcW w:w="2679" w:type="dxa"/>
          </w:tcPr>
          <w:p w14:paraId="39968816" w14:textId="7B860F1B" w:rsidR="00865743" w:rsidRPr="00EC7593" w:rsidRDefault="00865743" w:rsidP="008E5D10">
            <w:pPr>
              <w:pStyle w:val="BodyText"/>
              <w:rPr>
                <w:rFonts w:ascii="Arial" w:hAnsi="Arial" w:cs="Arial"/>
                <w:sz w:val="24"/>
              </w:rPr>
            </w:pPr>
            <w:r>
              <w:rPr>
                <w:rFonts w:ascii="Arial" w:hAnsi="Arial" w:cs="Arial"/>
                <w:sz w:val="24"/>
              </w:rPr>
              <w:t>Videos</w:t>
            </w:r>
          </w:p>
        </w:tc>
        <w:tc>
          <w:tcPr>
            <w:tcW w:w="4846" w:type="dxa"/>
          </w:tcPr>
          <w:p w14:paraId="5EEF90FA" w14:textId="0EA04EF5" w:rsidR="00865743" w:rsidRPr="00EC7593" w:rsidRDefault="00865743" w:rsidP="008E5D10">
            <w:pPr>
              <w:pStyle w:val="BodyText"/>
              <w:rPr>
                <w:rFonts w:ascii="Arial" w:hAnsi="Arial" w:cs="Arial"/>
                <w:sz w:val="24"/>
              </w:rPr>
            </w:pPr>
            <w:r>
              <w:rPr>
                <w:rFonts w:ascii="Arial" w:hAnsi="Arial" w:cs="Arial"/>
                <w:sz w:val="24"/>
              </w:rPr>
              <w:t>Holds data to identify user-uploaded videos</w:t>
            </w:r>
          </w:p>
        </w:tc>
        <w:tc>
          <w:tcPr>
            <w:tcW w:w="2483" w:type="dxa"/>
          </w:tcPr>
          <w:p w14:paraId="2799B09F" w14:textId="14F1784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C4399A7" w14:textId="77777777" w:rsidTr="00865743">
        <w:tc>
          <w:tcPr>
            <w:tcW w:w="2679" w:type="dxa"/>
          </w:tcPr>
          <w:p w14:paraId="31857889" w14:textId="3701B697" w:rsidR="00865743" w:rsidRPr="00EC7593" w:rsidRDefault="00865743" w:rsidP="008E5D10">
            <w:pPr>
              <w:pStyle w:val="BodyText"/>
              <w:rPr>
                <w:rFonts w:ascii="Arial" w:hAnsi="Arial" w:cs="Arial"/>
                <w:sz w:val="24"/>
              </w:rPr>
            </w:pPr>
            <w:r>
              <w:rPr>
                <w:rFonts w:ascii="Arial" w:hAnsi="Arial" w:cs="Arial"/>
                <w:sz w:val="24"/>
              </w:rPr>
              <w:t>FileGroups</w:t>
            </w:r>
          </w:p>
        </w:tc>
        <w:tc>
          <w:tcPr>
            <w:tcW w:w="4846" w:type="dxa"/>
          </w:tcPr>
          <w:p w14:paraId="686DE9A6" w14:textId="57C6916D" w:rsidR="00865743" w:rsidRPr="00EC7593" w:rsidRDefault="00865743" w:rsidP="008E5D10">
            <w:pPr>
              <w:pStyle w:val="BodyText"/>
              <w:rPr>
                <w:rFonts w:ascii="Arial" w:hAnsi="Arial" w:cs="Arial"/>
                <w:sz w:val="24"/>
              </w:rPr>
            </w:pPr>
            <w:r>
              <w:rPr>
                <w:rFonts w:ascii="Arial" w:hAnsi="Arial" w:cs="Arial"/>
                <w:sz w:val="24"/>
              </w:rPr>
              <w:t>Holds data to group Melody records into groups</w:t>
            </w:r>
          </w:p>
        </w:tc>
        <w:tc>
          <w:tcPr>
            <w:tcW w:w="2483" w:type="dxa"/>
          </w:tcPr>
          <w:p w14:paraId="5BA962E4" w14:textId="2724E36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CD8B496" w14:textId="77777777" w:rsidTr="00865743">
        <w:tc>
          <w:tcPr>
            <w:tcW w:w="2679" w:type="dxa"/>
          </w:tcPr>
          <w:p w14:paraId="4F274794" w14:textId="04998FBE" w:rsidR="00865743" w:rsidRPr="00EC7593" w:rsidRDefault="00865743" w:rsidP="008E5D10">
            <w:pPr>
              <w:pStyle w:val="BodyText"/>
              <w:rPr>
                <w:rFonts w:ascii="Arial" w:hAnsi="Arial" w:cs="Arial"/>
                <w:sz w:val="24"/>
              </w:rPr>
            </w:pPr>
            <w:r>
              <w:rPr>
                <w:rFonts w:ascii="Arial" w:hAnsi="Arial" w:cs="Arial"/>
                <w:sz w:val="24"/>
              </w:rPr>
              <w:t>FileUploadTokens</w:t>
            </w:r>
          </w:p>
        </w:tc>
        <w:tc>
          <w:tcPr>
            <w:tcW w:w="4846" w:type="dxa"/>
          </w:tcPr>
          <w:p w14:paraId="30F1EA95" w14:textId="5154B69F" w:rsidR="00865743" w:rsidRPr="00EC7593" w:rsidRDefault="00865743" w:rsidP="00865743">
            <w:pPr>
              <w:pStyle w:val="BodyText"/>
              <w:rPr>
                <w:rFonts w:ascii="Arial" w:hAnsi="Arial" w:cs="Arial"/>
                <w:sz w:val="24"/>
              </w:rPr>
            </w:pPr>
            <w:r>
              <w:rPr>
                <w:rFonts w:ascii="Arial" w:hAnsi="Arial" w:cs="Arial"/>
                <w:sz w:val="24"/>
              </w:rPr>
              <w:t>Holds data used to validate and accept inbound file transfers to the server</w:t>
            </w:r>
          </w:p>
        </w:tc>
        <w:tc>
          <w:tcPr>
            <w:tcW w:w="2483" w:type="dxa"/>
          </w:tcPr>
          <w:p w14:paraId="4BC12C99" w14:textId="5E045C61"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7FE6CA90" w14:textId="77777777" w:rsidTr="00865743">
        <w:tc>
          <w:tcPr>
            <w:tcW w:w="2679" w:type="dxa"/>
          </w:tcPr>
          <w:p w14:paraId="3705BACF" w14:textId="39EECB87" w:rsidR="00865743" w:rsidRPr="00EC7593" w:rsidRDefault="00865743" w:rsidP="008E5D10">
            <w:pPr>
              <w:pStyle w:val="BodyText"/>
              <w:rPr>
                <w:rFonts w:ascii="Arial" w:hAnsi="Arial" w:cs="Arial"/>
                <w:sz w:val="24"/>
              </w:rPr>
            </w:pPr>
            <w:r>
              <w:rPr>
                <w:rFonts w:ascii="Arial" w:hAnsi="Arial" w:cs="Arial"/>
                <w:sz w:val="24"/>
              </w:rPr>
              <w:t>Chats</w:t>
            </w:r>
          </w:p>
        </w:tc>
        <w:tc>
          <w:tcPr>
            <w:tcW w:w="4846" w:type="dxa"/>
          </w:tcPr>
          <w:p w14:paraId="71DC7083" w14:textId="2F2FDA7B"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ChatMessages</w:t>
            </w:r>
          </w:p>
        </w:tc>
        <w:tc>
          <w:tcPr>
            <w:tcW w:w="2483" w:type="dxa"/>
          </w:tcPr>
          <w:p w14:paraId="30D53F36" w14:textId="44470F55"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67A711F7" w14:textId="77777777" w:rsidTr="00865743">
        <w:tc>
          <w:tcPr>
            <w:tcW w:w="2679" w:type="dxa"/>
          </w:tcPr>
          <w:p w14:paraId="1E009C4B" w14:textId="113947AC" w:rsidR="00865743" w:rsidRPr="00EC7593" w:rsidRDefault="00865743" w:rsidP="00865743">
            <w:pPr>
              <w:pStyle w:val="BodyText"/>
              <w:rPr>
                <w:rFonts w:ascii="Arial" w:hAnsi="Arial" w:cs="Arial"/>
                <w:sz w:val="24"/>
              </w:rPr>
            </w:pPr>
            <w:r>
              <w:rPr>
                <w:rFonts w:ascii="Arial" w:hAnsi="Arial" w:cs="Arial"/>
                <w:sz w:val="24"/>
              </w:rPr>
              <w:t>ChatMessages</w:t>
            </w:r>
          </w:p>
        </w:tc>
        <w:tc>
          <w:tcPr>
            <w:tcW w:w="4846" w:type="dxa"/>
          </w:tcPr>
          <w:p w14:paraId="1878B214" w14:textId="59DD628B" w:rsidR="00865743" w:rsidRPr="00EC7593" w:rsidRDefault="00865743" w:rsidP="008E5D10">
            <w:pPr>
              <w:pStyle w:val="BodyText"/>
              <w:rPr>
                <w:rFonts w:ascii="Arial" w:hAnsi="Arial" w:cs="Arial"/>
                <w:sz w:val="24"/>
              </w:rPr>
            </w:pPr>
            <w:r>
              <w:rPr>
                <w:rFonts w:ascii="Arial" w:hAnsi="Arial" w:cs="Arial"/>
                <w:sz w:val="24"/>
              </w:rPr>
              <w:t>Holds data to establish a many-to-many relationship between Messages and Chats</w:t>
            </w:r>
          </w:p>
        </w:tc>
        <w:tc>
          <w:tcPr>
            <w:tcW w:w="2483" w:type="dxa"/>
          </w:tcPr>
          <w:p w14:paraId="69547205" w14:textId="7BAEAE0D"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2179365F" w14:textId="77777777" w:rsidTr="00865743">
        <w:tc>
          <w:tcPr>
            <w:tcW w:w="2679" w:type="dxa"/>
          </w:tcPr>
          <w:p w14:paraId="6D279254" w14:textId="77582CBF" w:rsidR="00865743" w:rsidRPr="00EC7593" w:rsidRDefault="00865743" w:rsidP="008E5D10">
            <w:pPr>
              <w:pStyle w:val="BodyText"/>
              <w:rPr>
                <w:rFonts w:ascii="Arial" w:hAnsi="Arial" w:cs="Arial"/>
                <w:sz w:val="24"/>
              </w:rPr>
            </w:pPr>
            <w:r>
              <w:rPr>
                <w:rFonts w:ascii="Arial" w:hAnsi="Arial" w:cs="Arial"/>
                <w:sz w:val="24"/>
              </w:rPr>
              <w:t>ChatUsers</w:t>
            </w:r>
          </w:p>
        </w:tc>
        <w:tc>
          <w:tcPr>
            <w:tcW w:w="4846" w:type="dxa"/>
          </w:tcPr>
          <w:p w14:paraId="2225A2AB" w14:textId="7F4CA67E"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Chats</w:t>
            </w:r>
          </w:p>
        </w:tc>
        <w:tc>
          <w:tcPr>
            <w:tcW w:w="2483" w:type="dxa"/>
          </w:tcPr>
          <w:p w14:paraId="18DE413B" w14:textId="70DEED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5885988C" w14:textId="77777777" w:rsidTr="00865743">
        <w:tc>
          <w:tcPr>
            <w:tcW w:w="2679" w:type="dxa"/>
          </w:tcPr>
          <w:p w14:paraId="7C2F0122" w14:textId="334A5531" w:rsidR="00865743" w:rsidRPr="00EC7593" w:rsidRDefault="00865743" w:rsidP="008E5D10">
            <w:pPr>
              <w:pStyle w:val="BodyText"/>
              <w:rPr>
                <w:rFonts w:ascii="Arial" w:hAnsi="Arial" w:cs="Arial"/>
                <w:sz w:val="24"/>
              </w:rPr>
            </w:pPr>
            <w:r>
              <w:rPr>
                <w:rFonts w:ascii="Arial" w:hAnsi="Arial" w:cs="Arial"/>
                <w:sz w:val="24"/>
              </w:rPr>
              <w:t>MelodyFileGroups</w:t>
            </w:r>
          </w:p>
        </w:tc>
        <w:tc>
          <w:tcPr>
            <w:tcW w:w="4846" w:type="dxa"/>
          </w:tcPr>
          <w:p w14:paraId="324B74A8" w14:textId="62ECF042"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Melodies and </w:t>
            </w:r>
            <w:r>
              <w:rPr>
                <w:rFonts w:ascii="Arial" w:hAnsi="Arial" w:cs="Arial"/>
                <w:sz w:val="24"/>
              </w:rPr>
              <w:lastRenderedPageBreak/>
              <w:t>FileGroups</w:t>
            </w:r>
          </w:p>
        </w:tc>
        <w:tc>
          <w:tcPr>
            <w:tcW w:w="2483" w:type="dxa"/>
          </w:tcPr>
          <w:p w14:paraId="13C71BE3" w14:textId="6D86B505" w:rsidR="00865743" w:rsidRPr="00EC7593" w:rsidRDefault="00865743" w:rsidP="008E5D10">
            <w:pPr>
              <w:pStyle w:val="BodyText"/>
              <w:rPr>
                <w:rFonts w:ascii="Arial" w:hAnsi="Arial" w:cs="Arial"/>
                <w:sz w:val="24"/>
              </w:rPr>
            </w:pPr>
            <w:r w:rsidRPr="00EC7593">
              <w:rPr>
                <w:rFonts w:ascii="Arial" w:hAnsi="Arial" w:cs="Arial"/>
                <w:sz w:val="24"/>
              </w:rPr>
              <w:lastRenderedPageBreak/>
              <w:t>Id; autoincrement</w:t>
            </w:r>
          </w:p>
        </w:tc>
      </w:tr>
      <w:tr w:rsidR="00865743" w:rsidRPr="00EC7593" w14:paraId="26F92EE3" w14:textId="77777777" w:rsidTr="00865743">
        <w:tc>
          <w:tcPr>
            <w:tcW w:w="2679" w:type="dxa"/>
          </w:tcPr>
          <w:p w14:paraId="22E8242B" w14:textId="45B2FEDC" w:rsidR="00865743" w:rsidRPr="00EC7593" w:rsidRDefault="00865743" w:rsidP="008E5D10">
            <w:pPr>
              <w:pStyle w:val="BodyText"/>
              <w:rPr>
                <w:rFonts w:ascii="Arial" w:hAnsi="Arial" w:cs="Arial"/>
                <w:sz w:val="24"/>
              </w:rPr>
            </w:pPr>
            <w:r>
              <w:rPr>
                <w:rFonts w:ascii="Arial" w:hAnsi="Arial" w:cs="Arial"/>
                <w:sz w:val="24"/>
              </w:rPr>
              <w:lastRenderedPageBreak/>
              <w:t>MelodyCategories</w:t>
            </w:r>
          </w:p>
        </w:tc>
        <w:tc>
          <w:tcPr>
            <w:tcW w:w="4846" w:type="dxa"/>
          </w:tcPr>
          <w:p w14:paraId="3EC04948" w14:textId="00164A2A"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Categories</w:t>
            </w:r>
          </w:p>
        </w:tc>
        <w:tc>
          <w:tcPr>
            <w:tcW w:w="2483" w:type="dxa"/>
          </w:tcPr>
          <w:p w14:paraId="71C829D1" w14:textId="63DB7148"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840349A" w14:textId="77777777" w:rsidTr="00865743">
        <w:tc>
          <w:tcPr>
            <w:tcW w:w="2679" w:type="dxa"/>
          </w:tcPr>
          <w:p w14:paraId="6DC85D40" w14:textId="7EE81163" w:rsidR="00865743" w:rsidRPr="00EC7593" w:rsidRDefault="00865743" w:rsidP="008E5D10">
            <w:pPr>
              <w:pStyle w:val="BodyText"/>
              <w:rPr>
                <w:rFonts w:ascii="Arial" w:hAnsi="Arial" w:cs="Arial"/>
                <w:sz w:val="24"/>
              </w:rPr>
            </w:pPr>
            <w:r>
              <w:rPr>
                <w:rFonts w:ascii="Arial" w:hAnsi="Arial" w:cs="Arial"/>
                <w:sz w:val="24"/>
              </w:rPr>
              <w:t>UserMelodies</w:t>
            </w:r>
          </w:p>
        </w:tc>
        <w:tc>
          <w:tcPr>
            <w:tcW w:w="4846" w:type="dxa"/>
          </w:tcPr>
          <w:p w14:paraId="3AAE5237" w14:textId="1B7607A7"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Users</w:t>
            </w:r>
          </w:p>
        </w:tc>
        <w:tc>
          <w:tcPr>
            <w:tcW w:w="2483" w:type="dxa"/>
          </w:tcPr>
          <w:p w14:paraId="4C94EC75" w14:textId="348B4BF3"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2D0BC0FE" w14:textId="77777777" w:rsidTr="00865743">
        <w:tc>
          <w:tcPr>
            <w:tcW w:w="2679" w:type="dxa"/>
          </w:tcPr>
          <w:p w14:paraId="107C5936" w14:textId="27F01082" w:rsidR="00865743" w:rsidRPr="00EC7593" w:rsidRDefault="00865743" w:rsidP="008E5D10">
            <w:pPr>
              <w:pStyle w:val="BodyText"/>
              <w:rPr>
                <w:rFonts w:ascii="Arial" w:hAnsi="Arial" w:cs="Arial"/>
                <w:sz w:val="24"/>
              </w:rPr>
            </w:pPr>
            <w:r>
              <w:rPr>
                <w:rFonts w:ascii="Arial" w:hAnsi="Arial" w:cs="Arial"/>
                <w:sz w:val="24"/>
              </w:rPr>
              <w:t>UserMelodyParts</w:t>
            </w:r>
          </w:p>
        </w:tc>
        <w:tc>
          <w:tcPr>
            <w:tcW w:w="4846" w:type="dxa"/>
          </w:tcPr>
          <w:p w14:paraId="0D772B8F" w14:textId="43376BDF"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UserMelodies and Melodies</w:t>
            </w:r>
          </w:p>
        </w:tc>
        <w:tc>
          <w:tcPr>
            <w:tcW w:w="2483" w:type="dxa"/>
          </w:tcPr>
          <w:p w14:paraId="2FCED69B" w14:textId="3828471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2494911" w14:textId="77777777" w:rsidTr="00865743">
        <w:tc>
          <w:tcPr>
            <w:tcW w:w="2679" w:type="dxa"/>
          </w:tcPr>
          <w:p w14:paraId="22678239" w14:textId="3FB60359" w:rsidR="00865743" w:rsidRPr="00EC7593" w:rsidRDefault="00865743" w:rsidP="008E5D10">
            <w:pPr>
              <w:pStyle w:val="BodyText"/>
              <w:rPr>
                <w:rFonts w:ascii="Arial" w:hAnsi="Arial" w:cs="Arial"/>
                <w:sz w:val="24"/>
              </w:rPr>
            </w:pPr>
            <w:r>
              <w:rPr>
                <w:rFonts w:ascii="Arial" w:hAnsi="Arial" w:cs="Arial"/>
                <w:sz w:val="24"/>
              </w:rPr>
              <w:t>UserLoops</w:t>
            </w:r>
          </w:p>
        </w:tc>
        <w:tc>
          <w:tcPr>
            <w:tcW w:w="4846" w:type="dxa"/>
          </w:tcPr>
          <w:p w14:paraId="77FB90C2" w14:textId="5AEC2BAE" w:rsidR="00865743" w:rsidRPr="00EC7593" w:rsidRDefault="00865743" w:rsidP="00865743">
            <w:pPr>
              <w:pStyle w:val="BodyText"/>
              <w:rPr>
                <w:rFonts w:ascii="Arial" w:hAnsi="Arial" w:cs="Arial"/>
                <w:sz w:val="24"/>
              </w:rPr>
            </w:pPr>
            <w:r>
              <w:rPr>
                <w:rFonts w:ascii="Arial" w:hAnsi="Arial" w:cs="Arial"/>
                <w:sz w:val="24"/>
              </w:rPr>
              <w:t>Holds data to identify User-owned Loops</w:t>
            </w:r>
          </w:p>
        </w:tc>
        <w:tc>
          <w:tcPr>
            <w:tcW w:w="2483" w:type="dxa"/>
          </w:tcPr>
          <w:p w14:paraId="08ED4A55" w14:textId="19657C9C"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5F464167" w14:textId="77777777" w:rsidTr="00865743">
        <w:tc>
          <w:tcPr>
            <w:tcW w:w="2679" w:type="dxa"/>
          </w:tcPr>
          <w:p w14:paraId="594AD63C" w14:textId="44AB490B" w:rsidR="00865743" w:rsidRPr="00EC7593" w:rsidRDefault="00865743" w:rsidP="008E5D10">
            <w:pPr>
              <w:pStyle w:val="BodyText"/>
              <w:rPr>
                <w:rFonts w:ascii="Arial" w:hAnsi="Arial" w:cs="Arial"/>
                <w:sz w:val="24"/>
              </w:rPr>
            </w:pPr>
            <w:r>
              <w:rPr>
                <w:rFonts w:ascii="Arial" w:hAnsi="Arial" w:cs="Arial"/>
                <w:sz w:val="24"/>
              </w:rPr>
              <w:t>UserLoopParts</w:t>
            </w:r>
          </w:p>
        </w:tc>
        <w:tc>
          <w:tcPr>
            <w:tcW w:w="4846" w:type="dxa"/>
          </w:tcPr>
          <w:p w14:paraId="27099EDB" w14:textId="3A740E7F" w:rsidR="00865743" w:rsidRPr="00EC7593" w:rsidRDefault="00865743" w:rsidP="00865743">
            <w:pPr>
              <w:pStyle w:val="BodyText"/>
              <w:rPr>
                <w:rFonts w:ascii="Arial" w:hAnsi="Arial" w:cs="Arial"/>
                <w:sz w:val="24"/>
              </w:rPr>
            </w:pPr>
            <w:r>
              <w:rPr>
                <w:rFonts w:ascii="Arial" w:hAnsi="Arial" w:cs="Arial"/>
                <w:sz w:val="24"/>
              </w:rPr>
              <w:t>Holds data to identify a many-to-many relationship between UserLoops and UserMelodies</w:t>
            </w:r>
          </w:p>
        </w:tc>
        <w:tc>
          <w:tcPr>
            <w:tcW w:w="2483" w:type="dxa"/>
          </w:tcPr>
          <w:p w14:paraId="371FEFFB" w14:textId="538329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C816BE5" w14:textId="77777777" w:rsidTr="00865743">
        <w:tc>
          <w:tcPr>
            <w:tcW w:w="2679" w:type="dxa"/>
          </w:tcPr>
          <w:p w14:paraId="09FE682A" w14:textId="7A1E116B" w:rsidR="00865743" w:rsidRPr="00EC7593" w:rsidRDefault="00865743" w:rsidP="008E5D10">
            <w:pPr>
              <w:pStyle w:val="BodyText"/>
              <w:rPr>
                <w:rFonts w:ascii="Arial" w:hAnsi="Arial" w:cs="Arial"/>
                <w:sz w:val="24"/>
              </w:rPr>
            </w:pPr>
            <w:r>
              <w:rPr>
                <w:rFonts w:ascii="Arial" w:hAnsi="Arial" w:cs="Arial"/>
                <w:sz w:val="24"/>
              </w:rPr>
              <w:t>MessageImages</w:t>
            </w:r>
          </w:p>
        </w:tc>
        <w:tc>
          <w:tcPr>
            <w:tcW w:w="4846" w:type="dxa"/>
          </w:tcPr>
          <w:p w14:paraId="7FEED651" w14:textId="6A6267D1" w:rsidR="00865743" w:rsidRPr="00EC7593" w:rsidRDefault="00865743" w:rsidP="008E5D10">
            <w:pPr>
              <w:pStyle w:val="BodyText"/>
              <w:rPr>
                <w:rFonts w:ascii="Arial" w:hAnsi="Arial" w:cs="Arial"/>
                <w:sz w:val="24"/>
              </w:rPr>
            </w:pPr>
            <w:r>
              <w:rPr>
                <w:rFonts w:ascii="Arial" w:hAnsi="Arial" w:cs="Arial"/>
                <w:sz w:val="24"/>
              </w:rPr>
              <w:t>Holds data to associate Images to Messages</w:t>
            </w:r>
          </w:p>
        </w:tc>
        <w:tc>
          <w:tcPr>
            <w:tcW w:w="2483" w:type="dxa"/>
          </w:tcPr>
          <w:p w14:paraId="08A0D113" w14:textId="278EA967"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77E7B35" w14:textId="77777777" w:rsidTr="00865743">
        <w:tc>
          <w:tcPr>
            <w:tcW w:w="2679" w:type="dxa"/>
          </w:tcPr>
          <w:p w14:paraId="4966FF78" w14:textId="6E8F41AF" w:rsidR="00865743" w:rsidRPr="00EC7593" w:rsidRDefault="00865743" w:rsidP="008E5D10">
            <w:pPr>
              <w:pStyle w:val="BodyText"/>
              <w:rPr>
                <w:rFonts w:ascii="Arial" w:hAnsi="Arial" w:cs="Arial"/>
                <w:sz w:val="24"/>
              </w:rPr>
            </w:pPr>
            <w:r>
              <w:rPr>
                <w:rFonts w:ascii="Arial" w:hAnsi="Arial" w:cs="Arial"/>
                <w:sz w:val="24"/>
              </w:rPr>
              <w:t>MessageVideos</w:t>
            </w:r>
          </w:p>
        </w:tc>
        <w:tc>
          <w:tcPr>
            <w:tcW w:w="4846" w:type="dxa"/>
          </w:tcPr>
          <w:p w14:paraId="0F6384A6" w14:textId="59AB3E34" w:rsidR="00865743" w:rsidRPr="00EC7593" w:rsidRDefault="00865743" w:rsidP="00865743">
            <w:pPr>
              <w:pStyle w:val="BodyText"/>
              <w:rPr>
                <w:rFonts w:ascii="Arial" w:hAnsi="Arial" w:cs="Arial"/>
                <w:sz w:val="24"/>
              </w:rPr>
            </w:pPr>
            <w:r>
              <w:rPr>
                <w:rFonts w:ascii="Arial" w:hAnsi="Arial" w:cs="Arial"/>
                <w:sz w:val="24"/>
              </w:rPr>
              <w:t>Holds data to associate Videos to Messages</w:t>
            </w:r>
          </w:p>
        </w:tc>
        <w:tc>
          <w:tcPr>
            <w:tcW w:w="2483" w:type="dxa"/>
          </w:tcPr>
          <w:p w14:paraId="77E496EA" w14:textId="2705AEDC"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D2A3C5E" w14:textId="77777777" w:rsidTr="00865743">
        <w:tc>
          <w:tcPr>
            <w:tcW w:w="2679" w:type="dxa"/>
          </w:tcPr>
          <w:p w14:paraId="62455443" w14:textId="08D7D4AF" w:rsidR="00865743" w:rsidRPr="00EC7593" w:rsidRDefault="00865743" w:rsidP="008E5D10">
            <w:pPr>
              <w:pStyle w:val="BodyText"/>
              <w:rPr>
                <w:rFonts w:ascii="Arial" w:hAnsi="Arial" w:cs="Arial"/>
                <w:sz w:val="24"/>
              </w:rPr>
            </w:pPr>
            <w:r>
              <w:rPr>
                <w:rFonts w:ascii="Arial" w:hAnsi="Arial" w:cs="Arial"/>
                <w:sz w:val="24"/>
              </w:rPr>
              <w:t>MessageMelodies</w:t>
            </w:r>
          </w:p>
        </w:tc>
        <w:tc>
          <w:tcPr>
            <w:tcW w:w="4846" w:type="dxa"/>
          </w:tcPr>
          <w:p w14:paraId="18BE69FB" w14:textId="212B31F5" w:rsidR="00865743" w:rsidRPr="00EC7593" w:rsidRDefault="00865743" w:rsidP="00865743">
            <w:pPr>
              <w:pStyle w:val="BodyText"/>
              <w:rPr>
                <w:rFonts w:ascii="Arial" w:hAnsi="Arial" w:cs="Arial"/>
                <w:sz w:val="24"/>
              </w:rPr>
            </w:pPr>
            <w:r>
              <w:rPr>
                <w:rFonts w:ascii="Arial" w:hAnsi="Arial" w:cs="Arial"/>
                <w:sz w:val="24"/>
              </w:rPr>
              <w:t>Holds data to associate UserMelodies to Messages</w:t>
            </w:r>
          </w:p>
        </w:tc>
        <w:tc>
          <w:tcPr>
            <w:tcW w:w="2483" w:type="dxa"/>
          </w:tcPr>
          <w:p w14:paraId="5BF47B47" w14:textId="2011EA9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A75E5C" w:rsidRPr="00EC7593" w14:paraId="24A1FCE9" w14:textId="77777777" w:rsidTr="00865743">
        <w:tc>
          <w:tcPr>
            <w:tcW w:w="2679" w:type="dxa"/>
          </w:tcPr>
          <w:p w14:paraId="2846CBCD" w14:textId="0A5F0B63" w:rsidR="00A75E5C" w:rsidRDefault="00A75E5C" w:rsidP="008E5D10">
            <w:pPr>
              <w:pStyle w:val="BodyText"/>
              <w:rPr>
                <w:rFonts w:ascii="Arial" w:hAnsi="Arial" w:cs="Arial"/>
                <w:sz w:val="24"/>
              </w:rPr>
            </w:pPr>
            <w:r>
              <w:rPr>
                <w:rFonts w:ascii="Arial" w:hAnsi="Arial" w:cs="Arial"/>
                <w:sz w:val="24"/>
              </w:rPr>
              <w:t>Stations</w:t>
            </w:r>
          </w:p>
        </w:tc>
        <w:tc>
          <w:tcPr>
            <w:tcW w:w="4846" w:type="dxa"/>
          </w:tcPr>
          <w:p w14:paraId="3F0539DC" w14:textId="12B1F8F5" w:rsidR="00A75E5C" w:rsidRDefault="00A75E5C" w:rsidP="00865743">
            <w:pPr>
              <w:pStyle w:val="BodyText"/>
              <w:rPr>
                <w:rFonts w:ascii="Arial" w:hAnsi="Arial" w:cs="Arial"/>
                <w:sz w:val="24"/>
              </w:rPr>
            </w:pPr>
            <w:r>
              <w:rPr>
                <w:rFonts w:ascii="Arial" w:hAnsi="Arial" w:cs="Arial"/>
                <w:sz w:val="24"/>
              </w:rPr>
              <w:t>Holds data to identify a User-owned Station</w:t>
            </w:r>
          </w:p>
        </w:tc>
        <w:tc>
          <w:tcPr>
            <w:tcW w:w="2483" w:type="dxa"/>
          </w:tcPr>
          <w:p w14:paraId="46898437" w14:textId="36BD016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F3F86E1" w14:textId="77777777" w:rsidTr="00865743">
        <w:tc>
          <w:tcPr>
            <w:tcW w:w="2679" w:type="dxa"/>
          </w:tcPr>
          <w:p w14:paraId="279FC888" w14:textId="7B449A45" w:rsidR="00A75E5C" w:rsidRDefault="00A75E5C" w:rsidP="008E5D10">
            <w:pPr>
              <w:pStyle w:val="BodyText"/>
              <w:rPr>
                <w:rFonts w:ascii="Arial" w:hAnsi="Arial" w:cs="Arial"/>
                <w:sz w:val="24"/>
              </w:rPr>
            </w:pPr>
            <w:r>
              <w:rPr>
                <w:rFonts w:ascii="Arial" w:hAnsi="Arial" w:cs="Arial"/>
                <w:sz w:val="24"/>
              </w:rPr>
              <w:t>StationCategories</w:t>
            </w:r>
          </w:p>
        </w:tc>
        <w:tc>
          <w:tcPr>
            <w:tcW w:w="4846" w:type="dxa"/>
          </w:tcPr>
          <w:p w14:paraId="37DCCFB1" w14:textId="6660552D"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Categories</w:t>
            </w:r>
          </w:p>
        </w:tc>
        <w:tc>
          <w:tcPr>
            <w:tcW w:w="2483" w:type="dxa"/>
          </w:tcPr>
          <w:p w14:paraId="2D187B50" w14:textId="0BEA8F6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46C43A5B" w14:textId="77777777" w:rsidTr="00865743">
        <w:tc>
          <w:tcPr>
            <w:tcW w:w="2679" w:type="dxa"/>
          </w:tcPr>
          <w:p w14:paraId="609B8115" w14:textId="11DF49F2" w:rsidR="00A75E5C" w:rsidRDefault="00A75E5C" w:rsidP="008E5D10">
            <w:pPr>
              <w:pStyle w:val="BodyText"/>
              <w:rPr>
                <w:rFonts w:ascii="Arial" w:hAnsi="Arial" w:cs="Arial"/>
                <w:sz w:val="24"/>
              </w:rPr>
            </w:pPr>
            <w:r>
              <w:rPr>
                <w:rFonts w:ascii="Arial" w:hAnsi="Arial" w:cs="Arial"/>
                <w:sz w:val="24"/>
              </w:rPr>
              <w:t>StationFollowers</w:t>
            </w:r>
          </w:p>
        </w:tc>
        <w:tc>
          <w:tcPr>
            <w:tcW w:w="4846" w:type="dxa"/>
          </w:tcPr>
          <w:p w14:paraId="48B3F5A5" w14:textId="58C18256" w:rsidR="00A75E5C" w:rsidRDefault="00A75E5C" w:rsidP="00A75E5C">
            <w:pPr>
              <w:pStyle w:val="BodyText"/>
              <w:rPr>
                <w:rFonts w:ascii="Arial" w:hAnsi="Arial" w:cs="Arial"/>
                <w:sz w:val="24"/>
              </w:rPr>
            </w:pPr>
            <w:r>
              <w:rPr>
                <w:rFonts w:ascii="Arial" w:hAnsi="Arial" w:cs="Arial"/>
                <w:sz w:val="24"/>
              </w:rPr>
              <w:t>Holds data to establish a many-to-many relationship between Stations and Users</w:t>
            </w:r>
          </w:p>
        </w:tc>
        <w:tc>
          <w:tcPr>
            <w:tcW w:w="2483" w:type="dxa"/>
          </w:tcPr>
          <w:p w14:paraId="3AE38DD0" w14:textId="408B250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B1D7261" w14:textId="77777777" w:rsidTr="00865743">
        <w:tc>
          <w:tcPr>
            <w:tcW w:w="2679" w:type="dxa"/>
          </w:tcPr>
          <w:p w14:paraId="1E1C23BC" w14:textId="3E248C93" w:rsidR="00A75E5C" w:rsidRDefault="00A75E5C" w:rsidP="008E5D10">
            <w:pPr>
              <w:pStyle w:val="BodyText"/>
              <w:rPr>
                <w:rFonts w:ascii="Arial" w:hAnsi="Arial" w:cs="Arial"/>
                <w:sz w:val="24"/>
              </w:rPr>
            </w:pPr>
            <w:r>
              <w:rPr>
                <w:rFonts w:ascii="Arial" w:hAnsi="Arial" w:cs="Arial"/>
                <w:sz w:val="24"/>
              </w:rPr>
              <w:t>StationMessages</w:t>
            </w:r>
          </w:p>
        </w:tc>
        <w:tc>
          <w:tcPr>
            <w:tcW w:w="4846" w:type="dxa"/>
          </w:tcPr>
          <w:p w14:paraId="3893AB4E" w14:textId="55D2F86A"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Messages</w:t>
            </w:r>
          </w:p>
        </w:tc>
        <w:tc>
          <w:tcPr>
            <w:tcW w:w="2483" w:type="dxa"/>
          </w:tcPr>
          <w:p w14:paraId="141F982B" w14:textId="351743A6"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75FD1D6E" w14:textId="77777777" w:rsidTr="00865743">
        <w:tc>
          <w:tcPr>
            <w:tcW w:w="2679" w:type="dxa"/>
          </w:tcPr>
          <w:p w14:paraId="75D14BE6" w14:textId="1B31BE11" w:rsidR="00A75E5C" w:rsidRDefault="00A75E5C" w:rsidP="008E5D10">
            <w:pPr>
              <w:pStyle w:val="BodyText"/>
              <w:rPr>
                <w:rFonts w:ascii="Arial" w:hAnsi="Arial" w:cs="Arial"/>
                <w:sz w:val="24"/>
              </w:rPr>
            </w:pPr>
            <w:r>
              <w:rPr>
                <w:rFonts w:ascii="Arial" w:hAnsi="Arial" w:cs="Arial"/>
                <w:sz w:val="24"/>
              </w:rPr>
              <w:t>StationMessageUserLikes</w:t>
            </w:r>
          </w:p>
        </w:tc>
        <w:tc>
          <w:tcPr>
            <w:tcW w:w="4846" w:type="dxa"/>
          </w:tcPr>
          <w:p w14:paraId="7959BA93" w14:textId="08DD8225" w:rsidR="00A75E5C" w:rsidRDefault="00A75E5C" w:rsidP="00A75E5C">
            <w:pPr>
              <w:pStyle w:val="BodyText"/>
              <w:rPr>
                <w:rFonts w:ascii="Arial" w:hAnsi="Arial" w:cs="Arial"/>
                <w:sz w:val="24"/>
              </w:rPr>
            </w:pPr>
            <w:r>
              <w:rPr>
                <w:rFonts w:ascii="Arial" w:hAnsi="Arial" w:cs="Arial"/>
                <w:sz w:val="24"/>
              </w:rPr>
              <w:t xml:space="preserve">Holds data to identify Users who have liked posted StationMessages </w:t>
            </w:r>
          </w:p>
        </w:tc>
        <w:tc>
          <w:tcPr>
            <w:tcW w:w="2483" w:type="dxa"/>
          </w:tcPr>
          <w:p w14:paraId="02579BB5" w14:textId="588AF83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19" w:name="_Toc300218941"/>
      <w:r w:rsidRPr="00EC7593">
        <w:rPr>
          <w:rFonts w:cs="Arial"/>
        </w:rPr>
        <w:t>1.1.3 Schema Diagram</w:t>
      </w:r>
      <w:bookmarkEnd w:id="19"/>
    </w:p>
    <w:p w14:paraId="410B110D" w14:textId="17152D98" w:rsidR="004E108D" w:rsidRPr="00EC7593" w:rsidRDefault="00E56122" w:rsidP="004E108D">
      <w:pPr>
        <w:pStyle w:val="BodyText"/>
        <w:rPr>
          <w:rFonts w:ascii="Arial" w:hAnsi="Arial" w:cs="Arial"/>
        </w:rPr>
      </w:pPr>
      <w:r>
        <w:rPr>
          <w:rFonts w:ascii="Arial" w:hAnsi="Arial" w:cs="Arial"/>
          <w:noProof/>
          <w:lang w:eastAsia="en-US" w:bidi="ar-SA"/>
        </w:rPr>
        <w:drawing>
          <wp:inline distT="0" distB="0" distL="0" distR="0" wp14:anchorId="0B072EB2" wp14:editId="3CE0625F">
            <wp:extent cx="5503333" cy="7362306"/>
            <wp:effectExtent l="0" t="0" r="8890" b="3810"/>
            <wp:docPr id="2" name="Picture 1" descr="Macintosh HD:Users:jeffdennis:Documents:gits:instaMelody:api:Documentation:InstaMelody ER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ocuments:gits:instaMelody:api:Documentation:InstaMelody ERD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609" cy="7362676"/>
                    </a:xfrm>
                    <a:prstGeom prst="rect">
                      <a:avLst/>
                    </a:prstGeom>
                    <a:noFill/>
                    <a:ln>
                      <a:noFill/>
                    </a:ln>
                  </pic:spPr>
                </pic:pic>
              </a:graphicData>
            </a:graphic>
          </wp:inline>
        </w:drawing>
      </w:r>
    </w:p>
    <w:p w14:paraId="7C1952E2" w14:textId="21D34502" w:rsidR="00906291" w:rsidRPr="00EC7593" w:rsidRDefault="004E108D" w:rsidP="00533250">
      <w:pPr>
        <w:pStyle w:val="Heading3"/>
        <w:numPr>
          <w:ilvl w:val="0"/>
          <w:numId w:val="0"/>
        </w:numPr>
        <w:rPr>
          <w:rFonts w:cs="Arial"/>
        </w:rPr>
      </w:pPr>
      <w:bookmarkStart w:id="20" w:name="_Toc408207301"/>
      <w:bookmarkStart w:id="21" w:name="_Toc408399707"/>
      <w:bookmarkStart w:id="22" w:name="_Toc300218942"/>
      <w:r w:rsidRPr="00EC7593">
        <w:rPr>
          <w:rFonts w:cs="Arial"/>
        </w:rPr>
        <w:lastRenderedPageBreak/>
        <w:t>1.1.4</w:t>
      </w:r>
      <w:r w:rsidR="00906291" w:rsidRPr="00EC7593">
        <w:rPr>
          <w:rFonts w:cs="Arial"/>
        </w:rPr>
        <w:t xml:space="preserve"> Data Access</w:t>
      </w:r>
      <w:bookmarkEnd w:id="20"/>
      <w:bookmarkEnd w:id="21"/>
      <w:bookmarkEnd w:id="22"/>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(SProcs). Testing should identify which portions might benefit from this conversion.</w:t>
      </w:r>
    </w:p>
    <w:p w14:paraId="114DDC21" w14:textId="2AFCFF43" w:rsidR="00420C94" w:rsidRPr="00EC7593" w:rsidRDefault="004E108D" w:rsidP="0014162C">
      <w:pPr>
        <w:pStyle w:val="Heading2"/>
        <w:rPr>
          <w:rFonts w:cs="Arial"/>
        </w:rPr>
      </w:pPr>
      <w:bookmarkStart w:id="23" w:name="_Toc408207302"/>
      <w:bookmarkStart w:id="24" w:name="_Toc408399708"/>
      <w:r w:rsidRPr="00EC7593">
        <w:rPr>
          <w:rFonts w:cs="Arial"/>
        </w:rPr>
        <w:br w:type="column"/>
      </w:r>
      <w:bookmarkStart w:id="25" w:name="_Toc300218943"/>
      <w:r w:rsidR="00420C94" w:rsidRPr="00EC7593">
        <w:rPr>
          <w:rFonts w:cs="Arial"/>
        </w:rPr>
        <w:lastRenderedPageBreak/>
        <w:t>1.2 System Analysis</w:t>
      </w:r>
      <w:bookmarkEnd w:id="23"/>
      <w:bookmarkEnd w:id="24"/>
      <w:bookmarkEnd w:id="25"/>
    </w:p>
    <w:p w14:paraId="730291E9" w14:textId="7959478A" w:rsidR="00420C94" w:rsidRPr="00EC7593" w:rsidRDefault="00420C94" w:rsidP="00420C94">
      <w:pPr>
        <w:pStyle w:val="Heading3"/>
        <w:rPr>
          <w:rFonts w:cs="Arial"/>
        </w:rPr>
      </w:pPr>
      <w:bookmarkStart w:id="26" w:name="_Toc408207303"/>
      <w:bookmarkStart w:id="27" w:name="_Toc408399709"/>
      <w:bookmarkStart w:id="28" w:name="_Toc300218944"/>
      <w:r w:rsidRPr="00EC7593">
        <w:rPr>
          <w:rFonts w:cs="Arial"/>
        </w:rPr>
        <w:t>1.2.1 Scope Definition</w:t>
      </w:r>
      <w:bookmarkEnd w:id="26"/>
      <w:bookmarkEnd w:id="27"/>
      <w:bookmarkEnd w:id="28"/>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r w:rsidR="001951E8" w:rsidRPr="00EC7593">
        <w:rPr>
          <w:rFonts w:ascii="Arial" w:hAnsi="Arial" w:cs="Arial"/>
          <w:sz w:val="24"/>
        </w:rPr>
        <w:t>InstaMelody</w:t>
      </w:r>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29" w:name="_Toc408207304"/>
      <w:bookmarkStart w:id="30" w:name="_Toc408399710"/>
      <w:bookmarkStart w:id="31" w:name="_Toc300218945"/>
      <w:r w:rsidRPr="00EC7593">
        <w:rPr>
          <w:rFonts w:cs="Arial"/>
        </w:rPr>
        <w:t>1.2.2 Problem Analysis</w:t>
      </w:r>
      <w:bookmarkEnd w:id="29"/>
      <w:bookmarkEnd w:id="30"/>
      <w:bookmarkEnd w:id="31"/>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r w:rsidR="001951E8" w:rsidRPr="00EC7593">
        <w:rPr>
          <w:rFonts w:ascii="Arial" w:hAnsi="Arial" w:cs="Arial"/>
          <w:sz w:val="24"/>
        </w:rPr>
        <w:t>InstaMelody</w:t>
      </w:r>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2" w:name="_Toc408207305"/>
      <w:bookmarkStart w:id="33" w:name="_Toc408399711"/>
      <w:bookmarkStart w:id="34" w:name="_Toc300218946"/>
      <w:r w:rsidRPr="00EC7593">
        <w:rPr>
          <w:rFonts w:cs="Arial"/>
        </w:rPr>
        <w:t>1.2.3 Requirements Analysis</w:t>
      </w:r>
      <w:bookmarkEnd w:id="32"/>
      <w:bookmarkEnd w:id="33"/>
      <w:bookmarkEnd w:id="34"/>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5" w:name="_Toc408207306"/>
      <w:bookmarkStart w:id="36" w:name="_Toc408399712"/>
      <w:r w:rsidRPr="00EC7593">
        <w:rPr>
          <w:rFonts w:cs="Arial"/>
        </w:rPr>
        <w:br w:type="column"/>
      </w:r>
      <w:bookmarkStart w:id="37" w:name="_Toc300218947"/>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5"/>
      <w:bookmarkEnd w:id="36"/>
      <w:bookmarkEnd w:id="37"/>
    </w:p>
    <w:p w14:paraId="0030B193" w14:textId="7E688733" w:rsidR="00AB3E01" w:rsidRPr="00EC7593" w:rsidRDefault="0014162C" w:rsidP="00FF23D1">
      <w:pPr>
        <w:pStyle w:val="Heading3"/>
        <w:rPr>
          <w:rFonts w:cs="Arial"/>
        </w:rPr>
      </w:pPr>
      <w:bookmarkStart w:id="38" w:name="_Toc408207307"/>
      <w:bookmarkStart w:id="39" w:name="_Toc408399713"/>
      <w:bookmarkStart w:id="40" w:name="_Toc300218948"/>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8"/>
      <w:bookmarkEnd w:id="39"/>
      <w:bookmarkEnd w:id="40"/>
    </w:p>
    <w:p w14:paraId="67191224" w14:textId="3C20D9FE" w:rsidR="00AB3E01" w:rsidRPr="00EC7593" w:rsidRDefault="001951E8" w:rsidP="00DD4394">
      <w:pPr>
        <w:pStyle w:val="BodyText"/>
        <w:numPr>
          <w:ilvl w:val="0"/>
          <w:numId w:val="3"/>
        </w:numPr>
        <w:jc w:val="both"/>
        <w:rPr>
          <w:rFonts w:ascii="Arial" w:hAnsi="Arial" w:cs="Arial"/>
          <w:sz w:val="24"/>
        </w:rPr>
      </w:pPr>
      <w:r w:rsidRPr="00EC7593">
        <w:rPr>
          <w:rFonts w:ascii="Arial" w:hAnsi="Arial" w:cs="Arial"/>
          <w:sz w:val="24"/>
        </w:rPr>
        <w:t>InstaMelody</w:t>
      </w:r>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1" w:name="_Toc408207308"/>
      <w:bookmarkStart w:id="42" w:name="_Toc408399714"/>
      <w:bookmarkStart w:id="43" w:name="_Toc300218949"/>
      <w:r w:rsidRPr="00EC7593">
        <w:rPr>
          <w:rFonts w:cs="Arial"/>
        </w:rPr>
        <w:lastRenderedPageBreak/>
        <w:t>1.3.2 Logical Design</w:t>
      </w:r>
      <w:bookmarkEnd w:id="41"/>
      <w:bookmarkEnd w:id="42"/>
      <w:bookmarkEnd w:id="43"/>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4" w:name="_Toc408207309"/>
      <w:bookmarkStart w:id="45" w:name="_Toc408399715"/>
      <w:r w:rsidRPr="00EC7593">
        <w:rPr>
          <w:rFonts w:cs="Arial"/>
        </w:rPr>
        <w:br w:type="column"/>
      </w:r>
      <w:bookmarkStart w:id="46" w:name="_Toc300218950"/>
      <w:r w:rsidR="00420C94" w:rsidRPr="00EC7593">
        <w:rPr>
          <w:rFonts w:cs="Arial"/>
        </w:rPr>
        <w:lastRenderedPageBreak/>
        <w:t>1.3.3</w:t>
      </w:r>
      <w:r w:rsidR="00F90669" w:rsidRPr="00EC7593">
        <w:rPr>
          <w:rFonts w:cs="Arial"/>
        </w:rPr>
        <w:t xml:space="preserve"> API Functions</w:t>
      </w:r>
      <w:bookmarkEnd w:id="44"/>
      <w:bookmarkEnd w:id="45"/>
      <w:bookmarkEnd w:id="46"/>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r w:rsidRPr="00EC7593">
        <w:rPr>
          <w:rFonts w:cs="Arial"/>
          <w:sz w:val="24"/>
          <w:szCs w:val="24"/>
        </w:rPr>
        <w:t>CreateUser</w:t>
      </w:r>
    </w:p>
    <w:p w14:paraId="68DD32EF" w14:textId="5D2E5A7D" w:rsidR="00892300" w:rsidRDefault="00892300" w:rsidP="00892300">
      <w:pPr>
        <w:pStyle w:val="BodyText"/>
        <w:numPr>
          <w:ilvl w:val="0"/>
          <w:numId w:val="19"/>
        </w:numPr>
        <w:rPr>
          <w:rFonts w:ascii="Arial" w:hAnsi="Arial" w:cs="Arial"/>
          <w:sz w:val="24"/>
        </w:rPr>
      </w:pPr>
      <w:r w:rsidRPr="00EC7593">
        <w:rPr>
          <w:rFonts w:ascii="Arial" w:hAnsi="Arial" w:cs="Arial"/>
          <w:sz w:val="24"/>
        </w:rPr>
        <w:t>GetUser</w:t>
      </w:r>
    </w:p>
    <w:p w14:paraId="203DC6C3" w14:textId="7CFEF403" w:rsidR="00B535F1" w:rsidRDefault="00B535F1" w:rsidP="00892300">
      <w:pPr>
        <w:pStyle w:val="BodyText"/>
        <w:numPr>
          <w:ilvl w:val="0"/>
          <w:numId w:val="19"/>
        </w:numPr>
        <w:rPr>
          <w:rFonts w:ascii="Arial" w:hAnsi="Arial" w:cs="Arial"/>
          <w:sz w:val="24"/>
        </w:rPr>
      </w:pPr>
      <w:r>
        <w:rPr>
          <w:rFonts w:ascii="Arial" w:hAnsi="Arial" w:cs="Arial"/>
          <w:sz w:val="24"/>
        </w:rPr>
        <w:t>UpdateUser</w:t>
      </w:r>
    </w:p>
    <w:p w14:paraId="5BE41ABD" w14:textId="58E2A40B" w:rsidR="00B535F1" w:rsidRDefault="00B535F1" w:rsidP="00892300">
      <w:pPr>
        <w:pStyle w:val="BodyText"/>
        <w:numPr>
          <w:ilvl w:val="0"/>
          <w:numId w:val="19"/>
        </w:numPr>
        <w:rPr>
          <w:rFonts w:ascii="Arial" w:hAnsi="Arial" w:cs="Arial"/>
          <w:sz w:val="24"/>
        </w:rPr>
      </w:pPr>
      <w:r>
        <w:rPr>
          <w:rFonts w:ascii="Arial" w:hAnsi="Arial" w:cs="Arial"/>
          <w:sz w:val="24"/>
        </w:rPr>
        <w:t>UpdateUserProfileImage</w:t>
      </w:r>
    </w:p>
    <w:p w14:paraId="09BC1C9B" w14:textId="35FD831B" w:rsidR="00B535F1" w:rsidRDefault="00B535F1" w:rsidP="00892300">
      <w:pPr>
        <w:pStyle w:val="BodyText"/>
        <w:numPr>
          <w:ilvl w:val="0"/>
          <w:numId w:val="19"/>
        </w:numPr>
        <w:rPr>
          <w:rFonts w:ascii="Arial" w:hAnsi="Arial" w:cs="Arial"/>
          <w:sz w:val="24"/>
        </w:rPr>
      </w:pPr>
      <w:r>
        <w:rPr>
          <w:rFonts w:ascii="Arial" w:hAnsi="Arial" w:cs="Arial"/>
          <w:sz w:val="24"/>
        </w:rPr>
        <w:t>DeleteUserProfile</w:t>
      </w:r>
    </w:p>
    <w:p w14:paraId="10A21B49" w14:textId="3C1E0895" w:rsidR="00B535F1" w:rsidRDefault="00B535F1" w:rsidP="00892300">
      <w:pPr>
        <w:pStyle w:val="BodyText"/>
        <w:numPr>
          <w:ilvl w:val="0"/>
          <w:numId w:val="19"/>
        </w:numPr>
        <w:rPr>
          <w:rFonts w:ascii="Arial" w:hAnsi="Arial" w:cs="Arial"/>
          <w:sz w:val="24"/>
        </w:rPr>
      </w:pPr>
      <w:r>
        <w:rPr>
          <w:rFonts w:ascii="Arial" w:hAnsi="Arial" w:cs="Arial"/>
          <w:sz w:val="24"/>
        </w:rPr>
        <w:t>RequestFriend</w:t>
      </w:r>
    </w:p>
    <w:p w14:paraId="599B7681" w14:textId="05F8AA38" w:rsidR="00B535F1" w:rsidRDefault="00B535F1" w:rsidP="00892300">
      <w:pPr>
        <w:pStyle w:val="BodyText"/>
        <w:numPr>
          <w:ilvl w:val="0"/>
          <w:numId w:val="19"/>
        </w:numPr>
        <w:rPr>
          <w:rFonts w:ascii="Arial" w:hAnsi="Arial" w:cs="Arial"/>
          <w:sz w:val="24"/>
        </w:rPr>
      </w:pPr>
      <w:r>
        <w:rPr>
          <w:rFonts w:ascii="Arial" w:hAnsi="Arial" w:cs="Arial"/>
          <w:sz w:val="24"/>
        </w:rPr>
        <w:t>ApproveFriendRequest</w:t>
      </w:r>
    </w:p>
    <w:p w14:paraId="673C0E2C" w14:textId="2FEAD45C" w:rsidR="00B535F1" w:rsidRDefault="00B535F1" w:rsidP="00892300">
      <w:pPr>
        <w:pStyle w:val="BodyText"/>
        <w:numPr>
          <w:ilvl w:val="0"/>
          <w:numId w:val="19"/>
        </w:numPr>
        <w:rPr>
          <w:rFonts w:ascii="Arial" w:hAnsi="Arial" w:cs="Arial"/>
          <w:sz w:val="24"/>
        </w:rPr>
      </w:pPr>
      <w:r>
        <w:rPr>
          <w:rFonts w:ascii="Arial" w:hAnsi="Arial" w:cs="Arial"/>
          <w:sz w:val="24"/>
        </w:rPr>
        <w:t>DenyFriendRequest</w:t>
      </w:r>
    </w:p>
    <w:p w14:paraId="2FA6DFF7" w14:textId="0D233D55" w:rsidR="00B535F1" w:rsidRDefault="00B535F1" w:rsidP="00892300">
      <w:pPr>
        <w:pStyle w:val="BodyText"/>
        <w:numPr>
          <w:ilvl w:val="0"/>
          <w:numId w:val="19"/>
        </w:numPr>
        <w:rPr>
          <w:rFonts w:ascii="Arial" w:hAnsi="Arial" w:cs="Arial"/>
          <w:sz w:val="24"/>
        </w:rPr>
      </w:pPr>
      <w:r>
        <w:rPr>
          <w:rFonts w:ascii="Arial" w:hAnsi="Arial" w:cs="Arial"/>
          <w:sz w:val="24"/>
        </w:rPr>
        <w:t>DeleteFriend</w:t>
      </w:r>
    </w:p>
    <w:p w14:paraId="5EE187CA" w14:textId="23868CEB" w:rsidR="00B535F1" w:rsidRDefault="00D755DC" w:rsidP="00892300">
      <w:pPr>
        <w:pStyle w:val="BodyText"/>
        <w:numPr>
          <w:ilvl w:val="0"/>
          <w:numId w:val="19"/>
        </w:numPr>
        <w:rPr>
          <w:rFonts w:ascii="Arial" w:hAnsi="Arial" w:cs="Arial"/>
          <w:sz w:val="24"/>
        </w:rPr>
      </w:pPr>
      <w:r>
        <w:rPr>
          <w:rFonts w:ascii="Arial" w:hAnsi="Arial" w:cs="Arial"/>
          <w:sz w:val="24"/>
        </w:rPr>
        <w:t>GetUserFriends</w:t>
      </w:r>
    </w:p>
    <w:p w14:paraId="7BD8DF32" w14:textId="49F77A79" w:rsidR="00D755DC" w:rsidRPr="00EC7593" w:rsidRDefault="00D755DC" w:rsidP="00892300">
      <w:pPr>
        <w:pStyle w:val="BodyText"/>
        <w:numPr>
          <w:ilvl w:val="0"/>
          <w:numId w:val="19"/>
        </w:numPr>
        <w:rPr>
          <w:rFonts w:ascii="Arial" w:hAnsi="Arial" w:cs="Arial"/>
          <w:sz w:val="24"/>
        </w:rPr>
      </w:pPr>
      <w:r>
        <w:rPr>
          <w:rFonts w:ascii="Arial" w:hAnsi="Arial" w:cs="Arial"/>
          <w:sz w:val="24"/>
        </w:rPr>
        <w:t>GetPendingUserFriends</w:t>
      </w:r>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r w:rsidRPr="00EC7593">
        <w:rPr>
          <w:rFonts w:ascii="Arial" w:hAnsi="Arial" w:cs="Arial"/>
          <w:sz w:val="24"/>
        </w:rPr>
        <w:t>ValidateSession</w:t>
      </w:r>
    </w:p>
    <w:p w14:paraId="69981AF6" w14:textId="0DB00F50" w:rsidR="00250299" w:rsidRDefault="00892300" w:rsidP="00441549">
      <w:pPr>
        <w:pStyle w:val="BodyText"/>
        <w:numPr>
          <w:ilvl w:val="0"/>
          <w:numId w:val="19"/>
        </w:numPr>
        <w:rPr>
          <w:rFonts w:ascii="Arial" w:hAnsi="Arial" w:cs="Arial"/>
          <w:sz w:val="24"/>
        </w:rPr>
      </w:pPr>
      <w:r w:rsidRPr="00EC7593">
        <w:rPr>
          <w:rFonts w:ascii="Arial" w:hAnsi="Arial" w:cs="Arial"/>
          <w:sz w:val="24"/>
        </w:rPr>
        <w:t>EndSession (logout)</w:t>
      </w:r>
    </w:p>
    <w:p w14:paraId="362250CB" w14:textId="5D82579B" w:rsidR="00D755DC" w:rsidRDefault="00D755DC" w:rsidP="00441549">
      <w:pPr>
        <w:pStyle w:val="BodyText"/>
        <w:numPr>
          <w:ilvl w:val="0"/>
          <w:numId w:val="19"/>
        </w:numPr>
        <w:rPr>
          <w:rFonts w:ascii="Arial" w:hAnsi="Arial" w:cs="Arial"/>
          <w:sz w:val="24"/>
        </w:rPr>
      </w:pPr>
      <w:r>
        <w:rPr>
          <w:rFonts w:ascii="Arial" w:hAnsi="Arial" w:cs="Arial"/>
          <w:sz w:val="24"/>
        </w:rPr>
        <w:t>UpdateUserPassword</w:t>
      </w:r>
    </w:p>
    <w:p w14:paraId="500271E8" w14:textId="08D8A056" w:rsidR="00C74E61" w:rsidRDefault="00C74E61" w:rsidP="00441549">
      <w:pPr>
        <w:pStyle w:val="BodyText"/>
        <w:numPr>
          <w:ilvl w:val="0"/>
          <w:numId w:val="19"/>
        </w:numPr>
        <w:rPr>
          <w:rFonts w:ascii="Arial" w:hAnsi="Arial" w:cs="Arial"/>
          <w:sz w:val="24"/>
        </w:rPr>
      </w:pPr>
      <w:r>
        <w:rPr>
          <w:rFonts w:ascii="Arial" w:hAnsi="Arial" w:cs="Arial"/>
          <w:sz w:val="24"/>
        </w:rPr>
        <w:t>ResetUserPassword</w:t>
      </w:r>
    </w:p>
    <w:p w14:paraId="0A9C6759" w14:textId="1EACD896" w:rsidR="00D755DC" w:rsidRPr="00EC7593" w:rsidRDefault="00D755DC" w:rsidP="00D755DC">
      <w:pPr>
        <w:pStyle w:val="Heading4"/>
        <w:rPr>
          <w:rFonts w:cs="Arial"/>
        </w:rPr>
      </w:pPr>
      <w:r>
        <w:rPr>
          <w:rFonts w:cs="Arial"/>
        </w:rPr>
        <w:t>1.3.3.3</w:t>
      </w:r>
      <w:r w:rsidRPr="00EC7593">
        <w:rPr>
          <w:rFonts w:cs="Arial"/>
        </w:rPr>
        <w:t xml:space="preserve"> </w:t>
      </w:r>
      <w:r>
        <w:rPr>
          <w:rFonts w:cs="Arial"/>
        </w:rPr>
        <w:t>Category</w:t>
      </w:r>
      <w:r w:rsidRPr="00EC7593">
        <w:rPr>
          <w:rFonts w:cs="Arial"/>
        </w:rPr>
        <w:t xml:space="preserve"> API Functions</w:t>
      </w:r>
    </w:p>
    <w:p w14:paraId="7E4D37E8" w14:textId="4F583AE7" w:rsidR="00D755DC" w:rsidRPr="00EC7593" w:rsidRDefault="00D755DC" w:rsidP="00D755DC">
      <w:pPr>
        <w:pStyle w:val="Title"/>
        <w:numPr>
          <w:ilvl w:val="0"/>
          <w:numId w:val="19"/>
        </w:numPr>
        <w:rPr>
          <w:rFonts w:cs="Arial"/>
          <w:sz w:val="24"/>
          <w:szCs w:val="24"/>
        </w:rPr>
      </w:pPr>
      <w:r>
        <w:rPr>
          <w:rFonts w:cs="Arial"/>
          <w:sz w:val="24"/>
          <w:szCs w:val="24"/>
        </w:rPr>
        <w:t>GetCategories</w:t>
      </w:r>
    </w:p>
    <w:p w14:paraId="68A43C3D" w14:textId="3EB34BEC" w:rsidR="00D755DC" w:rsidRPr="00D755DC" w:rsidRDefault="00D755DC" w:rsidP="00D755DC">
      <w:pPr>
        <w:pStyle w:val="BodyText"/>
        <w:numPr>
          <w:ilvl w:val="0"/>
          <w:numId w:val="19"/>
        </w:numPr>
        <w:rPr>
          <w:rFonts w:ascii="Arial" w:hAnsi="Arial" w:cs="Arial"/>
          <w:sz w:val="24"/>
        </w:rPr>
      </w:pPr>
      <w:r>
        <w:rPr>
          <w:rFonts w:ascii="Arial" w:hAnsi="Arial" w:cs="Arial"/>
          <w:sz w:val="24"/>
        </w:rPr>
        <w:t>GetChildCategories</w:t>
      </w:r>
    </w:p>
    <w:p w14:paraId="79B1B9A2" w14:textId="09B522AF" w:rsidR="00D755DC" w:rsidRPr="00EC7593" w:rsidRDefault="00D755DC" w:rsidP="00D755DC">
      <w:pPr>
        <w:pStyle w:val="Heading4"/>
        <w:rPr>
          <w:rFonts w:cs="Arial"/>
        </w:rPr>
      </w:pPr>
      <w:r>
        <w:rPr>
          <w:rFonts w:cs="Arial"/>
        </w:rPr>
        <w:t>1.3.3.4</w:t>
      </w:r>
      <w:r w:rsidRPr="00EC7593">
        <w:rPr>
          <w:rFonts w:cs="Arial"/>
        </w:rPr>
        <w:t xml:space="preserve"> </w:t>
      </w:r>
      <w:r>
        <w:rPr>
          <w:rFonts w:cs="Arial"/>
        </w:rPr>
        <w:t>Messages</w:t>
      </w:r>
      <w:r w:rsidRPr="00EC7593">
        <w:rPr>
          <w:rFonts w:cs="Arial"/>
        </w:rPr>
        <w:t xml:space="preserve"> API Functions</w:t>
      </w:r>
    </w:p>
    <w:p w14:paraId="79C7F59F" w14:textId="39725B56" w:rsidR="00D755DC" w:rsidRPr="00EC7593" w:rsidRDefault="00D755DC" w:rsidP="00D755DC">
      <w:pPr>
        <w:pStyle w:val="Title"/>
        <w:numPr>
          <w:ilvl w:val="0"/>
          <w:numId w:val="19"/>
        </w:numPr>
        <w:rPr>
          <w:rFonts w:cs="Arial"/>
          <w:sz w:val="24"/>
          <w:szCs w:val="24"/>
        </w:rPr>
      </w:pPr>
      <w:r>
        <w:rPr>
          <w:rFonts w:cs="Arial"/>
          <w:sz w:val="24"/>
          <w:szCs w:val="24"/>
        </w:rPr>
        <w:t>CreateChat</w:t>
      </w:r>
    </w:p>
    <w:p w14:paraId="0726C635" w14:textId="7D3F0A79" w:rsidR="00D755DC" w:rsidRDefault="00D755DC" w:rsidP="00D755DC">
      <w:pPr>
        <w:pStyle w:val="BodyText"/>
        <w:numPr>
          <w:ilvl w:val="0"/>
          <w:numId w:val="19"/>
        </w:numPr>
        <w:rPr>
          <w:rFonts w:ascii="Arial" w:hAnsi="Arial" w:cs="Arial"/>
          <w:sz w:val="24"/>
        </w:rPr>
      </w:pPr>
      <w:r>
        <w:rPr>
          <w:rFonts w:ascii="Arial" w:hAnsi="Arial" w:cs="Arial"/>
          <w:sz w:val="24"/>
        </w:rPr>
        <w:t>GetChat</w:t>
      </w:r>
    </w:p>
    <w:p w14:paraId="3095C8A4" w14:textId="6CD8F8D9" w:rsidR="00D755DC" w:rsidRDefault="00D755DC" w:rsidP="00D755DC">
      <w:pPr>
        <w:pStyle w:val="BodyText"/>
        <w:numPr>
          <w:ilvl w:val="0"/>
          <w:numId w:val="19"/>
        </w:numPr>
        <w:rPr>
          <w:rFonts w:ascii="Arial" w:hAnsi="Arial" w:cs="Arial"/>
          <w:sz w:val="24"/>
        </w:rPr>
      </w:pPr>
      <w:r>
        <w:rPr>
          <w:rFonts w:ascii="Arial" w:hAnsi="Arial" w:cs="Arial"/>
          <w:sz w:val="24"/>
        </w:rPr>
        <w:t>AddUserToChat</w:t>
      </w:r>
    </w:p>
    <w:p w14:paraId="7681CE6C" w14:textId="659AE420" w:rsidR="00D755DC" w:rsidRDefault="00D755DC" w:rsidP="00D755DC">
      <w:pPr>
        <w:pStyle w:val="BodyText"/>
        <w:numPr>
          <w:ilvl w:val="0"/>
          <w:numId w:val="19"/>
        </w:numPr>
        <w:rPr>
          <w:rFonts w:ascii="Arial" w:hAnsi="Arial" w:cs="Arial"/>
          <w:sz w:val="24"/>
        </w:rPr>
      </w:pPr>
      <w:r>
        <w:rPr>
          <w:rFonts w:ascii="Arial" w:hAnsi="Arial" w:cs="Arial"/>
          <w:sz w:val="24"/>
        </w:rPr>
        <w:t>SendChatMessage</w:t>
      </w:r>
    </w:p>
    <w:p w14:paraId="5ACF8129" w14:textId="677C6F55" w:rsidR="00D755DC" w:rsidRDefault="00B51D9B" w:rsidP="00D755DC">
      <w:pPr>
        <w:pStyle w:val="BodyText"/>
        <w:numPr>
          <w:ilvl w:val="0"/>
          <w:numId w:val="19"/>
        </w:numPr>
        <w:rPr>
          <w:rFonts w:ascii="Arial" w:hAnsi="Arial" w:cs="Arial"/>
          <w:sz w:val="24"/>
        </w:rPr>
      </w:pPr>
      <w:r>
        <w:rPr>
          <w:rFonts w:ascii="Arial" w:hAnsi="Arial" w:cs="Arial"/>
          <w:sz w:val="24"/>
        </w:rPr>
        <w:t>GetChatMessage</w:t>
      </w:r>
    </w:p>
    <w:p w14:paraId="022E7E7D" w14:textId="3E08A783" w:rsidR="00D755DC" w:rsidRPr="00D755DC" w:rsidRDefault="00D755DC" w:rsidP="00D755DC">
      <w:pPr>
        <w:pStyle w:val="BodyText"/>
        <w:numPr>
          <w:ilvl w:val="0"/>
          <w:numId w:val="19"/>
        </w:numPr>
        <w:rPr>
          <w:rFonts w:ascii="Arial" w:hAnsi="Arial" w:cs="Arial"/>
          <w:sz w:val="24"/>
        </w:rPr>
      </w:pPr>
      <w:r>
        <w:rPr>
          <w:rFonts w:ascii="Arial" w:hAnsi="Arial" w:cs="Arial"/>
          <w:sz w:val="24"/>
        </w:rPr>
        <w:t>RemoveUserFromChat</w:t>
      </w:r>
    </w:p>
    <w:p w14:paraId="45B3BFE7" w14:textId="7473A942" w:rsidR="00D755DC" w:rsidRPr="00A63E9B" w:rsidRDefault="00D755DC" w:rsidP="00D755DC">
      <w:pPr>
        <w:pStyle w:val="Heading4"/>
        <w:rPr>
          <w:rFonts w:cs="Arial"/>
        </w:rPr>
      </w:pPr>
      <w:r w:rsidRPr="00A63E9B">
        <w:rPr>
          <w:rFonts w:cs="Arial"/>
        </w:rPr>
        <w:lastRenderedPageBreak/>
        <w:t>1.3.3.5 Melodies API Functions</w:t>
      </w:r>
    </w:p>
    <w:p w14:paraId="758E9307" w14:textId="7AAC4B56" w:rsidR="00D755DC" w:rsidRPr="00A63E9B" w:rsidRDefault="00D755DC" w:rsidP="00D755DC">
      <w:pPr>
        <w:pStyle w:val="Title"/>
        <w:numPr>
          <w:ilvl w:val="0"/>
          <w:numId w:val="19"/>
        </w:numPr>
        <w:rPr>
          <w:rFonts w:cs="Arial"/>
          <w:sz w:val="24"/>
          <w:szCs w:val="24"/>
        </w:rPr>
      </w:pPr>
      <w:r w:rsidRPr="00A63E9B">
        <w:rPr>
          <w:rFonts w:cs="Arial"/>
          <w:sz w:val="24"/>
          <w:szCs w:val="24"/>
        </w:rPr>
        <w:t>GetMelodies</w:t>
      </w:r>
    </w:p>
    <w:p w14:paraId="79AB6116" w14:textId="5A15D0DE"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GetUserMelodies</w:t>
      </w:r>
    </w:p>
    <w:p w14:paraId="41B8655F" w14:textId="58300CA7"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AddUserMelody</w:t>
      </w:r>
    </w:p>
    <w:p w14:paraId="11FAA8F2" w14:textId="46623A1C"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DeleteUserMelody</w:t>
      </w:r>
    </w:p>
    <w:p w14:paraId="1FA94278" w14:textId="174BB57C"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GetLoop</w:t>
      </w:r>
    </w:p>
    <w:p w14:paraId="3B67C70B" w14:textId="0B8C17F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AddUserLoop</w:t>
      </w:r>
    </w:p>
    <w:p w14:paraId="545CEA0F" w14:textId="311768CA"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AttachToUserLoop</w:t>
      </w:r>
    </w:p>
    <w:p w14:paraId="18813D3F" w14:textId="6A1BCB1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DeleteUserLoop</w:t>
      </w:r>
    </w:p>
    <w:p w14:paraId="474C57E0" w14:textId="56D410A1" w:rsidR="001A2F05" w:rsidRPr="0082423F" w:rsidRDefault="001A2F05" w:rsidP="001A2F05">
      <w:pPr>
        <w:pStyle w:val="Heading4"/>
      </w:pPr>
      <w:r w:rsidRPr="0082423F">
        <w:t>1.3.3.6 Stations API Functions</w:t>
      </w:r>
    </w:p>
    <w:p w14:paraId="08AA75B9" w14:textId="2992706C"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CreateStation</w:t>
      </w:r>
    </w:p>
    <w:p w14:paraId="473E7F00" w14:textId="0F889A08"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UpdateStation</w:t>
      </w:r>
    </w:p>
    <w:p w14:paraId="71EF9734" w14:textId="7463D50F"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DeleteStation</w:t>
      </w:r>
    </w:p>
    <w:p w14:paraId="0689ED5E" w14:textId="389CD76D" w:rsidR="001A2F05"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DeleteStationCategories</w:t>
      </w:r>
    </w:p>
    <w:p w14:paraId="1A1BD3E6" w14:textId="6FCB2548"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w:t>
      </w:r>
    </w:p>
    <w:p w14:paraId="74014544" w14:textId="531C71B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GetAllStations</w:t>
      </w:r>
    </w:p>
    <w:p w14:paraId="5F62246E" w14:textId="2B5AD03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GetStationFollowers</w:t>
      </w:r>
    </w:p>
    <w:p w14:paraId="05446171" w14:textId="7FD1572C"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FollowStation</w:t>
      </w:r>
    </w:p>
    <w:p w14:paraId="55F3AA19" w14:textId="29A87DA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UnfollowStation</w:t>
      </w:r>
    </w:p>
    <w:p w14:paraId="1D0A27E0" w14:textId="5DEA6CEB"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CreateStationPost</w:t>
      </w:r>
    </w:p>
    <w:p w14:paraId="3FE8B812" w14:textId="03B3219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CreateStationMessage</w:t>
      </w:r>
    </w:p>
    <w:p w14:paraId="0561602C" w14:textId="5471D167"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w:t>
      </w:r>
      <w:r w:rsidR="007228B7">
        <w:rPr>
          <w:rFonts w:ascii="Arial" w:hAnsi="Arial" w:cs="Arial"/>
          <w:sz w:val="24"/>
        </w:rPr>
        <w:t>Post</w:t>
      </w:r>
      <w:r w:rsidRPr="0082423F">
        <w:rPr>
          <w:rFonts w:ascii="Arial" w:hAnsi="Arial" w:cs="Arial"/>
          <w:sz w:val="24"/>
        </w:rPr>
        <w:t>Reply</w:t>
      </w:r>
    </w:p>
    <w:p w14:paraId="0A1BB09D" w14:textId="0AE8375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GetStationPosts</w:t>
      </w:r>
    </w:p>
    <w:p w14:paraId="0989EA25" w14:textId="413D1262"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GetStationMessages</w:t>
      </w:r>
    </w:p>
    <w:p w14:paraId="099F599A" w14:textId="6A3C5AE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LikeStation</w:t>
      </w:r>
      <w:r w:rsidR="007228B7">
        <w:rPr>
          <w:rFonts w:ascii="Arial" w:hAnsi="Arial" w:cs="Arial"/>
          <w:sz w:val="24"/>
        </w:rPr>
        <w:t>Post</w:t>
      </w:r>
    </w:p>
    <w:p w14:paraId="5EF6FE3C" w14:textId="13AD4F8A"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UnlikeStation</w:t>
      </w:r>
      <w:r w:rsidR="007228B7">
        <w:rPr>
          <w:rFonts w:ascii="Arial" w:hAnsi="Arial" w:cs="Arial"/>
          <w:sz w:val="24"/>
        </w:rPr>
        <w:t>Post</w:t>
      </w:r>
    </w:p>
    <w:p w14:paraId="1DA52E8B" w14:textId="7BAF8F86"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DeleteStationMessage</w:t>
      </w:r>
    </w:p>
    <w:p w14:paraId="449F2962" w14:textId="212887DD" w:rsidR="00D755DC" w:rsidRPr="00EC7593" w:rsidRDefault="001A2F05" w:rsidP="00D755DC">
      <w:pPr>
        <w:pStyle w:val="Heading4"/>
        <w:rPr>
          <w:rFonts w:cs="Arial"/>
        </w:rPr>
      </w:pPr>
      <w:r>
        <w:rPr>
          <w:rFonts w:cs="Arial"/>
        </w:rPr>
        <w:t>1.3.3.7</w:t>
      </w:r>
      <w:r w:rsidR="00D755DC" w:rsidRPr="00EC7593">
        <w:rPr>
          <w:rFonts w:cs="Arial"/>
        </w:rPr>
        <w:t xml:space="preserve"> </w:t>
      </w:r>
      <w:r w:rsidR="00D755DC">
        <w:rPr>
          <w:rFonts w:cs="Arial"/>
        </w:rPr>
        <w:t>Uploads</w:t>
      </w:r>
      <w:r w:rsidR="00D755DC" w:rsidRPr="00EC7593">
        <w:rPr>
          <w:rFonts w:cs="Arial"/>
        </w:rPr>
        <w:t xml:space="preserve"> API Functions</w:t>
      </w:r>
    </w:p>
    <w:p w14:paraId="45F031E1" w14:textId="05D2CC72" w:rsidR="00D755DC" w:rsidRPr="00D755DC" w:rsidRDefault="00D755DC" w:rsidP="00D755DC">
      <w:pPr>
        <w:pStyle w:val="BodyText"/>
        <w:numPr>
          <w:ilvl w:val="0"/>
          <w:numId w:val="19"/>
        </w:numPr>
        <w:rPr>
          <w:rFonts w:ascii="Arial" w:hAnsi="Arial" w:cs="Arial"/>
          <w:sz w:val="24"/>
        </w:rPr>
      </w:pPr>
      <w:r>
        <w:rPr>
          <w:rFonts w:ascii="Arial" w:hAnsi="Arial" w:cs="Arial"/>
          <w:sz w:val="24"/>
        </w:rPr>
        <w:t>UploadFile</w:t>
      </w:r>
    </w:p>
    <w:p w14:paraId="6C67C9AB" w14:textId="77777777" w:rsidR="00D755DC" w:rsidRPr="00EC7593" w:rsidRDefault="00D755DC" w:rsidP="00D755DC">
      <w:pPr>
        <w:pStyle w:val="BodyText"/>
        <w:rPr>
          <w:rFonts w:ascii="Arial" w:hAnsi="Arial" w:cs="Arial"/>
          <w:sz w:val="24"/>
        </w:rPr>
      </w:pPr>
    </w:p>
    <w:p w14:paraId="65AC8847" w14:textId="74B8D649" w:rsidR="00EA2ECF" w:rsidRPr="00EC7593" w:rsidRDefault="002D7D00" w:rsidP="00D93586">
      <w:pPr>
        <w:pStyle w:val="Heading3"/>
        <w:rPr>
          <w:rFonts w:cs="Arial"/>
        </w:rPr>
      </w:pPr>
      <w:bookmarkStart w:id="47" w:name="_Toc408207311"/>
      <w:bookmarkStart w:id="48" w:name="_Toc408399723"/>
      <w:bookmarkStart w:id="49" w:name="_Toc300218951"/>
      <w:r w:rsidRPr="00EC7593">
        <w:rPr>
          <w:rFonts w:cs="Arial"/>
        </w:rPr>
        <w:lastRenderedPageBreak/>
        <w:t>1.3.4</w:t>
      </w:r>
      <w:r w:rsidR="00B33A11" w:rsidRPr="00EC7593">
        <w:rPr>
          <w:rFonts w:cs="Arial"/>
        </w:rPr>
        <w:t xml:space="preserve"> Application Logging</w:t>
      </w:r>
      <w:bookmarkEnd w:id="47"/>
      <w:bookmarkEnd w:id="48"/>
      <w:bookmarkEnd w:id="49"/>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r w:rsidR="001951E8" w:rsidRPr="00EC7593">
        <w:rPr>
          <w:rFonts w:ascii="Arial" w:hAnsi="Arial" w:cs="Arial"/>
          <w:sz w:val="24"/>
        </w:rPr>
        <w:t>InstaMelody</w:t>
      </w:r>
      <w:r w:rsidR="00635C61" w:rsidRPr="00EC7593">
        <w:rPr>
          <w:rFonts w:ascii="Arial" w:hAnsi="Arial" w:cs="Arial"/>
          <w:sz w:val="24"/>
        </w:rPr>
        <w:t xml:space="preserve">Logger object exposed by the </w:t>
      </w:r>
      <w:r w:rsidR="001951E8" w:rsidRPr="00EC7593">
        <w:rPr>
          <w:rFonts w:ascii="Arial" w:hAnsi="Arial" w:cs="Arial"/>
          <w:sz w:val="24"/>
        </w:rPr>
        <w:t>InstaMelody</w:t>
      </w:r>
      <w:r w:rsidR="00635C61" w:rsidRPr="00EC7593">
        <w:rPr>
          <w:rFonts w:ascii="Arial" w:hAnsi="Arial" w:cs="Arial"/>
          <w:sz w:val="24"/>
        </w:rPr>
        <w:t>.Infrastructure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0"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0"/>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1"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1"/>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The NLog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2" w:name="_Toc408207312"/>
      <w:bookmarkStart w:id="53" w:name="_Toc408399726"/>
      <w:bookmarkStart w:id="54" w:name="_Toc300218952"/>
      <w:r w:rsidR="00F75EEB" w:rsidRPr="00EC7593">
        <w:rPr>
          <w:rFonts w:cs="Arial"/>
        </w:rPr>
        <w:lastRenderedPageBreak/>
        <w:t>2.</w:t>
      </w:r>
      <w:r w:rsidR="00BC6DCB" w:rsidRPr="00EC7593">
        <w:rPr>
          <w:rFonts w:cs="Arial"/>
        </w:rPr>
        <w:t xml:space="preserve"> </w:t>
      </w:r>
      <w:r w:rsidR="00F75EEB" w:rsidRPr="00EC7593">
        <w:rPr>
          <w:rFonts w:cs="Arial"/>
        </w:rPr>
        <w:t>Planning</w:t>
      </w:r>
      <w:bookmarkEnd w:id="52"/>
      <w:bookmarkEnd w:id="53"/>
      <w:bookmarkEnd w:id="54"/>
      <w:r w:rsidR="00F75EEB" w:rsidRPr="00EC7593">
        <w:rPr>
          <w:rFonts w:cs="Arial"/>
        </w:rPr>
        <w:t xml:space="preserve"> </w:t>
      </w:r>
    </w:p>
    <w:p w14:paraId="7D70F131" w14:textId="732B6D63" w:rsidR="00F75EEB" w:rsidRPr="00EC7593" w:rsidRDefault="00F75EEB" w:rsidP="00FF23D1">
      <w:pPr>
        <w:pStyle w:val="Heading2"/>
        <w:rPr>
          <w:rFonts w:cs="Arial"/>
        </w:rPr>
      </w:pPr>
      <w:bookmarkStart w:id="55" w:name="_Toc408207313"/>
      <w:bookmarkStart w:id="56" w:name="_Toc408399727"/>
      <w:bookmarkStart w:id="57" w:name="_Toc300218953"/>
      <w:r w:rsidRPr="00EC7593">
        <w:rPr>
          <w:rFonts w:cs="Arial"/>
        </w:rPr>
        <w:t>2.1 Goals</w:t>
      </w:r>
      <w:bookmarkEnd w:id="55"/>
      <w:bookmarkEnd w:id="56"/>
      <w:bookmarkEnd w:id="57"/>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8" w:name="_Toc408207314"/>
      <w:bookmarkStart w:id="59" w:name="_Toc408399728"/>
      <w:bookmarkStart w:id="60" w:name="_Toc300218954"/>
      <w:r w:rsidRPr="00EC7593">
        <w:rPr>
          <w:rFonts w:cs="Arial"/>
        </w:rPr>
        <w:t>2.2 Ground Rules and Assumptions</w:t>
      </w:r>
      <w:bookmarkEnd w:id="58"/>
      <w:bookmarkEnd w:id="59"/>
      <w:bookmarkEnd w:id="60"/>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config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1" w:name="_Toc408207315"/>
      <w:bookmarkStart w:id="62" w:name="_Toc408399729"/>
      <w:bookmarkStart w:id="63" w:name="_Toc300218955"/>
      <w:r w:rsidR="00BA25F0" w:rsidRPr="00EC7593">
        <w:rPr>
          <w:rFonts w:cs="Arial"/>
        </w:rPr>
        <w:lastRenderedPageBreak/>
        <w:t>2.3 Environment and Software Specification</w:t>
      </w:r>
      <w:bookmarkEnd w:id="61"/>
      <w:bookmarkEnd w:id="62"/>
      <w:bookmarkEnd w:id="63"/>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4" w:name="_Toc408207316"/>
      <w:bookmarkStart w:id="65" w:name="_Toc408399730"/>
      <w:bookmarkStart w:id="66" w:name="_Toc300218956"/>
      <w:r w:rsidRPr="00EC7593">
        <w:rPr>
          <w:rFonts w:cs="Arial"/>
        </w:rPr>
        <w:t>2.4 Deliverables</w:t>
      </w:r>
      <w:bookmarkEnd w:id="64"/>
      <w:bookmarkEnd w:id="65"/>
      <w:bookmarkEnd w:id="66"/>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7" w:name="_Toc408207317"/>
      <w:bookmarkStart w:id="68" w:name="_Toc408399731"/>
      <w:bookmarkStart w:id="69" w:name="_Toc300218957"/>
      <w:r w:rsidRPr="00EC7593">
        <w:rPr>
          <w:rFonts w:cs="Arial"/>
        </w:rPr>
        <w:t>2.5</w:t>
      </w:r>
      <w:r w:rsidR="002658D1" w:rsidRPr="00EC7593">
        <w:rPr>
          <w:rFonts w:cs="Arial"/>
        </w:rPr>
        <w:t xml:space="preserve"> Available Resources</w:t>
      </w:r>
      <w:bookmarkEnd w:id="67"/>
      <w:bookmarkEnd w:id="68"/>
      <w:bookmarkEnd w:id="69"/>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53BEABB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r w:rsidR="00E65258">
              <w:rPr>
                <w:rFonts w:ascii="Arial" w:hAnsi="Arial" w:cs="Arial"/>
                <w:sz w:val="24"/>
              </w:rPr>
              <w:t>, App Design</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Ahmed Bakir</w:t>
            </w:r>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1A4B4F6C" w:rsidR="001C1F23" w:rsidRPr="00EC7593" w:rsidRDefault="00E65258" w:rsidP="00E65258">
            <w:pPr>
              <w:pStyle w:val="BodyText"/>
              <w:jc w:val="both"/>
              <w:rPr>
                <w:rFonts w:ascii="Arial" w:hAnsi="Arial" w:cs="Arial"/>
                <w:sz w:val="24"/>
              </w:rPr>
            </w:pPr>
            <w:r>
              <w:rPr>
                <w:rFonts w:ascii="Arial" w:hAnsi="Arial" w:cs="Arial"/>
                <w:sz w:val="24"/>
              </w:rPr>
              <w:t>API Programming,</w:t>
            </w:r>
            <w:r w:rsidR="001C1F23" w:rsidRPr="00EC7593">
              <w:rPr>
                <w:rFonts w:ascii="Arial" w:hAnsi="Arial" w:cs="Arial"/>
                <w:sz w:val="24"/>
              </w:rPr>
              <w:t xml:space="preserve">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0" w:name="_Toc408207318"/>
      <w:bookmarkStart w:id="71" w:name="_Toc408399732"/>
      <w:bookmarkStart w:id="72" w:name="_Toc300218958"/>
      <w:r w:rsidRPr="00EC7593">
        <w:rPr>
          <w:rFonts w:cs="Arial"/>
        </w:rPr>
        <w:lastRenderedPageBreak/>
        <w:t>3</w:t>
      </w:r>
      <w:r w:rsidR="00BC6DCB" w:rsidRPr="00EC7593">
        <w:rPr>
          <w:rFonts w:cs="Arial"/>
        </w:rPr>
        <w:t>.</w:t>
      </w:r>
      <w:r w:rsidRPr="00EC7593">
        <w:rPr>
          <w:rFonts w:cs="Arial"/>
        </w:rPr>
        <w:t xml:space="preserve"> Development</w:t>
      </w:r>
      <w:bookmarkEnd w:id="70"/>
      <w:bookmarkEnd w:id="71"/>
      <w:bookmarkEnd w:id="72"/>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3B64BF87"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.Infrastructure: Various custom classes, enumerations, exceptions and constants </w:t>
      </w:r>
      <w:r w:rsidR="008D5C05">
        <w:rPr>
          <w:rFonts w:ascii="Arial" w:hAnsi="Arial" w:cs="Arial"/>
          <w:sz w:val="24"/>
        </w:rPr>
        <w:t>that</w:t>
      </w:r>
      <w:r w:rsidR="00B6298A" w:rsidRPr="00EC7593">
        <w:rPr>
          <w:rFonts w:ascii="Arial" w:hAnsi="Arial" w:cs="Arial"/>
          <w:sz w:val="24"/>
        </w:rPr>
        <w:t xml:space="preserve"> are intended to be used across multiple applications.</w:t>
      </w:r>
    </w:p>
    <w:p w14:paraId="19FF30D5" w14:textId="2A215B59"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.Model: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r w:rsidRPr="00EC7593">
        <w:rPr>
          <w:rFonts w:ascii="Arial" w:hAnsi="Arial" w:cs="Arial"/>
          <w:sz w:val="24"/>
        </w:rPr>
        <w:t>InstaMelody</w:t>
      </w:r>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333153" w:rsidRPr="00EC7593">
        <w:rPr>
          <w:rFonts w:ascii="Arial" w:hAnsi="Arial" w:cs="Arial"/>
          <w:sz w:val="24"/>
        </w:rPr>
        <w:t xml:space="preserve">.API: The group of components needed to present a public interface for use by other </w:t>
      </w:r>
      <w:r w:rsidRPr="00EC7593">
        <w:rPr>
          <w:rFonts w:ascii="Arial" w:hAnsi="Arial" w:cs="Arial"/>
          <w:sz w:val="24"/>
        </w:rPr>
        <w:t>InstaMelody</w:t>
      </w:r>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.Business</w:t>
      </w:r>
      <w:r w:rsidR="00333153" w:rsidRPr="00EC7593">
        <w:rPr>
          <w:rFonts w:ascii="Arial" w:hAnsi="Arial" w:cs="Arial"/>
          <w:sz w:val="24"/>
        </w:rPr>
        <w:t xml:space="preserve">: The modules that perform the details of validating the actual data objects (as declared in </w:t>
      </w:r>
      <w:r w:rsidRPr="00EC7593">
        <w:rPr>
          <w:rFonts w:ascii="Arial" w:hAnsi="Arial" w:cs="Arial"/>
          <w:sz w:val="24"/>
        </w:rPr>
        <w:t>InstaMelody</w:t>
      </w:r>
      <w:r w:rsidR="00333153" w:rsidRPr="00EC7593">
        <w:rPr>
          <w:rFonts w:ascii="Arial" w:hAnsi="Arial" w:cs="Arial"/>
          <w:sz w:val="24"/>
        </w:rPr>
        <w:t>.Model),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790858" w:rsidRPr="00EC7593">
        <w:rPr>
          <w:rFonts w:ascii="Arial" w:hAnsi="Arial" w:cs="Arial"/>
          <w:sz w:val="24"/>
        </w:rPr>
        <w:t>.Data</w:t>
      </w:r>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460B9DFF" w:rsidR="005B6F11" w:rsidRPr="00EC7593" w:rsidRDefault="00374484" w:rsidP="005B6F11">
      <w:pPr>
        <w:pStyle w:val="Heading2"/>
        <w:rPr>
          <w:rFonts w:cs="Arial"/>
        </w:rPr>
      </w:pPr>
      <w:r>
        <w:rPr>
          <w:rFonts w:cs="Arial"/>
        </w:rPr>
        <w:br w:type="column"/>
      </w:r>
      <w:bookmarkStart w:id="73" w:name="_Toc300218959"/>
      <w:r w:rsidR="005B6F11" w:rsidRPr="00EC7593">
        <w:rPr>
          <w:rFonts w:cs="Arial"/>
        </w:rPr>
        <w:lastRenderedPageBreak/>
        <w:t>3.1 User API</w:t>
      </w:r>
      <w:bookmarkEnd w:id="73"/>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will handle the needs of customers accessing the InstaMelody API. With the exception of the CreateUser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35580497" w14:textId="77777777" w:rsidR="00B65FE2" w:rsidRDefault="00B65FE2" w:rsidP="005B6F11">
      <w:pPr>
        <w:pStyle w:val="Heading3"/>
        <w:rPr>
          <w:rFonts w:cs="Arial"/>
        </w:rPr>
      </w:pPr>
    </w:p>
    <w:p w14:paraId="655D4782" w14:textId="34C83C27" w:rsidR="005B6F11" w:rsidRPr="00EC7593" w:rsidRDefault="005B6F11" w:rsidP="005B6F11">
      <w:pPr>
        <w:pStyle w:val="Heading3"/>
        <w:rPr>
          <w:rFonts w:cs="Arial"/>
        </w:rPr>
      </w:pPr>
      <w:bookmarkStart w:id="74" w:name="_Toc300218960"/>
      <w:r w:rsidRPr="00EC7593">
        <w:rPr>
          <w:rFonts w:cs="Arial"/>
        </w:rPr>
        <w:t>3.1.1 CreateUser</w:t>
      </w:r>
      <w:bookmarkEnd w:id="74"/>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The CreateUser API function can be called without having a session t</w:t>
      </w:r>
      <w:r w:rsidR="00C31A69" w:rsidRPr="00EC7593">
        <w:rPr>
          <w:rFonts w:ascii="Arial" w:hAnsi="Arial" w:cs="Arial"/>
          <w:sz w:val="24"/>
        </w:rPr>
        <w:t xml:space="preserve">oken. The API will 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lastRenderedPageBreak/>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00B867AF" w14:textId="65B7376F" w:rsidR="005B6F11" w:rsidRPr="00EC7593" w:rsidRDefault="005B6F11" w:rsidP="005B6F11">
      <w:pPr>
        <w:pStyle w:val="Heading3"/>
        <w:rPr>
          <w:rFonts w:cs="Arial"/>
        </w:rPr>
      </w:pPr>
      <w:bookmarkStart w:id="75" w:name="_Toc300218961"/>
      <w:r w:rsidRPr="00EC7593">
        <w:rPr>
          <w:rFonts w:cs="Arial"/>
        </w:rPr>
        <w:lastRenderedPageBreak/>
        <w:t>3.1.2 GetUser</w:t>
      </w:r>
      <w:bookmarkEnd w:id="75"/>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GetUser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emailAddress, </w:t>
      </w:r>
      <w:r w:rsidRPr="00EC7593">
        <w:rPr>
          <w:rFonts w:ascii="Arial" w:hAnsi="Arial" w:cs="Arial"/>
          <w:sz w:val="24"/>
        </w:rPr>
        <w:t>or</w:t>
      </w:r>
      <w:r w:rsidRPr="00EC7593">
        <w:rPr>
          <w:rFonts w:ascii="Arial" w:hAnsi="Arial" w:cs="Arial"/>
          <w:i/>
          <w:sz w:val="24"/>
        </w:rPr>
        <w:t xml:space="preserve"> displayName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2590E59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lastRenderedPageBreak/>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0C62C554" w14:textId="00AC16D9" w:rsidR="00270EE6" w:rsidRPr="00EC7593" w:rsidRDefault="00270EE6" w:rsidP="00270EE6">
      <w:pPr>
        <w:pStyle w:val="Heading3"/>
        <w:rPr>
          <w:rFonts w:cs="Arial"/>
        </w:rPr>
      </w:pPr>
      <w:r>
        <w:rPr>
          <w:rFonts w:cs="Arial"/>
        </w:rPr>
        <w:br w:type="column"/>
      </w:r>
      <w:bookmarkStart w:id="76" w:name="_Toc300218962"/>
      <w:r>
        <w:rPr>
          <w:rFonts w:cs="Arial"/>
        </w:rPr>
        <w:lastRenderedPageBreak/>
        <w:t>3.1.3</w:t>
      </w:r>
      <w:r w:rsidRPr="00EC7593">
        <w:rPr>
          <w:rFonts w:cs="Arial"/>
        </w:rPr>
        <w:t xml:space="preserve"> </w:t>
      </w:r>
      <w:r>
        <w:rPr>
          <w:rFonts w:cs="Arial"/>
        </w:rPr>
        <w:t>UpdateUser</w:t>
      </w:r>
      <w:bookmarkEnd w:id="76"/>
    </w:p>
    <w:p w14:paraId="56F22E70" w14:textId="2B4741C5" w:rsidR="00B65FE2" w:rsidRPr="00EC7593" w:rsidRDefault="00B65FE2" w:rsidP="00B65FE2">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w:t>
      </w:r>
      <w:r w:rsidRPr="00EC7593">
        <w:rPr>
          <w:rFonts w:ascii="Arial" w:hAnsi="Arial" w:cs="Arial"/>
          <w:sz w:val="24"/>
        </w:rPr>
        <w:t xml:space="preserve"> API function will receive the user data in the body of an HTTP POST request</w:t>
      </w:r>
      <w:r w:rsidR="001B439F">
        <w:rPr>
          <w:rFonts w:ascii="Arial" w:hAnsi="Arial" w:cs="Arial"/>
          <w:sz w:val="24"/>
        </w:rPr>
        <w:t xml:space="preserve">. This API will not let a client update the </w:t>
      </w:r>
      <w:r w:rsidR="001B439F" w:rsidRPr="001B439F">
        <w:rPr>
          <w:rFonts w:ascii="Arial" w:hAnsi="Arial" w:cs="Arial"/>
          <w:i/>
          <w:sz w:val="24"/>
        </w:rPr>
        <w:t>Id</w:t>
      </w:r>
      <w:r w:rsidR="001B439F">
        <w:rPr>
          <w:rFonts w:ascii="Arial" w:hAnsi="Arial" w:cs="Arial"/>
          <w:sz w:val="24"/>
        </w:rPr>
        <w:t xml:space="preserve">, </w:t>
      </w:r>
      <w:r w:rsidR="001B439F" w:rsidRPr="001B439F">
        <w:rPr>
          <w:rFonts w:ascii="Arial" w:hAnsi="Arial" w:cs="Arial"/>
          <w:i/>
          <w:sz w:val="24"/>
        </w:rPr>
        <w:t>UserImage</w:t>
      </w:r>
      <w:r w:rsidR="001B439F">
        <w:rPr>
          <w:rFonts w:ascii="Arial" w:hAnsi="Arial" w:cs="Arial"/>
          <w:sz w:val="24"/>
        </w:rPr>
        <w:t xml:space="preserve">, </w:t>
      </w:r>
      <w:r w:rsidR="001B439F" w:rsidRPr="001B439F">
        <w:rPr>
          <w:rFonts w:ascii="Arial" w:hAnsi="Arial" w:cs="Arial"/>
          <w:i/>
          <w:sz w:val="24"/>
        </w:rPr>
        <w:t>HashSalt</w:t>
      </w:r>
      <w:r w:rsidR="001B439F">
        <w:rPr>
          <w:rFonts w:ascii="Arial" w:hAnsi="Arial" w:cs="Arial"/>
          <w:sz w:val="24"/>
        </w:rPr>
        <w:t xml:space="preserve">, and </w:t>
      </w:r>
      <w:r w:rsidR="001B439F" w:rsidRPr="001B439F">
        <w:rPr>
          <w:rFonts w:ascii="Arial" w:hAnsi="Arial" w:cs="Arial"/>
          <w:i/>
          <w:sz w:val="24"/>
        </w:rPr>
        <w:t>Password</w:t>
      </w:r>
      <w:r w:rsidR="001B439F">
        <w:rPr>
          <w:rFonts w:ascii="Arial" w:hAnsi="Arial" w:cs="Arial"/>
          <w:sz w:val="24"/>
        </w:rPr>
        <w:t xml:space="preserve"> values. </w:t>
      </w:r>
      <w:r>
        <w:rPr>
          <w:rFonts w:ascii="Arial" w:hAnsi="Arial" w:cs="Arial"/>
          <w:sz w:val="24"/>
        </w:rPr>
        <w:t xml:space="preserve">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3EC69C3" w14:textId="5CDE5CDE" w:rsidR="00B65FE2" w:rsidRPr="00EC7593" w:rsidRDefault="00B65FE2" w:rsidP="00B65FE2">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w:t>
      </w:r>
    </w:p>
    <w:p w14:paraId="3FA226F8" w14:textId="4FBA65EF" w:rsidR="00B65FE2" w:rsidRPr="00EC7593" w:rsidRDefault="00B65FE2" w:rsidP="00B65FE2">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 xml:space="preserve">object will be returned to the BLL, and then to the API, and finally be returned to the client in the form of an HTTP response message containing the stored user details. For security reasons, the password and password salt will not be returned to the client. </w:t>
      </w:r>
    </w:p>
    <w:p w14:paraId="528517E3" w14:textId="4ABDDCB9" w:rsidR="00B65FE2" w:rsidRDefault="00B65FE2" w:rsidP="00B65FE2">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EBB8F57" w14:textId="77777777" w:rsidR="00B65FE2" w:rsidRDefault="00B65FE2" w:rsidP="00B65FE2">
      <w:pPr>
        <w:spacing w:after="120"/>
        <w:jc w:val="both"/>
        <w:rPr>
          <w:rFonts w:ascii="Arial" w:hAnsi="Arial" w:cs="Arial"/>
          <w:sz w:val="24"/>
          <w:highlight w:val="yellow"/>
        </w:rPr>
      </w:pPr>
    </w:p>
    <w:p w14:paraId="1B24A6DA" w14:textId="73272BFF" w:rsidR="00553604" w:rsidRDefault="00561C20" w:rsidP="001B439F">
      <w:pPr>
        <w:spacing w:after="120"/>
        <w:jc w:val="both"/>
        <w:rPr>
          <w:rFonts w:ascii="Arial" w:hAnsi="Arial" w:cs="Arial"/>
          <w:sz w:val="24"/>
        </w:rPr>
      </w:pPr>
      <w:r w:rsidRPr="00EC7593">
        <w:rPr>
          <w:rFonts w:ascii="Arial" w:hAnsi="Arial" w:cs="Arial"/>
          <w:sz w:val="24"/>
          <w:highlight w:val="yellow"/>
        </w:rPr>
        <w:t>ADD DATA FLOW DIAGRAM HERE</w:t>
      </w:r>
    </w:p>
    <w:p w14:paraId="07F9718E" w14:textId="77777777" w:rsidR="001B439F" w:rsidRPr="001B439F" w:rsidRDefault="001B439F" w:rsidP="001B439F">
      <w:pPr>
        <w:spacing w:after="120"/>
        <w:jc w:val="both"/>
        <w:rPr>
          <w:rFonts w:ascii="Arial" w:hAnsi="Arial" w:cs="Arial"/>
          <w:sz w:val="24"/>
        </w:rPr>
      </w:pPr>
    </w:p>
    <w:p w14:paraId="272421BD" w14:textId="7ED120E6" w:rsidR="00270EE6" w:rsidRDefault="00270EE6" w:rsidP="00270EE6">
      <w:pPr>
        <w:pStyle w:val="Heading3"/>
        <w:rPr>
          <w:rFonts w:cs="Arial"/>
        </w:rPr>
      </w:pPr>
      <w:bookmarkStart w:id="77" w:name="_Toc300218963"/>
      <w:r>
        <w:rPr>
          <w:rFonts w:cs="Arial"/>
        </w:rPr>
        <w:t>3.1.4</w:t>
      </w:r>
      <w:r w:rsidRPr="00EC7593">
        <w:rPr>
          <w:rFonts w:cs="Arial"/>
        </w:rPr>
        <w:t xml:space="preserve"> </w:t>
      </w:r>
      <w:r>
        <w:rPr>
          <w:rFonts w:cs="Arial"/>
        </w:rPr>
        <w:t>UpdateUserProfileImage</w:t>
      </w:r>
      <w:bookmarkEnd w:id="77"/>
    </w:p>
    <w:p w14:paraId="57D51371" w14:textId="7D9423C5" w:rsidR="001B439F" w:rsidRPr="00EC7593" w:rsidRDefault="001B439F" w:rsidP="001B439F">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UpdateUserProfileImage</w:t>
      </w:r>
      <w:r w:rsidRPr="00EC7593">
        <w:rPr>
          <w:rFonts w:ascii="Arial" w:hAnsi="Arial" w:cs="Arial"/>
          <w:sz w:val="24"/>
        </w:rPr>
        <w:t xml:space="preserve"> API</w:t>
      </w:r>
      <w:r w:rsidR="00BB411F">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sidRPr="001B439F">
        <w:rPr>
          <w:rFonts w:ascii="Arial" w:hAnsi="Arial" w:cs="Arial"/>
          <w:i/>
          <w:sz w:val="24"/>
        </w:rPr>
        <w:t>UserImage</w:t>
      </w:r>
      <w:r w:rsidR="00BB411F">
        <w:rPr>
          <w:rFonts w:ascii="Arial" w:hAnsi="Arial" w:cs="Arial"/>
          <w:sz w:val="24"/>
        </w:rPr>
        <w:t xml:space="preserve"> only</w:t>
      </w:r>
      <w:r>
        <w:rPr>
          <w:rFonts w:ascii="Arial" w:hAnsi="Arial" w:cs="Arial"/>
          <w:sz w:val="24"/>
        </w:rPr>
        <w:t xml:space="preserve">.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457B12A" w14:textId="4CAB441F" w:rsidR="001B439F" w:rsidRPr="00EC7593" w:rsidRDefault="001B439F" w:rsidP="001B439F">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BB411F">
        <w:rPr>
          <w:rFonts w:ascii="Arial" w:hAnsi="Arial" w:cs="Arial"/>
          <w:sz w:val="24"/>
        </w:rPr>
        <w:t xml:space="preserve">the User’s existing profile Image and delete it if an Image is found. The BLL will then check the image </w:t>
      </w:r>
      <w:r w:rsidR="00BB411F" w:rsidRPr="00BB411F">
        <w:rPr>
          <w:rFonts w:ascii="Arial" w:hAnsi="Arial" w:cs="Arial"/>
          <w:i/>
          <w:sz w:val="24"/>
        </w:rPr>
        <w:t>FileName</w:t>
      </w:r>
      <w:r w:rsidR="00BB411F">
        <w:rPr>
          <w:rFonts w:ascii="Arial" w:hAnsi="Arial" w:cs="Arial"/>
          <w:sz w:val="24"/>
        </w:rPr>
        <w:t xml:space="preserve"> to make sure it is unique. If a </w:t>
      </w:r>
      <w:r w:rsidR="00BB411F" w:rsidRPr="00BB411F">
        <w:rPr>
          <w:rFonts w:ascii="Arial" w:hAnsi="Arial" w:cs="Arial"/>
          <w:i/>
          <w:sz w:val="24"/>
        </w:rPr>
        <w:t>FileName</w:t>
      </w:r>
      <w:r w:rsidR="00BB411F">
        <w:rPr>
          <w:rFonts w:ascii="Arial" w:hAnsi="Arial" w:cs="Arial"/>
          <w:sz w:val="24"/>
        </w:rPr>
        <w:t xml:space="preserve"> is not provided, or if an image already exists with the same </w:t>
      </w:r>
      <w:r w:rsidR="00BB411F" w:rsidRPr="00BB411F">
        <w:rPr>
          <w:rFonts w:ascii="Arial" w:hAnsi="Arial" w:cs="Arial"/>
          <w:i/>
          <w:sz w:val="24"/>
        </w:rPr>
        <w:t>FileName</w:t>
      </w:r>
      <w:r w:rsidR="00BB411F">
        <w:rPr>
          <w:rFonts w:ascii="Arial" w:hAnsi="Arial" w:cs="Arial"/>
          <w:sz w:val="24"/>
        </w:rPr>
        <w:t xml:space="preserve">, an error will be returned back to the client and no further action will take place. </w:t>
      </w:r>
    </w:p>
    <w:p w14:paraId="53346D4D" w14:textId="6700F47D" w:rsidR="001B439F" w:rsidRPr="00EC7593" w:rsidRDefault="001B439F" w:rsidP="001B439F">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sidR="00BB411F">
        <w:rPr>
          <w:rFonts w:ascii="Arial" w:hAnsi="Arial" w:cs="Arial"/>
          <w:sz w:val="24"/>
        </w:rPr>
        <w:t xml:space="preserve"> and a </w:t>
      </w:r>
      <w:r w:rsidR="00BB411F" w:rsidRPr="00BB411F">
        <w:rPr>
          <w:rFonts w:ascii="Arial" w:hAnsi="Arial" w:cs="Arial"/>
          <w:i/>
          <w:sz w:val="24"/>
        </w:rPr>
        <w:t>FileUploadToken</w:t>
      </w:r>
      <w:r w:rsidR="00BB411F">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sidR="00BB411F">
        <w:rPr>
          <w:rFonts w:ascii="Arial" w:hAnsi="Arial" w:cs="Arial"/>
          <w:sz w:val="24"/>
        </w:rPr>
        <w:t xml:space="preserve">of the </w:t>
      </w:r>
      <w:r w:rsidR="00BB411F" w:rsidRPr="00BB411F">
        <w:rPr>
          <w:rFonts w:ascii="Arial" w:hAnsi="Arial" w:cs="Arial"/>
          <w:i/>
          <w:sz w:val="24"/>
        </w:rPr>
        <w:t>User</w:t>
      </w:r>
      <w:r w:rsidR="00BB411F">
        <w:rPr>
          <w:rFonts w:ascii="Arial" w:hAnsi="Arial" w:cs="Arial"/>
          <w:sz w:val="24"/>
        </w:rPr>
        <w:t xml:space="preserve"> </w:t>
      </w:r>
      <w:r w:rsidRPr="00EC7593">
        <w:rPr>
          <w:rFonts w:ascii="Arial" w:hAnsi="Arial" w:cs="Arial"/>
          <w:sz w:val="24"/>
        </w:rPr>
        <w:t xml:space="preserve">will not be returned to the client. </w:t>
      </w:r>
    </w:p>
    <w:p w14:paraId="1D520308" w14:textId="77777777" w:rsidR="001B439F" w:rsidRDefault="001B439F" w:rsidP="001B439F">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057A7E6" w14:textId="193BB306" w:rsidR="001B439F" w:rsidRDefault="00BB411F" w:rsidP="00DB73B0">
      <w:pPr>
        <w:spacing w:after="120"/>
        <w:jc w:val="both"/>
        <w:rPr>
          <w:rFonts w:ascii="Arial" w:hAnsi="Arial" w:cs="Arial"/>
          <w:sz w:val="24"/>
        </w:rPr>
      </w:pPr>
      <w:r>
        <w:rPr>
          <w:rFonts w:ascii="Arial" w:hAnsi="Arial" w:cs="Arial"/>
          <w:sz w:val="24"/>
        </w:rPr>
        <w:t>Once the UpdateUserProfileImage API call has been made, the client must make the Uplo</w:t>
      </w:r>
      <w:r w:rsidR="00C66DC2">
        <w:rPr>
          <w:rFonts w:ascii="Arial" w:hAnsi="Arial" w:cs="Arial"/>
          <w:sz w:val="24"/>
        </w:rPr>
        <w:t>adFile API call (see section 3.7</w:t>
      </w:r>
      <w:r>
        <w:rPr>
          <w:rFonts w:ascii="Arial" w:hAnsi="Arial" w:cs="Arial"/>
          <w:sz w:val="24"/>
        </w:rPr>
        <w:t xml:space="preserve">.1 UploadFile API) within 10 minutes to upload the image </w:t>
      </w:r>
      <w:r>
        <w:rPr>
          <w:rFonts w:ascii="Arial" w:hAnsi="Arial" w:cs="Arial"/>
          <w:sz w:val="24"/>
        </w:rPr>
        <w:lastRenderedPageBreak/>
        <w:t>to the database.</w:t>
      </w:r>
    </w:p>
    <w:p w14:paraId="0C60B497" w14:textId="77777777" w:rsidR="00DB73B0" w:rsidRPr="00DB73B0" w:rsidRDefault="00DB73B0" w:rsidP="00DB73B0">
      <w:pPr>
        <w:spacing w:after="120"/>
        <w:jc w:val="both"/>
        <w:rPr>
          <w:rFonts w:ascii="Arial" w:hAnsi="Arial" w:cs="Arial"/>
          <w:sz w:val="24"/>
        </w:rPr>
      </w:pPr>
    </w:p>
    <w:p w14:paraId="6E58CF3E" w14:textId="5B942A60" w:rsidR="0061373E"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5E2A9C29" w14:textId="77777777" w:rsidR="00DB73B0" w:rsidRPr="00DB73B0" w:rsidRDefault="00DB73B0" w:rsidP="00DB73B0">
      <w:pPr>
        <w:spacing w:after="120"/>
        <w:jc w:val="both"/>
        <w:rPr>
          <w:rFonts w:ascii="Arial" w:hAnsi="Arial" w:cs="Arial"/>
          <w:sz w:val="24"/>
        </w:rPr>
      </w:pPr>
    </w:p>
    <w:p w14:paraId="4A713115" w14:textId="04711732" w:rsidR="00270EE6" w:rsidRDefault="00270EE6" w:rsidP="00270EE6">
      <w:pPr>
        <w:pStyle w:val="Heading3"/>
        <w:rPr>
          <w:rFonts w:cs="Arial"/>
        </w:rPr>
      </w:pPr>
      <w:bookmarkStart w:id="78" w:name="_Toc300218964"/>
      <w:r>
        <w:rPr>
          <w:rFonts w:cs="Arial"/>
        </w:rPr>
        <w:t>3.1.5</w:t>
      </w:r>
      <w:r w:rsidRPr="00EC7593">
        <w:rPr>
          <w:rFonts w:cs="Arial"/>
        </w:rPr>
        <w:t xml:space="preserve"> </w:t>
      </w:r>
      <w:r>
        <w:rPr>
          <w:rFonts w:cs="Arial"/>
        </w:rPr>
        <w:t>DeleteUserProfile</w:t>
      </w:r>
      <w:bookmarkEnd w:id="78"/>
    </w:p>
    <w:p w14:paraId="0F43EDF7" w14:textId="14A6A237" w:rsidR="000653B5" w:rsidRPr="00EC7593" w:rsidRDefault="000653B5" w:rsidP="000653B5">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DeleteUserProfile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w:t>
      </w:r>
      <w:r w:rsidR="00743497">
        <w:rPr>
          <w:rFonts w:ascii="Arial" w:hAnsi="Arial" w:cs="Arial"/>
          <w:sz w:val="24"/>
        </w:rPr>
        <w:t xml:space="preserve">To process this request, the API must be passed a valid session </w:t>
      </w:r>
      <w:r w:rsidR="00743497" w:rsidRPr="00743497">
        <w:rPr>
          <w:rFonts w:ascii="Arial" w:hAnsi="Arial" w:cs="Arial"/>
          <w:i/>
          <w:sz w:val="24"/>
        </w:rPr>
        <w:t>Token</w:t>
      </w:r>
      <w:r w:rsidR="00743497">
        <w:rPr>
          <w:rFonts w:ascii="Arial" w:hAnsi="Arial" w:cs="Arial"/>
          <w:sz w:val="24"/>
        </w:rPr>
        <w:t xml:space="preserve"> belonging to the User, along with the User’s </w:t>
      </w:r>
      <w:r w:rsidR="00743497" w:rsidRPr="00743497">
        <w:rPr>
          <w:rFonts w:ascii="Arial" w:hAnsi="Arial" w:cs="Arial"/>
          <w:i/>
          <w:sz w:val="24"/>
        </w:rPr>
        <w:t>Id</w:t>
      </w:r>
      <w:r w:rsidR="00743497">
        <w:rPr>
          <w:rFonts w:ascii="Arial" w:hAnsi="Arial" w:cs="Arial"/>
          <w:sz w:val="24"/>
        </w:rPr>
        <w:t xml:space="preserve">, </w:t>
      </w:r>
      <w:r w:rsidR="00743497" w:rsidRPr="00743497">
        <w:rPr>
          <w:rFonts w:ascii="Arial" w:hAnsi="Arial" w:cs="Arial"/>
          <w:i/>
          <w:sz w:val="24"/>
        </w:rPr>
        <w:t>DisplayName</w:t>
      </w:r>
      <w:r w:rsidR="00743497">
        <w:rPr>
          <w:rFonts w:ascii="Arial" w:hAnsi="Arial" w:cs="Arial"/>
          <w:sz w:val="24"/>
        </w:rPr>
        <w:t xml:space="preserve">, or </w:t>
      </w:r>
      <w:r w:rsidR="00743497" w:rsidRPr="00743497">
        <w:rPr>
          <w:rFonts w:ascii="Arial" w:hAnsi="Arial" w:cs="Arial"/>
          <w:i/>
          <w:sz w:val="24"/>
        </w:rPr>
        <w:t>EmailAddress</w:t>
      </w:r>
      <w:r w:rsidR="00743497">
        <w:rPr>
          <w:rFonts w:ascii="Arial" w:hAnsi="Arial" w:cs="Arial"/>
          <w:sz w:val="24"/>
        </w:rPr>
        <w:t xml:space="preserve"> to validate the User. </w:t>
      </w:r>
      <w:r>
        <w:rPr>
          <w:rFonts w:ascii="Arial" w:hAnsi="Arial" w:cs="Arial"/>
          <w:sz w:val="24"/>
        </w:rPr>
        <w:t xml:space="preserve">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3C0CC4D1" w14:textId="508DA421" w:rsidR="000653B5" w:rsidRPr="00EC7593" w:rsidRDefault="000653B5" w:rsidP="000653B5">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DB73B0">
        <w:rPr>
          <w:rFonts w:ascii="Arial" w:hAnsi="Arial" w:cs="Arial"/>
          <w:sz w:val="24"/>
        </w:rPr>
        <w:t xml:space="preserve">validate </w:t>
      </w:r>
      <w:r>
        <w:rPr>
          <w:rFonts w:ascii="Arial" w:hAnsi="Arial" w:cs="Arial"/>
          <w:sz w:val="24"/>
        </w:rPr>
        <w:t xml:space="preserve">the </w:t>
      </w:r>
      <w:r w:rsidR="00743497">
        <w:rPr>
          <w:rFonts w:ascii="Arial" w:hAnsi="Arial" w:cs="Arial"/>
          <w:sz w:val="24"/>
        </w:rPr>
        <w:t xml:space="preserve">session </w:t>
      </w:r>
      <w:r w:rsidR="00743497" w:rsidRPr="00743497">
        <w:rPr>
          <w:rFonts w:ascii="Arial" w:hAnsi="Arial" w:cs="Arial"/>
          <w:i/>
          <w:sz w:val="24"/>
        </w:rPr>
        <w:t>Token</w:t>
      </w:r>
      <w:r w:rsidR="00743497">
        <w:rPr>
          <w:rFonts w:ascii="Arial" w:hAnsi="Arial" w:cs="Arial"/>
          <w:sz w:val="24"/>
        </w:rPr>
        <w:t xml:space="preserve"> against the provided User data</w:t>
      </w:r>
      <w:r>
        <w:rPr>
          <w:rFonts w:ascii="Arial" w:hAnsi="Arial" w:cs="Arial"/>
          <w:sz w:val="24"/>
        </w:rPr>
        <w:t xml:space="preserve">. If </w:t>
      </w:r>
      <w:r w:rsidR="00743497">
        <w:rPr>
          <w:rFonts w:ascii="Arial" w:hAnsi="Arial" w:cs="Arial"/>
          <w:sz w:val="24"/>
        </w:rPr>
        <w:t xml:space="preserve">the </w:t>
      </w:r>
      <w:r w:rsidR="00743497" w:rsidRPr="00743497">
        <w:rPr>
          <w:rFonts w:ascii="Arial" w:hAnsi="Arial" w:cs="Arial"/>
          <w:i/>
          <w:sz w:val="24"/>
        </w:rPr>
        <w:t>Token</w:t>
      </w:r>
      <w:r w:rsidR="00743497">
        <w:rPr>
          <w:rFonts w:ascii="Arial" w:hAnsi="Arial" w:cs="Arial"/>
          <w:sz w:val="24"/>
        </w:rPr>
        <w:t xml:space="preserve"> doesn’t match the User found with the provided User data,</w:t>
      </w:r>
      <w:r>
        <w:rPr>
          <w:rFonts w:ascii="Arial" w:hAnsi="Arial" w:cs="Arial"/>
          <w:sz w:val="24"/>
        </w:rPr>
        <w:t xml:space="preserve"> an error will be returned back to the client and no further action will take place. </w:t>
      </w:r>
    </w:p>
    <w:p w14:paraId="50E76695" w14:textId="6C21E7E2" w:rsidR="000653B5" w:rsidRPr="00EC7593" w:rsidRDefault="000653B5" w:rsidP="000653B5">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sidR="00743497">
        <w:rPr>
          <w:rFonts w:ascii="Arial" w:hAnsi="Arial" w:cs="Arial"/>
          <w:sz w:val="24"/>
        </w:rPr>
        <w:t xml:space="preserve">This API will not delete the User from the database, but rather set the </w:t>
      </w:r>
      <w:r w:rsidR="00743497" w:rsidRPr="00743497">
        <w:rPr>
          <w:rFonts w:ascii="Arial" w:hAnsi="Arial" w:cs="Arial"/>
          <w:i/>
          <w:sz w:val="24"/>
        </w:rPr>
        <w:t>IsDeleted</w:t>
      </w:r>
      <w:r w:rsidR="00743497">
        <w:rPr>
          <w:rFonts w:ascii="Arial" w:hAnsi="Arial" w:cs="Arial"/>
          <w:sz w:val="24"/>
        </w:rPr>
        <w:t xml:space="preserve"> flag on the User object in the database, which will prevent the DAL from retrieving this data </w:t>
      </w:r>
      <w:r w:rsidR="008A5BF9">
        <w:rPr>
          <w:rFonts w:ascii="Arial" w:hAnsi="Arial" w:cs="Arial"/>
          <w:sz w:val="24"/>
        </w:rPr>
        <w:t>via</w:t>
      </w:r>
      <w:r w:rsidR="00743497">
        <w:rPr>
          <w:rFonts w:ascii="Arial" w:hAnsi="Arial" w:cs="Arial"/>
          <w:sz w:val="24"/>
        </w:rPr>
        <w:t xml:space="preserve"> any other API calls.</w:t>
      </w:r>
      <w:r w:rsidRPr="00EC7593">
        <w:rPr>
          <w:rFonts w:ascii="Arial" w:hAnsi="Arial" w:cs="Arial"/>
          <w:sz w:val="24"/>
        </w:rPr>
        <w:t xml:space="preserve"> </w:t>
      </w:r>
      <w:r w:rsidR="003A6682">
        <w:rPr>
          <w:rFonts w:ascii="Arial" w:hAnsi="Arial" w:cs="Arial"/>
          <w:sz w:val="24"/>
        </w:rPr>
        <w:t>Once the User object has been deleted, a confirmation will be passed up to the BLL, then to the API, which will trigger the API to respond with an HTTP 202 (Accepted) response.</w:t>
      </w:r>
    </w:p>
    <w:p w14:paraId="1069C3DD" w14:textId="10DE429A" w:rsidR="000653B5" w:rsidRDefault="000653B5"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9ADCCBC" w14:textId="77777777" w:rsidR="00DB73B0" w:rsidRPr="00DB73B0" w:rsidRDefault="00DB73B0" w:rsidP="00DB73B0">
      <w:pPr>
        <w:spacing w:after="120"/>
        <w:jc w:val="both"/>
        <w:rPr>
          <w:rFonts w:ascii="Arial" w:hAnsi="Arial" w:cs="Arial"/>
          <w:sz w:val="24"/>
        </w:rPr>
      </w:pPr>
    </w:p>
    <w:p w14:paraId="749F8EB8" w14:textId="4779F566" w:rsidR="00553604"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2DCADF92" w14:textId="77777777" w:rsidR="00DB73B0" w:rsidRPr="00DB73B0" w:rsidRDefault="00DB73B0" w:rsidP="00DB73B0">
      <w:pPr>
        <w:spacing w:after="120"/>
        <w:jc w:val="both"/>
        <w:rPr>
          <w:rFonts w:ascii="Arial" w:hAnsi="Arial" w:cs="Arial"/>
          <w:sz w:val="24"/>
        </w:rPr>
      </w:pPr>
    </w:p>
    <w:p w14:paraId="13B890E2" w14:textId="7F0589F8" w:rsidR="00270EE6" w:rsidRDefault="00270EE6" w:rsidP="00270EE6">
      <w:pPr>
        <w:pStyle w:val="Heading3"/>
        <w:rPr>
          <w:rFonts w:cs="Arial"/>
        </w:rPr>
      </w:pPr>
      <w:bookmarkStart w:id="79" w:name="_Toc300218965"/>
      <w:r>
        <w:rPr>
          <w:rFonts w:cs="Arial"/>
        </w:rPr>
        <w:t>3.1.6</w:t>
      </w:r>
      <w:r w:rsidRPr="00EC7593">
        <w:rPr>
          <w:rFonts w:cs="Arial"/>
        </w:rPr>
        <w:t xml:space="preserve"> </w:t>
      </w:r>
      <w:r>
        <w:rPr>
          <w:rFonts w:cs="Arial"/>
        </w:rPr>
        <w:t>RequestFriend</w:t>
      </w:r>
      <w:bookmarkEnd w:id="79"/>
    </w:p>
    <w:p w14:paraId="1617825A" w14:textId="5E5DD3A7"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RequestFriend</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another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being requested.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1EF063CE" w14:textId="201F1581"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get the requesting user using the provided </w:t>
      </w:r>
      <w:r w:rsidRPr="00DB73B0">
        <w:rPr>
          <w:rFonts w:ascii="Arial" w:hAnsi="Arial" w:cs="Arial"/>
          <w:i/>
          <w:sz w:val="24"/>
        </w:rPr>
        <w:t>Token</w:t>
      </w:r>
      <w:r>
        <w:rPr>
          <w:rFonts w:ascii="Arial" w:hAnsi="Arial" w:cs="Arial"/>
          <w:sz w:val="24"/>
        </w:rPr>
        <w:t xml:space="preserve">, and lookup the User to be sent a friend request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User cannot be found with the provided data, an error will be returned back to the client and no further action will take place. </w:t>
      </w:r>
    </w:p>
    <w:p w14:paraId="0731A227" w14:textId="0EAA00B6"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BLL, which will trigger an Apple push notification to be sent to the friend that is being requested. After the push notification is sent, the requested friend’s display name will be sent </w:t>
      </w:r>
      <w:r>
        <w:rPr>
          <w:rFonts w:ascii="Arial" w:hAnsi="Arial" w:cs="Arial"/>
          <w:sz w:val="24"/>
        </w:rPr>
        <w:lastRenderedPageBreak/>
        <w:t>from the BLL to the API layer, which will be used to send a message back to the client.</w:t>
      </w:r>
    </w:p>
    <w:p w14:paraId="5D9A82EA" w14:textId="5CF78B71"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AD4562" w14:textId="77777777" w:rsidR="00DB73B0" w:rsidRPr="00DB73B0" w:rsidRDefault="00DB73B0" w:rsidP="00DB73B0">
      <w:pPr>
        <w:spacing w:after="120"/>
        <w:jc w:val="both"/>
        <w:rPr>
          <w:rFonts w:ascii="Arial" w:hAnsi="Arial" w:cs="Arial"/>
          <w:sz w:val="24"/>
        </w:rPr>
      </w:pPr>
    </w:p>
    <w:p w14:paraId="7EE9DE4B" w14:textId="35D8C609" w:rsidR="00237CEC"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0E2D2769" w14:textId="77777777" w:rsidR="00DB73B0" w:rsidRPr="00DB73B0" w:rsidRDefault="00DB73B0" w:rsidP="00DB73B0">
      <w:pPr>
        <w:spacing w:after="120"/>
        <w:jc w:val="both"/>
        <w:rPr>
          <w:rFonts w:ascii="Arial" w:hAnsi="Arial" w:cs="Arial"/>
          <w:sz w:val="24"/>
        </w:rPr>
      </w:pPr>
    </w:p>
    <w:p w14:paraId="46E9FEAE" w14:textId="370BDDBD" w:rsidR="00270EE6" w:rsidRPr="00EC7593" w:rsidRDefault="00270EE6" w:rsidP="00270EE6">
      <w:pPr>
        <w:pStyle w:val="Heading3"/>
        <w:rPr>
          <w:rFonts w:cs="Arial"/>
        </w:rPr>
      </w:pPr>
      <w:bookmarkStart w:id="80" w:name="_Toc300218966"/>
      <w:r>
        <w:rPr>
          <w:rFonts w:cs="Arial"/>
        </w:rPr>
        <w:t>3.1.7</w:t>
      </w:r>
      <w:r w:rsidRPr="00EC7593">
        <w:rPr>
          <w:rFonts w:cs="Arial"/>
        </w:rPr>
        <w:t xml:space="preserve"> </w:t>
      </w:r>
      <w:r>
        <w:rPr>
          <w:rFonts w:cs="Arial"/>
        </w:rPr>
        <w:t>ApproveFriendRequest</w:t>
      </w:r>
      <w:bookmarkEnd w:id="80"/>
    </w:p>
    <w:p w14:paraId="331C5C7A" w14:textId="791AA38E"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ApproveFriendRequest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6214797A" w14:textId="40772EE3"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46853043" w14:textId="6356A7B9"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w:t>
      </w:r>
      <w:r w:rsidR="008A5BF9">
        <w:rPr>
          <w:rFonts w:ascii="Arial" w:hAnsi="Arial" w:cs="Arial"/>
          <w:sz w:val="24"/>
        </w:rPr>
        <w:t xml:space="preserve"> informing the client of the approved friend request</w:t>
      </w:r>
      <w:r>
        <w:rPr>
          <w:rFonts w:ascii="Arial" w:hAnsi="Arial" w:cs="Arial"/>
          <w:sz w:val="24"/>
        </w:rPr>
        <w:t>.</w:t>
      </w:r>
    </w:p>
    <w:p w14:paraId="7E99463D"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635D1A" w14:textId="77777777" w:rsidR="00DB73B0" w:rsidRDefault="00DB73B0" w:rsidP="00561C20">
      <w:pPr>
        <w:spacing w:after="120"/>
        <w:jc w:val="both"/>
        <w:rPr>
          <w:rFonts w:ascii="Arial" w:hAnsi="Arial" w:cs="Arial"/>
          <w:sz w:val="24"/>
          <w:highlight w:val="yellow"/>
        </w:rPr>
      </w:pPr>
    </w:p>
    <w:p w14:paraId="430B467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1F776D4" w14:textId="77777777" w:rsidR="00DB73B0" w:rsidRPr="00EC7593" w:rsidRDefault="00DB73B0" w:rsidP="00561C20">
      <w:pPr>
        <w:spacing w:after="120"/>
        <w:jc w:val="both"/>
        <w:rPr>
          <w:rFonts w:ascii="Arial" w:hAnsi="Arial" w:cs="Arial"/>
          <w:sz w:val="24"/>
        </w:rPr>
      </w:pPr>
    </w:p>
    <w:p w14:paraId="164C3B2C" w14:textId="111C809E" w:rsidR="00270EE6" w:rsidRPr="00EC7593" w:rsidRDefault="00270EE6" w:rsidP="00270EE6">
      <w:pPr>
        <w:pStyle w:val="Heading3"/>
        <w:rPr>
          <w:rFonts w:cs="Arial"/>
        </w:rPr>
      </w:pPr>
      <w:bookmarkStart w:id="81" w:name="_Toc300218967"/>
      <w:r>
        <w:rPr>
          <w:rFonts w:cs="Arial"/>
        </w:rPr>
        <w:t>3.1.8</w:t>
      </w:r>
      <w:r w:rsidRPr="00EC7593">
        <w:rPr>
          <w:rFonts w:cs="Arial"/>
        </w:rPr>
        <w:t xml:space="preserve"> </w:t>
      </w:r>
      <w:r>
        <w:rPr>
          <w:rFonts w:cs="Arial"/>
        </w:rPr>
        <w:t>DenyFriendRequest</w:t>
      </w:r>
      <w:bookmarkEnd w:id="81"/>
    </w:p>
    <w:p w14:paraId="2EE30478" w14:textId="36D0D6CD"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sidR="008A5BF9">
        <w:rPr>
          <w:rFonts w:ascii="Arial" w:hAnsi="Arial" w:cs="Arial"/>
          <w:sz w:val="24"/>
        </w:rPr>
        <w:t>DenyFriendRequest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562F34C0" w14:textId="77777777"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0B33F550" w14:textId="28776D05" w:rsidR="008A5BF9" w:rsidRPr="00EC7593" w:rsidRDefault="008A5BF9" w:rsidP="008A5BF9">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w:t>
      </w:r>
      <w:r>
        <w:rPr>
          <w:rFonts w:ascii="Arial" w:hAnsi="Arial" w:cs="Arial"/>
          <w:sz w:val="24"/>
        </w:rPr>
        <w:lastRenderedPageBreak/>
        <w:t>BLL, and finally to the API layer, which will be used to send a message back to the client informing the client of the denied friend request.</w:t>
      </w:r>
    </w:p>
    <w:p w14:paraId="7B12FE33"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4AEC25D" w14:textId="77777777" w:rsidR="00DB73B0" w:rsidRDefault="00DB73B0" w:rsidP="00561C20">
      <w:pPr>
        <w:spacing w:after="120"/>
        <w:jc w:val="both"/>
        <w:rPr>
          <w:rFonts w:ascii="Arial" w:hAnsi="Arial" w:cs="Arial"/>
          <w:sz w:val="24"/>
          <w:highlight w:val="yellow"/>
        </w:rPr>
      </w:pPr>
    </w:p>
    <w:p w14:paraId="0B1BC2C2"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D966853" w14:textId="77777777" w:rsidR="00DB73B0" w:rsidRPr="00EC7593" w:rsidRDefault="00DB73B0" w:rsidP="00561C20">
      <w:pPr>
        <w:spacing w:after="120"/>
        <w:jc w:val="both"/>
        <w:rPr>
          <w:rFonts w:ascii="Arial" w:hAnsi="Arial" w:cs="Arial"/>
          <w:sz w:val="24"/>
        </w:rPr>
      </w:pPr>
    </w:p>
    <w:p w14:paraId="0DC41253" w14:textId="398937EA" w:rsidR="00270EE6" w:rsidRDefault="00270EE6" w:rsidP="00270EE6">
      <w:pPr>
        <w:pStyle w:val="Heading3"/>
        <w:rPr>
          <w:rFonts w:cs="Arial"/>
        </w:rPr>
      </w:pPr>
      <w:bookmarkStart w:id="82" w:name="_Toc300218968"/>
      <w:r>
        <w:rPr>
          <w:rFonts w:cs="Arial"/>
        </w:rPr>
        <w:t>3.1.9</w:t>
      </w:r>
      <w:r w:rsidRPr="00EC7593">
        <w:rPr>
          <w:rFonts w:cs="Arial"/>
        </w:rPr>
        <w:t xml:space="preserve"> </w:t>
      </w:r>
      <w:r>
        <w:rPr>
          <w:rFonts w:cs="Arial"/>
        </w:rPr>
        <w:t>DeleteFriend</w:t>
      </w:r>
      <w:bookmarkEnd w:id="82"/>
    </w:p>
    <w:p w14:paraId="1E2D12AB" w14:textId="169162BD" w:rsidR="00DB73B0" w:rsidRDefault="008A5BF9" w:rsidP="008A5BF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DeleteFriend</w:t>
      </w:r>
      <w:r w:rsidRPr="00EC7593">
        <w:rPr>
          <w:rFonts w:ascii="Arial" w:hAnsi="Arial" w:cs="Arial"/>
          <w:sz w:val="24"/>
        </w:rPr>
        <w:t xml:space="preserve"> API</w:t>
      </w:r>
      <w:r>
        <w:rPr>
          <w:rFonts w:ascii="Arial" w:hAnsi="Arial" w:cs="Arial"/>
          <w:sz w:val="24"/>
        </w:rPr>
        <w:t xml:space="preserve"> function operates exactly the same as 3.1.7 ApproveFriendRequest and 3.1.8 DenyFriendRequest, except that a message will be returned to the client to notify the client that the requested friend has been deleted.</w:t>
      </w:r>
    </w:p>
    <w:p w14:paraId="6285B5CA" w14:textId="2928EC6F" w:rsidR="008A5BF9" w:rsidRDefault="008A5BF9" w:rsidP="008A5BF9">
      <w:pPr>
        <w:spacing w:after="120"/>
        <w:jc w:val="both"/>
        <w:rPr>
          <w:rFonts w:ascii="Arial" w:hAnsi="Arial" w:cs="Arial"/>
          <w:sz w:val="24"/>
        </w:rPr>
      </w:pPr>
      <w:r>
        <w:rPr>
          <w:rFonts w:ascii="Arial" w:hAnsi="Arial" w:cs="Arial"/>
          <w:sz w:val="24"/>
        </w:rPr>
        <w:t>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529B367" w14:textId="77777777" w:rsidR="008A5BF9" w:rsidRPr="008A5BF9" w:rsidRDefault="008A5BF9" w:rsidP="008A5BF9">
      <w:pPr>
        <w:spacing w:after="120"/>
        <w:jc w:val="both"/>
        <w:rPr>
          <w:rFonts w:ascii="Arial" w:hAnsi="Arial" w:cs="Arial"/>
          <w:sz w:val="24"/>
        </w:rPr>
      </w:pPr>
    </w:p>
    <w:p w14:paraId="26D1E713" w14:textId="7D465722" w:rsidR="00DB73B0" w:rsidRDefault="00561C20" w:rsidP="008A5BF9">
      <w:pPr>
        <w:spacing w:after="120"/>
        <w:jc w:val="both"/>
        <w:rPr>
          <w:rFonts w:ascii="Arial" w:hAnsi="Arial" w:cs="Arial"/>
          <w:sz w:val="24"/>
        </w:rPr>
      </w:pPr>
      <w:r w:rsidRPr="00EC7593">
        <w:rPr>
          <w:rFonts w:ascii="Arial" w:hAnsi="Arial" w:cs="Arial"/>
          <w:sz w:val="24"/>
          <w:highlight w:val="yellow"/>
        </w:rPr>
        <w:t>ADD DATA FLOW DIAGRAM HERE</w:t>
      </w:r>
    </w:p>
    <w:p w14:paraId="03DCD9F4" w14:textId="77777777" w:rsidR="008A5BF9" w:rsidRPr="008A5BF9" w:rsidRDefault="008A5BF9" w:rsidP="008A5BF9">
      <w:pPr>
        <w:spacing w:after="120"/>
        <w:jc w:val="both"/>
        <w:rPr>
          <w:rFonts w:ascii="Arial" w:hAnsi="Arial" w:cs="Arial"/>
          <w:sz w:val="24"/>
        </w:rPr>
      </w:pPr>
    </w:p>
    <w:p w14:paraId="5D6DA13C" w14:textId="537F395C" w:rsidR="00270EE6" w:rsidRPr="00EC7593" w:rsidRDefault="00270EE6" w:rsidP="00270EE6">
      <w:pPr>
        <w:pStyle w:val="Heading3"/>
        <w:rPr>
          <w:rFonts w:cs="Arial"/>
        </w:rPr>
      </w:pPr>
      <w:bookmarkStart w:id="83" w:name="_Toc300218969"/>
      <w:r>
        <w:rPr>
          <w:rFonts w:cs="Arial"/>
        </w:rPr>
        <w:t>3.1.10</w:t>
      </w:r>
      <w:r w:rsidRPr="00EC7593">
        <w:rPr>
          <w:rFonts w:cs="Arial"/>
        </w:rPr>
        <w:t xml:space="preserve"> </w:t>
      </w:r>
      <w:r>
        <w:rPr>
          <w:rFonts w:cs="Arial"/>
        </w:rPr>
        <w:t>GetUserFriends</w:t>
      </w:r>
      <w:bookmarkEnd w:id="83"/>
    </w:p>
    <w:p w14:paraId="1F405358" w14:textId="5458BEFF" w:rsidR="003A7554" w:rsidRPr="00EC7593" w:rsidRDefault="003A7554" w:rsidP="003A7554">
      <w:pPr>
        <w:spacing w:after="120"/>
        <w:jc w:val="both"/>
        <w:rPr>
          <w:rFonts w:ascii="Arial" w:hAnsi="Arial" w:cs="Arial"/>
          <w:sz w:val="24"/>
        </w:rPr>
      </w:pPr>
      <w:r w:rsidRPr="00EC7593">
        <w:rPr>
          <w:rFonts w:ascii="Arial" w:hAnsi="Arial" w:cs="Arial"/>
          <w:sz w:val="24"/>
        </w:rPr>
        <w:t>The GetUser</w:t>
      </w:r>
      <w:r>
        <w:rPr>
          <w:rFonts w:ascii="Arial" w:hAnsi="Arial" w:cs="Arial"/>
          <w:sz w:val="24"/>
        </w:rPr>
        <w:t>Friends</w:t>
      </w:r>
      <w:r w:rsidRPr="00EC7593">
        <w:rPr>
          <w:rFonts w:ascii="Arial" w:hAnsi="Arial" w:cs="Arial"/>
          <w:sz w:val="24"/>
        </w:rPr>
        <w:t xml:space="preserve"> API function will be called in the form of an HTTP GET request, and will require a </w:t>
      </w:r>
      <w:r>
        <w:rPr>
          <w:rFonts w:ascii="Arial" w:hAnsi="Arial" w:cs="Arial"/>
          <w:i/>
          <w:sz w:val="24"/>
        </w:rPr>
        <w:t>T</w:t>
      </w:r>
      <w:r w:rsidRPr="00EC7593">
        <w:rPr>
          <w:rFonts w:ascii="Arial" w:hAnsi="Arial" w:cs="Arial"/>
          <w:i/>
          <w:sz w:val="24"/>
        </w:rPr>
        <w:t xml:space="preserve">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w:t>
      </w:r>
    </w:p>
    <w:p w14:paraId="01CA1B9B" w14:textId="4A25E084" w:rsidR="003A7554" w:rsidRPr="00EC7593" w:rsidRDefault="003A7554" w:rsidP="003A7554">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existing friends (who are not pending or denied) for the user</w:t>
      </w:r>
      <w:r w:rsidRPr="00EC7593">
        <w:rPr>
          <w:rFonts w:ascii="Arial" w:hAnsi="Arial" w:cs="Arial"/>
          <w:sz w:val="24"/>
        </w:rPr>
        <w:t>.</w:t>
      </w:r>
    </w:p>
    <w:p w14:paraId="4191CB78" w14:textId="15CF189A" w:rsidR="003A7554" w:rsidRPr="00EC7593" w:rsidRDefault="003A7554" w:rsidP="003A7554">
      <w:pPr>
        <w:spacing w:after="120"/>
        <w:jc w:val="both"/>
        <w:rPr>
          <w:rFonts w:ascii="Arial" w:hAnsi="Arial" w:cs="Arial"/>
          <w:sz w:val="24"/>
        </w:rPr>
      </w:pPr>
      <w:r w:rsidRPr="00EC7593">
        <w:rPr>
          <w:rFonts w:ascii="Arial" w:hAnsi="Arial" w:cs="Arial"/>
          <w:sz w:val="24"/>
        </w:rPr>
        <w:t>Once the data has been sent to the DAL, it will be queried against the database via the DAL. If a result</w:t>
      </w:r>
      <w:r>
        <w:rPr>
          <w:rFonts w:ascii="Arial" w:hAnsi="Arial" w:cs="Arial"/>
          <w:sz w:val="24"/>
        </w:rPr>
        <w:t xml:space="preserve"> set</w:t>
      </w:r>
      <w:r w:rsidR="007F17AD">
        <w:rPr>
          <w:rFonts w:ascii="Arial" w:hAnsi="Arial" w:cs="Arial"/>
          <w:sz w:val="24"/>
        </w:rPr>
        <w:t xml:space="preserve"> is found, an array </w:t>
      </w:r>
      <w:r>
        <w:rPr>
          <w:rFonts w:ascii="Arial" w:hAnsi="Arial" w:cs="Arial"/>
          <w:sz w:val="24"/>
        </w:rPr>
        <w:t xml:space="preserve">of </w:t>
      </w:r>
      <w:r w:rsidRPr="00EC7593">
        <w:rPr>
          <w:rFonts w:ascii="Arial" w:hAnsi="Arial" w:cs="Arial"/>
          <w:i/>
          <w:sz w:val="24"/>
        </w:rPr>
        <w:t>User</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p>
    <w:p w14:paraId="28F0F4E6" w14:textId="1137A359" w:rsidR="003A7554" w:rsidRDefault="003A7554" w:rsidP="003A755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9BEA718" w14:textId="77777777" w:rsidR="007F17AD" w:rsidRPr="003A7554" w:rsidRDefault="007F17AD" w:rsidP="003A7554">
      <w:pPr>
        <w:spacing w:after="120"/>
        <w:jc w:val="both"/>
        <w:rPr>
          <w:rFonts w:ascii="Arial" w:hAnsi="Arial" w:cs="Arial"/>
          <w:sz w:val="24"/>
        </w:rPr>
      </w:pPr>
    </w:p>
    <w:p w14:paraId="3EEFD27A" w14:textId="221D49D8" w:rsidR="003A755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58A69C57" w14:textId="77777777" w:rsidR="007F17AD" w:rsidRPr="00EC7593" w:rsidRDefault="007F17AD" w:rsidP="00561C20">
      <w:pPr>
        <w:spacing w:after="120"/>
        <w:jc w:val="both"/>
        <w:rPr>
          <w:rFonts w:ascii="Arial" w:hAnsi="Arial" w:cs="Arial"/>
          <w:sz w:val="24"/>
        </w:rPr>
      </w:pPr>
    </w:p>
    <w:p w14:paraId="3C322026" w14:textId="334FC710" w:rsidR="00270EE6" w:rsidRDefault="00270EE6" w:rsidP="00A55355">
      <w:pPr>
        <w:pStyle w:val="Heading3"/>
        <w:rPr>
          <w:rFonts w:cs="Arial"/>
        </w:rPr>
      </w:pPr>
      <w:bookmarkStart w:id="84" w:name="_Toc300218970"/>
      <w:r>
        <w:rPr>
          <w:rFonts w:cs="Arial"/>
        </w:rPr>
        <w:t>3.1.11</w:t>
      </w:r>
      <w:r w:rsidRPr="00EC7593">
        <w:rPr>
          <w:rFonts w:cs="Arial"/>
        </w:rPr>
        <w:t xml:space="preserve"> </w:t>
      </w:r>
      <w:r>
        <w:rPr>
          <w:rFonts w:cs="Arial"/>
        </w:rPr>
        <w:t>GetPendingUserFriends</w:t>
      </w:r>
      <w:bookmarkEnd w:id="84"/>
    </w:p>
    <w:p w14:paraId="237B65A6" w14:textId="4FF74874" w:rsidR="00190101" w:rsidRDefault="007F17AD" w:rsidP="007F17AD">
      <w:pPr>
        <w:spacing w:after="120"/>
        <w:jc w:val="both"/>
        <w:rPr>
          <w:rFonts w:ascii="Arial" w:hAnsi="Arial" w:cs="Arial"/>
          <w:sz w:val="24"/>
        </w:rPr>
      </w:pPr>
      <w:r w:rsidRPr="00EC7593">
        <w:rPr>
          <w:rFonts w:ascii="Arial" w:hAnsi="Arial" w:cs="Arial"/>
          <w:sz w:val="24"/>
        </w:rPr>
        <w:t>The Get</w:t>
      </w:r>
      <w:r>
        <w:rPr>
          <w:rFonts w:ascii="Arial" w:hAnsi="Arial" w:cs="Arial"/>
          <w:sz w:val="24"/>
        </w:rPr>
        <w:t>Pending</w:t>
      </w:r>
      <w:r w:rsidRPr="00EC7593">
        <w:rPr>
          <w:rFonts w:ascii="Arial" w:hAnsi="Arial" w:cs="Arial"/>
          <w:sz w:val="24"/>
        </w:rPr>
        <w:t>User</w:t>
      </w:r>
      <w:r>
        <w:rPr>
          <w:rFonts w:ascii="Arial" w:hAnsi="Arial" w:cs="Arial"/>
          <w:sz w:val="24"/>
        </w:rPr>
        <w:t>Friends</w:t>
      </w:r>
      <w:r w:rsidRPr="00EC7593">
        <w:rPr>
          <w:rFonts w:ascii="Arial" w:hAnsi="Arial" w:cs="Arial"/>
          <w:sz w:val="24"/>
        </w:rPr>
        <w:t xml:space="preserve"> API </w:t>
      </w:r>
      <w:r>
        <w:rPr>
          <w:rFonts w:ascii="Arial" w:hAnsi="Arial" w:cs="Arial"/>
          <w:sz w:val="24"/>
        </w:rPr>
        <w:t xml:space="preserve">call </w:t>
      </w:r>
      <w:r w:rsidRPr="00EC7593">
        <w:rPr>
          <w:rFonts w:ascii="Arial" w:hAnsi="Arial" w:cs="Arial"/>
          <w:sz w:val="24"/>
        </w:rPr>
        <w:t>function</w:t>
      </w:r>
      <w:r>
        <w:rPr>
          <w:rFonts w:ascii="Arial" w:hAnsi="Arial" w:cs="Arial"/>
          <w:sz w:val="24"/>
        </w:rPr>
        <w:t>s</w:t>
      </w:r>
      <w:r w:rsidRPr="00EC7593">
        <w:rPr>
          <w:rFonts w:ascii="Arial" w:hAnsi="Arial" w:cs="Arial"/>
          <w:sz w:val="24"/>
        </w:rPr>
        <w:t xml:space="preserve"> </w:t>
      </w:r>
      <w:r>
        <w:rPr>
          <w:rFonts w:ascii="Arial" w:hAnsi="Arial" w:cs="Arial"/>
          <w:sz w:val="24"/>
        </w:rPr>
        <w:t xml:space="preserve">exactly the same as 3.1.10 GetUserFriends, </w:t>
      </w:r>
      <w:r>
        <w:rPr>
          <w:rFonts w:ascii="Arial" w:hAnsi="Arial" w:cs="Arial"/>
          <w:sz w:val="24"/>
        </w:rPr>
        <w:lastRenderedPageBreak/>
        <w:t>except</w:t>
      </w:r>
      <w:r w:rsidR="00925914">
        <w:rPr>
          <w:rFonts w:ascii="Arial" w:hAnsi="Arial" w:cs="Arial"/>
          <w:sz w:val="24"/>
        </w:rPr>
        <w:t xml:space="preserve"> that an array of p</w:t>
      </w:r>
      <w:r>
        <w:rPr>
          <w:rFonts w:ascii="Arial" w:hAnsi="Arial" w:cs="Arial"/>
          <w:sz w:val="24"/>
        </w:rPr>
        <w:t>ending friend requests will be returned to the client.</w:t>
      </w:r>
    </w:p>
    <w:p w14:paraId="5DC5447A" w14:textId="77777777" w:rsidR="007F17AD" w:rsidRPr="007F17AD" w:rsidRDefault="007F17AD" w:rsidP="007F17AD">
      <w:pPr>
        <w:pStyle w:val="BodyText"/>
      </w:pPr>
    </w:p>
    <w:p w14:paraId="1D1D60EA"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DAE3C4F" w14:textId="77777777" w:rsidR="007F17AD" w:rsidRPr="00EC7593" w:rsidRDefault="007F17AD" w:rsidP="00561C20">
      <w:pPr>
        <w:spacing w:after="120"/>
        <w:jc w:val="both"/>
        <w:rPr>
          <w:rFonts w:ascii="Arial" w:hAnsi="Arial" w:cs="Arial"/>
          <w:sz w:val="24"/>
        </w:rPr>
      </w:pPr>
    </w:p>
    <w:p w14:paraId="0210309E" w14:textId="130BC830" w:rsidR="005B6F11" w:rsidRPr="00EC7593" w:rsidRDefault="00374484" w:rsidP="005B6F11">
      <w:pPr>
        <w:pStyle w:val="Heading2"/>
        <w:rPr>
          <w:rFonts w:cs="Arial"/>
        </w:rPr>
      </w:pPr>
      <w:r>
        <w:rPr>
          <w:rFonts w:cs="Arial"/>
        </w:rPr>
        <w:br w:type="column"/>
      </w:r>
      <w:bookmarkStart w:id="85" w:name="_Toc300218971"/>
      <w:r w:rsidR="005B6F11" w:rsidRPr="00EC7593">
        <w:rPr>
          <w:rFonts w:cs="Arial"/>
        </w:rPr>
        <w:lastRenderedPageBreak/>
        <w:t>3.2 Authentication API</w:t>
      </w:r>
      <w:bookmarkEnd w:id="85"/>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86" w:name="_Toc300218972"/>
      <w:r w:rsidRPr="00EC7593">
        <w:rPr>
          <w:rFonts w:cs="Arial"/>
        </w:rPr>
        <w:t>3.2.1 Authenticate (login)</w:t>
      </w:r>
      <w:bookmarkEnd w:id="86"/>
    </w:p>
    <w:p w14:paraId="77EDB47C" w14:textId="616B4E4B"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w:t>
      </w:r>
      <w:r w:rsidR="004243C8">
        <w:rPr>
          <w:rFonts w:ascii="Arial" w:hAnsi="Arial" w:cs="Arial"/>
          <w:sz w:val="24"/>
        </w:rPr>
        <w:t>POST request</w:t>
      </w:r>
      <w:r w:rsidRPr="00EC7593">
        <w:rPr>
          <w:rFonts w:ascii="Arial" w:hAnsi="Arial" w:cs="Arial"/>
          <w:sz w:val="24"/>
        </w:rPr>
        <w:t xml:space="preserve"> that will hold a </w:t>
      </w:r>
      <w:r w:rsidRPr="00EC7593">
        <w:rPr>
          <w:rFonts w:ascii="Arial" w:hAnsi="Arial" w:cs="Arial"/>
          <w:i/>
          <w:sz w:val="24"/>
        </w:rPr>
        <w:t>DisplayName</w:t>
      </w:r>
      <w:r w:rsidRPr="00EC7593">
        <w:rPr>
          <w:rFonts w:ascii="Arial" w:hAnsi="Arial" w:cs="Arial"/>
          <w:sz w:val="24"/>
        </w:rPr>
        <w:t xml:space="preserve"> or </w:t>
      </w:r>
      <w:r w:rsidRPr="00EC7593">
        <w:rPr>
          <w:rFonts w:ascii="Arial" w:hAnsi="Arial" w:cs="Arial"/>
          <w:i/>
          <w:sz w:val="24"/>
        </w:rPr>
        <w:t>EmailAddress</w:t>
      </w:r>
      <w:r w:rsidR="004243C8">
        <w:rPr>
          <w:rFonts w:ascii="Arial" w:hAnsi="Arial" w:cs="Arial"/>
          <w:i/>
          <w:sz w:val="24"/>
        </w:rPr>
        <w:t xml:space="preserve">, </w:t>
      </w:r>
      <w:r w:rsidRPr="00EC7593">
        <w:rPr>
          <w:rFonts w:ascii="Arial" w:hAnsi="Arial" w:cs="Arial"/>
          <w:i/>
          <w:sz w:val="24"/>
        </w:rPr>
        <w:t>Password</w:t>
      </w:r>
      <w:r w:rsidR="004243C8">
        <w:rPr>
          <w:rFonts w:ascii="Arial" w:hAnsi="Arial" w:cs="Arial"/>
          <w:i/>
          <w:sz w:val="24"/>
        </w:rPr>
        <w:t xml:space="preserve">, </w:t>
      </w:r>
      <w:r w:rsidR="004243C8" w:rsidRPr="004243C8">
        <w:rPr>
          <w:rFonts w:ascii="Arial" w:hAnsi="Arial" w:cs="Arial"/>
          <w:sz w:val="24"/>
        </w:rPr>
        <w:t>and</w:t>
      </w:r>
      <w:r w:rsidR="004243C8">
        <w:rPr>
          <w:rFonts w:ascii="Arial" w:hAnsi="Arial" w:cs="Arial"/>
          <w:i/>
          <w:sz w:val="24"/>
        </w:rPr>
        <w:t xml:space="preserve"> Device Token</w:t>
      </w:r>
      <w:r w:rsidRPr="00EC7593">
        <w:rPr>
          <w:rFonts w:ascii="Arial" w:hAnsi="Arial" w:cs="Arial"/>
          <w:sz w:val="24"/>
        </w:rPr>
        <w:t xml:space="preserve">. </w:t>
      </w:r>
      <w:r w:rsidR="004243C8">
        <w:rPr>
          <w:rFonts w:ascii="Arial" w:hAnsi="Arial" w:cs="Arial"/>
          <w:sz w:val="24"/>
        </w:rPr>
        <w:t xml:space="preserve">The </w:t>
      </w:r>
      <w:r w:rsidR="004243C8" w:rsidRPr="004243C8">
        <w:rPr>
          <w:rFonts w:ascii="Arial" w:hAnsi="Arial" w:cs="Arial"/>
          <w:i/>
          <w:sz w:val="24"/>
        </w:rPr>
        <w:t>Device Token</w:t>
      </w:r>
      <w:r w:rsidR="004243C8">
        <w:rPr>
          <w:rFonts w:ascii="Arial" w:hAnsi="Arial" w:cs="Arial"/>
          <w:sz w:val="24"/>
        </w:rPr>
        <w:t xml:space="preserve"> can only be provided during the Authenticate API and will be used to send push notifications out to mobile devices during certain events. </w:t>
      </w:r>
      <w:r w:rsidRPr="00EC7593">
        <w:rPr>
          <w:rFonts w:ascii="Arial" w:hAnsi="Arial" w:cs="Arial"/>
          <w:sz w:val="24"/>
        </w:rPr>
        <w:t>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0E3E3512"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00746F64">
        <w:rPr>
          <w:rFonts w:ascii="Arial" w:hAnsi="Arial" w:cs="Arial"/>
          <w:sz w:val="24"/>
        </w:rPr>
        <w:t xml:space="preserve">create a </w:t>
      </w:r>
      <w:r w:rsidRPr="00EC7593">
        <w:rPr>
          <w:rFonts w:ascii="Arial" w:hAnsi="Arial" w:cs="Arial"/>
          <w:i/>
          <w:sz w:val="24"/>
        </w:rPr>
        <w:t>User</w:t>
      </w:r>
      <w:r w:rsidRPr="00EC7593">
        <w:rPr>
          <w:rFonts w:ascii="Arial" w:hAnsi="Arial" w:cs="Arial"/>
          <w:sz w:val="24"/>
        </w:rPr>
        <w:t xml:space="preserve"> object to hold the </w:t>
      </w:r>
      <w:r w:rsidRPr="00EC7593">
        <w:rPr>
          <w:rFonts w:ascii="Arial" w:hAnsi="Arial" w:cs="Arial"/>
          <w:i/>
          <w:sz w:val="24"/>
        </w:rPr>
        <w:t>DisplayName</w:t>
      </w:r>
      <w:r w:rsidRPr="00EC7593">
        <w:rPr>
          <w:rFonts w:ascii="Arial" w:hAnsi="Arial" w:cs="Arial"/>
          <w:sz w:val="24"/>
        </w:rPr>
        <w:t xml:space="preserve"> </w:t>
      </w:r>
      <w:r w:rsidR="00746F64">
        <w:rPr>
          <w:rFonts w:ascii="Arial" w:hAnsi="Arial" w:cs="Arial"/>
          <w:sz w:val="24"/>
        </w:rPr>
        <w:t>(</w:t>
      </w:r>
      <w:r w:rsidRPr="00EC7593">
        <w:rPr>
          <w:rFonts w:ascii="Arial" w:hAnsi="Arial" w:cs="Arial"/>
          <w:sz w:val="24"/>
        </w:rPr>
        <w:t xml:space="preserve">or </w:t>
      </w:r>
      <w:r w:rsidRPr="00EC7593">
        <w:rPr>
          <w:rFonts w:ascii="Arial" w:hAnsi="Arial" w:cs="Arial"/>
          <w:i/>
          <w:sz w:val="24"/>
        </w:rPr>
        <w:t>EmailAddress</w:t>
      </w:r>
      <w:r w:rsidR="00746F64">
        <w:rPr>
          <w:rFonts w:ascii="Arial" w:hAnsi="Arial" w:cs="Arial"/>
          <w:i/>
          <w:sz w:val="24"/>
        </w:rPr>
        <w:t>),</w:t>
      </w:r>
      <w:r w:rsidRPr="00EC7593">
        <w:rPr>
          <w:rFonts w:ascii="Arial" w:hAnsi="Arial" w:cs="Arial"/>
          <w:i/>
          <w:sz w:val="24"/>
        </w:rPr>
        <w:t xml:space="preserve"> Password</w:t>
      </w:r>
      <w:r w:rsidR="00746F64">
        <w:rPr>
          <w:rFonts w:ascii="Arial" w:hAnsi="Arial" w:cs="Arial"/>
          <w:i/>
          <w:sz w:val="24"/>
        </w:rPr>
        <w:t xml:space="preserve">, </w:t>
      </w:r>
      <w:r w:rsidR="00746F64" w:rsidRPr="00746F64">
        <w:rPr>
          <w:rFonts w:ascii="Arial" w:hAnsi="Arial" w:cs="Arial"/>
          <w:sz w:val="24"/>
        </w:rPr>
        <w:t>and</w:t>
      </w:r>
      <w:r w:rsidR="00746F64">
        <w:rPr>
          <w:rFonts w:ascii="Arial" w:hAnsi="Arial" w:cs="Arial"/>
          <w:i/>
          <w:sz w:val="24"/>
        </w:rPr>
        <w:t xml:space="preserve"> DeviceToken</w:t>
      </w:r>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w:t>
      </w:r>
      <w:bookmarkStart w:id="87" w:name="_GoBack"/>
      <w:bookmarkEnd w:id="87"/>
      <w:r w:rsidRPr="00EC7593">
        <w:rPr>
          <w:rFonts w:ascii="Arial" w:hAnsi="Arial" w:cs="Arial"/>
          <w:sz w:val="24"/>
        </w:rPr>
        <w: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72C14789" w:rsidR="001167EB" w:rsidRPr="00EC7593" w:rsidRDefault="00731EA9" w:rsidP="00731EA9">
      <w:pPr>
        <w:pStyle w:val="BodyText"/>
        <w:jc w:val="both"/>
        <w:rPr>
          <w:rFonts w:ascii="Arial" w:hAnsi="Arial" w:cs="Arial"/>
          <w:sz w:val="24"/>
        </w:rPr>
      </w:pPr>
      <w:r w:rsidRPr="00EC7593">
        <w:rPr>
          <w:rFonts w:ascii="Arial" w:hAnsi="Arial" w:cs="Arial"/>
          <w:sz w:val="24"/>
        </w:rPr>
        <w:t xml:space="preserve">Then the results will be returned to the API: </w:t>
      </w:r>
      <w:r w:rsidR="00746F64">
        <w:rPr>
          <w:rFonts w:ascii="Arial" w:hAnsi="Arial" w:cs="Arial"/>
          <w:sz w:val="24"/>
        </w:rPr>
        <w:t>a valid session Token in the case of a succes</w:t>
      </w:r>
      <w:r w:rsidR="004243C8">
        <w:rPr>
          <w:rFonts w:ascii="Arial" w:hAnsi="Arial" w:cs="Arial"/>
          <w:sz w:val="24"/>
        </w:rPr>
        <w:t>s</w:t>
      </w:r>
      <w:r w:rsidRPr="00EC7593">
        <w:rPr>
          <w:rFonts w:ascii="Arial" w:hAnsi="Arial" w:cs="Arial"/>
          <w:sz w:val="24"/>
        </w:rPr>
        <w:t>, or an exception in the case of a fail</w:t>
      </w:r>
      <w:r w:rsidR="004243C8">
        <w:rPr>
          <w:rFonts w:ascii="Arial" w:hAnsi="Arial" w:cs="Arial"/>
          <w:sz w:val="24"/>
        </w:rPr>
        <w:t>ure.</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47EB45C4" w14:textId="7E0464AC" w:rsidR="005B6F11" w:rsidRPr="00EC7593" w:rsidRDefault="005B6F11" w:rsidP="005B6F11">
      <w:pPr>
        <w:pStyle w:val="Heading3"/>
        <w:rPr>
          <w:rFonts w:cs="Arial"/>
        </w:rPr>
      </w:pPr>
      <w:bookmarkStart w:id="88" w:name="_Toc300218973"/>
      <w:r w:rsidRPr="00EC7593">
        <w:rPr>
          <w:rFonts w:cs="Arial"/>
        </w:rPr>
        <w:t>3.2.2 ValidateSession</w:t>
      </w:r>
      <w:bookmarkEnd w:id="88"/>
    </w:p>
    <w:p w14:paraId="6FEDB1C2" w14:textId="57B218F1" w:rsidR="009035DB" w:rsidRPr="00EC7593" w:rsidRDefault="009035DB" w:rsidP="009035DB">
      <w:pPr>
        <w:spacing w:after="120"/>
        <w:jc w:val="both"/>
        <w:rPr>
          <w:rFonts w:ascii="Arial" w:hAnsi="Arial" w:cs="Arial"/>
          <w:sz w:val="24"/>
        </w:rPr>
      </w:pPr>
      <w:r w:rsidRPr="00EC7593">
        <w:rPr>
          <w:rFonts w:ascii="Arial" w:hAnsi="Arial" w:cs="Arial"/>
          <w:sz w:val="24"/>
        </w:rPr>
        <w:t xml:space="preserve">The ValidateSession call is intended to assist application-specific APIs, by giving them the current “logged in” status of a user. The information will be sent to the API as URL parameters in the form of an HTTP GET request. The required inputs are the </w:t>
      </w:r>
      <w:r w:rsidRPr="00EC7593">
        <w:rPr>
          <w:rFonts w:ascii="Arial" w:hAnsi="Arial" w:cs="Arial"/>
          <w:i/>
          <w:sz w:val="24"/>
        </w:rPr>
        <w:t>token</w:t>
      </w:r>
      <w:r w:rsidRPr="00EC7593">
        <w:rPr>
          <w:rFonts w:ascii="Arial" w:hAnsi="Arial" w:cs="Arial"/>
          <w:sz w:val="24"/>
        </w:rPr>
        <w:t xml:space="preserve"> </w:t>
      </w:r>
      <w:r w:rsidR="00E133DA">
        <w:rPr>
          <w:rFonts w:ascii="Arial" w:hAnsi="Arial" w:cs="Arial"/>
          <w:sz w:val="24"/>
        </w:rPr>
        <w:t xml:space="preserve">and either the </w:t>
      </w:r>
      <w:r w:rsidR="00E133DA" w:rsidRPr="00E133DA">
        <w:rPr>
          <w:rFonts w:ascii="Arial" w:hAnsi="Arial" w:cs="Arial"/>
          <w:i/>
          <w:sz w:val="24"/>
        </w:rPr>
        <w:t>id</w:t>
      </w:r>
      <w:r w:rsidR="00E133DA">
        <w:rPr>
          <w:rFonts w:ascii="Arial" w:hAnsi="Arial" w:cs="Arial"/>
          <w:sz w:val="24"/>
        </w:rPr>
        <w:t xml:space="preserve"> or </w:t>
      </w:r>
      <w:r w:rsidR="00E133DA" w:rsidRPr="00E133DA">
        <w:rPr>
          <w:rFonts w:ascii="Arial" w:hAnsi="Arial" w:cs="Arial"/>
          <w:i/>
          <w:sz w:val="24"/>
        </w:rPr>
        <w:t>deviceToken</w:t>
      </w:r>
      <w:r w:rsidR="00E133DA">
        <w:rPr>
          <w:rFonts w:ascii="Arial" w:hAnsi="Arial" w:cs="Arial"/>
          <w:sz w:val="24"/>
        </w:rPr>
        <w:t xml:space="preserve"> </w:t>
      </w:r>
      <w:r w:rsidRPr="00EC7593">
        <w:rPr>
          <w:rFonts w:ascii="Arial" w:hAnsi="Arial" w:cs="Arial"/>
          <w:sz w:val="24"/>
        </w:rPr>
        <w:t>parameters. This data will be passed down through the BLL, where it will be validated for simple formatting. Valid data will be forwarded to the DAL where it will become the input criteria to find a matching record in the database UserSessions table.</w:t>
      </w:r>
    </w:p>
    <w:p w14:paraId="0CC950B2" w14:textId="1F795FEF" w:rsidR="009035DB" w:rsidRDefault="009035DB" w:rsidP="009035DB">
      <w:pPr>
        <w:spacing w:after="120"/>
        <w:jc w:val="both"/>
        <w:rPr>
          <w:rFonts w:ascii="Arial" w:hAnsi="Arial" w:cs="Arial"/>
          <w:sz w:val="24"/>
        </w:rPr>
      </w:pPr>
      <w:r w:rsidRPr="00EC7593">
        <w:rPr>
          <w:rFonts w:ascii="Arial" w:hAnsi="Arial" w:cs="Arial"/>
          <w:sz w:val="24"/>
        </w:rPr>
        <w:t xml:space="preserve">If a matching record is found, then the call will return a valid </w:t>
      </w:r>
      <w:r w:rsidR="00E133DA">
        <w:rPr>
          <w:rFonts w:ascii="Arial" w:hAnsi="Arial" w:cs="Arial"/>
          <w:sz w:val="24"/>
        </w:rPr>
        <w:t>Token</w:t>
      </w:r>
      <w:r w:rsidRPr="00EC7593">
        <w:rPr>
          <w:rFonts w:ascii="Arial" w:hAnsi="Arial" w:cs="Arial"/>
          <w:sz w:val="24"/>
        </w:rPr>
        <w:t xml:space="preserve">. If no matching record is </w:t>
      </w:r>
      <w:r w:rsidRPr="00EC7593">
        <w:rPr>
          <w:rFonts w:ascii="Arial" w:hAnsi="Arial" w:cs="Arial"/>
          <w:sz w:val="24"/>
        </w:rPr>
        <w:lastRenderedPageBreak/>
        <w:t>found, then it</w:t>
      </w:r>
      <w:r w:rsidR="00E133DA">
        <w:rPr>
          <w:rFonts w:ascii="Arial" w:hAnsi="Arial" w:cs="Arial"/>
          <w:sz w:val="24"/>
        </w:rPr>
        <w:t xml:space="preserve"> will return an error message. </w:t>
      </w:r>
      <w:r w:rsidRPr="00EC7593">
        <w:rPr>
          <w:rFonts w:ascii="Arial" w:hAnsi="Arial" w:cs="Arial"/>
          <w:sz w:val="24"/>
        </w:rPr>
        <w:t>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B465438" w14:textId="726B4919" w:rsidR="0059688B" w:rsidRDefault="00EC7593" w:rsidP="0031657F">
      <w:pPr>
        <w:spacing w:after="120"/>
        <w:jc w:val="both"/>
        <w:rPr>
          <w:rFonts w:ascii="Arial" w:hAnsi="Arial" w:cs="Arial"/>
          <w:sz w:val="24"/>
        </w:rPr>
      </w:pPr>
      <w:r w:rsidRPr="00EC7593">
        <w:rPr>
          <w:rFonts w:ascii="Arial" w:hAnsi="Arial" w:cs="Arial"/>
          <w:sz w:val="24"/>
          <w:highlight w:val="yellow"/>
        </w:rPr>
        <w:t>ADD DATA FLOW DIAGRAM HERE</w:t>
      </w:r>
    </w:p>
    <w:p w14:paraId="18E031B4" w14:textId="77777777" w:rsidR="0031657F" w:rsidRPr="0031657F" w:rsidRDefault="0031657F" w:rsidP="0031657F">
      <w:pPr>
        <w:spacing w:after="120"/>
        <w:jc w:val="both"/>
        <w:rPr>
          <w:rFonts w:ascii="Arial" w:hAnsi="Arial" w:cs="Arial"/>
          <w:sz w:val="24"/>
        </w:rPr>
      </w:pPr>
    </w:p>
    <w:p w14:paraId="09970902" w14:textId="02414236" w:rsidR="005B6F11" w:rsidRPr="00EC7593" w:rsidRDefault="005B6F11" w:rsidP="005B6F11">
      <w:pPr>
        <w:pStyle w:val="Heading3"/>
        <w:rPr>
          <w:rFonts w:cs="Arial"/>
        </w:rPr>
      </w:pPr>
      <w:bookmarkStart w:id="89" w:name="_Toc300218974"/>
      <w:r w:rsidRPr="00EC7593">
        <w:rPr>
          <w:rFonts w:cs="Arial"/>
        </w:rPr>
        <w:t>3.2.3 EndSession (logout)</w:t>
      </w:r>
      <w:bookmarkEnd w:id="89"/>
    </w:p>
    <w:p w14:paraId="74227A2C" w14:textId="49DE82E3"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EndSession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r w:rsidR="0031657F">
        <w:rPr>
          <w:rFonts w:ascii="Arial" w:hAnsi="Arial" w:cs="Arial"/>
          <w:sz w:val="24"/>
        </w:rPr>
        <w:t xml:space="preserve">either the </w:t>
      </w:r>
      <w:r w:rsidRPr="00EC7593">
        <w:rPr>
          <w:rFonts w:ascii="Arial" w:hAnsi="Arial" w:cs="Arial"/>
          <w:i/>
          <w:sz w:val="24"/>
        </w:rPr>
        <w:t xml:space="preserve">UserId </w:t>
      </w:r>
      <w:r w:rsidR="0031657F" w:rsidRPr="0031657F">
        <w:rPr>
          <w:rFonts w:ascii="Arial" w:hAnsi="Arial" w:cs="Arial"/>
          <w:sz w:val="24"/>
        </w:rPr>
        <w:t>or</w:t>
      </w:r>
      <w:r w:rsidR="0031657F">
        <w:rPr>
          <w:rFonts w:ascii="Arial" w:hAnsi="Arial" w:cs="Arial"/>
          <w:i/>
          <w:sz w:val="24"/>
        </w:rPr>
        <w:t xml:space="preserve"> DeviceToken </w:t>
      </w:r>
      <w:r w:rsidR="0031657F">
        <w:rPr>
          <w:rFonts w:ascii="Arial" w:hAnsi="Arial" w:cs="Arial"/>
          <w:sz w:val="24"/>
        </w:rPr>
        <w:t>properties. If the properties</w:t>
      </w:r>
      <w:r w:rsidRPr="00EC7593">
        <w:rPr>
          <w:rFonts w:ascii="Arial" w:hAnsi="Arial" w:cs="Arial"/>
          <w:sz w:val="24"/>
        </w:rPr>
        <w:t xml:space="preserve"> are valid, the API will respond with an HTTP 200 message informing the client that the user has been logged out.</w:t>
      </w:r>
    </w:p>
    <w:p w14:paraId="3753F46F" w14:textId="05E9166F" w:rsidR="00EC7593" w:rsidRDefault="00632EE0" w:rsidP="0031657F">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5A0E5599" w14:textId="77777777" w:rsidR="0031657F" w:rsidRPr="0031657F" w:rsidRDefault="0031657F" w:rsidP="0031657F">
      <w:pPr>
        <w:spacing w:after="120"/>
        <w:rPr>
          <w:rFonts w:ascii="Arial" w:hAnsi="Arial" w:cs="Arial"/>
          <w:sz w:val="24"/>
        </w:rPr>
      </w:pPr>
    </w:p>
    <w:p w14:paraId="20D570C5" w14:textId="77777777" w:rsid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2F6AE0A" w14:textId="77777777" w:rsidR="0031657F" w:rsidRPr="00EC7593" w:rsidRDefault="0031657F" w:rsidP="00EC7593">
      <w:pPr>
        <w:spacing w:after="120"/>
        <w:jc w:val="both"/>
        <w:rPr>
          <w:rFonts w:ascii="Arial" w:hAnsi="Arial" w:cs="Arial"/>
          <w:sz w:val="24"/>
        </w:rPr>
      </w:pPr>
    </w:p>
    <w:p w14:paraId="6EFAE2AA" w14:textId="0EB19424" w:rsidR="00561C20" w:rsidRDefault="00561C20" w:rsidP="00561C20">
      <w:pPr>
        <w:pStyle w:val="Heading3"/>
        <w:rPr>
          <w:rFonts w:cs="Arial"/>
        </w:rPr>
      </w:pPr>
      <w:bookmarkStart w:id="90" w:name="_Toc300218975"/>
      <w:r>
        <w:rPr>
          <w:rFonts w:cs="Arial"/>
        </w:rPr>
        <w:t>3.2.4</w:t>
      </w:r>
      <w:r w:rsidRPr="00EC7593">
        <w:rPr>
          <w:rFonts w:cs="Arial"/>
        </w:rPr>
        <w:t xml:space="preserve"> </w:t>
      </w:r>
      <w:r>
        <w:rPr>
          <w:rFonts w:cs="Arial"/>
        </w:rPr>
        <w:t>UpdateUserPassword</w:t>
      </w:r>
      <w:bookmarkEnd w:id="90"/>
      <w:r w:rsidRPr="00EC7593">
        <w:rPr>
          <w:rFonts w:cs="Arial"/>
        </w:rPr>
        <w:t xml:space="preserve"> </w:t>
      </w:r>
    </w:p>
    <w:p w14:paraId="52FAE8E3" w14:textId="117E5B04" w:rsidR="003B0ACB" w:rsidRPr="00EC7593" w:rsidRDefault="003B0ACB" w:rsidP="003B0ACB">
      <w:pPr>
        <w:spacing w:after="120"/>
        <w:jc w:val="both"/>
        <w:rPr>
          <w:rFonts w:ascii="Arial" w:hAnsi="Arial" w:cs="Arial"/>
          <w:sz w:val="24"/>
        </w:rPr>
      </w:pPr>
      <w:r>
        <w:rPr>
          <w:rFonts w:ascii="Arial" w:hAnsi="Arial" w:cs="Arial"/>
          <w:sz w:val="24"/>
        </w:rPr>
        <w:t>The</w:t>
      </w:r>
      <w:r w:rsidR="005477DD" w:rsidRPr="00EC7593">
        <w:rPr>
          <w:rFonts w:ascii="Arial" w:hAnsi="Arial" w:cs="Arial"/>
          <w:sz w:val="24"/>
        </w:rPr>
        <w:t xml:space="preserve"> </w:t>
      </w:r>
      <w:r>
        <w:rPr>
          <w:rFonts w:ascii="Arial" w:hAnsi="Arial" w:cs="Arial"/>
          <w:sz w:val="24"/>
        </w:rPr>
        <w:t xml:space="preserve">UpdateUserPassword </w:t>
      </w:r>
      <w:r w:rsidR="005477DD" w:rsidRPr="00EC7593">
        <w:rPr>
          <w:rFonts w:ascii="Arial" w:hAnsi="Arial" w:cs="Arial"/>
          <w:sz w:val="24"/>
        </w:rPr>
        <w:t xml:space="preserve">API function </w:t>
      </w:r>
      <w:r>
        <w:rPr>
          <w:rFonts w:ascii="Arial" w:hAnsi="Arial" w:cs="Arial"/>
          <w:sz w:val="24"/>
        </w:rPr>
        <w:t>is used to change a User’s password</w:t>
      </w:r>
      <w:r w:rsidR="005477DD" w:rsidRPr="00EC7593">
        <w:rPr>
          <w:rFonts w:ascii="Arial" w:hAnsi="Arial" w:cs="Arial"/>
          <w:sz w:val="24"/>
        </w:rPr>
        <w:t xml:space="preserve">. </w:t>
      </w:r>
      <w:r>
        <w:rPr>
          <w:rFonts w:ascii="Arial" w:hAnsi="Arial" w:cs="Arial"/>
          <w:sz w:val="24"/>
        </w:rPr>
        <w:t>This</w:t>
      </w:r>
      <w:r w:rsidR="005477DD" w:rsidRPr="00EC7593">
        <w:rPr>
          <w:rFonts w:ascii="Arial" w:hAnsi="Arial" w:cs="Arial"/>
          <w:sz w:val="24"/>
        </w:rPr>
        <w:t xml:space="preserve"> function is called via an HTTP POST request, with the body of the request containing the </w:t>
      </w:r>
      <w:r w:rsidR="005477DD" w:rsidRPr="00EC7593">
        <w:rPr>
          <w:rFonts w:ascii="Arial" w:hAnsi="Arial" w:cs="Arial"/>
          <w:i/>
          <w:sz w:val="24"/>
        </w:rPr>
        <w:t xml:space="preserve">Token </w:t>
      </w:r>
      <w:r w:rsidR="005477DD" w:rsidRPr="00EC7593">
        <w:rPr>
          <w:rFonts w:ascii="Arial" w:hAnsi="Arial" w:cs="Arial"/>
          <w:sz w:val="24"/>
        </w:rPr>
        <w:t xml:space="preserve">and </w:t>
      </w:r>
      <w:r>
        <w:rPr>
          <w:rFonts w:ascii="Arial" w:hAnsi="Arial" w:cs="Arial"/>
          <w:sz w:val="24"/>
        </w:rPr>
        <w:t xml:space="preserve">a </w:t>
      </w:r>
      <w:r w:rsidRPr="003B0ACB">
        <w:rPr>
          <w:rFonts w:ascii="Arial" w:hAnsi="Arial" w:cs="Arial"/>
          <w:i/>
          <w:sz w:val="24"/>
        </w:rPr>
        <w:t>UserPassword</w:t>
      </w:r>
      <w:r>
        <w:rPr>
          <w:rFonts w:ascii="Arial" w:hAnsi="Arial" w:cs="Arial"/>
          <w:sz w:val="24"/>
        </w:rPr>
        <w:t xml:space="preserve"> object, which contains the </w:t>
      </w:r>
      <w:r w:rsidRPr="003B0ACB">
        <w:rPr>
          <w:rFonts w:ascii="Arial" w:hAnsi="Arial" w:cs="Arial"/>
          <w:i/>
          <w:sz w:val="24"/>
        </w:rPr>
        <w:t>OldPassword</w:t>
      </w:r>
      <w:r>
        <w:rPr>
          <w:rFonts w:ascii="Arial" w:hAnsi="Arial" w:cs="Arial"/>
          <w:sz w:val="24"/>
        </w:rPr>
        <w:t xml:space="preserve"> value and the </w:t>
      </w:r>
      <w:r w:rsidRPr="003B0ACB">
        <w:rPr>
          <w:rFonts w:ascii="Arial" w:hAnsi="Arial" w:cs="Arial"/>
          <w:i/>
          <w:sz w:val="24"/>
        </w:rPr>
        <w:t>NewPassword</w:t>
      </w:r>
      <w:r>
        <w:rPr>
          <w:rFonts w:ascii="Arial" w:hAnsi="Arial" w:cs="Arial"/>
          <w:sz w:val="24"/>
        </w:rPr>
        <w:t xml:space="preserve"> value</w:t>
      </w:r>
      <w:r w:rsidR="005477DD">
        <w:rPr>
          <w:rFonts w:ascii="Arial" w:hAnsi="Arial" w:cs="Arial"/>
          <w:sz w:val="24"/>
        </w:rPr>
        <w:t xml:space="preserve">. </w:t>
      </w:r>
      <w:r>
        <w:rPr>
          <w:rFonts w:ascii="Arial" w:hAnsi="Arial" w:cs="Arial"/>
          <w:sz w:val="24"/>
        </w:rPr>
        <w:t>The API layer will serialize the request into a new object and send that object to the BLL.</w:t>
      </w:r>
    </w:p>
    <w:p w14:paraId="7EC52C25" w14:textId="6D792B5F" w:rsidR="003B0ACB" w:rsidRPr="00EC7593" w:rsidRDefault="003B0ACB" w:rsidP="003B0ACB">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User’s password that is stored in the database. The BLL will then hash the </w:t>
      </w:r>
      <w:r w:rsidRPr="003B0ACB">
        <w:rPr>
          <w:rFonts w:ascii="Arial" w:hAnsi="Arial" w:cs="Arial"/>
          <w:i/>
          <w:sz w:val="24"/>
        </w:rPr>
        <w:t>OldPassword</w:t>
      </w:r>
      <w:r>
        <w:rPr>
          <w:rFonts w:ascii="Arial" w:hAnsi="Arial" w:cs="Arial"/>
          <w:sz w:val="24"/>
        </w:rPr>
        <w:t xml:space="preserve"> compare the hashed </w:t>
      </w:r>
      <w:r w:rsidRPr="003B0ACB">
        <w:rPr>
          <w:rFonts w:ascii="Arial" w:hAnsi="Arial" w:cs="Arial"/>
          <w:i/>
          <w:sz w:val="24"/>
        </w:rPr>
        <w:t>OldPassword</w:t>
      </w:r>
      <w:r>
        <w:rPr>
          <w:rFonts w:ascii="Arial" w:hAnsi="Arial" w:cs="Arial"/>
          <w:sz w:val="24"/>
        </w:rPr>
        <w:t xml:space="preserve"> with the encrypted password in the database. If these two values are not equal an error will be returned to the client. If the two values are equal, the </w:t>
      </w:r>
      <w:r w:rsidRPr="003B0ACB">
        <w:rPr>
          <w:rFonts w:ascii="Arial" w:hAnsi="Arial" w:cs="Arial"/>
          <w:i/>
          <w:sz w:val="24"/>
        </w:rPr>
        <w:t>NewPassword</w:t>
      </w:r>
      <w:r>
        <w:rPr>
          <w:rFonts w:ascii="Arial" w:hAnsi="Arial" w:cs="Arial"/>
          <w:sz w:val="24"/>
        </w:rPr>
        <w:t xml:space="preserve"> value will be hashed and sent to the DAL to be saved to the User’s record in the database.</w:t>
      </w:r>
    </w:p>
    <w:p w14:paraId="6D3B85EB" w14:textId="2889417C" w:rsidR="003B0ACB" w:rsidRPr="00EC7593" w:rsidRDefault="003B0ACB" w:rsidP="003B0ACB">
      <w:pPr>
        <w:spacing w:after="120"/>
        <w:jc w:val="both"/>
        <w:rPr>
          <w:rFonts w:ascii="Arial" w:hAnsi="Arial" w:cs="Arial"/>
          <w:sz w:val="24"/>
        </w:rPr>
      </w:pPr>
      <w:r w:rsidRPr="00EC7593">
        <w:rPr>
          <w:rFonts w:ascii="Arial" w:hAnsi="Arial" w:cs="Arial"/>
          <w:sz w:val="24"/>
        </w:rPr>
        <w:t xml:space="preserve">Once the </w:t>
      </w:r>
      <w:r>
        <w:rPr>
          <w:rFonts w:ascii="Arial" w:hAnsi="Arial" w:cs="Arial"/>
          <w:sz w:val="24"/>
        </w:rPr>
        <w:t xml:space="preserve">DAL has saved the new password the User’s active UserSessions will be inactivated, and a new session </w:t>
      </w:r>
      <w:r w:rsidRPr="003B0ACB">
        <w:rPr>
          <w:rFonts w:ascii="Arial" w:hAnsi="Arial" w:cs="Arial"/>
          <w:i/>
          <w:sz w:val="24"/>
        </w:rPr>
        <w:t>Token</w:t>
      </w:r>
      <w:r>
        <w:rPr>
          <w:rFonts w:ascii="Arial" w:hAnsi="Arial" w:cs="Arial"/>
          <w:sz w:val="24"/>
        </w:rPr>
        <w:t xml:space="preserve"> will be created and sent back to the API, where it will be returned to the client.</w:t>
      </w:r>
    </w:p>
    <w:p w14:paraId="1751A01C" w14:textId="1F8D7997" w:rsidR="005477DD" w:rsidRDefault="003B0ACB" w:rsidP="003B0ACB">
      <w:pPr>
        <w:spacing w:after="120"/>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1702C70" w14:textId="77777777" w:rsidR="00C74E61" w:rsidRPr="005477DD" w:rsidRDefault="00C74E61" w:rsidP="003B0ACB">
      <w:pPr>
        <w:spacing w:after="120"/>
      </w:pPr>
    </w:p>
    <w:p w14:paraId="634770B7" w14:textId="6443F12C" w:rsidR="00C74E61"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D881A1A" w14:textId="77777777" w:rsidR="00C74E61" w:rsidRDefault="00C74E61" w:rsidP="00561C20">
      <w:pPr>
        <w:spacing w:after="120"/>
        <w:jc w:val="both"/>
        <w:rPr>
          <w:rFonts w:ascii="Arial" w:hAnsi="Arial" w:cs="Arial"/>
          <w:sz w:val="24"/>
        </w:rPr>
      </w:pPr>
    </w:p>
    <w:p w14:paraId="46BC1617" w14:textId="2A10DEE6" w:rsidR="00C74E61" w:rsidRDefault="00C74E61" w:rsidP="00C74E61">
      <w:pPr>
        <w:pStyle w:val="Heading3"/>
      </w:pPr>
      <w:bookmarkStart w:id="91" w:name="_Toc300218976"/>
      <w:r>
        <w:t>3.2.5 ResetUserPassword</w:t>
      </w:r>
      <w:bookmarkEnd w:id="91"/>
    </w:p>
    <w:p w14:paraId="1646933A" w14:textId="605A6FDE" w:rsidR="00C74E61" w:rsidRPr="00EC7593" w:rsidRDefault="00C74E61" w:rsidP="00C74E61">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Pr>
          <w:rFonts w:ascii="Arial" w:hAnsi="Arial" w:cs="Arial"/>
          <w:sz w:val="24"/>
        </w:rPr>
        <w:t xml:space="preserve">ResetUserPassword </w:t>
      </w:r>
      <w:r w:rsidRPr="00EC7593">
        <w:rPr>
          <w:rFonts w:ascii="Arial" w:hAnsi="Arial" w:cs="Arial"/>
          <w:sz w:val="24"/>
        </w:rPr>
        <w:t xml:space="preserve">API function </w:t>
      </w:r>
      <w:r>
        <w:rPr>
          <w:rFonts w:ascii="Arial" w:hAnsi="Arial" w:cs="Arial"/>
          <w:sz w:val="24"/>
        </w:rPr>
        <w:t xml:space="preserve">is used to reset a User’s password who cannot </w:t>
      </w:r>
      <w:r>
        <w:rPr>
          <w:rFonts w:ascii="Arial" w:hAnsi="Arial" w:cs="Arial"/>
          <w:sz w:val="24"/>
        </w:rPr>
        <w:lastRenderedPageBreak/>
        <w:t xml:space="preserve">successfully Authenticate, or </w:t>
      </w:r>
      <w:r w:rsidR="00AA31D0">
        <w:rPr>
          <w:rFonts w:ascii="Arial" w:hAnsi="Arial" w:cs="Arial"/>
          <w:sz w:val="24"/>
        </w:rPr>
        <w:t>whose</w:t>
      </w:r>
      <w:r>
        <w:rPr>
          <w:rFonts w:ascii="Arial" w:hAnsi="Arial" w:cs="Arial"/>
          <w:sz w:val="24"/>
        </w:rPr>
        <w:t xml:space="preserve"> account has been locked due to consecutive failed Authenticate attempts</w:t>
      </w:r>
      <w:r w:rsidRPr="00EC7593">
        <w:rPr>
          <w:rFonts w:ascii="Arial" w:hAnsi="Arial" w:cs="Arial"/>
          <w:sz w:val="24"/>
        </w:rPr>
        <w:t xml:space="preserve">. </w:t>
      </w:r>
      <w:r>
        <w:rPr>
          <w:rFonts w:ascii="Arial" w:hAnsi="Arial" w:cs="Arial"/>
          <w:sz w:val="24"/>
        </w:rPr>
        <w:t>This</w:t>
      </w:r>
      <w:r w:rsidRPr="00EC7593">
        <w:rPr>
          <w:rFonts w:ascii="Arial" w:hAnsi="Arial" w:cs="Arial"/>
          <w:sz w:val="24"/>
        </w:rPr>
        <w:t xml:space="preserve"> function is called via an HTTP POST request, with the body of the request containing </w:t>
      </w:r>
      <w:r w:rsidR="00916CFF">
        <w:rPr>
          <w:rFonts w:ascii="Arial" w:hAnsi="Arial" w:cs="Arial"/>
          <w:sz w:val="24"/>
        </w:rPr>
        <w:t xml:space="preserve">either a </w:t>
      </w:r>
      <w:r w:rsidR="00916CFF" w:rsidRPr="00916CFF">
        <w:rPr>
          <w:rFonts w:ascii="Arial" w:hAnsi="Arial" w:cs="Arial"/>
          <w:i/>
          <w:sz w:val="24"/>
        </w:rPr>
        <w:t>DisplayName</w:t>
      </w:r>
      <w:r w:rsidR="00916CFF">
        <w:rPr>
          <w:rFonts w:ascii="Arial" w:hAnsi="Arial" w:cs="Arial"/>
          <w:sz w:val="24"/>
        </w:rPr>
        <w:t xml:space="preserve"> or </w:t>
      </w:r>
      <w:r w:rsidR="00916CFF" w:rsidRPr="00916CFF">
        <w:rPr>
          <w:rFonts w:ascii="Arial" w:hAnsi="Arial" w:cs="Arial"/>
          <w:i/>
          <w:sz w:val="24"/>
        </w:rPr>
        <w:t>EmailAddress</w:t>
      </w:r>
      <w:r w:rsidR="00916CFF">
        <w:rPr>
          <w:rFonts w:ascii="Arial" w:hAnsi="Arial" w:cs="Arial"/>
          <w:sz w:val="24"/>
        </w:rPr>
        <w:t xml:space="preserve"> value.</w:t>
      </w:r>
    </w:p>
    <w:p w14:paraId="2C8AD178" w14:textId="08F12CF3" w:rsidR="00C74E61" w:rsidRDefault="00C74E61" w:rsidP="00C74E61">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00916CFF">
        <w:rPr>
          <w:rFonts w:ascii="Arial" w:hAnsi="Arial" w:cs="Arial"/>
          <w:i/>
          <w:sz w:val="24"/>
        </w:rPr>
        <w:t xml:space="preserve">DisplayName </w:t>
      </w:r>
      <w:r w:rsidR="00916CFF" w:rsidRPr="00916CFF">
        <w:rPr>
          <w:rFonts w:ascii="Arial" w:hAnsi="Arial" w:cs="Arial"/>
          <w:sz w:val="24"/>
        </w:rPr>
        <w:t>or</w:t>
      </w:r>
      <w:r w:rsidR="00916CFF">
        <w:rPr>
          <w:rFonts w:ascii="Arial" w:hAnsi="Arial" w:cs="Arial"/>
          <w:i/>
          <w:sz w:val="24"/>
        </w:rPr>
        <w:t xml:space="preserve"> EmailAddress</w:t>
      </w:r>
      <w:r>
        <w:rPr>
          <w:rFonts w:ascii="Arial" w:hAnsi="Arial" w:cs="Arial"/>
          <w:sz w:val="24"/>
        </w:rPr>
        <w:t xml:space="preserve">, and </w:t>
      </w:r>
      <w:r w:rsidR="00916CFF">
        <w:rPr>
          <w:rFonts w:ascii="Arial" w:hAnsi="Arial" w:cs="Arial"/>
          <w:sz w:val="24"/>
        </w:rPr>
        <w:t>generate a temporary password for the User, which will be sent via email to the email address for that User. If the User’s account is locked, it will be unlocked at this point, and all active sessions for this user will be inactivated.</w:t>
      </w:r>
    </w:p>
    <w:p w14:paraId="68436728" w14:textId="7B4C1E22" w:rsidR="00C74E61" w:rsidRDefault="00916CFF" w:rsidP="00916CFF">
      <w:pPr>
        <w:spacing w:after="120"/>
        <w:jc w:val="both"/>
        <w:rPr>
          <w:rFonts w:ascii="Arial" w:hAnsi="Arial" w:cs="Arial"/>
          <w:sz w:val="24"/>
        </w:rPr>
      </w:pPr>
      <w:r>
        <w:rPr>
          <w:rFonts w:ascii="Arial" w:hAnsi="Arial" w:cs="Arial"/>
          <w:sz w:val="24"/>
        </w:rPr>
        <w:t xml:space="preserve">Once the email has been sent, the BLL will pass the following message up to the API, which will return that message to the client: </w:t>
      </w:r>
      <w:r w:rsidRPr="00916CFF">
        <w:rPr>
          <w:rFonts w:ascii="Arial" w:hAnsi="Arial" w:cs="Arial"/>
          <w:i/>
          <w:sz w:val="24"/>
        </w:rPr>
        <w:t>“An email has been sent to {emailAddress} with a temporary password.”</w:t>
      </w:r>
    </w:p>
    <w:p w14:paraId="38A842A1" w14:textId="77777777" w:rsidR="00C74E61" w:rsidRDefault="00C74E61" w:rsidP="00561C20">
      <w:pPr>
        <w:spacing w:after="120"/>
        <w:jc w:val="both"/>
        <w:rPr>
          <w:rFonts w:ascii="Arial" w:hAnsi="Arial" w:cs="Arial"/>
          <w:sz w:val="24"/>
        </w:rPr>
      </w:pPr>
    </w:p>
    <w:p w14:paraId="440BDB5F" w14:textId="77777777" w:rsidR="00C74E61" w:rsidRDefault="00C74E61" w:rsidP="00C74E61">
      <w:pPr>
        <w:spacing w:after="120"/>
        <w:jc w:val="both"/>
        <w:rPr>
          <w:rFonts w:ascii="Arial" w:hAnsi="Arial" w:cs="Arial"/>
          <w:sz w:val="24"/>
        </w:rPr>
      </w:pPr>
      <w:r w:rsidRPr="00EC7593">
        <w:rPr>
          <w:rFonts w:ascii="Arial" w:hAnsi="Arial" w:cs="Arial"/>
          <w:sz w:val="24"/>
          <w:highlight w:val="yellow"/>
        </w:rPr>
        <w:t>ADD DATA FLOW DIAGRAM HERE</w:t>
      </w:r>
    </w:p>
    <w:p w14:paraId="7CD9555A" w14:textId="77777777" w:rsidR="00C74E61" w:rsidRPr="00EC7593" w:rsidRDefault="00C74E61" w:rsidP="00561C20">
      <w:pPr>
        <w:spacing w:after="120"/>
        <w:jc w:val="both"/>
        <w:rPr>
          <w:rFonts w:ascii="Arial" w:hAnsi="Arial" w:cs="Arial"/>
          <w:sz w:val="24"/>
        </w:rPr>
      </w:pPr>
    </w:p>
    <w:p w14:paraId="56103C61" w14:textId="6DE55C1D" w:rsidR="00561C20" w:rsidRPr="00EC7593" w:rsidRDefault="00374484" w:rsidP="00561C20">
      <w:pPr>
        <w:pStyle w:val="Heading2"/>
        <w:rPr>
          <w:rFonts w:cs="Arial"/>
        </w:rPr>
      </w:pPr>
      <w:r>
        <w:rPr>
          <w:rFonts w:cs="Arial"/>
        </w:rPr>
        <w:br w:type="column"/>
      </w:r>
      <w:bookmarkStart w:id="92" w:name="_Toc300218977"/>
      <w:r w:rsidR="00561C20">
        <w:rPr>
          <w:rFonts w:cs="Arial"/>
        </w:rPr>
        <w:lastRenderedPageBreak/>
        <w:t>3.3</w:t>
      </w:r>
      <w:r w:rsidR="00561C20" w:rsidRPr="00EC7593">
        <w:rPr>
          <w:rFonts w:cs="Arial"/>
        </w:rPr>
        <w:t xml:space="preserve"> </w:t>
      </w:r>
      <w:r w:rsidR="00561C20">
        <w:rPr>
          <w:rFonts w:cs="Arial"/>
        </w:rPr>
        <w:t>Category</w:t>
      </w:r>
      <w:r w:rsidR="00561C20" w:rsidRPr="00EC7593">
        <w:rPr>
          <w:rFonts w:cs="Arial"/>
        </w:rPr>
        <w:t xml:space="preserve"> API</w:t>
      </w:r>
      <w:bookmarkEnd w:id="92"/>
    </w:p>
    <w:p w14:paraId="7AC776A1" w14:textId="08FBC05A" w:rsidR="00734727" w:rsidRPr="00EC7593" w:rsidRDefault="00734727" w:rsidP="00734727">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Category</w:t>
      </w:r>
      <w:r w:rsidRPr="00EC7593">
        <w:rPr>
          <w:rFonts w:ascii="Arial" w:hAnsi="Arial" w:cs="Arial"/>
          <w:sz w:val="24"/>
        </w:rPr>
        <w:t xml:space="preserve"> API </w:t>
      </w:r>
      <w:r>
        <w:rPr>
          <w:rFonts w:ascii="Arial" w:hAnsi="Arial" w:cs="Arial"/>
          <w:sz w:val="24"/>
        </w:rPr>
        <w:t>are used to retrieve pre-defined categories that will be used to categorize Melodies and Stations</w:t>
      </w:r>
      <w:r w:rsidRPr="00EC7593">
        <w:rPr>
          <w:rFonts w:ascii="Arial" w:hAnsi="Arial" w:cs="Arial"/>
          <w:sz w:val="24"/>
        </w:rPr>
        <w:t xml:space="preserve">. </w:t>
      </w:r>
    </w:p>
    <w:p w14:paraId="3F8E8AC1" w14:textId="1C71AD9F" w:rsidR="00734727" w:rsidRDefault="00734727" w:rsidP="00734727">
      <w:pPr>
        <w:pStyle w:val="BodyText"/>
        <w:jc w:val="both"/>
        <w:rPr>
          <w:rFonts w:ascii="Arial" w:hAnsi="Arial" w:cs="Arial"/>
          <w:sz w:val="24"/>
        </w:rPr>
      </w:pPr>
      <w:r>
        <w:rPr>
          <w:rFonts w:ascii="Arial" w:hAnsi="Arial" w:cs="Arial"/>
          <w:sz w:val="24"/>
        </w:rPr>
        <w:t>In all calls to this API, there is no authentication token</w:t>
      </w:r>
      <w:r w:rsidR="00503B01">
        <w:rPr>
          <w:rFonts w:ascii="Arial" w:hAnsi="Arial" w:cs="Arial"/>
          <w:sz w:val="24"/>
        </w:rPr>
        <w:t xml:space="preserve"> required to retrieve data on Categories.</w:t>
      </w:r>
    </w:p>
    <w:p w14:paraId="59359320" w14:textId="06D4E04C" w:rsidR="00561C20" w:rsidRPr="00EC7593" w:rsidRDefault="00B404A2" w:rsidP="00734727">
      <w:pPr>
        <w:pStyle w:val="BodyText"/>
        <w:jc w:val="both"/>
        <w:rPr>
          <w:rFonts w:ascii="Arial" w:hAnsi="Arial" w:cs="Arial"/>
          <w:sz w:val="24"/>
        </w:rPr>
      </w:pPr>
      <w:r>
        <w:rPr>
          <w:rFonts w:ascii="Arial" w:hAnsi="Arial" w:cs="Arial"/>
          <w:sz w:val="24"/>
        </w:rPr>
        <w:t>All</w:t>
      </w:r>
      <w:r w:rsidR="00734727" w:rsidRPr="00EC7593">
        <w:rPr>
          <w:rFonts w:ascii="Arial" w:hAnsi="Arial" w:cs="Arial"/>
          <w:sz w:val="24"/>
        </w:rPr>
        <w:t xml:space="preserve"> errors are handled in the BLL, with error messages being translated to more friendly and informative messages, based on the use context of the call.</w:t>
      </w:r>
    </w:p>
    <w:p w14:paraId="775A0D5C" w14:textId="2A399EA1" w:rsidR="00561C20" w:rsidRDefault="00561C20" w:rsidP="00561C20">
      <w:pPr>
        <w:pStyle w:val="Heading3"/>
        <w:rPr>
          <w:rFonts w:cs="Arial"/>
        </w:rPr>
      </w:pPr>
      <w:bookmarkStart w:id="93" w:name="_Toc300218978"/>
      <w:r>
        <w:rPr>
          <w:rFonts w:cs="Arial"/>
        </w:rPr>
        <w:t>3.3</w:t>
      </w:r>
      <w:r w:rsidRPr="00EC7593">
        <w:rPr>
          <w:rFonts w:cs="Arial"/>
        </w:rPr>
        <w:t xml:space="preserve">.1 </w:t>
      </w:r>
      <w:r>
        <w:rPr>
          <w:rFonts w:cs="Arial"/>
        </w:rPr>
        <w:t>GetCategories</w:t>
      </w:r>
      <w:bookmarkEnd w:id="93"/>
    </w:p>
    <w:p w14:paraId="41516287" w14:textId="620C35D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790795">
        <w:rPr>
          <w:rFonts w:ascii="Arial" w:hAnsi="Arial" w:cs="Arial"/>
          <w:sz w:val="24"/>
        </w:rPr>
        <w:t>GetCategories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w:t>
      </w:r>
      <w:r w:rsidR="00790795">
        <w:rPr>
          <w:rFonts w:ascii="Arial" w:hAnsi="Arial" w:cs="Arial"/>
          <w:sz w:val="24"/>
        </w:rPr>
        <w:t>retrieve a list of Categories. This API is called using an HTTP GET request with no parameters.</w:t>
      </w:r>
    </w:p>
    <w:p w14:paraId="0979637A" w14:textId="19DFB7F3" w:rsidR="00790795" w:rsidRPr="00EC7593" w:rsidRDefault="00790795" w:rsidP="00D724E6">
      <w:pPr>
        <w:spacing w:after="120"/>
        <w:jc w:val="both"/>
        <w:rPr>
          <w:rFonts w:ascii="Arial" w:hAnsi="Arial" w:cs="Arial"/>
          <w:sz w:val="24"/>
        </w:rPr>
      </w:pPr>
      <w:r>
        <w:rPr>
          <w:rFonts w:ascii="Arial" w:hAnsi="Arial" w:cs="Arial"/>
          <w:sz w:val="24"/>
        </w:rPr>
        <w:t>The BLL will find a list of all Categories that are not set as deleted. If there are no Categories found in the database the BLL will return an error message to the API, which will return that error message to the client.</w:t>
      </w:r>
      <w:r w:rsidR="00CF6E54">
        <w:rPr>
          <w:rFonts w:ascii="Arial" w:hAnsi="Arial" w:cs="Arial"/>
          <w:sz w:val="24"/>
        </w:rPr>
        <w:t xml:space="preserve"> If any Categories are found, they will be sent from the BLL to the client via the API HTTP 200 response.</w:t>
      </w:r>
    </w:p>
    <w:p w14:paraId="2A60094C" w14:textId="77777777" w:rsidR="00D724E6" w:rsidRPr="00D724E6" w:rsidRDefault="00D724E6" w:rsidP="00D724E6">
      <w:pPr>
        <w:pStyle w:val="BodyText"/>
      </w:pPr>
    </w:p>
    <w:p w14:paraId="49315450"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9C54EF2" w14:textId="77777777" w:rsidR="00CF6E54" w:rsidRPr="00EC7593" w:rsidRDefault="00CF6E54" w:rsidP="00561C20">
      <w:pPr>
        <w:spacing w:after="120"/>
        <w:jc w:val="both"/>
        <w:rPr>
          <w:rFonts w:ascii="Arial" w:hAnsi="Arial" w:cs="Arial"/>
          <w:sz w:val="24"/>
        </w:rPr>
      </w:pPr>
    </w:p>
    <w:p w14:paraId="1C98508C" w14:textId="199DC795" w:rsidR="00561C20" w:rsidRDefault="00561C20" w:rsidP="00561C20">
      <w:pPr>
        <w:pStyle w:val="Heading3"/>
        <w:rPr>
          <w:rFonts w:cs="Arial"/>
        </w:rPr>
      </w:pPr>
      <w:bookmarkStart w:id="94" w:name="_Toc300218979"/>
      <w:r>
        <w:rPr>
          <w:rFonts w:cs="Arial"/>
        </w:rPr>
        <w:t>3.3.2</w:t>
      </w:r>
      <w:r w:rsidRPr="00EC7593">
        <w:rPr>
          <w:rFonts w:cs="Arial"/>
        </w:rPr>
        <w:t xml:space="preserve"> </w:t>
      </w:r>
      <w:r>
        <w:rPr>
          <w:rFonts w:cs="Arial"/>
        </w:rPr>
        <w:t>GetChildCategories</w:t>
      </w:r>
      <w:bookmarkEnd w:id="94"/>
    </w:p>
    <w:p w14:paraId="5DC3AABE" w14:textId="4DC0E60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CF6E54">
        <w:rPr>
          <w:rFonts w:ascii="Arial" w:hAnsi="Arial" w:cs="Arial"/>
          <w:sz w:val="24"/>
        </w:rPr>
        <w:t>GetChildCategories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w:t>
      </w:r>
      <w:r w:rsidR="00CF6E54">
        <w:rPr>
          <w:rFonts w:ascii="Arial" w:hAnsi="Arial" w:cs="Arial"/>
          <w:sz w:val="24"/>
        </w:rPr>
        <w:t xml:space="preserve">get a list of Child categories for a given category. This API uses an HTTP GET request with an </w:t>
      </w:r>
      <w:r w:rsidR="00CF6E54" w:rsidRPr="00CF6E54">
        <w:rPr>
          <w:rFonts w:ascii="Arial" w:hAnsi="Arial" w:cs="Arial"/>
          <w:i/>
          <w:sz w:val="24"/>
        </w:rPr>
        <w:t>id</w:t>
      </w:r>
      <w:r w:rsidR="00CF6E54">
        <w:rPr>
          <w:rFonts w:ascii="Arial" w:hAnsi="Arial" w:cs="Arial"/>
          <w:sz w:val="24"/>
        </w:rPr>
        <w:t xml:space="preserve"> parameter of the requested category to find any child categories.</w:t>
      </w:r>
    </w:p>
    <w:p w14:paraId="7C44727A" w14:textId="2723B351" w:rsidR="00CF6E54" w:rsidRPr="00EC7593" w:rsidRDefault="00CF6E54" w:rsidP="00D724E6">
      <w:pPr>
        <w:spacing w:after="120"/>
        <w:jc w:val="both"/>
        <w:rPr>
          <w:rFonts w:ascii="Arial" w:hAnsi="Arial" w:cs="Arial"/>
          <w:sz w:val="24"/>
        </w:rPr>
      </w:pPr>
      <w:r>
        <w:rPr>
          <w:rFonts w:ascii="Arial" w:hAnsi="Arial" w:cs="Arial"/>
          <w:sz w:val="24"/>
        </w:rPr>
        <w:t xml:space="preserve">The BLL will use the </w:t>
      </w:r>
      <w:r w:rsidRPr="00CF6E54">
        <w:rPr>
          <w:rFonts w:ascii="Arial" w:hAnsi="Arial" w:cs="Arial"/>
          <w:i/>
          <w:sz w:val="24"/>
        </w:rPr>
        <w:t>id</w:t>
      </w:r>
      <w:r>
        <w:rPr>
          <w:rFonts w:ascii="Arial" w:hAnsi="Arial" w:cs="Arial"/>
          <w:sz w:val="24"/>
        </w:rPr>
        <w:t xml:space="preserve"> parameter to find any Categories with a ParentId value that matches the given client </w:t>
      </w:r>
      <w:r w:rsidRPr="00CF6E54">
        <w:rPr>
          <w:rFonts w:ascii="Arial" w:hAnsi="Arial" w:cs="Arial"/>
          <w:i/>
          <w:sz w:val="24"/>
        </w:rPr>
        <w:t>id</w:t>
      </w:r>
      <w:r>
        <w:rPr>
          <w:rFonts w:ascii="Arial" w:hAnsi="Arial" w:cs="Arial"/>
          <w:sz w:val="24"/>
        </w:rPr>
        <w:t xml:space="preserve"> parameter input.</w:t>
      </w:r>
      <w:r w:rsidRPr="00CF6E54">
        <w:rPr>
          <w:rFonts w:ascii="Arial" w:hAnsi="Arial" w:cs="Arial"/>
          <w:sz w:val="24"/>
        </w:rPr>
        <w:t xml:space="preserve"> </w:t>
      </w:r>
      <w:r>
        <w:rPr>
          <w:rFonts w:ascii="Arial" w:hAnsi="Arial" w:cs="Arial"/>
          <w:sz w:val="24"/>
        </w:rPr>
        <w:t>If there are no Categories found in the database the BLL will return an error message to the API, which will return that error message to the client. If any Categories are found, they will be sent from the BLL to the client via the API HTTP 200 response.</w:t>
      </w:r>
    </w:p>
    <w:p w14:paraId="6A3DBE8A" w14:textId="77777777" w:rsidR="00D724E6" w:rsidRPr="00D724E6" w:rsidRDefault="00D724E6" w:rsidP="00D724E6">
      <w:pPr>
        <w:pStyle w:val="BodyText"/>
      </w:pPr>
    </w:p>
    <w:p w14:paraId="1A56D7F7"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0984EB1F" w14:textId="7284A178" w:rsidR="00356C54" w:rsidRPr="00356C54" w:rsidRDefault="00356C54" w:rsidP="00356C54">
      <w:pPr>
        <w:pStyle w:val="Subtitle"/>
        <w:spacing w:before="0"/>
        <w:jc w:val="left"/>
      </w:pPr>
    </w:p>
    <w:p w14:paraId="54E5B00C" w14:textId="0177D9A6" w:rsidR="00561C20" w:rsidRPr="00EC7593" w:rsidRDefault="00374484" w:rsidP="00561C20">
      <w:pPr>
        <w:pStyle w:val="Heading2"/>
        <w:rPr>
          <w:rFonts w:cs="Arial"/>
        </w:rPr>
      </w:pPr>
      <w:r>
        <w:rPr>
          <w:rFonts w:cs="Arial"/>
        </w:rPr>
        <w:br w:type="column"/>
      </w:r>
      <w:bookmarkStart w:id="95" w:name="_Toc300218980"/>
      <w:r w:rsidR="00561C20">
        <w:rPr>
          <w:rFonts w:cs="Arial"/>
        </w:rPr>
        <w:lastRenderedPageBreak/>
        <w:t>3.4</w:t>
      </w:r>
      <w:r w:rsidR="00561C20" w:rsidRPr="00EC7593">
        <w:rPr>
          <w:rFonts w:cs="Arial"/>
        </w:rPr>
        <w:t xml:space="preserve"> </w:t>
      </w:r>
      <w:r w:rsidR="00561C20">
        <w:rPr>
          <w:rFonts w:cs="Arial"/>
        </w:rPr>
        <w:t>Messages</w:t>
      </w:r>
      <w:r w:rsidR="00561C20" w:rsidRPr="00EC7593">
        <w:rPr>
          <w:rFonts w:cs="Arial"/>
        </w:rPr>
        <w:t xml:space="preserve"> API</w:t>
      </w:r>
      <w:bookmarkEnd w:id="95"/>
    </w:p>
    <w:p w14:paraId="30CEBB38" w14:textId="77777777" w:rsidR="00C66DC2" w:rsidRDefault="00503B01" w:rsidP="00503B01">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Messages</w:t>
      </w:r>
      <w:r w:rsidRPr="00EC7593">
        <w:rPr>
          <w:rFonts w:ascii="Arial" w:hAnsi="Arial" w:cs="Arial"/>
          <w:sz w:val="24"/>
        </w:rPr>
        <w:t xml:space="preserve"> API </w:t>
      </w:r>
      <w:r>
        <w:rPr>
          <w:rFonts w:ascii="Arial" w:hAnsi="Arial" w:cs="Arial"/>
          <w:sz w:val="24"/>
        </w:rPr>
        <w:t xml:space="preserve">are used to </w:t>
      </w:r>
      <w:r w:rsidR="00B404A2">
        <w:rPr>
          <w:rFonts w:ascii="Arial" w:hAnsi="Arial" w:cs="Arial"/>
          <w:sz w:val="24"/>
        </w:rPr>
        <w:t>send Messages to other User</w:t>
      </w:r>
      <w:r w:rsidR="00C66DC2">
        <w:rPr>
          <w:rFonts w:ascii="Arial" w:hAnsi="Arial" w:cs="Arial"/>
          <w:sz w:val="24"/>
        </w:rPr>
        <w:t>s in the form of Chats</w:t>
      </w:r>
      <w:r w:rsidR="00B404A2">
        <w:rPr>
          <w:rFonts w:ascii="Arial" w:hAnsi="Arial" w:cs="Arial"/>
          <w:sz w:val="24"/>
        </w:rPr>
        <w:t xml:space="preserve">. </w:t>
      </w:r>
    </w:p>
    <w:p w14:paraId="3EB54807" w14:textId="05F11030" w:rsidR="00B404A2" w:rsidRDefault="00347A11" w:rsidP="00503B01">
      <w:pPr>
        <w:spacing w:after="120"/>
        <w:jc w:val="both"/>
        <w:rPr>
          <w:rFonts w:ascii="Arial" w:hAnsi="Arial" w:cs="Arial"/>
          <w:sz w:val="24"/>
        </w:rPr>
      </w:pPr>
      <w:r>
        <w:rPr>
          <w:rFonts w:ascii="Arial" w:hAnsi="Arial" w:cs="Arial"/>
          <w:sz w:val="24"/>
        </w:rPr>
        <w:t xml:space="preserve">Any </w:t>
      </w:r>
      <w:r w:rsidRPr="00347A11">
        <w:rPr>
          <w:rFonts w:ascii="Arial" w:hAnsi="Arial" w:cs="Arial"/>
          <w:i/>
          <w:sz w:val="24"/>
        </w:rPr>
        <w:t>Message</w:t>
      </w:r>
      <w:r>
        <w:rPr>
          <w:rFonts w:ascii="Arial" w:hAnsi="Arial" w:cs="Arial"/>
          <w:sz w:val="24"/>
        </w:rPr>
        <w:t xml:space="preserve"> object that is sent to this API must contain a </w:t>
      </w:r>
      <w:r w:rsidRPr="00347A11">
        <w:rPr>
          <w:rFonts w:ascii="Arial" w:hAnsi="Arial" w:cs="Arial"/>
          <w:i/>
          <w:sz w:val="24"/>
        </w:rPr>
        <w:t>Description</w:t>
      </w:r>
      <w:r>
        <w:rPr>
          <w:rFonts w:ascii="Arial" w:hAnsi="Arial" w:cs="Arial"/>
          <w:sz w:val="24"/>
        </w:rPr>
        <w:t xml:space="preserve">, </w:t>
      </w:r>
      <w:r w:rsidRPr="00347A11">
        <w:rPr>
          <w:rFonts w:ascii="Arial" w:hAnsi="Arial" w:cs="Arial"/>
          <w:i/>
          <w:sz w:val="24"/>
        </w:rPr>
        <w:t>Image</w:t>
      </w:r>
      <w:r>
        <w:rPr>
          <w:rFonts w:ascii="Arial" w:hAnsi="Arial" w:cs="Arial"/>
          <w:sz w:val="24"/>
        </w:rPr>
        <w:t xml:space="preserve">, </w:t>
      </w:r>
      <w:r w:rsidRPr="00347A11">
        <w:rPr>
          <w:rFonts w:ascii="Arial" w:hAnsi="Arial" w:cs="Arial"/>
          <w:i/>
          <w:sz w:val="24"/>
        </w:rPr>
        <w:t>Video</w:t>
      </w:r>
      <w:r>
        <w:rPr>
          <w:rFonts w:ascii="Arial" w:hAnsi="Arial" w:cs="Arial"/>
          <w:sz w:val="24"/>
        </w:rPr>
        <w:t xml:space="preserve">, or </w:t>
      </w:r>
      <w:r w:rsidRPr="00347A11">
        <w:rPr>
          <w:rFonts w:ascii="Arial" w:hAnsi="Arial" w:cs="Arial"/>
          <w:i/>
          <w:sz w:val="24"/>
        </w:rPr>
        <w:t>UserMelody</w:t>
      </w:r>
      <w:r>
        <w:rPr>
          <w:rFonts w:ascii="Arial" w:hAnsi="Arial" w:cs="Arial"/>
          <w:sz w:val="24"/>
        </w:rPr>
        <w:t xml:space="preserve"> value.</w:t>
      </w:r>
    </w:p>
    <w:p w14:paraId="0C06C7CC" w14:textId="7C09FB1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Description</w:t>
      </w:r>
      <w:r>
        <w:rPr>
          <w:rFonts w:ascii="Arial" w:hAnsi="Arial" w:cs="Arial"/>
          <w:sz w:val="24"/>
        </w:rPr>
        <w:t xml:space="preserve"> – Text that will be sent to the user</w:t>
      </w:r>
    </w:p>
    <w:p w14:paraId="25F23331" w14:textId="7D111267"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Image</w:t>
      </w:r>
      <w:r>
        <w:rPr>
          <w:rFonts w:ascii="Arial" w:hAnsi="Arial" w:cs="Arial"/>
          <w:sz w:val="24"/>
        </w:rPr>
        <w:t xml:space="preserve"> – an </w:t>
      </w:r>
      <w:r w:rsidRPr="00C66DC2">
        <w:rPr>
          <w:rFonts w:ascii="Arial" w:hAnsi="Arial" w:cs="Arial"/>
          <w:i/>
          <w:sz w:val="24"/>
        </w:rPr>
        <w:t>Image</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 (see section 3.7.1 UploadFile API).</w:t>
      </w:r>
    </w:p>
    <w:p w14:paraId="742CA9E7" w14:textId="5BC704D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Video</w:t>
      </w:r>
      <w:r>
        <w:rPr>
          <w:rFonts w:ascii="Arial" w:hAnsi="Arial" w:cs="Arial"/>
          <w:sz w:val="24"/>
        </w:rPr>
        <w:t xml:space="preserve"> – a </w:t>
      </w:r>
      <w:r w:rsidRPr="00C66DC2">
        <w:rPr>
          <w:rFonts w:ascii="Arial" w:hAnsi="Arial" w:cs="Arial"/>
          <w:i/>
          <w:sz w:val="24"/>
        </w:rPr>
        <w:t>Video</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w:t>
      </w:r>
    </w:p>
    <w:p w14:paraId="12FBEE02" w14:textId="4228C6C2" w:rsidR="00C66DC2" w:rsidRP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UserMelody</w:t>
      </w:r>
      <w:r>
        <w:rPr>
          <w:rFonts w:ascii="Arial" w:hAnsi="Arial" w:cs="Arial"/>
          <w:sz w:val="24"/>
        </w:rPr>
        <w:t xml:space="preserve"> – a </w:t>
      </w:r>
      <w:r w:rsidRPr="00C66DC2">
        <w:rPr>
          <w:rFonts w:ascii="Arial" w:hAnsi="Arial" w:cs="Arial"/>
          <w:i/>
          <w:sz w:val="24"/>
        </w:rPr>
        <w:t>UserMelody</w:t>
      </w:r>
      <w:r>
        <w:rPr>
          <w:rFonts w:ascii="Arial" w:hAnsi="Arial" w:cs="Arial"/>
          <w:sz w:val="24"/>
        </w:rPr>
        <w:t xml:space="preserve"> object containing the </w:t>
      </w:r>
      <w:r w:rsidRPr="00C66DC2">
        <w:rPr>
          <w:rFonts w:ascii="Arial" w:hAnsi="Arial" w:cs="Arial"/>
          <w:i/>
          <w:sz w:val="24"/>
        </w:rPr>
        <w:t>Id</w:t>
      </w:r>
      <w:r>
        <w:rPr>
          <w:rFonts w:ascii="Arial" w:hAnsi="Arial" w:cs="Arial"/>
          <w:sz w:val="24"/>
        </w:rPr>
        <w:t xml:space="preserve"> of an existing </w:t>
      </w:r>
      <w:r w:rsidRPr="00C66DC2">
        <w:rPr>
          <w:rFonts w:ascii="Arial" w:hAnsi="Arial" w:cs="Arial"/>
          <w:i/>
          <w:sz w:val="24"/>
        </w:rPr>
        <w:t>UserMelody</w:t>
      </w:r>
      <w:r>
        <w:rPr>
          <w:rFonts w:ascii="Arial" w:hAnsi="Arial" w:cs="Arial"/>
          <w:sz w:val="24"/>
        </w:rPr>
        <w:t xml:space="preserve">, or the necessary data required to create a new </w:t>
      </w:r>
      <w:r w:rsidRPr="00C66DC2">
        <w:rPr>
          <w:rFonts w:ascii="Arial" w:hAnsi="Arial" w:cs="Arial"/>
          <w:i/>
          <w:sz w:val="24"/>
        </w:rPr>
        <w:t>UserMelody</w:t>
      </w:r>
      <w:r>
        <w:rPr>
          <w:rFonts w:ascii="Arial" w:hAnsi="Arial" w:cs="Arial"/>
          <w:sz w:val="24"/>
        </w:rPr>
        <w:t xml:space="preserve"> (see section 3.5.3 AddUserMelody API).</w:t>
      </w:r>
    </w:p>
    <w:p w14:paraId="53627DF7" w14:textId="4A2B52E0" w:rsidR="00503B01" w:rsidRDefault="00B404A2" w:rsidP="00503B01">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777E3849" w14:textId="77777777" w:rsidR="00B404A2" w:rsidRDefault="00B404A2" w:rsidP="00B404A2">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72EA2668" w14:textId="77777777" w:rsidR="00927A80" w:rsidRPr="00EC7593" w:rsidRDefault="00927A80" w:rsidP="00B404A2">
      <w:pPr>
        <w:pStyle w:val="BodyText"/>
        <w:jc w:val="both"/>
        <w:rPr>
          <w:rFonts w:ascii="Arial" w:hAnsi="Arial" w:cs="Arial"/>
          <w:sz w:val="24"/>
        </w:rPr>
      </w:pPr>
    </w:p>
    <w:p w14:paraId="26AB52B4" w14:textId="058F4EA8" w:rsidR="00561C20" w:rsidRDefault="00561C20" w:rsidP="00561C20">
      <w:pPr>
        <w:pStyle w:val="Heading3"/>
        <w:rPr>
          <w:rFonts w:cs="Arial"/>
        </w:rPr>
      </w:pPr>
      <w:bookmarkStart w:id="96" w:name="_Toc300218981"/>
      <w:r>
        <w:rPr>
          <w:rFonts w:cs="Arial"/>
        </w:rPr>
        <w:t>3.4</w:t>
      </w:r>
      <w:r w:rsidRPr="00EC7593">
        <w:rPr>
          <w:rFonts w:cs="Arial"/>
        </w:rPr>
        <w:t xml:space="preserve">.1 </w:t>
      </w:r>
      <w:r>
        <w:rPr>
          <w:rFonts w:cs="Arial"/>
        </w:rPr>
        <w:t>CreateChat</w:t>
      </w:r>
      <w:bookmarkEnd w:id="96"/>
    </w:p>
    <w:p w14:paraId="240B51DD" w14:textId="773FB619" w:rsidR="00347A11" w:rsidRPr="00347A11" w:rsidRDefault="00347A11" w:rsidP="00347A11">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CreateChat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 xml:space="preserve">will receive </w:t>
      </w:r>
      <w:r w:rsidRPr="00347A11">
        <w:rPr>
          <w:rFonts w:ascii="Arial" w:hAnsi="Arial" w:cs="Arial"/>
          <w:i/>
          <w:sz w:val="24"/>
        </w:rPr>
        <w:t>User</w:t>
      </w:r>
      <w:r>
        <w:rPr>
          <w:rFonts w:ascii="Arial" w:hAnsi="Arial" w:cs="Arial"/>
          <w:sz w:val="24"/>
        </w:rPr>
        <w:t xml:space="preserve"> data, </w:t>
      </w:r>
      <w:r w:rsidRPr="00347A11">
        <w:rPr>
          <w:rFonts w:ascii="Arial" w:hAnsi="Arial" w:cs="Arial"/>
          <w:i/>
          <w:sz w:val="24"/>
        </w:rPr>
        <w:t>Message</w:t>
      </w:r>
      <w:r>
        <w:rPr>
          <w:rFonts w:ascii="Arial" w:hAnsi="Arial" w:cs="Arial"/>
          <w:sz w:val="24"/>
        </w:rPr>
        <w:t xml:space="preserve"> data, and a valid </w:t>
      </w:r>
      <w:r w:rsidRPr="00347A11">
        <w:rPr>
          <w:rFonts w:ascii="Arial" w:hAnsi="Arial" w:cs="Arial"/>
          <w:i/>
          <w:sz w:val="24"/>
        </w:rPr>
        <w:t>Token</w:t>
      </w:r>
      <w:r>
        <w:rPr>
          <w:rFonts w:ascii="Arial" w:hAnsi="Arial" w:cs="Arial"/>
          <w:sz w:val="24"/>
        </w:rPr>
        <w:t xml:space="preserve"> </w:t>
      </w:r>
      <w:r w:rsidRPr="00EC7593">
        <w:rPr>
          <w:rFonts w:ascii="Arial" w:hAnsi="Arial" w:cs="Arial"/>
          <w:sz w:val="24"/>
        </w:rPr>
        <w:t>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w:t>
      </w:r>
      <w:r>
        <w:rPr>
          <w:rFonts w:ascii="Arial" w:hAnsi="Arial" w:cs="Arial"/>
          <w:i/>
          <w:sz w:val="24"/>
        </w:rPr>
        <w:t xml:space="preserve">n. </w:t>
      </w:r>
      <w:r>
        <w:rPr>
          <w:rFonts w:ascii="Arial" w:hAnsi="Arial" w:cs="Arial"/>
          <w:sz w:val="24"/>
        </w:rPr>
        <w:t xml:space="preserve">This API can accept a single User object, containing the </w:t>
      </w:r>
      <w:r w:rsidRPr="00347A11">
        <w:rPr>
          <w:rFonts w:ascii="Arial" w:hAnsi="Arial" w:cs="Arial"/>
          <w:i/>
          <w:sz w:val="24"/>
        </w:rPr>
        <w:t>Id</w:t>
      </w:r>
      <w:r>
        <w:rPr>
          <w:rFonts w:ascii="Arial" w:hAnsi="Arial" w:cs="Arial"/>
          <w:sz w:val="24"/>
        </w:rPr>
        <w:t xml:space="preserve">, </w:t>
      </w:r>
      <w:r w:rsidRPr="00347A11">
        <w:rPr>
          <w:rFonts w:ascii="Arial" w:hAnsi="Arial" w:cs="Arial"/>
          <w:i/>
          <w:sz w:val="24"/>
        </w:rPr>
        <w:t>DisplayName</w:t>
      </w:r>
      <w:r>
        <w:rPr>
          <w:rFonts w:ascii="Arial" w:hAnsi="Arial" w:cs="Arial"/>
          <w:sz w:val="24"/>
        </w:rPr>
        <w:t xml:space="preserve">, or </w:t>
      </w:r>
      <w:r w:rsidRPr="00347A11">
        <w:rPr>
          <w:rFonts w:ascii="Arial" w:hAnsi="Arial" w:cs="Arial"/>
          <w:i/>
          <w:sz w:val="24"/>
        </w:rPr>
        <w:t>EmailAddress</w:t>
      </w:r>
      <w:r>
        <w:rPr>
          <w:rFonts w:ascii="Arial" w:hAnsi="Arial" w:cs="Arial"/>
          <w:i/>
          <w:sz w:val="24"/>
        </w:rPr>
        <w:t xml:space="preserve"> </w:t>
      </w:r>
      <w:r>
        <w:rPr>
          <w:rFonts w:ascii="Arial" w:hAnsi="Arial" w:cs="Arial"/>
          <w:sz w:val="24"/>
        </w:rPr>
        <w:t xml:space="preserve">fields, or an array of User objects containing any of the mentioned fields. The BLL will use this data to lookup the user(s) and add them to the chat. Finally, the API requires a </w:t>
      </w:r>
      <w:r w:rsidRPr="00347A11">
        <w:rPr>
          <w:rFonts w:ascii="Arial" w:hAnsi="Arial" w:cs="Arial"/>
          <w:i/>
          <w:sz w:val="24"/>
        </w:rPr>
        <w:t>Message</w:t>
      </w:r>
      <w:r>
        <w:rPr>
          <w:rFonts w:ascii="Arial" w:hAnsi="Arial" w:cs="Arial"/>
          <w:sz w:val="24"/>
        </w:rPr>
        <w:t xml:space="preserve"> object </w:t>
      </w:r>
      <w:r w:rsidR="00C66DC2">
        <w:rPr>
          <w:rFonts w:ascii="Arial" w:hAnsi="Arial" w:cs="Arial"/>
          <w:sz w:val="24"/>
        </w:rPr>
        <w:t xml:space="preserve">with valid data to start a Chat (see section 3.4 Messages API for more required </w:t>
      </w:r>
      <w:r w:rsidR="00C66DC2" w:rsidRPr="00C66DC2">
        <w:rPr>
          <w:rFonts w:ascii="Arial" w:hAnsi="Arial" w:cs="Arial"/>
          <w:i/>
          <w:sz w:val="24"/>
        </w:rPr>
        <w:t>Message</w:t>
      </w:r>
      <w:r w:rsidR="00C66DC2">
        <w:rPr>
          <w:rFonts w:ascii="Arial" w:hAnsi="Arial" w:cs="Arial"/>
          <w:sz w:val="24"/>
        </w:rPr>
        <w:t xml:space="preserve"> object data)</w:t>
      </w:r>
      <w:r>
        <w:rPr>
          <w:rFonts w:ascii="Arial" w:hAnsi="Arial" w:cs="Arial"/>
          <w:sz w:val="24"/>
        </w:rPr>
        <w:t>.</w:t>
      </w:r>
    </w:p>
    <w:p w14:paraId="5A722964" w14:textId="2DFB27AB" w:rsidR="00347A11" w:rsidRDefault="00C66DC2" w:rsidP="00347A11">
      <w:pPr>
        <w:spacing w:after="120"/>
        <w:jc w:val="both"/>
        <w:rPr>
          <w:rFonts w:ascii="Arial" w:hAnsi="Arial" w:cs="Arial"/>
          <w:sz w:val="24"/>
        </w:rPr>
      </w:pPr>
      <w:r>
        <w:rPr>
          <w:rFonts w:ascii="Arial" w:hAnsi="Arial" w:cs="Arial"/>
          <w:sz w:val="24"/>
        </w:rPr>
        <w:t>This data</w:t>
      </w:r>
      <w:r w:rsidR="00347A11" w:rsidRPr="00EC7593">
        <w:rPr>
          <w:rFonts w:ascii="Arial" w:hAnsi="Arial" w:cs="Arial"/>
          <w:sz w:val="24"/>
        </w:rPr>
        <w:t xml:space="preserve"> will be sent to the BLL where it will be validated. The BLL will </w:t>
      </w:r>
      <w:r w:rsidR="00347A11">
        <w:rPr>
          <w:rFonts w:ascii="Arial" w:hAnsi="Arial" w:cs="Arial"/>
          <w:sz w:val="24"/>
        </w:rPr>
        <w:t xml:space="preserve">get the requesting user using the provided </w:t>
      </w:r>
      <w:r w:rsidR="00347A11" w:rsidRPr="00DB73B0">
        <w:rPr>
          <w:rFonts w:ascii="Arial" w:hAnsi="Arial" w:cs="Arial"/>
          <w:i/>
          <w:sz w:val="24"/>
        </w:rPr>
        <w:t>Token</w:t>
      </w:r>
      <w:r w:rsidR="00347A11">
        <w:rPr>
          <w:rFonts w:ascii="Arial" w:hAnsi="Arial" w:cs="Arial"/>
          <w:sz w:val="24"/>
        </w:rPr>
        <w:t xml:space="preserve">, and lookup </w:t>
      </w:r>
      <w:r>
        <w:rPr>
          <w:rFonts w:ascii="Arial" w:hAnsi="Arial" w:cs="Arial"/>
          <w:sz w:val="24"/>
        </w:rPr>
        <w:t>all requested</w:t>
      </w:r>
      <w:r w:rsidR="00347A11">
        <w:rPr>
          <w:rFonts w:ascii="Arial" w:hAnsi="Arial" w:cs="Arial"/>
          <w:sz w:val="24"/>
        </w:rPr>
        <w:t xml:space="preserve"> User</w:t>
      </w:r>
      <w:r>
        <w:rPr>
          <w:rFonts w:ascii="Arial" w:hAnsi="Arial" w:cs="Arial"/>
          <w:sz w:val="24"/>
        </w:rPr>
        <w:t>(s)</w:t>
      </w:r>
      <w:r w:rsidR="00927A80">
        <w:rPr>
          <w:rFonts w:ascii="Arial" w:hAnsi="Arial" w:cs="Arial"/>
          <w:sz w:val="24"/>
        </w:rPr>
        <w:t xml:space="preserve"> with the provided API data</w:t>
      </w:r>
      <w:r>
        <w:rPr>
          <w:rFonts w:ascii="Arial" w:hAnsi="Arial" w:cs="Arial"/>
          <w:sz w:val="24"/>
        </w:rPr>
        <w:t>. Currently, only InstaMelody Users who</w:t>
      </w:r>
      <w:r w:rsidR="00927A80">
        <w:rPr>
          <w:rFonts w:ascii="Arial" w:hAnsi="Arial" w:cs="Arial"/>
          <w:sz w:val="24"/>
        </w:rPr>
        <w:t xml:space="preserve"> are Friends can start Chats </w:t>
      </w:r>
      <w:r>
        <w:rPr>
          <w:rFonts w:ascii="Arial" w:hAnsi="Arial" w:cs="Arial"/>
          <w:sz w:val="24"/>
        </w:rPr>
        <w:t>with each other</w:t>
      </w:r>
      <w:r w:rsidR="00927A80">
        <w:rPr>
          <w:rFonts w:ascii="Arial" w:hAnsi="Arial" w:cs="Arial"/>
          <w:sz w:val="24"/>
        </w:rPr>
        <w:t xml:space="preserve"> or add Friends to existing Chats</w:t>
      </w:r>
      <w:r>
        <w:rPr>
          <w:rFonts w:ascii="Arial" w:hAnsi="Arial" w:cs="Arial"/>
          <w:sz w:val="24"/>
        </w:rPr>
        <w:t xml:space="preserve">. This rule applies to multiple Users </w:t>
      </w:r>
      <w:r w:rsidR="00927A80">
        <w:rPr>
          <w:rFonts w:ascii="Arial" w:hAnsi="Arial" w:cs="Arial"/>
          <w:sz w:val="24"/>
        </w:rPr>
        <w:t>as well (</w:t>
      </w:r>
      <w:r w:rsidR="00AA31D0">
        <w:rPr>
          <w:rFonts w:ascii="Arial" w:hAnsi="Arial" w:cs="Arial"/>
          <w:sz w:val="24"/>
        </w:rPr>
        <w:t>e.g.</w:t>
      </w:r>
      <w:r w:rsidR="00927A80">
        <w:rPr>
          <w:rFonts w:ascii="Arial" w:hAnsi="Arial" w:cs="Arial"/>
          <w:sz w:val="24"/>
        </w:rPr>
        <w:t>: User A and User B are friends. User B and User C are friends. User A and User C are not friends. User B can add User C to a Chat that has been created between User A and User B, but User A cannot add User C to the chat).</w:t>
      </w:r>
    </w:p>
    <w:p w14:paraId="253BA49C" w14:textId="5E46429A" w:rsidR="00927A80" w:rsidRPr="00EC7593" w:rsidRDefault="00927A80" w:rsidP="00347A11">
      <w:pPr>
        <w:spacing w:after="120"/>
        <w:jc w:val="both"/>
        <w:rPr>
          <w:rFonts w:ascii="Arial" w:hAnsi="Arial" w:cs="Arial"/>
          <w:sz w:val="24"/>
        </w:rPr>
      </w:pPr>
      <w:r>
        <w:rPr>
          <w:rFonts w:ascii="Arial" w:hAnsi="Arial" w:cs="Arial"/>
          <w:sz w:val="24"/>
        </w:rPr>
        <w:t xml:space="preserve">After all users have been validated each user will be added to a new Chat Session, then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77E6DD48" w14:textId="77777777" w:rsidR="00347A11" w:rsidRDefault="00347A11" w:rsidP="00347A11">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F39066D" w14:textId="77777777" w:rsidR="00347A11" w:rsidRPr="00347A11" w:rsidRDefault="00347A11" w:rsidP="00347A11">
      <w:pPr>
        <w:pStyle w:val="BodyText"/>
      </w:pPr>
    </w:p>
    <w:p w14:paraId="15909C8F"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87606A8" w14:textId="77777777" w:rsidR="00927A80" w:rsidRPr="00EC7593" w:rsidRDefault="00927A80" w:rsidP="00561C20">
      <w:pPr>
        <w:spacing w:after="120"/>
        <w:jc w:val="both"/>
        <w:rPr>
          <w:rFonts w:ascii="Arial" w:hAnsi="Arial" w:cs="Arial"/>
          <w:sz w:val="24"/>
        </w:rPr>
      </w:pPr>
    </w:p>
    <w:p w14:paraId="7AC893ED" w14:textId="6FA8E9F1" w:rsidR="00561C20" w:rsidRDefault="00561C20" w:rsidP="00561C20">
      <w:pPr>
        <w:pStyle w:val="Heading3"/>
        <w:rPr>
          <w:rFonts w:cs="Arial"/>
        </w:rPr>
      </w:pPr>
      <w:bookmarkStart w:id="97" w:name="_Toc300218982"/>
      <w:r>
        <w:rPr>
          <w:rFonts w:cs="Arial"/>
        </w:rPr>
        <w:t>3.4.2</w:t>
      </w:r>
      <w:r w:rsidRPr="00EC7593">
        <w:rPr>
          <w:rFonts w:cs="Arial"/>
        </w:rPr>
        <w:t xml:space="preserve"> </w:t>
      </w:r>
      <w:r>
        <w:rPr>
          <w:rFonts w:cs="Arial"/>
        </w:rPr>
        <w:t>GetChat</w:t>
      </w:r>
      <w:bookmarkEnd w:id="97"/>
    </w:p>
    <w:p w14:paraId="74B49695" w14:textId="53A7B14A" w:rsidR="00AB74F6" w:rsidRPr="00EC7593" w:rsidRDefault="00AB74F6" w:rsidP="00AB74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w:t>
      </w:r>
      <w:r w:rsidRPr="00EC7593">
        <w:rPr>
          <w:rFonts w:ascii="Arial" w:hAnsi="Arial" w:cs="Arial"/>
          <w:sz w:val="24"/>
        </w:rPr>
        <w:t xml:space="preserve"> API function 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 xml:space="preserve">oken </w:t>
      </w:r>
      <w:r>
        <w:rPr>
          <w:rFonts w:ascii="Arial" w:hAnsi="Arial" w:cs="Arial"/>
          <w:sz w:val="24"/>
        </w:rPr>
        <w:t xml:space="preserve">and </w:t>
      </w:r>
      <w:r w:rsidRPr="00AB74F6">
        <w:rPr>
          <w:rFonts w:ascii="Arial" w:hAnsi="Arial" w:cs="Arial"/>
          <w:i/>
          <w:sz w:val="24"/>
        </w:rPr>
        <w:t>id</w:t>
      </w:r>
      <w:r>
        <w:rPr>
          <w:rFonts w:ascii="Arial" w:hAnsi="Arial" w:cs="Arial"/>
          <w:sz w:val="24"/>
        </w:rPr>
        <w:t xml:space="preserve"> </w:t>
      </w:r>
      <w:r w:rsidRPr="00EC7593">
        <w:rPr>
          <w:rFonts w:ascii="Arial" w:hAnsi="Arial" w:cs="Arial"/>
          <w:sz w:val="24"/>
        </w:rPr>
        <w:t>URL parameter</w:t>
      </w:r>
      <w:r>
        <w:rPr>
          <w:rFonts w:ascii="Arial" w:hAnsi="Arial" w:cs="Arial"/>
          <w:sz w:val="24"/>
        </w:rPr>
        <w:t>s</w:t>
      </w:r>
      <w:r w:rsidRPr="00EC7593">
        <w:rPr>
          <w:rFonts w:ascii="Arial" w:hAnsi="Arial" w:cs="Arial"/>
          <w:sz w:val="24"/>
        </w:rPr>
        <w:t xml:space="preserve">. If </w:t>
      </w:r>
      <w:r>
        <w:rPr>
          <w:rFonts w:ascii="Arial" w:hAnsi="Arial" w:cs="Arial"/>
          <w:sz w:val="24"/>
        </w:rPr>
        <w:t>either of these URL parameters are not provided</w:t>
      </w:r>
      <w:r w:rsidRPr="00EC7593">
        <w:rPr>
          <w:rFonts w:ascii="Arial" w:hAnsi="Arial" w:cs="Arial"/>
          <w:sz w:val="24"/>
        </w:rPr>
        <w:t xml:space="preserve">, an HTTP 401 (Unauthorized) response will be returned to the client. </w:t>
      </w:r>
    </w:p>
    <w:p w14:paraId="136D7E86" w14:textId="18760798" w:rsidR="00AB74F6" w:rsidRDefault="00AB74F6" w:rsidP="00AB74F6">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030E156F" w14:textId="75B4B6CD" w:rsidR="00AB74F6" w:rsidRPr="00EC7593" w:rsidRDefault="00AB74F6" w:rsidP="00AB74F6">
      <w:pPr>
        <w:spacing w:after="120"/>
        <w:jc w:val="both"/>
        <w:rPr>
          <w:rFonts w:ascii="Arial" w:hAnsi="Arial" w:cs="Arial"/>
          <w:sz w:val="24"/>
        </w:rPr>
      </w:pPr>
      <w:r>
        <w:rPr>
          <w:rFonts w:ascii="Arial" w:hAnsi="Arial" w:cs="Arial"/>
          <w:sz w:val="24"/>
        </w:rPr>
        <w:t>If the Chat is found, the BLL will request all chat Messages and Users via separate calls to the DAL. Once the DAL has passed back this information, the BLL will format all of the data into the Chat object, and return this object to the API. The API will pass back an HTTP 200 message to the client containing the Chat data.</w:t>
      </w:r>
    </w:p>
    <w:p w14:paraId="6A9B9545" w14:textId="192AC28B" w:rsidR="00AB74F6" w:rsidRDefault="00AB74F6" w:rsidP="00AB74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6D3C18A" w14:textId="77777777" w:rsidR="00AB74F6" w:rsidRPr="00AB74F6" w:rsidRDefault="00AB74F6" w:rsidP="00AB74F6">
      <w:pPr>
        <w:pStyle w:val="BodyText"/>
      </w:pPr>
    </w:p>
    <w:p w14:paraId="7BDFD68B"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38006D49" w14:textId="77777777" w:rsidR="00E56F24" w:rsidRPr="00EC7593" w:rsidRDefault="00E56F24" w:rsidP="00561C20">
      <w:pPr>
        <w:spacing w:after="120"/>
        <w:jc w:val="both"/>
        <w:rPr>
          <w:rFonts w:ascii="Arial" w:hAnsi="Arial" w:cs="Arial"/>
          <w:sz w:val="24"/>
        </w:rPr>
      </w:pPr>
    </w:p>
    <w:p w14:paraId="7FF94E59" w14:textId="5921AFB7" w:rsidR="00561C20" w:rsidRDefault="00561C20" w:rsidP="00561C20">
      <w:pPr>
        <w:pStyle w:val="Heading3"/>
        <w:rPr>
          <w:rFonts w:cs="Arial"/>
        </w:rPr>
      </w:pPr>
      <w:bookmarkStart w:id="98" w:name="_Toc300218983"/>
      <w:r>
        <w:rPr>
          <w:rFonts w:cs="Arial"/>
        </w:rPr>
        <w:t>3.4.3</w:t>
      </w:r>
      <w:r w:rsidRPr="00EC7593">
        <w:rPr>
          <w:rFonts w:cs="Arial"/>
        </w:rPr>
        <w:t xml:space="preserve"> </w:t>
      </w:r>
      <w:r>
        <w:rPr>
          <w:rFonts w:cs="Arial"/>
        </w:rPr>
        <w:t>AddUserToChat</w:t>
      </w:r>
      <w:bookmarkEnd w:id="98"/>
    </w:p>
    <w:p w14:paraId="5B4609B4" w14:textId="26FF5D1F" w:rsidR="00E56F24" w:rsidRDefault="001E5D70" w:rsidP="00E56F24">
      <w:pPr>
        <w:pStyle w:val="BodyText"/>
        <w:rPr>
          <w:rFonts w:ascii="Arial" w:hAnsi="Arial" w:cs="Arial"/>
          <w:sz w:val="24"/>
        </w:rPr>
      </w:pPr>
      <w:r w:rsidRPr="00EC7593">
        <w:rPr>
          <w:rFonts w:ascii="Arial" w:hAnsi="Arial" w:cs="Arial"/>
          <w:sz w:val="24"/>
        </w:rPr>
        <w:t xml:space="preserve">The </w:t>
      </w:r>
      <w:r>
        <w:rPr>
          <w:rFonts w:ascii="Arial" w:hAnsi="Arial" w:cs="Arial"/>
          <w:sz w:val="24"/>
        </w:rPr>
        <w:t>AddUserToChat</w:t>
      </w:r>
      <w:r w:rsidRPr="00EC7593">
        <w:rPr>
          <w:rFonts w:ascii="Arial" w:hAnsi="Arial" w:cs="Arial"/>
          <w:sz w:val="24"/>
        </w:rPr>
        <w:t xml:space="preserve"> API</w:t>
      </w:r>
      <w:r>
        <w:rPr>
          <w:rFonts w:ascii="Arial" w:hAnsi="Arial" w:cs="Arial"/>
          <w:sz w:val="24"/>
        </w:rPr>
        <w:t xml:space="preserve"> function will be called using an HTTP POST request. This API </w:t>
      </w:r>
      <w:r w:rsidRPr="00EC7593">
        <w:rPr>
          <w:rFonts w:ascii="Arial" w:hAnsi="Arial" w:cs="Arial"/>
          <w:sz w:val="24"/>
        </w:rPr>
        <w:t xml:space="preserve">will </w:t>
      </w:r>
      <w:r>
        <w:rPr>
          <w:rFonts w:ascii="Arial" w:hAnsi="Arial" w:cs="Arial"/>
          <w:sz w:val="24"/>
        </w:rPr>
        <w:t xml:space="preserve">accept a </w:t>
      </w:r>
      <w:r w:rsidRPr="001E5D70">
        <w:rPr>
          <w:rFonts w:ascii="Arial" w:hAnsi="Arial" w:cs="Arial"/>
          <w:i/>
          <w:sz w:val="24"/>
        </w:rPr>
        <w:t>Token</w:t>
      </w:r>
      <w:r>
        <w:rPr>
          <w:rFonts w:ascii="Arial" w:hAnsi="Arial" w:cs="Arial"/>
          <w:sz w:val="24"/>
        </w:rPr>
        <w:t xml:space="preserve">, </w:t>
      </w:r>
      <w:r w:rsidRPr="001E5D70">
        <w:rPr>
          <w:rFonts w:ascii="Arial" w:hAnsi="Arial" w:cs="Arial"/>
          <w:i/>
          <w:sz w:val="24"/>
        </w:rPr>
        <w:t>Chat</w:t>
      </w:r>
      <w:r>
        <w:rPr>
          <w:rFonts w:ascii="Arial" w:hAnsi="Arial" w:cs="Arial"/>
          <w:sz w:val="24"/>
        </w:rPr>
        <w:t xml:space="preserve"> object containing the Chat </w:t>
      </w:r>
      <w:r w:rsidRPr="001E5D70">
        <w:rPr>
          <w:rFonts w:ascii="Arial" w:hAnsi="Arial" w:cs="Arial"/>
          <w:i/>
          <w:sz w:val="24"/>
        </w:rPr>
        <w:t>Id</w:t>
      </w:r>
      <w:r>
        <w:rPr>
          <w:rFonts w:ascii="Arial" w:hAnsi="Arial" w:cs="Arial"/>
          <w:sz w:val="24"/>
        </w:rPr>
        <w:t xml:space="preserve"> field, and </w:t>
      </w:r>
      <w:r w:rsidRPr="001E5D70">
        <w:rPr>
          <w:rFonts w:ascii="Arial" w:hAnsi="Arial" w:cs="Arial"/>
          <w:i/>
          <w:sz w:val="24"/>
        </w:rPr>
        <w:t>User</w:t>
      </w:r>
      <w:r>
        <w:rPr>
          <w:rFonts w:ascii="Arial" w:hAnsi="Arial" w:cs="Arial"/>
          <w:sz w:val="24"/>
        </w:rPr>
        <w:t xml:space="preserve"> object containing the </w:t>
      </w:r>
      <w:r w:rsidRPr="001E5D70">
        <w:rPr>
          <w:rFonts w:ascii="Arial" w:hAnsi="Arial" w:cs="Arial"/>
          <w:i/>
          <w:sz w:val="24"/>
        </w:rPr>
        <w:t>Id</w:t>
      </w:r>
      <w:r>
        <w:rPr>
          <w:rFonts w:ascii="Arial" w:hAnsi="Arial" w:cs="Arial"/>
          <w:sz w:val="24"/>
        </w:rPr>
        <w:t xml:space="preserve">, </w:t>
      </w:r>
      <w:r w:rsidRPr="001E5D70">
        <w:rPr>
          <w:rFonts w:ascii="Arial" w:hAnsi="Arial" w:cs="Arial"/>
          <w:i/>
          <w:sz w:val="24"/>
        </w:rPr>
        <w:t>DisplayName</w:t>
      </w:r>
      <w:r>
        <w:rPr>
          <w:rFonts w:ascii="Arial" w:hAnsi="Arial" w:cs="Arial"/>
          <w:sz w:val="24"/>
        </w:rPr>
        <w:t xml:space="preserve">, or </w:t>
      </w:r>
      <w:r w:rsidRPr="001E5D70">
        <w:rPr>
          <w:rFonts w:ascii="Arial" w:hAnsi="Arial" w:cs="Arial"/>
          <w:i/>
          <w:sz w:val="24"/>
        </w:rPr>
        <w:t>EmailAddress</w:t>
      </w:r>
      <w:r>
        <w:rPr>
          <w:rFonts w:ascii="Arial" w:hAnsi="Arial" w:cs="Arial"/>
          <w:sz w:val="24"/>
        </w:rPr>
        <w:t xml:space="preserve"> fields. The API layer will serialize the request and send the data to the BLL.</w:t>
      </w:r>
    </w:p>
    <w:p w14:paraId="1DE46F70" w14:textId="7A707B05" w:rsidR="001E5D70" w:rsidRDefault="001E5D70" w:rsidP="00E56F24">
      <w:pPr>
        <w:pStyle w:val="BodyText"/>
        <w:rPr>
          <w:rFonts w:ascii="Arial" w:hAnsi="Arial" w:cs="Arial"/>
          <w:sz w:val="24"/>
        </w:rPr>
      </w:pPr>
      <w:r>
        <w:rPr>
          <w:rFonts w:ascii="Arial" w:hAnsi="Arial" w:cs="Arial"/>
          <w:sz w:val="24"/>
        </w:rPr>
        <w:t xml:space="preserve">The BLL will receive the provided data from the API and check the </w:t>
      </w:r>
      <w:r w:rsidRPr="001E5D70">
        <w:rPr>
          <w:rFonts w:ascii="Arial" w:hAnsi="Arial" w:cs="Arial"/>
          <w:i/>
          <w:sz w:val="24"/>
        </w:rPr>
        <w:t>Token</w:t>
      </w:r>
      <w:r>
        <w:rPr>
          <w:rFonts w:ascii="Arial" w:hAnsi="Arial" w:cs="Arial"/>
          <w:sz w:val="24"/>
        </w:rPr>
        <w:t xml:space="preserve"> to verify that the request is valid. Once the </w:t>
      </w:r>
      <w:r w:rsidRPr="001E5D70">
        <w:rPr>
          <w:rFonts w:ascii="Arial" w:hAnsi="Arial" w:cs="Arial"/>
          <w:i/>
          <w:sz w:val="24"/>
        </w:rPr>
        <w:t>Token</w:t>
      </w:r>
      <w:r>
        <w:rPr>
          <w:rFonts w:ascii="Arial" w:hAnsi="Arial" w:cs="Arial"/>
          <w:sz w:val="24"/>
        </w:rPr>
        <w:t xml:space="preserve"> is validated, the BLL will </w:t>
      </w:r>
      <w:r w:rsidR="00F4289C">
        <w:rPr>
          <w:rFonts w:ascii="Arial" w:hAnsi="Arial" w:cs="Arial"/>
          <w:sz w:val="24"/>
        </w:rPr>
        <w:t>send</w:t>
      </w:r>
      <w:r>
        <w:rPr>
          <w:rFonts w:ascii="Arial" w:hAnsi="Arial" w:cs="Arial"/>
          <w:sz w:val="24"/>
        </w:rPr>
        <w:t xml:space="preserve"> the requested User</w:t>
      </w:r>
      <w:r w:rsidR="00F4289C">
        <w:rPr>
          <w:rFonts w:ascii="Arial" w:hAnsi="Arial" w:cs="Arial"/>
          <w:sz w:val="24"/>
        </w:rPr>
        <w:t>’s data to the DAL</w:t>
      </w:r>
      <w:r>
        <w:rPr>
          <w:rFonts w:ascii="Arial" w:hAnsi="Arial" w:cs="Arial"/>
          <w:sz w:val="24"/>
        </w:rPr>
        <w:t xml:space="preserve"> and verify that </w:t>
      </w:r>
      <w:r w:rsidR="00F4289C">
        <w:rPr>
          <w:rFonts w:ascii="Arial" w:hAnsi="Arial" w:cs="Arial"/>
          <w:sz w:val="24"/>
        </w:rPr>
        <w:t xml:space="preserve">the requested User and the requesting User are friends. </w:t>
      </w:r>
      <w:r>
        <w:rPr>
          <w:rFonts w:ascii="Arial" w:hAnsi="Arial" w:cs="Arial"/>
          <w:sz w:val="24"/>
        </w:rPr>
        <w:t xml:space="preserve">Finally, the BLL send the Chat </w:t>
      </w:r>
      <w:r w:rsidRPr="001E5D70">
        <w:rPr>
          <w:rFonts w:ascii="Arial" w:hAnsi="Arial" w:cs="Arial"/>
          <w:i/>
          <w:sz w:val="24"/>
        </w:rPr>
        <w:t>Id</w:t>
      </w:r>
      <w:r>
        <w:rPr>
          <w:rFonts w:ascii="Arial" w:hAnsi="Arial" w:cs="Arial"/>
          <w:sz w:val="24"/>
        </w:rPr>
        <w:t xml:space="preserve"> to the DAL to retrieve the Chat data. </w:t>
      </w:r>
      <w:r w:rsidR="00F4289C">
        <w:rPr>
          <w:rFonts w:ascii="Arial" w:hAnsi="Arial" w:cs="Arial"/>
          <w:sz w:val="24"/>
        </w:rPr>
        <w:t xml:space="preserve">If all criteria passes, the requested User will be added to the Chat and a push notification will be sent to all Users in the Chat that have a Session with a </w:t>
      </w:r>
      <w:r w:rsidR="00F4289C" w:rsidRPr="00F4289C">
        <w:rPr>
          <w:rFonts w:ascii="Arial" w:hAnsi="Arial" w:cs="Arial"/>
          <w:i/>
          <w:sz w:val="24"/>
        </w:rPr>
        <w:t>DeviceToken</w:t>
      </w:r>
      <w:r w:rsidR="00F4289C">
        <w:rPr>
          <w:rFonts w:ascii="Arial" w:hAnsi="Arial" w:cs="Arial"/>
          <w:sz w:val="24"/>
        </w:rPr>
        <w:t>, informing each user in the chat of the new user.</w:t>
      </w:r>
    </w:p>
    <w:p w14:paraId="1361FE34" w14:textId="49C3546B" w:rsidR="001E5D70" w:rsidRDefault="001E5D70"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r>
        <w:rPr>
          <w:rFonts w:ascii="Arial" w:hAnsi="Arial" w:cs="Arial"/>
          <w:sz w:val="24"/>
        </w:rPr>
        <w:t xml:space="preserve"> </w:t>
      </w:r>
    </w:p>
    <w:p w14:paraId="658A6EBA" w14:textId="77777777" w:rsidR="00AB4AF6" w:rsidRPr="00AB4AF6" w:rsidRDefault="00AB4AF6" w:rsidP="00AB4AF6">
      <w:pPr>
        <w:spacing w:after="120"/>
        <w:jc w:val="both"/>
        <w:rPr>
          <w:rFonts w:ascii="Arial" w:hAnsi="Arial" w:cs="Arial"/>
          <w:sz w:val="24"/>
        </w:rPr>
      </w:pPr>
    </w:p>
    <w:p w14:paraId="739CA3D5" w14:textId="6C7D59D6" w:rsidR="00E56F2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FEC5D48" w14:textId="77777777" w:rsidR="00AB4AF6" w:rsidRPr="00EC7593" w:rsidRDefault="00AB4AF6" w:rsidP="00561C20">
      <w:pPr>
        <w:spacing w:after="120"/>
        <w:jc w:val="both"/>
        <w:rPr>
          <w:rFonts w:ascii="Arial" w:hAnsi="Arial" w:cs="Arial"/>
          <w:sz w:val="24"/>
        </w:rPr>
      </w:pPr>
    </w:p>
    <w:p w14:paraId="2878D89A" w14:textId="7558A638" w:rsidR="00561C20" w:rsidRDefault="00561C20" w:rsidP="00561C20">
      <w:pPr>
        <w:pStyle w:val="Heading3"/>
        <w:rPr>
          <w:rFonts w:cs="Arial"/>
        </w:rPr>
      </w:pPr>
      <w:bookmarkStart w:id="99" w:name="_Toc300218984"/>
      <w:r>
        <w:rPr>
          <w:rFonts w:cs="Arial"/>
        </w:rPr>
        <w:lastRenderedPageBreak/>
        <w:t>3.4.4</w:t>
      </w:r>
      <w:r w:rsidRPr="00EC7593">
        <w:rPr>
          <w:rFonts w:cs="Arial"/>
        </w:rPr>
        <w:t xml:space="preserve"> </w:t>
      </w:r>
      <w:r>
        <w:rPr>
          <w:rFonts w:cs="Arial"/>
        </w:rPr>
        <w:t>SendChatMessage</w:t>
      </w:r>
      <w:bookmarkEnd w:id="99"/>
    </w:p>
    <w:p w14:paraId="38DD95BE" w14:textId="44A0F69D" w:rsidR="00AB4AF6" w:rsidRPr="00347A11" w:rsidRDefault="001E5D70" w:rsidP="00AB4A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SendChatMessage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w:t>
      </w:r>
      <w:r w:rsidR="00AB4AF6" w:rsidRPr="00AB4AF6">
        <w:rPr>
          <w:rFonts w:ascii="Arial" w:hAnsi="Arial" w:cs="Arial"/>
          <w:sz w:val="24"/>
        </w:rPr>
        <w:t xml:space="preserve"> </w:t>
      </w:r>
      <w:r w:rsidR="00AB4AF6" w:rsidRPr="00AB4AF6">
        <w:rPr>
          <w:rFonts w:ascii="Arial" w:hAnsi="Arial" w:cs="Arial"/>
          <w:i/>
          <w:sz w:val="24"/>
        </w:rPr>
        <w:t>Chat</w:t>
      </w:r>
      <w:r w:rsidR="00AB4AF6">
        <w:rPr>
          <w:rFonts w:ascii="Arial" w:hAnsi="Arial" w:cs="Arial"/>
          <w:sz w:val="24"/>
        </w:rPr>
        <w:t xml:space="preserve"> data, </w:t>
      </w:r>
      <w:r w:rsidR="00AB4AF6" w:rsidRPr="00347A11">
        <w:rPr>
          <w:rFonts w:ascii="Arial" w:hAnsi="Arial" w:cs="Arial"/>
          <w:i/>
          <w:sz w:val="24"/>
        </w:rPr>
        <w:t>Message</w:t>
      </w:r>
      <w:r w:rsidR="00AB4AF6">
        <w:rPr>
          <w:rFonts w:ascii="Arial" w:hAnsi="Arial" w:cs="Arial"/>
          <w:sz w:val="24"/>
        </w:rPr>
        <w:t xml:space="preserve"> data, and a valid </w:t>
      </w:r>
      <w:r w:rsidR="00AB4AF6" w:rsidRPr="00347A11">
        <w:rPr>
          <w:rFonts w:ascii="Arial" w:hAnsi="Arial" w:cs="Arial"/>
          <w:i/>
          <w:sz w:val="24"/>
        </w:rPr>
        <w:t>Token</w:t>
      </w:r>
      <w:r w:rsidR="00AB4AF6">
        <w:rPr>
          <w:rFonts w:ascii="Arial" w:hAnsi="Arial" w:cs="Arial"/>
          <w:sz w:val="24"/>
        </w:rPr>
        <w:t xml:space="preserve"> </w:t>
      </w:r>
      <w:r w:rsidR="00AB4AF6" w:rsidRPr="00EC7593">
        <w:rPr>
          <w:rFonts w:ascii="Arial" w:hAnsi="Arial" w:cs="Arial"/>
          <w:sz w:val="24"/>
        </w:rPr>
        <w:t>in the body of an HTTP POST request</w:t>
      </w:r>
      <w:r w:rsidR="00AB4AF6">
        <w:rPr>
          <w:rFonts w:ascii="Arial" w:hAnsi="Arial" w:cs="Arial"/>
          <w:sz w:val="24"/>
        </w:rPr>
        <w:t xml:space="preserve">. To process this request, the API must be passed a valid session </w:t>
      </w:r>
      <w:r w:rsidR="00AB4AF6" w:rsidRPr="00743497">
        <w:rPr>
          <w:rFonts w:ascii="Arial" w:hAnsi="Arial" w:cs="Arial"/>
          <w:i/>
          <w:sz w:val="24"/>
        </w:rPr>
        <w:t>Toke</w:t>
      </w:r>
      <w:r w:rsidR="00AB4AF6">
        <w:rPr>
          <w:rFonts w:ascii="Arial" w:hAnsi="Arial" w:cs="Arial"/>
          <w:i/>
          <w:sz w:val="24"/>
        </w:rPr>
        <w:t xml:space="preserve">n. </w:t>
      </w:r>
      <w:r w:rsidR="00AB4AF6">
        <w:rPr>
          <w:rFonts w:ascii="Arial" w:hAnsi="Arial" w:cs="Arial"/>
          <w:sz w:val="24"/>
        </w:rPr>
        <w:t xml:space="preserve">The API also requires a </w:t>
      </w:r>
      <w:r w:rsidR="00AB4AF6" w:rsidRPr="00347A11">
        <w:rPr>
          <w:rFonts w:ascii="Arial" w:hAnsi="Arial" w:cs="Arial"/>
          <w:i/>
          <w:sz w:val="24"/>
        </w:rPr>
        <w:t>Message</w:t>
      </w:r>
      <w:r w:rsidR="00AB4AF6">
        <w:rPr>
          <w:rFonts w:ascii="Arial" w:hAnsi="Arial" w:cs="Arial"/>
          <w:sz w:val="24"/>
        </w:rPr>
        <w:t xml:space="preserve"> object with valid data to start a Chat (see section 3.4 Messages API for more required </w:t>
      </w:r>
      <w:r w:rsidR="00AB4AF6" w:rsidRPr="00C66DC2">
        <w:rPr>
          <w:rFonts w:ascii="Arial" w:hAnsi="Arial" w:cs="Arial"/>
          <w:i/>
          <w:sz w:val="24"/>
        </w:rPr>
        <w:t>Message</w:t>
      </w:r>
      <w:r w:rsidR="00AB4AF6">
        <w:rPr>
          <w:rFonts w:ascii="Arial" w:hAnsi="Arial" w:cs="Arial"/>
          <w:sz w:val="24"/>
        </w:rPr>
        <w:t xml:space="preserve"> object data).</w:t>
      </w:r>
    </w:p>
    <w:p w14:paraId="0454AB95" w14:textId="11E9E2C6" w:rsidR="00AB4AF6" w:rsidRPr="00EC7593" w:rsidRDefault="00AB4AF6" w:rsidP="00AB4AF6">
      <w:pPr>
        <w:spacing w:after="120"/>
        <w:jc w:val="both"/>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After the Chat data has been found and the requesting User has been validated as a member of the requested Chat,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5843181C" w14:textId="1EEEF2C2" w:rsidR="001E5D70" w:rsidRDefault="00AB4AF6"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E3AD54" w14:textId="77777777" w:rsidR="00AB4AF6" w:rsidRPr="00AB4AF6" w:rsidRDefault="00AB4AF6" w:rsidP="00AB4AF6">
      <w:pPr>
        <w:spacing w:after="120"/>
        <w:jc w:val="both"/>
        <w:rPr>
          <w:rFonts w:ascii="Arial" w:hAnsi="Arial" w:cs="Arial"/>
          <w:sz w:val="24"/>
        </w:rPr>
      </w:pPr>
    </w:p>
    <w:p w14:paraId="3F1A4A4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7A4A4108" w14:textId="77777777" w:rsidR="00E56F24" w:rsidRPr="00EC7593" w:rsidRDefault="00E56F24" w:rsidP="00561C20">
      <w:pPr>
        <w:spacing w:after="120"/>
        <w:jc w:val="both"/>
        <w:rPr>
          <w:rFonts w:ascii="Arial" w:hAnsi="Arial" w:cs="Arial"/>
          <w:sz w:val="24"/>
        </w:rPr>
      </w:pPr>
    </w:p>
    <w:p w14:paraId="477A4643" w14:textId="6E34C18B" w:rsidR="00561C20" w:rsidRDefault="00561C20" w:rsidP="00561C20">
      <w:pPr>
        <w:pStyle w:val="Heading3"/>
        <w:rPr>
          <w:rFonts w:cs="Arial"/>
        </w:rPr>
      </w:pPr>
      <w:bookmarkStart w:id="100" w:name="_Toc300218985"/>
      <w:r>
        <w:rPr>
          <w:rFonts w:cs="Arial"/>
        </w:rPr>
        <w:t>3.4.5</w:t>
      </w:r>
      <w:r w:rsidRPr="00EC7593">
        <w:rPr>
          <w:rFonts w:cs="Arial"/>
        </w:rPr>
        <w:t xml:space="preserve"> </w:t>
      </w:r>
      <w:r w:rsidR="00A611B8">
        <w:rPr>
          <w:rFonts w:cs="Arial"/>
        </w:rPr>
        <w:t>GetChatMessage</w:t>
      </w:r>
      <w:bookmarkEnd w:id="100"/>
    </w:p>
    <w:p w14:paraId="7B7617FA" w14:textId="4524147E" w:rsidR="00624D4E" w:rsidRPr="00EC7593" w:rsidRDefault="001E5D70" w:rsidP="00624D4E">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GetChatMessage</w:t>
      </w:r>
      <w:r w:rsidRPr="00EC7593">
        <w:rPr>
          <w:rFonts w:ascii="Arial" w:hAnsi="Arial" w:cs="Arial"/>
          <w:sz w:val="24"/>
        </w:rPr>
        <w:t xml:space="preserve"> API</w:t>
      </w:r>
      <w:r>
        <w:rPr>
          <w:rFonts w:ascii="Arial" w:hAnsi="Arial" w:cs="Arial"/>
          <w:sz w:val="24"/>
        </w:rPr>
        <w:t xml:space="preserve"> function </w:t>
      </w:r>
      <w:r w:rsidR="00624D4E" w:rsidRPr="00EC7593">
        <w:rPr>
          <w:rFonts w:ascii="Arial" w:hAnsi="Arial" w:cs="Arial"/>
          <w:sz w:val="24"/>
        </w:rPr>
        <w:t xml:space="preserve">will be called in the form of an HTTP GET request, and will require </w:t>
      </w:r>
      <w:r w:rsidR="00624D4E">
        <w:rPr>
          <w:rFonts w:ascii="Arial" w:hAnsi="Arial" w:cs="Arial"/>
          <w:sz w:val="24"/>
        </w:rPr>
        <w:t>the</w:t>
      </w:r>
      <w:r w:rsidR="00624D4E" w:rsidRPr="00EC7593">
        <w:rPr>
          <w:rFonts w:ascii="Arial" w:hAnsi="Arial" w:cs="Arial"/>
          <w:sz w:val="24"/>
        </w:rPr>
        <w:t xml:space="preserve"> </w:t>
      </w:r>
      <w:r w:rsidR="00624D4E">
        <w:rPr>
          <w:rFonts w:ascii="Arial" w:hAnsi="Arial" w:cs="Arial"/>
          <w:i/>
          <w:sz w:val="24"/>
        </w:rPr>
        <w:t>t</w:t>
      </w:r>
      <w:r w:rsidR="00624D4E" w:rsidRPr="00EC7593">
        <w:rPr>
          <w:rFonts w:ascii="Arial" w:hAnsi="Arial" w:cs="Arial"/>
          <w:i/>
          <w:sz w:val="24"/>
        </w:rPr>
        <w:t>oken</w:t>
      </w:r>
      <w:r w:rsidR="00624D4E">
        <w:rPr>
          <w:rFonts w:ascii="Arial" w:hAnsi="Arial" w:cs="Arial"/>
          <w:i/>
          <w:sz w:val="24"/>
        </w:rPr>
        <w:t>, chatI</w:t>
      </w:r>
      <w:r w:rsidR="00624D4E" w:rsidRPr="00AB74F6">
        <w:rPr>
          <w:rFonts w:ascii="Arial" w:hAnsi="Arial" w:cs="Arial"/>
          <w:i/>
          <w:sz w:val="24"/>
        </w:rPr>
        <w:t>d</w:t>
      </w:r>
      <w:r w:rsidR="00624D4E">
        <w:rPr>
          <w:rFonts w:ascii="Arial" w:hAnsi="Arial" w:cs="Arial"/>
          <w:i/>
          <w:sz w:val="24"/>
        </w:rPr>
        <w:t xml:space="preserve">, </w:t>
      </w:r>
      <w:r w:rsidR="00624D4E">
        <w:rPr>
          <w:rFonts w:ascii="Arial" w:hAnsi="Arial" w:cs="Arial"/>
          <w:sz w:val="24"/>
        </w:rPr>
        <w:t xml:space="preserve">and </w:t>
      </w:r>
      <w:r w:rsidR="00624D4E">
        <w:rPr>
          <w:rFonts w:ascii="Arial" w:hAnsi="Arial" w:cs="Arial"/>
          <w:i/>
          <w:sz w:val="24"/>
        </w:rPr>
        <w:t>messageId</w:t>
      </w:r>
      <w:r w:rsidR="00624D4E">
        <w:rPr>
          <w:rFonts w:ascii="Arial" w:hAnsi="Arial" w:cs="Arial"/>
          <w:sz w:val="24"/>
        </w:rPr>
        <w:t xml:space="preserve"> </w:t>
      </w:r>
      <w:r w:rsidR="00624D4E" w:rsidRPr="00EC7593">
        <w:rPr>
          <w:rFonts w:ascii="Arial" w:hAnsi="Arial" w:cs="Arial"/>
          <w:sz w:val="24"/>
        </w:rPr>
        <w:t>URL parameter</w:t>
      </w:r>
      <w:r w:rsidR="00624D4E">
        <w:rPr>
          <w:rFonts w:ascii="Arial" w:hAnsi="Arial" w:cs="Arial"/>
          <w:sz w:val="24"/>
        </w:rPr>
        <w:t>s</w:t>
      </w:r>
      <w:r w:rsidR="00624D4E" w:rsidRPr="00EC7593">
        <w:rPr>
          <w:rFonts w:ascii="Arial" w:hAnsi="Arial" w:cs="Arial"/>
          <w:sz w:val="24"/>
        </w:rPr>
        <w:t xml:space="preserve">. If </w:t>
      </w:r>
      <w:r w:rsidR="00624D4E">
        <w:rPr>
          <w:rFonts w:ascii="Arial" w:hAnsi="Arial" w:cs="Arial"/>
          <w:sz w:val="24"/>
        </w:rPr>
        <w:t>any of these URL parameters are not provided</w:t>
      </w:r>
      <w:r w:rsidR="00624D4E" w:rsidRPr="00EC7593">
        <w:rPr>
          <w:rFonts w:ascii="Arial" w:hAnsi="Arial" w:cs="Arial"/>
          <w:sz w:val="24"/>
        </w:rPr>
        <w:t xml:space="preserve">, an HTTP 401 (Unauthorized) response will be returned to the client. </w:t>
      </w:r>
    </w:p>
    <w:p w14:paraId="7C82DEC2" w14:textId="77777777" w:rsidR="00624D4E" w:rsidRDefault="00624D4E" w:rsidP="00624D4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43A8ABF1" w14:textId="7F8C315D" w:rsidR="00624D4E" w:rsidRPr="00EC7593" w:rsidRDefault="00624D4E" w:rsidP="00624D4E">
      <w:pPr>
        <w:spacing w:after="120"/>
        <w:jc w:val="both"/>
        <w:rPr>
          <w:rFonts w:ascii="Arial" w:hAnsi="Arial" w:cs="Arial"/>
          <w:sz w:val="24"/>
        </w:rPr>
      </w:pPr>
      <w:r>
        <w:rPr>
          <w:rFonts w:ascii="Arial" w:hAnsi="Arial" w:cs="Arial"/>
          <w:sz w:val="24"/>
        </w:rPr>
        <w:t xml:space="preserve">If the Chat is found, the BLL will </w:t>
      </w:r>
      <w:r w:rsidR="002A7AC1">
        <w:rPr>
          <w:rFonts w:ascii="Arial" w:hAnsi="Arial" w:cs="Arial"/>
          <w:sz w:val="24"/>
        </w:rPr>
        <w:t>find the requested Chat Message</w:t>
      </w:r>
      <w:r>
        <w:rPr>
          <w:rFonts w:ascii="Arial" w:hAnsi="Arial" w:cs="Arial"/>
          <w:sz w:val="24"/>
        </w:rPr>
        <w:t xml:space="preserve"> </w:t>
      </w:r>
      <w:r w:rsidR="002A7AC1">
        <w:rPr>
          <w:rFonts w:ascii="Arial" w:hAnsi="Arial" w:cs="Arial"/>
          <w:sz w:val="24"/>
        </w:rPr>
        <w:t>via a call</w:t>
      </w:r>
      <w:r>
        <w:rPr>
          <w:rFonts w:ascii="Arial" w:hAnsi="Arial" w:cs="Arial"/>
          <w:sz w:val="24"/>
        </w:rPr>
        <w:t xml:space="preserve"> to the DAL. Once the DAL has passed back this information, the BLL will format all of the data into </w:t>
      </w:r>
      <w:r w:rsidR="002A7AC1">
        <w:rPr>
          <w:rFonts w:ascii="Arial" w:hAnsi="Arial" w:cs="Arial"/>
          <w:sz w:val="24"/>
        </w:rPr>
        <w:t>a ChatMessage</w:t>
      </w:r>
      <w:r>
        <w:rPr>
          <w:rFonts w:ascii="Arial" w:hAnsi="Arial" w:cs="Arial"/>
          <w:sz w:val="24"/>
        </w:rPr>
        <w:t xml:space="preserve"> object, and return this object to the API. The API will pass back an HTTP 200 message to the client containing the </w:t>
      </w:r>
      <w:r w:rsidR="002A7AC1">
        <w:rPr>
          <w:rFonts w:ascii="Arial" w:hAnsi="Arial" w:cs="Arial"/>
          <w:sz w:val="24"/>
        </w:rPr>
        <w:t>ChatMessage</w:t>
      </w:r>
      <w:r>
        <w:rPr>
          <w:rFonts w:ascii="Arial" w:hAnsi="Arial" w:cs="Arial"/>
          <w:sz w:val="24"/>
        </w:rPr>
        <w:t xml:space="preserve"> data.</w:t>
      </w:r>
    </w:p>
    <w:p w14:paraId="7D4DF369" w14:textId="2ADACFFE" w:rsidR="00A6453B" w:rsidRDefault="00624D4E" w:rsidP="008B2A2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76A1672" w14:textId="77777777" w:rsidR="008B2A29" w:rsidRPr="008B2A29" w:rsidRDefault="008B2A29" w:rsidP="008B2A29">
      <w:pPr>
        <w:spacing w:after="120"/>
        <w:jc w:val="both"/>
        <w:rPr>
          <w:rFonts w:ascii="Arial" w:hAnsi="Arial" w:cs="Arial"/>
          <w:sz w:val="24"/>
        </w:rPr>
      </w:pPr>
    </w:p>
    <w:p w14:paraId="78F1DC91" w14:textId="2BEBDEB8" w:rsidR="00A611B8"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2CC0161" w14:textId="77777777" w:rsidR="008B2A29" w:rsidRPr="00EC7593" w:rsidRDefault="008B2A29" w:rsidP="00561C20">
      <w:pPr>
        <w:spacing w:after="120"/>
        <w:jc w:val="both"/>
        <w:rPr>
          <w:rFonts w:ascii="Arial" w:hAnsi="Arial" w:cs="Arial"/>
          <w:sz w:val="24"/>
        </w:rPr>
      </w:pPr>
    </w:p>
    <w:p w14:paraId="33CC55DB" w14:textId="17DE0516" w:rsidR="00561C20" w:rsidRDefault="00561C20" w:rsidP="00561C20">
      <w:pPr>
        <w:pStyle w:val="Heading3"/>
        <w:rPr>
          <w:rFonts w:cs="Arial"/>
        </w:rPr>
      </w:pPr>
      <w:bookmarkStart w:id="101" w:name="_Toc300218986"/>
      <w:r>
        <w:rPr>
          <w:rFonts w:cs="Arial"/>
        </w:rPr>
        <w:t>3.4.6</w:t>
      </w:r>
      <w:r w:rsidRPr="00EC7593">
        <w:rPr>
          <w:rFonts w:cs="Arial"/>
        </w:rPr>
        <w:t xml:space="preserve"> </w:t>
      </w:r>
      <w:r>
        <w:rPr>
          <w:rFonts w:cs="Arial"/>
        </w:rPr>
        <w:t>RemoveUserFromChat</w:t>
      </w:r>
      <w:bookmarkEnd w:id="101"/>
    </w:p>
    <w:p w14:paraId="242F90EE" w14:textId="03E54E69" w:rsidR="008B2A29" w:rsidRDefault="001E5D70" w:rsidP="008B2A29">
      <w:pPr>
        <w:pStyle w:val="BodyText"/>
        <w:rPr>
          <w:rFonts w:ascii="Arial" w:hAnsi="Arial" w:cs="Arial"/>
          <w:sz w:val="24"/>
        </w:rPr>
      </w:pPr>
      <w:r w:rsidRPr="00EC7593">
        <w:rPr>
          <w:rFonts w:ascii="Arial" w:hAnsi="Arial" w:cs="Arial"/>
          <w:sz w:val="24"/>
        </w:rPr>
        <w:t xml:space="preserve">The </w:t>
      </w:r>
      <w:r>
        <w:rPr>
          <w:rFonts w:ascii="Arial" w:hAnsi="Arial" w:cs="Arial"/>
          <w:sz w:val="24"/>
        </w:rPr>
        <w:t>RemoveUserFromChat</w:t>
      </w:r>
      <w:r w:rsidRPr="00EC7593">
        <w:rPr>
          <w:rFonts w:ascii="Arial" w:hAnsi="Arial" w:cs="Arial"/>
          <w:sz w:val="24"/>
        </w:rPr>
        <w:t xml:space="preserve"> API</w:t>
      </w:r>
      <w:r>
        <w:rPr>
          <w:rFonts w:ascii="Arial" w:hAnsi="Arial" w:cs="Arial"/>
          <w:sz w:val="24"/>
        </w:rPr>
        <w:t xml:space="preserve"> </w:t>
      </w:r>
      <w:r w:rsidR="00204E2A">
        <w:rPr>
          <w:rFonts w:ascii="Arial" w:hAnsi="Arial" w:cs="Arial"/>
          <w:sz w:val="24"/>
        </w:rPr>
        <w:t xml:space="preserve">will allow a User to remove themself from a Chat. This </w:t>
      </w:r>
      <w:r>
        <w:rPr>
          <w:rFonts w:ascii="Arial" w:hAnsi="Arial" w:cs="Arial"/>
          <w:sz w:val="24"/>
        </w:rPr>
        <w:t xml:space="preserve">function </w:t>
      </w:r>
      <w:r w:rsidRPr="00EC7593">
        <w:rPr>
          <w:rFonts w:ascii="Arial" w:hAnsi="Arial" w:cs="Arial"/>
          <w:sz w:val="24"/>
        </w:rPr>
        <w:t xml:space="preserve">will </w:t>
      </w:r>
      <w:r w:rsidR="008B2A29">
        <w:rPr>
          <w:rFonts w:ascii="Arial" w:hAnsi="Arial" w:cs="Arial"/>
          <w:sz w:val="24"/>
        </w:rPr>
        <w:t xml:space="preserve">be called in the form of an HTTP POST request, and will require the </w:t>
      </w:r>
      <w:r w:rsidR="008B2A29" w:rsidRPr="008B2A29">
        <w:rPr>
          <w:rFonts w:ascii="Arial" w:hAnsi="Arial" w:cs="Arial"/>
          <w:i/>
          <w:sz w:val="24"/>
        </w:rPr>
        <w:t>Token</w:t>
      </w:r>
      <w:r w:rsidR="008B2A29">
        <w:rPr>
          <w:rFonts w:ascii="Arial" w:hAnsi="Arial" w:cs="Arial"/>
          <w:sz w:val="24"/>
        </w:rPr>
        <w:t xml:space="preserve"> and a </w:t>
      </w:r>
      <w:r w:rsidR="008B2A29" w:rsidRPr="008B2A29">
        <w:rPr>
          <w:rFonts w:ascii="Arial" w:hAnsi="Arial" w:cs="Arial"/>
          <w:i/>
          <w:sz w:val="24"/>
        </w:rPr>
        <w:t>Chat</w:t>
      </w:r>
      <w:r w:rsidR="008B2A29">
        <w:rPr>
          <w:rFonts w:ascii="Arial" w:hAnsi="Arial" w:cs="Arial"/>
          <w:sz w:val="24"/>
        </w:rPr>
        <w:t xml:space="preserve"> object containing the </w:t>
      </w:r>
      <w:r w:rsidR="008B2A29" w:rsidRPr="008B2A29">
        <w:rPr>
          <w:rFonts w:ascii="Arial" w:hAnsi="Arial" w:cs="Arial"/>
          <w:i/>
          <w:sz w:val="24"/>
        </w:rPr>
        <w:t>Id</w:t>
      </w:r>
      <w:r w:rsidR="008B2A29">
        <w:rPr>
          <w:rFonts w:ascii="Arial" w:hAnsi="Arial" w:cs="Arial"/>
          <w:sz w:val="24"/>
        </w:rPr>
        <w:t xml:space="preserve"> of the chat.</w:t>
      </w:r>
      <w:r w:rsidR="008B2A29" w:rsidRPr="008B2A29">
        <w:rPr>
          <w:rFonts w:ascii="Arial" w:hAnsi="Arial" w:cs="Arial"/>
          <w:sz w:val="24"/>
        </w:rPr>
        <w:t xml:space="preserve"> </w:t>
      </w:r>
      <w:r w:rsidR="008B2A29">
        <w:rPr>
          <w:rFonts w:ascii="Arial" w:hAnsi="Arial" w:cs="Arial"/>
          <w:sz w:val="24"/>
        </w:rPr>
        <w:t>The API layer will serialize the request and send the data to the BLL.</w:t>
      </w:r>
    </w:p>
    <w:p w14:paraId="328000E0" w14:textId="41546083" w:rsidR="00A6453B" w:rsidRDefault="00204E2A" w:rsidP="00A6453B">
      <w:pPr>
        <w:pStyle w:val="BodyText"/>
        <w:rPr>
          <w:rFonts w:ascii="Arial" w:hAnsi="Arial" w:cs="Arial"/>
          <w:sz w:val="24"/>
        </w:rPr>
      </w:pPr>
      <w:r>
        <w:rPr>
          <w:rFonts w:ascii="Arial" w:hAnsi="Arial" w:cs="Arial"/>
          <w:sz w:val="24"/>
        </w:rPr>
        <w:lastRenderedPageBreak/>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Once the User has been validated as a member of the found Chat, a request will be sent to the DAL to remove the requesting User as a ChatUser. Once the DAL has completed this request, a push notification will be sent to all remaining users in the Chat, provided that each user has a valid Session with a </w:t>
      </w:r>
      <w:r w:rsidRPr="00204E2A">
        <w:rPr>
          <w:rFonts w:ascii="Arial" w:hAnsi="Arial" w:cs="Arial"/>
          <w:i/>
          <w:sz w:val="24"/>
        </w:rPr>
        <w:t>DeviceToken</w:t>
      </w:r>
      <w:r>
        <w:rPr>
          <w:rFonts w:ascii="Arial" w:hAnsi="Arial" w:cs="Arial"/>
          <w:sz w:val="24"/>
        </w:rPr>
        <w:t>.</w:t>
      </w:r>
    </w:p>
    <w:p w14:paraId="1BB1C146" w14:textId="2B07D709" w:rsidR="00204E2A" w:rsidRDefault="00204E2A" w:rsidP="0093767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6D14D5B" w14:textId="77777777" w:rsidR="0093767C" w:rsidRPr="0093767C" w:rsidRDefault="0093767C" w:rsidP="0093767C">
      <w:pPr>
        <w:spacing w:after="120"/>
        <w:jc w:val="both"/>
        <w:rPr>
          <w:rFonts w:ascii="Arial" w:hAnsi="Arial" w:cs="Arial"/>
          <w:sz w:val="24"/>
        </w:rPr>
      </w:pPr>
    </w:p>
    <w:p w14:paraId="4F07E7A1" w14:textId="4528F959" w:rsidR="00A6453B" w:rsidRDefault="00561C20" w:rsidP="0093767C">
      <w:pPr>
        <w:spacing w:after="120"/>
        <w:jc w:val="both"/>
        <w:rPr>
          <w:rFonts w:ascii="Arial" w:hAnsi="Arial" w:cs="Arial"/>
          <w:sz w:val="24"/>
        </w:rPr>
      </w:pPr>
      <w:r w:rsidRPr="00EC7593">
        <w:rPr>
          <w:rFonts w:ascii="Arial" w:hAnsi="Arial" w:cs="Arial"/>
          <w:sz w:val="24"/>
          <w:highlight w:val="yellow"/>
        </w:rPr>
        <w:t>ADD DATA FLOW DIAGRAM HERE</w:t>
      </w:r>
    </w:p>
    <w:p w14:paraId="4FF2A745" w14:textId="77777777" w:rsidR="0093767C" w:rsidRPr="0093767C" w:rsidRDefault="0093767C" w:rsidP="0093767C">
      <w:pPr>
        <w:spacing w:after="120"/>
        <w:jc w:val="both"/>
        <w:rPr>
          <w:rFonts w:ascii="Arial" w:hAnsi="Arial" w:cs="Arial"/>
          <w:sz w:val="24"/>
        </w:rPr>
      </w:pPr>
    </w:p>
    <w:p w14:paraId="65B1A36A" w14:textId="43752E23" w:rsidR="00561C20" w:rsidRPr="00EC7593" w:rsidRDefault="00374484" w:rsidP="00561C20">
      <w:pPr>
        <w:pStyle w:val="Heading2"/>
        <w:rPr>
          <w:rFonts w:cs="Arial"/>
        </w:rPr>
      </w:pPr>
      <w:r>
        <w:rPr>
          <w:rFonts w:cs="Arial"/>
        </w:rPr>
        <w:br w:type="column"/>
      </w:r>
      <w:bookmarkStart w:id="102" w:name="_Toc300218987"/>
      <w:r w:rsidR="00561C20">
        <w:rPr>
          <w:rFonts w:cs="Arial"/>
        </w:rPr>
        <w:lastRenderedPageBreak/>
        <w:t>3.5</w:t>
      </w:r>
      <w:r w:rsidR="00561C20" w:rsidRPr="00EC7593">
        <w:rPr>
          <w:rFonts w:cs="Arial"/>
        </w:rPr>
        <w:t xml:space="preserve"> </w:t>
      </w:r>
      <w:r w:rsidR="00561C20">
        <w:rPr>
          <w:rFonts w:cs="Arial"/>
        </w:rPr>
        <w:t>Melodies</w:t>
      </w:r>
      <w:r w:rsidR="00561C20" w:rsidRPr="00EC7593">
        <w:rPr>
          <w:rFonts w:cs="Arial"/>
        </w:rPr>
        <w:t xml:space="preserve"> API</w:t>
      </w:r>
      <w:bookmarkEnd w:id="102"/>
    </w:p>
    <w:p w14:paraId="586D5A66" w14:textId="49C2F3D9" w:rsidR="006D3950" w:rsidRDefault="006D3950" w:rsidP="006D3950">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Melodies</w:t>
      </w:r>
      <w:r w:rsidRPr="00EC7593">
        <w:rPr>
          <w:rFonts w:ascii="Arial" w:hAnsi="Arial" w:cs="Arial"/>
          <w:sz w:val="24"/>
        </w:rPr>
        <w:t xml:space="preserve"> API </w:t>
      </w:r>
      <w:r w:rsidR="0093767C">
        <w:rPr>
          <w:rFonts w:ascii="Arial" w:hAnsi="Arial" w:cs="Arial"/>
          <w:sz w:val="24"/>
        </w:rPr>
        <w:t>serve</w:t>
      </w:r>
      <w:r>
        <w:rPr>
          <w:rFonts w:ascii="Arial" w:hAnsi="Arial" w:cs="Arial"/>
          <w:sz w:val="24"/>
        </w:rPr>
        <w:t xml:space="preserve"> multiple purposes. </w:t>
      </w:r>
    </w:p>
    <w:p w14:paraId="613E7126" w14:textId="2C3EE962" w:rsidR="006D3950" w:rsidRDefault="006D3950" w:rsidP="006D3950">
      <w:pPr>
        <w:spacing w:after="120"/>
        <w:jc w:val="both"/>
        <w:rPr>
          <w:rFonts w:ascii="Arial" w:hAnsi="Arial" w:cs="Arial"/>
          <w:sz w:val="24"/>
        </w:rPr>
      </w:pPr>
      <w:r>
        <w:rPr>
          <w:rFonts w:ascii="Arial" w:hAnsi="Arial" w:cs="Arial"/>
          <w:sz w:val="24"/>
        </w:rPr>
        <w:t xml:space="preserve">One purpose of this API is to retrieve pre-defined Melody files (referred to in this document as Base Melodies). These Base Melodies are pre-loaded in the database and are comprised of many audio files that can be “stacked” on top of one another to make up an audio melody or beat. </w:t>
      </w:r>
    </w:p>
    <w:p w14:paraId="74253FCE" w14:textId="360CB3ED" w:rsidR="006D3950" w:rsidRDefault="006D3950" w:rsidP="006D3950">
      <w:pPr>
        <w:spacing w:after="120"/>
        <w:jc w:val="both"/>
        <w:rPr>
          <w:rFonts w:ascii="Arial" w:hAnsi="Arial" w:cs="Arial"/>
          <w:sz w:val="24"/>
        </w:rPr>
      </w:pPr>
      <w:r>
        <w:rPr>
          <w:rFonts w:ascii="Arial" w:hAnsi="Arial" w:cs="Arial"/>
          <w:sz w:val="24"/>
        </w:rPr>
        <w:t>A second purpose of this API is to save and retrieve user-created audio content, built atop of the Base Melody audio files. These user-created audio files, when played back over the Base Melody sou</w:t>
      </w:r>
      <w:r w:rsidR="007D3D13">
        <w:rPr>
          <w:rFonts w:ascii="Arial" w:hAnsi="Arial" w:cs="Arial"/>
          <w:sz w:val="24"/>
        </w:rPr>
        <w:t xml:space="preserve">nd files, create a User Melody </w:t>
      </w:r>
      <w:r>
        <w:rPr>
          <w:rFonts w:ascii="Arial" w:hAnsi="Arial" w:cs="Arial"/>
          <w:sz w:val="24"/>
        </w:rPr>
        <w:t>that can be messaged to other users (see section 3.4 Messages API for more), or can be turned into a “Melody Loop”, which consist</w:t>
      </w:r>
      <w:r w:rsidR="007D3D13">
        <w:rPr>
          <w:rFonts w:ascii="Arial" w:hAnsi="Arial" w:cs="Arial"/>
          <w:sz w:val="24"/>
        </w:rPr>
        <w:t>s</w:t>
      </w:r>
      <w:r>
        <w:rPr>
          <w:rFonts w:ascii="Arial" w:hAnsi="Arial" w:cs="Arial"/>
          <w:sz w:val="24"/>
        </w:rPr>
        <w:t xml:space="preserve"> of several User Melodies chained together.</w:t>
      </w:r>
    </w:p>
    <w:p w14:paraId="3387ABD4" w14:textId="77777777" w:rsidR="006D3950" w:rsidRDefault="006D3950" w:rsidP="006D3950">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AD70C12" w14:textId="49821B6F" w:rsidR="00561C20" w:rsidRDefault="006D3950" w:rsidP="006D395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4361AF29" w14:textId="77777777" w:rsidR="00720001" w:rsidRPr="00EC7593" w:rsidRDefault="00720001" w:rsidP="006D3950">
      <w:pPr>
        <w:pStyle w:val="BodyText"/>
        <w:jc w:val="both"/>
        <w:rPr>
          <w:rFonts w:ascii="Arial" w:hAnsi="Arial" w:cs="Arial"/>
          <w:sz w:val="24"/>
        </w:rPr>
      </w:pPr>
    </w:p>
    <w:p w14:paraId="56F70453" w14:textId="77981142" w:rsidR="00561C20" w:rsidRDefault="00561C20" w:rsidP="00561C20">
      <w:pPr>
        <w:pStyle w:val="Heading3"/>
        <w:rPr>
          <w:rFonts w:cs="Arial"/>
        </w:rPr>
      </w:pPr>
      <w:bookmarkStart w:id="103" w:name="_Toc300218988"/>
      <w:r>
        <w:rPr>
          <w:rFonts w:cs="Arial"/>
        </w:rPr>
        <w:t>3.5</w:t>
      </w:r>
      <w:r w:rsidRPr="00EC7593">
        <w:rPr>
          <w:rFonts w:cs="Arial"/>
        </w:rPr>
        <w:t xml:space="preserve">.1 </w:t>
      </w:r>
      <w:r>
        <w:rPr>
          <w:rFonts w:cs="Arial"/>
        </w:rPr>
        <w:t>GetMelodies</w:t>
      </w:r>
      <w:bookmarkEnd w:id="103"/>
    </w:p>
    <w:p w14:paraId="3F291A16" w14:textId="29994185" w:rsidR="00336137" w:rsidRDefault="00336137" w:rsidP="0033613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GetMelodies</w:t>
      </w:r>
      <w:r w:rsidRPr="00EC7593">
        <w:rPr>
          <w:rFonts w:ascii="Arial" w:hAnsi="Arial" w:cs="Arial"/>
          <w:sz w:val="24"/>
        </w:rPr>
        <w:t xml:space="preserve"> API</w:t>
      </w:r>
      <w:r>
        <w:rPr>
          <w:rFonts w:ascii="Arial" w:hAnsi="Arial" w:cs="Arial"/>
          <w:sz w:val="24"/>
        </w:rPr>
        <w:t xml:space="preserve"> </w:t>
      </w:r>
      <w:r w:rsidR="00006CE8">
        <w:rPr>
          <w:rFonts w:ascii="Arial" w:hAnsi="Arial" w:cs="Arial"/>
          <w:sz w:val="24"/>
        </w:rPr>
        <w:t xml:space="preserve">is a flexible API that allows the client to get an array of Melody files using a few different approaches. This API </w:t>
      </w:r>
      <w:r>
        <w:rPr>
          <w:rFonts w:ascii="Arial" w:hAnsi="Arial" w:cs="Arial"/>
          <w:sz w:val="24"/>
        </w:rPr>
        <w:t xml:space="preserve">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06CE8">
        <w:rPr>
          <w:rFonts w:ascii="Arial" w:hAnsi="Arial" w:cs="Arial"/>
          <w:i/>
          <w:sz w:val="24"/>
        </w:rPr>
        <w:t xml:space="preserve"> </w:t>
      </w:r>
      <w:r w:rsidRPr="00EC7593">
        <w:rPr>
          <w:rFonts w:ascii="Arial" w:hAnsi="Arial" w:cs="Arial"/>
          <w:sz w:val="24"/>
        </w:rPr>
        <w:t xml:space="preserve">URL parameter. If </w:t>
      </w:r>
      <w:r w:rsidR="00006CE8">
        <w:rPr>
          <w:rFonts w:ascii="Arial" w:hAnsi="Arial" w:cs="Arial"/>
          <w:sz w:val="24"/>
        </w:rPr>
        <w:t xml:space="preserve">the </w:t>
      </w:r>
      <w:r w:rsidR="00006CE8"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xml:space="preserve">, an HTTP 401 (Unauthorized) response will be returned to the client. </w:t>
      </w:r>
      <w:r w:rsidR="00006CE8">
        <w:rPr>
          <w:rFonts w:ascii="Arial" w:hAnsi="Arial" w:cs="Arial"/>
          <w:sz w:val="24"/>
        </w:rPr>
        <w:t>The optional URL parameters are:</w:t>
      </w:r>
    </w:p>
    <w:p w14:paraId="3B438D87" w14:textId="4225A1A4" w:rsidR="00006CE8" w:rsidRDefault="00006CE8" w:rsidP="00006CE8">
      <w:pPr>
        <w:pStyle w:val="ListParagraph"/>
        <w:numPr>
          <w:ilvl w:val="0"/>
          <w:numId w:val="22"/>
        </w:numPr>
        <w:spacing w:after="120"/>
        <w:jc w:val="both"/>
        <w:rPr>
          <w:rFonts w:ascii="Arial" w:hAnsi="Arial" w:cs="Arial"/>
          <w:sz w:val="24"/>
        </w:rPr>
      </w:pPr>
      <w:r w:rsidRPr="00006CE8">
        <w:rPr>
          <w:rFonts w:ascii="Arial" w:hAnsi="Arial" w:cs="Arial"/>
          <w:b/>
          <w:i/>
          <w:sz w:val="24"/>
        </w:rPr>
        <w:t>groupId</w:t>
      </w:r>
      <w:r>
        <w:rPr>
          <w:rFonts w:ascii="Arial" w:hAnsi="Arial" w:cs="Arial"/>
          <w:sz w:val="24"/>
        </w:rPr>
        <w:t xml:space="preserve"> or </w:t>
      </w:r>
      <w:r w:rsidRPr="00006CE8">
        <w:rPr>
          <w:rFonts w:ascii="Arial" w:hAnsi="Arial" w:cs="Arial"/>
          <w:b/>
          <w:i/>
          <w:sz w:val="24"/>
        </w:rPr>
        <w:t>groupName</w:t>
      </w:r>
      <w:r>
        <w:rPr>
          <w:rFonts w:ascii="Arial" w:hAnsi="Arial" w:cs="Arial"/>
          <w:sz w:val="24"/>
        </w:rPr>
        <w:t xml:space="preserve"> – allows the client to request an array of Melodies based on their Group.</w:t>
      </w:r>
    </w:p>
    <w:p w14:paraId="3810BBA6" w14:textId="76D97B13" w:rsidR="004828BB" w:rsidRDefault="004828BB" w:rsidP="00006CE8">
      <w:pPr>
        <w:pStyle w:val="ListParagraph"/>
        <w:numPr>
          <w:ilvl w:val="0"/>
          <w:numId w:val="22"/>
        </w:numPr>
        <w:spacing w:after="120"/>
        <w:jc w:val="both"/>
        <w:rPr>
          <w:rFonts w:ascii="Arial" w:hAnsi="Arial" w:cs="Arial"/>
          <w:sz w:val="24"/>
        </w:rPr>
      </w:pPr>
      <w:r>
        <w:rPr>
          <w:rFonts w:ascii="Arial" w:hAnsi="Arial" w:cs="Arial"/>
          <w:b/>
          <w:i/>
          <w:sz w:val="24"/>
        </w:rPr>
        <w:t xml:space="preserve">categoryId </w:t>
      </w:r>
      <w:r>
        <w:rPr>
          <w:rFonts w:ascii="Arial" w:hAnsi="Arial" w:cs="Arial"/>
          <w:sz w:val="24"/>
        </w:rPr>
        <w:t xml:space="preserve"> - allows the client to request an array of Melodies based on the Category they belong to.</w:t>
      </w:r>
    </w:p>
    <w:p w14:paraId="3BAF039C" w14:textId="72ECA550"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 xml:space="preserve">id </w:t>
      </w:r>
      <w:r>
        <w:rPr>
          <w:rFonts w:ascii="Arial" w:hAnsi="Arial" w:cs="Arial"/>
          <w:sz w:val="24"/>
        </w:rPr>
        <w:t xml:space="preserve">or </w:t>
      </w:r>
      <w:r>
        <w:rPr>
          <w:rFonts w:ascii="Arial" w:hAnsi="Arial" w:cs="Arial"/>
          <w:b/>
          <w:i/>
          <w:sz w:val="24"/>
        </w:rPr>
        <w:t xml:space="preserve">fileName </w:t>
      </w:r>
      <w:r>
        <w:rPr>
          <w:rFonts w:ascii="Arial" w:hAnsi="Arial" w:cs="Arial"/>
          <w:sz w:val="24"/>
        </w:rPr>
        <w:t>– allows the client to request a specific Melody based on the Id or Filename of the Melody.</w:t>
      </w:r>
    </w:p>
    <w:p w14:paraId="1691119E" w14:textId="6C5E6139"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{no other parameters}</w:t>
      </w:r>
      <w:r>
        <w:rPr>
          <w:rFonts w:ascii="Arial" w:hAnsi="Arial" w:cs="Arial"/>
          <w:sz w:val="24"/>
        </w:rPr>
        <w:t xml:space="preserve"> – the API will retrieve a list of all Melody files, sorted by Group.</w:t>
      </w:r>
    </w:p>
    <w:p w14:paraId="38B6FB34" w14:textId="6DE45936" w:rsidR="00006CE8" w:rsidRPr="00006CE8" w:rsidRDefault="00006CE8" w:rsidP="00006CE8">
      <w:pPr>
        <w:spacing w:after="120"/>
        <w:jc w:val="both"/>
        <w:rPr>
          <w:rFonts w:ascii="Arial" w:hAnsi="Arial" w:cs="Arial"/>
          <w:sz w:val="24"/>
        </w:rPr>
      </w:pPr>
      <w:r>
        <w:rPr>
          <w:rFonts w:ascii="Arial" w:hAnsi="Arial" w:cs="Arial"/>
          <w:sz w:val="24"/>
        </w:rPr>
        <w:t xml:space="preserve">The API will first attempt to search for the </w:t>
      </w:r>
      <w:r w:rsidRPr="00006CE8">
        <w:rPr>
          <w:rFonts w:ascii="Arial" w:hAnsi="Arial" w:cs="Arial"/>
          <w:i/>
          <w:sz w:val="24"/>
        </w:rPr>
        <w:t>groupId</w:t>
      </w:r>
      <w:r>
        <w:rPr>
          <w:rFonts w:ascii="Arial" w:hAnsi="Arial" w:cs="Arial"/>
          <w:sz w:val="24"/>
        </w:rPr>
        <w:t xml:space="preserve"> or </w:t>
      </w:r>
      <w:r w:rsidRPr="00006CE8">
        <w:rPr>
          <w:rFonts w:ascii="Arial" w:hAnsi="Arial" w:cs="Arial"/>
          <w:i/>
          <w:sz w:val="24"/>
        </w:rPr>
        <w:t>groupName</w:t>
      </w:r>
      <w:r>
        <w:rPr>
          <w:rFonts w:ascii="Arial" w:hAnsi="Arial" w:cs="Arial"/>
          <w:sz w:val="24"/>
        </w:rPr>
        <w:t xml:space="preserve"> URL parameters. If either or both of these URL parameters are found, a request will be sent to the BLL to attempt to get all Melodies with the matching values. If the </w:t>
      </w:r>
      <w:r w:rsidRPr="00006CE8">
        <w:rPr>
          <w:rFonts w:ascii="Arial" w:hAnsi="Arial" w:cs="Arial"/>
          <w:i/>
          <w:sz w:val="24"/>
        </w:rPr>
        <w:t>groupId</w:t>
      </w:r>
      <w:r>
        <w:rPr>
          <w:rFonts w:ascii="Arial" w:hAnsi="Arial" w:cs="Arial"/>
          <w:sz w:val="24"/>
        </w:rPr>
        <w:t xml:space="preserve"> and </w:t>
      </w:r>
      <w:r w:rsidRPr="00006CE8">
        <w:rPr>
          <w:rFonts w:ascii="Arial" w:hAnsi="Arial" w:cs="Arial"/>
          <w:i/>
          <w:sz w:val="24"/>
        </w:rPr>
        <w:t>groupName</w:t>
      </w:r>
      <w:r>
        <w:rPr>
          <w:rFonts w:ascii="Arial" w:hAnsi="Arial" w:cs="Arial"/>
          <w:sz w:val="24"/>
        </w:rPr>
        <w:t xml:space="preserve"> URL parameters are not provided, the API will then attempt to find the </w:t>
      </w:r>
      <w:r w:rsidR="004828BB">
        <w:rPr>
          <w:rFonts w:ascii="Arial" w:hAnsi="Arial" w:cs="Arial"/>
          <w:i/>
          <w:sz w:val="24"/>
        </w:rPr>
        <w:t xml:space="preserve">categoryId </w:t>
      </w:r>
      <w:r w:rsidR="004828BB">
        <w:rPr>
          <w:rFonts w:ascii="Arial" w:hAnsi="Arial" w:cs="Arial"/>
          <w:sz w:val="24"/>
        </w:rPr>
        <w:t xml:space="preserve">URL parameter. If the categoryId URL parameter exists, a request will be sent to the BLL to attempt to get all Melodies grouped by the requested Category. If the above parameters are not defined, the API will then attempt to find the </w:t>
      </w:r>
      <w:r w:rsidRPr="00006CE8">
        <w:rPr>
          <w:rFonts w:ascii="Arial" w:hAnsi="Arial" w:cs="Arial"/>
          <w:i/>
          <w:sz w:val="24"/>
        </w:rPr>
        <w:t>id</w:t>
      </w:r>
      <w:r>
        <w:rPr>
          <w:rFonts w:ascii="Arial" w:hAnsi="Arial" w:cs="Arial"/>
          <w:sz w:val="24"/>
        </w:rPr>
        <w:t xml:space="preserve"> or </w:t>
      </w:r>
      <w:r w:rsidRPr="00006CE8">
        <w:rPr>
          <w:rFonts w:ascii="Arial" w:hAnsi="Arial" w:cs="Arial"/>
          <w:i/>
          <w:sz w:val="24"/>
        </w:rPr>
        <w:t>fileName</w:t>
      </w:r>
      <w:r>
        <w:rPr>
          <w:rFonts w:ascii="Arial" w:hAnsi="Arial" w:cs="Arial"/>
          <w:sz w:val="24"/>
        </w:rPr>
        <w:t xml:space="preserve"> URL parameters. If either or both of these URL parameters are found, a request will be sent to the BLL to attempt to get a Melody that matches these values. Finally, if no other URL parameters are provided except the required </w:t>
      </w:r>
      <w:r w:rsidRPr="00006CE8">
        <w:rPr>
          <w:rFonts w:ascii="Arial" w:hAnsi="Arial" w:cs="Arial"/>
          <w:i/>
          <w:sz w:val="24"/>
        </w:rPr>
        <w:t>token</w:t>
      </w:r>
      <w:r>
        <w:rPr>
          <w:rFonts w:ascii="Arial" w:hAnsi="Arial" w:cs="Arial"/>
          <w:sz w:val="24"/>
        </w:rPr>
        <w:t xml:space="preserve"> parameter, the API will send a request to the BLL to get all Melodies, sorted by their Group.</w:t>
      </w:r>
    </w:p>
    <w:p w14:paraId="1B91B067" w14:textId="743FF8AA" w:rsidR="00336137" w:rsidRDefault="00006CE8" w:rsidP="00360F2A">
      <w:pPr>
        <w:spacing w:after="120"/>
        <w:jc w:val="both"/>
        <w:rPr>
          <w:rFonts w:ascii="Arial" w:hAnsi="Arial" w:cs="Arial"/>
          <w:sz w:val="24"/>
        </w:rPr>
      </w:pPr>
      <w:r>
        <w:rPr>
          <w:rFonts w:ascii="Arial" w:hAnsi="Arial" w:cs="Arial"/>
          <w:sz w:val="24"/>
        </w:rPr>
        <w:t xml:space="preserve">In any scenario, if no Melody or Melodies are found the BLL will return an error to the API, which will be passed back to the client in the form of an HTTP response message. If result(s) </w:t>
      </w:r>
      <w:r>
        <w:rPr>
          <w:rFonts w:ascii="Arial" w:hAnsi="Arial" w:cs="Arial"/>
          <w:sz w:val="24"/>
        </w:rPr>
        <w:lastRenderedPageBreak/>
        <w:t>are found, the BLL will return the results to the API, which will pass those results back to the client in the form of an HTTP 200 response.</w:t>
      </w:r>
    </w:p>
    <w:p w14:paraId="7AE7A213" w14:textId="77777777" w:rsidR="00336137" w:rsidRPr="00336137" w:rsidRDefault="00336137" w:rsidP="00336137">
      <w:pPr>
        <w:pStyle w:val="BodyText"/>
      </w:pPr>
    </w:p>
    <w:p w14:paraId="5D6DD2AC" w14:textId="7A06A6F6" w:rsidR="00561C20" w:rsidRDefault="007D3D13" w:rsidP="00561C20">
      <w:pPr>
        <w:spacing w:after="120"/>
        <w:jc w:val="both"/>
        <w:rPr>
          <w:rFonts w:ascii="Arial" w:hAnsi="Arial" w:cs="Arial"/>
          <w:sz w:val="24"/>
        </w:rPr>
      </w:pPr>
      <w:r>
        <w:rPr>
          <w:rFonts w:ascii="Arial" w:hAnsi="Arial" w:cs="Arial"/>
          <w:sz w:val="24"/>
          <w:highlight w:val="yellow"/>
        </w:rPr>
        <w:t>ADD DATA FLOW DIAGRAM HERE</w:t>
      </w:r>
    </w:p>
    <w:p w14:paraId="27FB284F" w14:textId="77777777" w:rsidR="008B529E" w:rsidRPr="00EC7593" w:rsidRDefault="008B529E" w:rsidP="00561C20">
      <w:pPr>
        <w:spacing w:after="120"/>
        <w:jc w:val="both"/>
        <w:rPr>
          <w:rFonts w:ascii="Arial" w:hAnsi="Arial" w:cs="Arial"/>
          <w:sz w:val="24"/>
        </w:rPr>
      </w:pPr>
    </w:p>
    <w:p w14:paraId="4508B756" w14:textId="067EAE98" w:rsidR="00561C20" w:rsidRDefault="00561C20" w:rsidP="00561C20">
      <w:pPr>
        <w:pStyle w:val="Heading3"/>
        <w:rPr>
          <w:rFonts w:cs="Arial"/>
        </w:rPr>
      </w:pPr>
      <w:bookmarkStart w:id="104" w:name="_Toc300218989"/>
      <w:r>
        <w:rPr>
          <w:rFonts w:cs="Arial"/>
        </w:rPr>
        <w:t>3.5.2</w:t>
      </w:r>
      <w:r w:rsidRPr="00EC7593">
        <w:rPr>
          <w:rFonts w:cs="Arial"/>
        </w:rPr>
        <w:t xml:space="preserve"> </w:t>
      </w:r>
      <w:r>
        <w:rPr>
          <w:rFonts w:cs="Arial"/>
        </w:rPr>
        <w:t>GetUserMelodies</w:t>
      </w:r>
      <w:bookmarkEnd w:id="104"/>
    </w:p>
    <w:p w14:paraId="034055F5" w14:textId="77777777" w:rsidR="004976D3" w:rsidRDefault="004976D3" w:rsidP="008B529E">
      <w:pPr>
        <w:pStyle w:val="BodyText"/>
        <w:rPr>
          <w:rFonts w:ascii="Arial" w:hAnsi="Arial" w:cs="Arial"/>
          <w:sz w:val="24"/>
        </w:rPr>
      </w:pPr>
      <w:r w:rsidRPr="00EC7593">
        <w:rPr>
          <w:rFonts w:ascii="Arial" w:hAnsi="Arial" w:cs="Arial"/>
          <w:sz w:val="24"/>
        </w:rPr>
        <w:t xml:space="preserve">The </w:t>
      </w:r>
      <w:r>
        <w:rPr>
          <w:rFonts w:ascii="Arial" w:hAnsi="Arial" w:cs="Arial"/>
          <w:sz w:val="24"/>
        </w:rPr>
        <w:t>GetUserMelodies</w:t>
      </w:r>
      <w:r w:rsidRPr="00EC7593">
        <w:rPr>
          <w:rFonts w:ascii="Arial" w:hAnsi="Arial" w:cs="Arial"/>
          <w:sz w:val="24"/>
        </w:rPr>
        <w:t xml:space="preserve"> API</w:t>
      </w:r>
      <w:r>
        <w:rPr>
          <w:rFonts w:ascii="Arial" w:hAnsi="Arial" w:cs="Arial"/>
          <w:sz w:val="24"/>
        </w:rPr>
        <w:t xml:space="preserve"> allows the client to get an array of Melody files that belong to the requesting user, or a specific melody if the </w:t>
      </w:r>
      <w:r w:rsidRPr="004976D3">
        <w:rPr>
          <w:rFonts w:ascii="Arial" w:hAnsi="Arial" w:cs="Arial"/>
          <w:i/>
          <w:sz w:val="24"/>
        </w:rPr>
        <w:t>id</w:t>
      </w:r>
      <w:r>
        <w:rPr>
          <w:rFonts w:ascii="Arial" w:hAnsi="Arial" w:cs="Arial"/>
          <w:sz w:val="24"/>
        </w:rPr>
        <w:t xml:space="preserve"> of the Melody is known. This API 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Pr>
          <w:rFonts w:ascii="Arial" w:hAnsi="Arial" w:cs="Arial"/>
          <w:i/>
          <w:sz w:val="24"/>
        </w:rPr>
        <w:t xml:space="preserve"> </w:t>
      </w:r>
      <w:r w:rsidRPr="00EC7593">
        <w:rPr>
          <w:rFonts w:ascii="Arial" w:hAnsi="Arial" w:cs="Arial"/>
          <w:sz w:val="24"/>
        </w:rPr>
        <w:t xml:space="preserve">URL parameter. If </w:t>
      </w:r>
      <w:r>
        <w:rPr>
          <w:rFonts w:ascii="Arial" w:hAnsi="Arial" w:cs="Arial"/>
          <w:sz w:val="24"/>
        </w:rPr>
        <w:t xml:space="preserve">the </w:t>
      </w:r>
      <w:r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an HTTP 401 (Unauthorized) response will be returned to the client.</w:t>
      </w:r>
      <w:r>
        <w:rPr>
          <w:rFonts w:ascii="Arial" w:hAnsi="Arial" w:cs="Arial"/>
          <w:sz w:val="24"/>
        </w:rPr>
        <w:t xml:space="preserve"> </w:t>
      </w:r>
    </w:p>
    <w:p w14:paraId="69463816" w14:textId="562E53F2" w:rsidR="008B529E" w:rsidRDefault="004976D3" w:rsidP="008B529E">
      <w:pPr>
        <w:pStyle w:val="BodyText"/>
        <w:rPr>
          <w:rFonts w:ascii="Arial" w:hAnsi="Arial" w:cs="Arial"/>
          <w:sz w:val="24"/>
        </w:rPr>
      </w:pPr>
      <w:r>
        <w:rPr>
          <w:rFonts w:ascii="Arial" w:hAnsi="Arial" w:cs="Arial"/>
          <w:sz w:val="24"/>
        </w:rPr>
        <w:t xml:space="preserve">If the </w:t>
      </w:r>
      <w:r w:rsidRPr="004976D3">
        <w:rPr>
          <w:rFonts w:ascii="Arial" w:hAnsi="Arial" w:cs="Arial"/>
          <w:i/>
          <w:sz w:val="24"/>
        </w:rPr>
        <w:t>id</w:t>
      </w:r>
      <w:r>
        <w:rPr>
          <w:rFonts w:ascii="Arial" w:hAnsi="Arial" w:cs="Arial"/>
          <w:sz w:val="24"/>
        </w:rPr>
        <w:t xml:space="preserve"> URL parameter is provided the API will send a request to the BLL to get the specified User-created Melody by it’s </w:t>
      </w:r>
      <w:r w:rsidRPr="004976D3">
        <w:rPr>
          <w:rFonts w:ascii="Arial" w:hAnsi="Arial" w:cs="Arial"/>
          <w:i/>
          <w:sz w:val="24"/>
        </w:rPr>
        <w:t>id</w:t>
      </w:r>
      <w:r>
        <w:rPr>
          <w:rFonts w:ascii="Arial" w:hAnsi="Arial" w:cs="Arial"/>
          <w:sz w:val="24"/>
        </w:rPr>
        <w:t xml:space="preserve">. If no </w:t>
      </w:r>
      <w:r w:rsidRPr="004976D3">
        <w:rPr>
          <w:rFonts w:ascii="Arial" w:hAnsi="Arial" w:cs="Arial"/>
          <w:i/>
          <w:sz w:val="24"/>
        </w:rPr>
        <w:t>id</w:t>
      </w:r>
      <w:r>
        <w:rPr>
          <w:rFonts w:ascii="Arial" w:hAnsi="Arial" w:cs="Arial"/>
          <w:sz w:val="24"/>
        </w:rPr>
        <w:t xml:space="preserve"> URL parameter is provided, the API will send a request to the BLL to get all User-created Melodies belonging to the requesting User.</w:t>
      </w:r>
    </w:p>
    <w:p w14:paraId="359E6F25" w14:textId="39D4EF3D" w:rsidR="004976D3" w:rsidRDefault="004976D3" w:rsidP="004976D3">
      <w:pPr>
        <w:pStyle w:val="BodyText"/>
        <w:rPr>
          <w:rFonts w:ascii="Arial" w:hAnsi="Arial" w:cs="Arial"/>
          <w:sz w:val="24"/>
        </w:rPr>
      </w:pPr>
      <w:r>
        <w:rPr>
          <w:rFonts w:ascii="Arial" w:hAnsi="Arial" w:cs="Arial"/>
          <w:sz w:val="24"/>
        </w:rPr>
        <w:t>In either scenario, the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and will send a request to the DAL to retrieve the Melody data. Once the Melody data has been found, the data will be returned to the API layer will it will be provided back to the client in the form of an HTTP 200 response.</w:t>
      </w:r>
    </w:p>
    <w:p w14:paraId="5B64372E" w14:textId="2DB93416" w:rsidR="004976D3" w:rsidRDefault="004976D3" w:rsidP="0009313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0FFE12" w14:textId="77777777" w:rsidR="00093130" w:rsidRPr="00093130" w:rsidRDefault="00093130" w:rsidP="00093130">
      <w:pPr>
        <w:spacing w:after="120"/>
        <w:jc w:val="both"/>
        <w:rPr>
          <w:rFonts w:ascii="Arial" w:hAnsi="Arial" w:cs="Arial"/>
          <w:sz w:val="24"/>
        </w:rPr>
      </w:pPr>
    </w:p>
    <w:p w14:paraId="39A3DF99" w14:textId="00C3CD97" w:rsidR="007768CA" w:rsidRDefault="00561C20" w:rsidP="00093130">
      <w:pPr>
        <w:spacing w:after="120"/>
        <w:jc w:val="both"/>
        <w:rPr>
          <w:rFonts w:ascii="Arial" w:hAnsi="Arial" w:cs="Arial"/>
          <w:sz w:val="24"/>
        </w:rPr>
      </w:pPr>
      <w:r w:rsidRPr="00EC7593">
        <w:rPr>
          <w:rFonts w:ascii="Arial" w:hAnsi="Arial" w:cs="Arial"/>
          <w:sz w:val="24"/>
          <w:highlight w:val="yellow"/>
        </w:rPr>
        <w:t>ADD DATA FLOW DIAGRAM HERE</w:t>
      </w:r>
    </w:p>
    <w:p w14:paraId="72B2C5D6" w14:textId="77777777" w:rsidR="00093130" w:rsidRPr="00093130" w:rsidRDefault="00093130" w:rsidP="00093130">
      <w:pPr>
        <w:spacing w:after="120"/>
        <w:jc w:val="both"/>
        <w:rPr>
          <w:rFonts w:ascii="Arial" w:hAnsi="Arial" w:cs="Arial"/>
          <w:sz w:val="24"/>
        </w:rPr>
      </w:pPr>
    </w:p>
    <w:p w14:paraId="0AD6640D" w14:textId="2E7D9E0B" w:rsidR="00561C20" w:rsidRDefault="00561C20" w:rsidP="00561C20">
      <w:pPr>
        <w:pStyle w:val="Heading3"/>
        <w:rPr>
          <w:rFonts w:cs="Arial"/>
        </w:rPr>
      </w:pPr>
      <w:bookmarkStart w:id="105" w:name="_Toc300218990"/>
      <w:r>
        <w:rPr>
          <w:rFonts w:cs="Arial"/>
        </w:rPr>
        <w:t>3.5.3</w:t>
      </w:r>
      <w:r w:rsidRPr="00EC7593">
        <w:rPr>
          <w:rFonts w:cs="Arial"/>
        </w:rPr>
        <w:t xml:space="preserve"> </w:t>
      </w:r>
      <w:r>
        <w:rPr>
          <w:rFonts w:cs="Arial"/>
        </w:rPr>
        <w:t>AddUserMelody</w:t>
      </w:r>
      <w:bookmarkEnd w:id="105"/>
    </w:p>
    <w:p w14:paraId="30438456" w14:textId="00A61602" w:rsidR="007C3E55" w:rsidRDefault="007C3E55" w:rsidP="00C058FF">
      <w:pPr>
        <w:pStyle w:val="BodyText"/>
        <w:rPr>
          <w:rFonts w:ascii="Arial" w:hAnsi="Arial" w:cs="Arial"/>
          <w:sz w:val="24"/>
        </w:rPr>
      </w:pPr>
      <w:r w:rsidRPr="00EC7593">
        <w:rPr>
          <w:rFonts w:ascii="Arial" w:hAnsi="Arial" w:cs="Arial"/>
          <w:sz w:val="24"/>
        </w:rPr>
        <w:t xml:space="preserve">The </w:t>
      </w:r>
      <w:r>
        <w:rPr>
          <w:rFonts w:ascii="Arial" w:hAnsi="Arial" w:cs="Arial"/>
          <w:sz w:val="24"/>
        </w:rPr>
        <w:t>AddUserMelody</w:t>
      </w:r>
      <w:r w:rsidRPr="00EC7593">
        <w:rPr>
          <w:rFonts w:ascii="Arial" w:hAnsi="Arial" w:cs="Arial"/>
          <w:sz w:val="24"/>
        </w:rPr>
        <w:t xml:space="preserve"> API</w:t>
      </w:r>
      <w:r>
        <w:rPr>
          <w:rFonts w:ascii="Arial" w:hAnsi="Arial" w:cs="Arial"/>
          <w:sz w:val="24"/>
        </w:rPr>
        <w:t xml:space="preserve"> allows the client to </w:t>
      </w:r>
      <w:r w:rsidR="00C058FF">
        <w:rPr>
          <w:rFonts w:ascii="Arial" w:hAnsi="Arial" w:cs="Arial"/>
          <w:sz w:val="24"/>
        </w:rPr>
        <w:t xml:space="preserve">submit a new User-created melody recording. This API will use an HTTP </w:t>
      </w:r>
      <w:r w:rsidR="007B318B">
        <w:rPr>
          <w:rFonts w:ascii="Arial" w:hAnsi="Arial" w:cs="Arial"/>
          <w:sz w:val="24"/>
        </w:rPr>
        <w:t xml:space="preserve">PUT or </w:t>
      </w:r>
      <w:r w:rsidR="00C058FF">
        <w:rPr>
          <w:rFonts w:ascii="Arial" w:hAnsi="Arial" w:cs="Arial"/>
          <w:sz w:val="24"/>
        </w:rPr>
        <w:t xml:space="preserve">POST request, and will require a </w:t>
      </w:r>
      <w:r w:rsidR="00C058FF" w:rsidRPr="00C058FF">
        <w:rPr>
          <w:rFonts w:ascii="Arial" w:hAnsi="Arial" w:cs="Arial"/>
          <w:i/>
          <w:sz w:val="24"/>
        </w:rPr>
        <w:t>Token</w:t>
      </w:r>
      <w:r w:rsidR="00C058FF">
        <w:rPr>
          <w:rFonts w:ascii="Arial" w:hAnsi="Arial" w:cs="Arial"/>
          <w:sz w:val="24"/>
        </w:rPr>
        <w:t xml:space="preserve"> value, along with a </w:t>
      </w:r>
      <w:r w:rsidR="00C058FF" w:rsidRPr="00C058FF">
        <w:rPr>
          <w:rFonts w:ascii="Arial" w:hAnsi="Arial" w:cs="Arial"/>
          <w:i/>
          <w:sz w:val="24"/>
        </w:rPr>
        <w:t>UserMelody</w:t>
      </w:r>
      <w:r w:rsidR="00C058FF">
        <w:rPr>
          <w:rFonts w:ascii="Arial" w:hAnsi="Arial" w:cs="Arial"/>
          <w:sz w:val="24"/>
        </w:rPr>
        <w:t xml:space="preserve"> object. The </w:t>
      </w:r>
      <w:r w:rsidR="00C058FF" w:rsidRPr="00C058FF">
        <w:rPr>
          <w:rFonts w:ascii="Arial" w:hAnsi="Arial" w:cs="Arial"/>
          <w:i/>
          <w:sz w:val="24"/>
        </w:rPr>
        <w:t>UserMelody</w:t>
      </w:r>
      <w:r w:rsidR="00C058FF">
        <w:rPr>
          <w:rFonts w:ascii="Arial" w:hAnsi="Arial" w:cs="Arial"/>
          <w:sz w:val="24"/>
        </w:rPr>
        <w:t xml:space="preserve"> object has the following properties:</w:t>
      </w:r>
    </w:p>
    <w:p w14:paraId="0CB33159" w14:textId="2755909D" w:rsidR="00C058FF" w:rsidRDefault="00C058FF" w:rsidP="00C058FF">
      <w:pPr>
        <w:pStyle w:val="BodyText"/>
        <w:numPr>
          <w:ilvl w:val="0"/>
          <w:numId w:val="23"/>
        </w:numPr>
        <w:rPr>
          <w:rFonts w:ascii="Arial" w:hAnsi="Arial" w:cs="Arial"/>
          <w:sz w:val="24"/>
        </w:rPr>
      </w:pPr>
      <w:r w:rsidRPr="00C058FF">
        <w:rPr>
          <w:rFonts w:ascii="Arial" w:hAnsi="Arial" w:cs="Arial"/>
          <w:b/>
          <w:i/>
          <w:sz w:val="24"/>
        </w:rPr>
        <w:t>Name</w:t>
      </w:r>
      <w:r>
        <w:rPr>
          <w:rFonts w:ascii="Arial" w:hAnsi="Arial" w:cs="Arial"/>
          <w:sz w:val="24"/>
        </w:rPr>
        <w:t xml:space="preserve"> – this property will assign a name to the User-created Melody. If no name is given, it will default to the </w:t>
      </w:r>
      <w:r w:rsidRPr="00C058FF">
        <w:rPr>
          <w:rFonts w:ascii="Arial" w:hAnsi="Arial" w:cs="Arial"/>
          <w:i/>
          <w:sz w:val="24"/>
        </w:rPr>
        <w:t>Name</w:t>
      </w:r>
      <w:r>
        <w:rPr>
          <w:rFonts w:ascii="Arial" w:hAnsi="Arial" w:cs="Arial"/>
          <w:sz w:val="24"/>
        </w:rPr>
        <w:t xml:space="preserve"> of the User-uploaded Melody part.</w:t>
      </w:r>
    </w:p>
    <w:p w14:paraId="53A2CB14" w14:textId="53C6C251" w:rsidR="00C058FF" w:rsidRDefault="00C058FF" w:rsidP="00C058FF">
      <w:pPr>
        <w:pStyle w:val="BodyText"/>
        <w:numPr>
          <w:ilvl w:val="0"/>
          <w:numId w:val="23"/>
        </w:numPr>
        <w:rPr>
          <w:rFonts w:ascii="Arial" w:hAnsi="Arial" w:cs="Arial"/>
          <w:sz w:val="24"/>
        </w:rPr>
      </w:pPr>
      <w:r w:rsidRPr="00C058FF">
        <w:rPr>
          <w:rFonts w:ascii="Arial" w:hAnsi="Arial" w:cs="Arial"/>
          <w:b/>
          <w:i/>
          <w:sz w:val="24"/>
        </w:rPr>
        <w:t>Parts</w:t>
      </w:r>
      <w:r>
        <w:rPr>
          <w:rFonts w:ascii="Arial" w:hAnsi="Arial" w:cs="Arial"/>
          <w:sz w:val="24"/>
        </w:rPr>
        <w:t xml:space="preserve"> – this property represents an array of Melodies. To prevent redundancy, if a melody file already exists on the server the client can specify the </w:t>
      </w:r>
      <w:r>
        <w:rPr>
          <w:rFonts w:ascii="Arial" w:hAnsi="Arial" w:cs="Arial"/>
          <w:i/>
          <w:sz w:val="24"/>
        </w:rPr>
        <w:t>Id</w:t>
      </w:r>
      <w:r>
        <w:rPr>
          <w:rFonts w:ascii="Arial" w:hAnsi="Arial" w:cs="Arial"/>
          <w:sz w:val="24"/>
        </w:rPr>
        <w:t xml:space="preserve"> of that Melody. If the Melody is a new Melody, the </w:t>
      </w:r>
      <w:r w:rsidRPr="00C058FF">
        <w:rPr>
          <w:rFonts w:ascii="Arial" w:hAnsi="Arial" w:cs="Arial"/>
          <w:i/>
          <w:sz w:val="24"/>
        </w:rPr>
        <w:t>FileName</w:t>
      </w:r>
      <w:r>
        <w:rPr>
          <w:rFonts w:ascii="Arial" w:hAnsi="Arial" w:cs="Arial"/>
          <w:sz w:val="24"/>
        </w:rPr>
        <w:t xml:space="preserve"> is a required property. All properties for each Melody are as follows:</w:t>
      </w:r>
    </w:p>
    <w:p w14:paraId="0B198A4D" w14:textId="6BCA0F72" w:rsidR="00C058FF" w:rsidRDefault="00C058FF" w:rsidP="00C058FF">
      <w:pPr>
        <w:pStyle w:val="BodyText"/>
        <w:numPr>
          <w:ilvl w:val="1"/>
          <w:numId w:val="23"/>
        </w:numPr>
        <w:rPr>
          <w:rFonts w:ascii="Arial" w:hAnsi="Arial" w:cs="Arial"/>
          <w:sz w:val="24"/>
        </w:rPr>
      </w:pPr>
      <w:r>
        <w:rPr>
          <w:rFonts w:ascii="Arial" w:hAnsi="Arial" w:cs="Arial"/>
          <w:b/>
          <w:i/>
          <w:sz w:val="24"/>
        </w:rPr>
        <w:t>Name</w:t>
      </w:r>
      <w:r>
        <w:rPr>
          <w:rFonts w:ascii="Arial" w:hAnsi="Arial" w:cs="Arial"/>
          <w:sz w:val="24"/>
        </w:rPr>
        <w:t xml:space="preserve"> – this property will assign a name to the new Melody. If no name is given, it will default to the </w:t>
      </w:r>
      <w:r w:rsidRPr="00C058FF">
        <w:rPr>
          <w:rFonts w:ascii="Arial" w:hAnsi="Arial" w:cs="Arial"/>
          <w:i/>
          <w:sz w:val="24"/>
        </w:rPr>
        <w:t>FileName</w:t>
      </w:r>
      <w:r>
        <w:rPr>
          <w:rFonts w:ascii="Arial" w:hAnsi="Arial" w:cs="Arial"/>
          <w:sz w:val="24"/>
        </w:rPr>
        <w:t>.</w:t>
      </w:r>
    </w:p>
    <w:p w14:paraId="1379757F" w14:textId="6B3327FA" w:rsidR="00C058FF" w:rsidRDefault="00C058FF" w:rsidP="00C058FF">
      <w:pPr>
        <w:pStyle w:val="BodyText"/>
        <w:numPr>
          <w:ilvl w:val="1"/>
          <w:numId w:val="23"/>
        </w:numPr>
        <w:rPr>
          <w:rFonts w:ascii="Arial" w:hAnsi="Arial" w:cs="Arial"/>
          <w:sz w:val="24"/>
        </w:rPr>
      </w:pPr>
      <w:r>
        <w:rPr>
          <w:rFonts w:ascii="Arial" w:hAnsi="Arial" w:cs="Arial"/>
          <w:b/>
          <w:i/>
          <w:sz w:val="24"/>
        </w:rPr>
        <w:t xml:space="preserve">FileName </w:t>
      </w:r>
      <w:r>
        <w:rPr>
          <w:rFonts w:ascii="Arial" w:hAnsi="Arial" w:cs="Arial"/>
          <w:sz w:val="24"/>
        </w:rPr>
        <w:t xml:space="preserve">– this is a required property, and must be a unique file name. When the metadata for this request is saved in the database, this file name will be used to validate the upload of the file to the database, along with the </w:t>
      </w:r>
      <w:r w:rsidRPr="00C058FF">
        <w:rPr>
          <w:rFonts w:ascii="Arial" w:hAnsi="Arial" w:cs="Arial"/>
          <w:i/>
          <w:sz w:val="24"/>
        </w:rPr>
        <w:t>FileUploadToken</w:t>
      </w:r>
      <w:r>
        <w:rPr>
          <w:rFonts w:ascii="Arial" w:hAnsi="Arial" w:cs="Arial"/>
          <w:sz w:val="24"/>
        </w:rPr>
        <w:t xml:space="preserve">. </w:t>
      </w:r>
    </w:p>
    <w:p w14:paraId="25063BC5" w14:textId="723B5F07" w:rsidR="00C058FF" w:rsidRDefault="00C058FF" w:rsidP="00C058FF">
      <w:pPr>
        <w:pStyle w:val="BodyText"/>
        <w:numPr>
          <w:ilvl w:val="1"/>
          <w:numId w:val="23"/>
        </w:numPr>
        <w:rPr>
          <w:rFonts w:ascii="Arial" w:hAnsi="Arial" w:cs="Arial"/>
          <w:sz w:val="24"/>
        </w:rPr>
      </w:pPr>
      <w:r>
        <w:rPr>
          <w:rFonts w:ascii="Arial" w:hAnsi="Arial" w:cs="Arial"/>
          <w:b/>
          <w:i/>
          <w:sz w:val="24"/>
        </w:rPr>
        <w:lastRenderedPageBreak/>
        <w:t xml:space="preserve">Description </w:t>
      </w:r>
      <w:r>
        <w:rPr>
          <w:rFonts w:ascii="Arial" w:hAnsi="Arial" w:cs="Arial"/>
          <w:sz w:val="24"/>
        </w:rPr>
        <w:t>– this is an optional property to give the description to the uploaded Melody.</w:t>
      </w:r>
    </w:p>
    <w:p w14:paraId="7F30124F" w14:textId="78254E19" w:rsidR="00C058FF" w:rsidRDefault="00C058FF" w:rsidP="00C058FF">
      <w:pPr>
        <w:pStyle w:val="BodyText"/>
        <w:rPr>
          <w:rFonts w:ascii="Arial" w:hAnsi="Arial" w:cs="Arial"/>
          <w:sz w:val="24"/>
        </w:rPr>
      </w:pPr>
      <w:r>
        <w:rPr>
          <w:rFonts w:ascii="Arial" w:hAnsi="Arial" w:cs="Arial"/>
          <w:sz w:val="24"/>
        </w:rPr>
        <w:t xml:space="preserve">Once the API sends the request to the BLL, the BLL will validate the data and check to make sure that the Name of the UserMelody </w:t>
      </w:r>
      <w:r w:rsidR="007B318B">
        <w:rPr>
          <w:rFonts w:ascii="Arial" w:hAnsi="Arial" w:cs="Arial"/>
          <w:sz w:val="24"/>
        </w:rPr>
        <w:t>object is unique for this user. The BLL will also check each Part within the UserMelody object and search for a Part that contains a FileName property. At least one and only one Part within the UserMelody object can contain a FileName. If a Part is not found with a FileName, the BLL will return an error to the API, which will be passed to the client.</w:t>
      </w:r>
    </w:p>
    <w:p w14:paraId="4A321C2D" w14:textId="7F6FD75D" w:rsidR="007B318B" w:rsidRDefault="007B318B" w:rsidP="00C058FF">
      <w:pPr>
        <w:pStyle w:val="BodyText"/>
        <w:rPr>
          <w:rFonts w:ascii="Arial" w:hAnsi="Arial" w:cs="Arial"/>
          <w:sz w:val="24"/>
        </w:rPr>
      </w:pPr>
      <w:r>
        <w:rPr>
          <w:rFonts w:ascii="Arial" w:hAnsi="Arial" w:cs="Arial"/>
          <w:sz w:val="24"/>
        </w:rPr>
        <w:t>If the UserMelody object is valid, the UserMelody will be sent to the DAL to be saved in the database. Next, the BLL will create a FileUploadToken that will be sent back to the API along with the created UserMelody object. The API will return all of this data to the client in the form of an HTTP 200 response.</w:t>
      </w:r>
    </w:p>
    <w:p w14:paraId="2938B44E" w14:textId="77777777" w:rsidR="007C3E55" w:rsidRDefault="007C3E55" w:rsidP="007C3E5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2BC5D9B" w14:textId="77777777" w:rsidR="007C3E55" w:rsidRPr="007C3E55" w:rsidRDefault="007C3E55" w:rsidP="007C3E55">
      <w:pPr>
        <w:pStyle w:val="BodyText"/>
      </w:pPr>
    </w:p>
    <w:p w14:paraId="5DC90536"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6B386CF" w14:textId="77777777" w:rsidR="00713007" w:rsidRPr="00EC7593" w:rsidRDefault="00713007" w:rsidP="00561C20">
      <w:pPr>
        <w:spacing w:after="120"/>
        <w:jc w:val="both"/>
        <w:rPr>
          <w:rFonts w:ascii="Arial" w:hAnsi="Arial" w:cs="Arial"/>
          <w:sz w:val="24"/>
        </w:rPr>
      </w:pPr>
    </w:p>
    <w:p w14:paraId="2F6D0467" w14:textId="49E8C4B4" w:rsidR="00561C20" w:rsidRDefault="00561C20" w:rsidP="00561C20">
      <w:pPr>
        <w:pStyle w:val="Heading3"/>
        <w:rPr>
          <w:rFonts w:cs="Arial"/>
        </w:rPr>
      </w:pPr>
      <w:bookmarkStart w:id="106" w:name="_Toc300218991"/>
      <w:r>
        <w:rPr>
          <w:rFonts w:cs="Arial"/>
        </w:rPr>
        <w:t>3.5.4</w:t>
      </w:r>
      <w:r w:rsidRPr="00EC7593">
        <w:rPr>
          <w:rFonts w:cs="Arial"/>
        </w:rPr>
        <w:t xml:space="preserve"> </w:t>
      </w:r>
      <w:r>
        <w:rPr>
          <w:rFonts w:cs="Arial"/>
        </w:rPr>
        <w:t>DeleteUserMelody</w:t>
      </w:r>
      <w:bookmarkEnd w:id="106"/>
    </w:p>
    <w:p w14:paraId="76A8D46B" w14:textId="0F0D3B58" w:rsidR="00713007" w:rsidRPr="00EC7593" w:rsidRDefault="00713007" w:rsidP="0071300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DeleteUserMelody</w:t>
      </w:r>
      <w:r w:rsidRPr="00EC7593">
        <w:rPr>
          <w:rFonts w:ascii="Arial" w:hAnsi="Arial" w:cs="Arial"/>
          <w:sz w:val="24"/>
        </w:rPr>
        <w:t xml:space="preserve"> API</w:t>
      </w:r>
      <w:r>
        <w:rPr>
          <w:rFonts w:ascii="Arial" w:hAnsi="Arial" w:cs="Arial"/>
          <w:sz w:val="24"/>
        </w:rPr>
        <w:t xml:space="preserve"> allows the client to delete User-created melody recording. For security purposes, only the requesting User can delete a Melody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sidRPr="00713007">
        <w:rPr>
          <w:rFonts w:ascii="Arial" w:hAnsi="Arial" w:cs="Arial"/>
          <w:i/>
          <w:sz w:val="24"/>
        </w:rPr>
        <w:t>UserMelody</w:t>
      </w:r>
      <w:r>
        <w:rPr>
          <w:rFonts w:ascii="Arial" w:hAnsi="Arial" w:cs="Arial"/>
          <w:sz w:val="24"/>
        </w:rPr>
        <w:t xml:space="preserve"> object. The </w:t>
      </w:r>
      <w:r w:rsidRPr="00713007">
        <w:rPr>
          <w:rFonts w:ascii="Arial" w:hAnsi="Arial" w:cs="Arial"/>
          <w:i/>
          <w:sz w:val="24"/>
        </w:rPr>
        <w:t>UserMelody</w:t>
      </w:r>
      <w:r>
        <w:rPr>
          <w:rFonts w:ascii="Arial" w:hAnsi="Arial" w:cs="Arial"/>
          <w:sz w:val="24"/>
        </w:rPr>
        <w:t xml:space="preserve"> object will only need to contain the </w:t>
      </w:r>
      <w:r w:rsidRPr="00713007">
        <w:rPr>
          <w:rFonts w:ascii="Arial" w:hAnsi="Arial" w:cs="Arial"/>
          <w:i/>
          <w:sz w:val="24"/>
        </w:rPr>
        <w:t>Id</w:t>
      </w:r>
      <w:r>
        <w:rPr>
          <w:rFonts w:ascii="Arial" w:hAnsi="Arial" w:cs="Arial"/>
          <w:sz w:val="24"/>
        </w:rPr>
        <w:t xml:space="preserve"> property. The API layer will serialize the request into a new </w:t>
      </w:r>
      <w:r w:rsidRPr="00B65FE2">
        <w:rPr>
          <w:rFonts w:ascii="Arial" w:hAnsi="Arial" w:cs="Arial"/>
          <w:i/>
          <w:sz w:val="24"/>
        </w:rPr>
        <w:t>User</w:t>
      </w:r>
      <w:r w:rsidR="00423114">
        <w:rPr>
          <w:rFonts w:ascii="Arial" w:hAnsi="Arial" w:cs="Arial"/>
          <w:i/>
          <w:sz w:val="24"/>
        </w:rPr>
        <w:t>Melody</w:t>
      </w:r>
      <w:r>
        <w:rPr>
          <w:rFonts w:ascii="Arial" w:hAnsi="Arial" w:cs="Arial"/>
          <w:sz w:val="24"/>
        </w:rPr>
        <w:t xml:space="preserve"> object and send that object to the BLL.</w:t>
      </w:r>
    </w:p>
    <w:p w14:paraId="45E9FFA9" w14:textId="33F93DFD" w:rsidR="00713007" w:rsidRPr="00EC7593" w:rsidRDefault="00713007" w:rsidP="00713007">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00423114">
        <w:rPr>
          <w:rFonts w:ascii="Arial" w:hAnsi="Arial" w:cs="Arial"/>
          <w:i/>
          <w:sz w:val="24"/>
        </w:rPr>
        <w:t>Melody</w:t>
      </w:r>
      <w:r w:rsidRPr="00EC7593">
        <w:rPr>
          <w:rFonts w:ascii="Arial" w:hAnsi="Arial" w:cs="Arial"/>
          <w:sz w:val="24"/>
        </w:rPr>
        <w:t xml:space="preserve"> object will be sent to the BLL where it will be validated. The BLL will </w:t>
      </w:r>
      <w:r w:rsidR="00423114">
        <w:rPr>
          <w:rFonts w:ascii="Arial" w:hAnsi="Arial" w:cs="Arial"/>
          <w:sz w:val="24"/>
        </w:rPr>
        <w:t>find the U</w:t>
      </w:r>
      <w:r>
        <w:rPr>
          <w:rFonts w:ascii="Arial" w:hAnsi="Arial" w:cs="Arial"/>
          <w:sz w:val="24"/>
        </w:rPr>
        <w:t xml:space="preserve">ser using the provided </w:t>
      </w:r>
      <w:r w:rsidRPr="00DB73B0">
        <w:rPr>
          <w:rFonts w:ascii="Arial" w:hAnsi="Arial" w:cs="Arial"/>
          <w:i/>
          <w:sz w:val="24"/>
        </w:rPr>
        <w:t>Token</w:t>
      </w:r>
      <w:r>
        <w:rPr>
          <w:rFonts w:ascii="Arial" w:hAnsi="Arial" w:cs="Arial"/>
          <w:sz w:val="24"/>
        </w:rPr>
        <w:t>, and lookup the requesting User</w:t>
      </w:r>
      <w:r w:rsidR="00423114">
        <w:rPr>
          <w:rFonts w:ascii="Arial" w:hAnsi="Arial" w:cs="Arial"/>
          <w:sz w:val="24"/>
        </w:rPr>
        <w:t>Melody</w:t>
      </w:r>
      <w:r>
        <w:rPr>
          <w:rFonts w:ascii="Arial" w:hAnsi="Arial" w:cs="Arial"/>
          <w:sz w:val="24"/>
        </w:rPr>
        <w:t xml:space="preserve"> to be </w:t>
      </w:r>
      <w:r w:rsidR="00423114">
        <w:rPr>
          <w:rFonts w:ascii="Arial" w:hAnsi="Arial" w:cs="Arial"/>
          <w:sz w:val="24"/>
        </w:rPr>
        <w:t>deleted</w:t>
      </w:r>
      <w:r>
        <w:rPr>
          <w:rFonts w:ascii="Arial" w:hAnsi="Arial" w:cs="Arial"/>
          <w:sz w:val="24"/>
        </w:rPr>
        <w:t xml:space="preserve"> using the provided </w:t>
      </w:r>
      <w:r w:rsidRPr="00DB73B0">
        <w:rPr>
          <w:rFonts w:ascii="Arial" w:hAnsi="Arial" w:cs="Arial"/>
          <w:i/>
          <w:sz w:val="24"/>
        </w:rPr>
        <w:t>User</w:t>
      </w:r>
      <w:r w:rsidR="00423114">
        <w:rPr>
          <w:rFonts w:ascii="Arial" w:hAnsi="Arial" w:cs="Arial"/>
          <w:i/>
          <w:sz w:val="24"/>
        </w:rPr>
        <w:t>Melody</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w:t>
      </w:r>
      <w:r w:rsidR="00423114">
        <w:rPr>
          <w:rFonts w:ascii="Arial" w:hAnsi="Arial" w:cs="Arial"/>
          <w:sz w:val="24"/>
        </w:rPr>
        <w:t xml:space="preserve">the </w:t>
      </w:r>
      <w:r w:rsidR="00423114" w:rsidRPr="00423114">
        <w:rPr>
          <w:rFonts w:ascii="Arial" w:hAnsi="Arial" w:cs="Arial"/>
          <w:i/>
          <w:sz w:val="24"/>
        </w:rPr>
        <w:t>UserMelody</w:t>
      </w:r>
      <w:r w:rsidR="00423114">
        <w:rPr>
          <w:rFonts w:ascii="Arial" w:hAnsi="Arial" w:cs="Arial"/>
          <w:sz w:val="24"/>
        </w:rPr>
        <w:t xml:space="preserve"> cannot be found by its </w:t>
      </w:r>
      <w:r w:rsidR="00423114" w:rsidRPr="00423114">
        <w:rPr>
          <w:rFonts w:ascii="Arial" w:hAnsi="Arial" w:cs="Arial"/>
          <w:i/>
          <w:sz w:val="24"/>
        </w:rPr>
        <w:t>Id</w:t>
      </w:r>
      <w:r w:rsidR="00423114">
        <w:rPr>
          <w:rFonts w:ascii="Arial" w:hAnsi="Arial" w:cs="Arial"/>
          <w:sz w:val="24"/>
        </w:rPr>
        <w:t xml:space="preserve">, or if the requesting User did not create the found </w:t>
      </w:r>
      <w:r w:rsidR="00423114" w:rsidRPr="00423114">
        <w:rPr>
          <w:rFonts w:ascii="Arial" w:hAnsi="Arial" w:cs="Arial"/>
          <w:sz w:val="24"/>
        </w:rPr>
        <w:t>UserMelody</w:t>
      </w:r>
      <w:r w:rsidR="00423114">
        <w:rPr>
          <w:rFonts w:ascii="Arial" w:hAnsi="Arial" w:cs="Arial"/>
          <w:sz w:val="24"/>
        </w:rPr>
        <w:t>, an error will be returned from the BLL to the API, which will be sent back to the client in the form of an HTTP 400 response.</w:t>
      </w:r>
    </w:p>
    <w:p w14:paraId="5996CFCD" w14:textId="4C363990" w:rsidR="00423114" w:rsidRPr="00EC7593" w:rsidRDefault="00423114" w:rsidP="00713007">
      <w:pPr>
        <w:spacing w:after="120"/>
        <w:jc w:val="both"/>
        <w:rPr>
          <w:rFonts w:ascii="Arial" w:hAnsi="Arial" w:cs="Arial"/>
          <w:sz w:val="24"/>
        </w:rPr>
      </w:pPr>
      <w:r>
        <w:rPr>
          <w:rFonts w:ascii="Arial" w:hAnsi="Arial" w:cs="Arial"/>
          <w:sz w:val="24"/>
        </w:rPr>
        <w:t>If all data is validated in the BLL, the BLL will send a delete request to the DAL to delete the UserMelody, along with the Melody file that was created by the User.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9870588" w14:textId="765FDA0E" w:rsidR="00713007" w:rsidRDefault="00713007" w:rsidP="0042311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63D48D1" w14:textId="77777777" w:rsidR="00423114" w:rsidRPr="00423114" w:rsidRDefault="00423114" w:rsidP="00423114">
      <w:pPr>
        <w:spacing w:after="120"/>
        <w:jc w:val="both"/>
        <w:rPr>
          <w:rFonts w:ascii="Arial" w:hAnsi="Arial" w:cs="Arial"/>
          <w:sz w:val="24"/>
        </w:rPr>
      </w:pPr>
    </w:p>
    <w:p w14:paraId="044EC295"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48B7B72" w14:textId="77777777" w:rsidR="00C32D8C" w:rsidRDefault="00C32D8C" w:rsidP="00561C20">
      <w:pPr>
        <w:spacing w:after="120"/>
        <w:jc w:val="both"/>
        <w:rPr>
          <w:rFonts w:ascii="Arial" w:hAnsi="Arial" w:cs="Arial"/>
          <w:sz w:val="24"/>
        </w:rPr>
      </w:pPr>
    </w:p>
    <w:p w14:paraId="452AC7A6" w14:textId="26CA168B" w:rsidR="00C32D8C" w:rsidRDefault="00C32D8C" w:rsidP="00C32D8C">
      <w:pPr>
        <w:pStyle w:val="Heading3"/>
      </w:pPr>
      <w:bookmarkStart w:id="107" w:name="_Toc300218992"/>
      <w:r w:rsidRPr="00C32D8C">
        <w:lastRenderedPageBreak/>
        <w:t>3.5.5 GetLoop</w:t>
      </w:r>
      <w:bookmarkEnd w:id="107"/>
    </w:p>
    <w:p w14:paraId="4889F10B" w14:textId="48E826E1" w:rsidR="0082423F" w:rsidRDefault="0082423F"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GetLoop API will allow the client to get any User-created Melody Loops. Melody Loops are multiple UserMelody records, created by 1 or many Users, chained together and played repeatedly in succession to form a loop. This API will use an HTTP GET request, and will require </w:t>
      </w:r>
      <w:r w:rsidR="00E61CF3">
        <w:rPr>
          <w:rFonts w:ascii="Arial" w:hAnsi="Arial" w:cs="Arial"/>
          <w:sz w:val="24"/>
        </w:rPr>
        <w:t xml:space="preserve">a </w:t>
      </w:r>
      <w:r w:rsidR="00E61CF3">
        <w:rPr>
          <w:rFonts w:ascii="Arial" w:hAnsi="Arial" w:cs="Arial"/>
          <w:i/>
          <w:sz w:val="24"/>
        </w:rPr>
        <w:t>token</w:t>
      </w:r>
      <w:r w:rsidR="00E61CF3">
        <w:rPr>
          <w:rFonts w:ascii="Arial" w:hAnsi="Arial" w:cs="Arial"/>
          <w:sz w:val="24"/>
        </w:rPr>
        <w:t xml:space="preserve"> URL parameter. Optionally, this API will also accept the following parameters:</w:t>
      </w:r>
    </w:p>
    <w:p w14:paraId="45BB98F7" w14:textId="21B97577"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id</w:t>
      </w:r>
      <w:r>
        <w:rPr>
          <w:rFonts w:ascii="Arial" w:hAnsi="Arial" w:cs="Arial"/>
          <w:sz w:val="24"/>
        </w:rPr>
        <w:t xml:space="preserve"> – allows the client to obtain a Loop by its Id.</w:t>
      </w:r>
    </w:p>
    <w:p w14:paraId="49A38887" w14:textId="4A95AB0C"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userId</w:t>
      </w:r>
      <w:r>
        <w:rPr>
          <w:rFonts w:ascii="Arial" w:hAnsi="Arial" w:cs="Arial"/>
          <w:i/>
          <w:sz w:val="24"/>
        </w:rPr>
        <w:t xml:space="preserve"> </w:t>
      </w:r>
      <w:r>
        <w:rPr>
          <w:rFonts w:ascii="Arial" w:hAnsi="Arial" w:cs="Arial"/>
          <w:sz w:val="24"/>
        </w:rPr>
        <w:t xml:space="preserve">and </w:t>
      </w:r>
      <w:r>
        <w:rPr>
          <w:rFonts w:ascii="Arial" w:hAnsi="Arial" w:cs="Arial"/>
          <w:b/>
          <w:i/>
          <w:sz w:val="24"/>
        </w:rPr>
        <w:t>name</w:t>
      </w:r>
      <w:r>
        <w:rPr>
          <w:rFonts w:ascii="Arial" w:hAnsi="Arial" w:cs="Arial"/>
          <w:sz w:val="24"/>
        </w:rPr>
        <w:t xml:space="preserve"> – allows the client to obtain a Loop by the Name of the loop combined with the User Id of the creator of the Loop.</w:t>
      </w:r>
    </w:p>
    <w:p w14:paraId="6ACFB948" w14:textId="1A79D19D" w:rsidR="00E61CF3" w:rsidRDefault="00E61CF3" w:rsidP="00E61CF3">
      <w:pPr>
        <w:spacing w:after="120"/>
        <w:jc w:val="both"/>
        <w:rPr>
          <w:rFonts w:ascii="Arial" w:hAnsi="Arial" w:cs="Arial"/>
          <w:sz w:val="24"/>
        </w:rPr>
      </w:pPr>
      <w:r>
        <w:rPr>
          <w:rFonts w:ascii="Arial" w:hAnsi="Arial" w:cs="Arial"/>
          <w:sz w:val="24"/>
        </w:rPr>
        <w:t xml:space="preserve">The API will first attempt to send a request to the BLL to get a specific Loop using the </w:t>
      </w:r>
      <w:r>
        <w:rPr>
          <w:rFonts w:ascii="Arial" w:hAnsi="Arial" w:cs="Arial"/>
          <w:i/>
          <w:sz w:val="24"/>
        </w:rPr>
        <w:t>id</w:t>
      </w:r>
      <w:r>
        <w:rPr>
          <w:rFonts w:ascii="Arial" w:hAnsi="Arial" w:cs="Arial"/>
          <w:sz w:val="24"/>
        </w:rPr>
        <w:t xml:space="preserve"> URL parameter. If the </w:t>
      </w:r>
      <w:r>
        <w:rPr>
          <w:rFonts w:ascii="Arial" w:hAnsi="Arial" w:cs="Arial"/>
          <w:i/>
          <w:sz w:val="24"/>
        </w:rPr>
        <w:t>id</w:t>
      </w:r>
      <w:r>
        <w:rPr>
          <w:rFonts w:ascii="Arial" w:hAnsi="Arial" w:cs="Arial"/>
          <w:sz w:val="24"/>
        </w:rPr>
        <w:t xml:space="preserve"> parameter is not provided, the API will then attempt to send a request to the BLL to obtain a specific loop using the </w:t>
      </w:r>
      <w:r>
        <w:rPr>
          <w:rFonts w:ascii="Arial" w:hAnsi="Arial" w:cs="Arial"/>
          <w:i/>
          <w:sz w:val="24"/>
        </w:rPr>
        <w:t xml:space="preserve">userId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(both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need to be provided). If no other URL parameters are supplied other than the </w:t>
      </w:r>
      <w:r>
        <w:rPr>
          <w:rFonts w:ascii="Arial" w:hAnsi="Arial" w:cs="Arial"/>
          <w:i/>
          <w:sz w:val="24"/>
        </w:rPr>
        <w:t>token</w:t>
      </w:r>
      <w:r>
        <w:rPr>
          <w:rFonts w:ascii="Arial" w:hAnsi="Arial" w:cs="Arial"/>
          <w:sz w:val="24"/>
        </w:rPr>
        <w:t xml:space="preserve"> the API will send a request to the BLL to get all Loops that are created by the requesting User, using the </w:t>
      </w:r>
      <w:r>
        <w:rPr>
          <w:rFonts w:ascii="Arial" w:hAnsi="Arial" w:cs="Arial"/>
          <w:i/>
          <w:sz w:val="24"/>
        </w:rPr>
        <w:t>token</w:t>
      </w:r>
      <w:r>
        <w:rPr>
          <w:rFonts w:ascii="Arial" w:hAnsi="Arial" w:cs="Arial"/>
          <w:sz w:val="24"/>
        </w:rPr>
        <w:t xml:space="preserve"> to identify the requestor.</w:t>
      </w:r>
    </w:p>
    <w:p w14:paraId="4E6B3539" w14:textId="513D71D4" w:rsidR="00E61CF3" w:rsidRDefault="00E61CF3" w:rsidP="00E61CF3">
      <w:pPr>
        <w:spacing w:after="120"/>
        <w:jc w:val="both"/>
        <w:rPr>
          <w:rFonts w:ascii="Arial" w:hAnsi="Arial" w:cs="Arial"/>
          <w:sz w:val="24"/>
        </w:rPr>
      </w:pPr>
      <w:r>
        <w:rPr>
          <w:rFonts w:ascii="Arial" w:hAnsi="Arial" w:cs="Arial"/>
          <w:sz w:val="24"/>
        </w:rPr>
        <w:t>Once the BLL has received any of the above calls from the API it will first attempt to lookup the requested Loop(s) via a call to the DAL. If Loop(s) are found, the BLL will then send a request to the DAL to obtain the Loop Parts</w:t>
      </w:r>
      <w:r w:rsidR="00241F9A">
        <w:rPr>
          <w:rFonts w:ascii="Arial" w:hAnsi="Arial" w:cs="Arial"/>
          <w:sz w:val="24"/>
        </w:rPr>
        <w:t>. After each Loop Part is obtained for each Loop, the BLL will request the User Loop data that’s associated to each Loop Part via a call to the DAL. If all of these requests from the BLL to the DAL are successful, the BLL will sort all of this data and send it back to the API. The API will send the received data back to the client in the form of an HTTP 200 response.</w:t>
      </w:r>
    </w:p>
    <w:p w14:paraId="6B942D1C" w14:textId="6932036A" w:rsidR="00241F9A" w:rsidRPr="00E61CF3" w:rsidRDefault="00241F9A" w:rsidP="00E61CF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1CDF0AC" w14:textId="77777777" w:rsidR="0082423F" w:rsidRDefault="0082423F" w:rsidP="00A67F39">
      <w:pPr>
        <w:spacing w:after="120"/>
        <w:jc w:val="both"/>
        <w:rPr>
          <w:rFonts w:ascii="Arial" w:hAnsi="Arial" w:cs="Arial"/>
          <w:sz w:val="24"/>
        </w:rPr>
      </w:pPr>
    </w:p>
    <w:p w14:paraId="61019E46" w14:textId="4496C66F" w:rsidR="00C32D8C" w:rsidRDefault="00A67F39" w:rsidP="0082423F">
      <w:pPr>
        <w:spacing w:after="120"/>
        <w:jc w:val="both"/>
        <w:rPr>
          <w:rFonts w:ascii="Arial" w:hAnsi="Arial" w:cs="Arial"/>
          <w:sz w:val="24"/>
        </w:rPr>
      </w:pPr>
      <w:r w:rsidRPr="00EC7593">
        <w:rPr>
          <w:rFonts w:ascii="Arial" w:hAnsi="Arial" w:cs="Arial"/>
          <w:sz w:val="24"/>
          <w:highlight w:val="yellow"/>
        </w:rPr>
        <w:t>ADD DATA FLOW DIAGRAM HERE</w:t>
      </w:r>
    </w:p>
    <w:p w14:paraId="674762E5" w14:textId="77777777" w:rsidR="0082423F" w:rsidRPr="0082423F" w:rsidRDefault="0082423F" w:rsidP="0082423F">
      <w:pPr>
        <w:spacing w:after="120"/>
        <w:jc w:val="both"/>
        <w:rPr>
          <w:rFonts w:ascii="Arial" w:hAnsi="Arial" w:cs="Arial"/>
          <w:sz w:val="24"/>
        </w:rPr>
      </w:pPr>
    </w:p>
    <w:p w14:paraId="153A0E70" w14:textId="31CF9688" w:rsidR="00C32D8C" w:rsidRDefault="00C32D8C" w:rsidP="00C32D8C">
      <w:pPr>
        <w:pStyle w:val="Heading3"/>
      </w:pPr>
      <w:bookmarkStart w:id="108" w:name="_Toc300218993"/>
      <w:r w:rsidRPr="00C32D8C">
        <w:t>3.5.6 AddUserLoop</w:t>
      </w:r>
      <w:bookmarkEnd w:id="108"/>
    </w:p>
    <w:p w14:paraId="3B928CA3" w14:textId="77777777" w:rsidR="006F187D" w:rsidRDefault="00241F9A"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AddUserLoop API </w:t>
      </w:r>
      <w:r w:rsidR="00076F0D">
        <w:rPr>
          <w:rFonts w:ascii="Arial" w:hAnsi="Arial" w:cs="Arial"/>
          <w:sz w:val="24"/>
        </w:rPr>
        <w:t xml:space="preserve">will allow a client to create a new Loop. This API will user an HTTP POST request, and will allow the client to perform 2 operations: 1 to convert an existing User Melody into a Loop, or 2, to Create a new User Melody and convert the created User Melody into a Loop. </w:t>
      </w:r>
    </w:p>
    <w:p w14:paraId="189EE952" w14:textId="4A433023" w:rsidR="00241F9A" w:rsidRDefault="00076F0D" w:rsidP="00A67F39">
      <w:pPr>
        <w:spacing w:after="120"/>
        <w:jc w:val="both"/>
        <w:rPr>
          <w:rFonts w:ascii="Arial" w:hAnsi="Arial" w:cs="Arial"/>
          <w:sz w:val="24"/>
        </w:rPr>
      </w:pPr>
      <w:r>
        <w:rPr>
          <w:rFonts w:ascii="Arial" w:hAnsi="Arial" w:cs="Arial"/>
          <w:sz w:val="24"/>
        </w:rPr>
        <w:t xml:space="preserve">There are currently no restrictions on the </w:t>
      </w:r>
      <w:r w:rsidR="006F187D">
        <w:rPr>
          <w:rFonts w:ascii="Arial" w:hAnsi="Arial" w:cs="Arial"/>
          <w:sz w:val="24"/>
        </w:rPr>
        <w:t xml:space="preserve">API </w:t>
      </w:r>
      <w:r>
        <w:rPr>
          <w:rFonts w:ascii="Arial" w:hAnsi="Arial" w:cs="Arial"/>
          <w:sz w:val="24"/>
        </w:rPr>
        <w:t>client’s ability to convert existing U</w:t>
      </w:r>
      <w:r w:rsidR="006F187D">
        <w:rPr>
          <w:rFonts w:ascii="Arial" w:hAnsi="Arial" w:cs="Arial"/>
          <w:sz w:val="24"/>
        </w:rPr>
        <w:t xml:space="preserve">ser Melodies into Loops other than a valid </w:t>
      </w:r>
      <w:r w:rsidR="006F187D" w:rsidRPr="006F187D">
        <w:rPr>
          <w:rFonts w:ascii="Arial" w:hAnsi="Arial" w:cs="Arial"/>
          <w:i/>
          <w:sz w:val="24"/>
        </w:rPr>
        <w:t>Token</w:t>
      </w:r>
      <w:r w:rsidR="006F187D">
        <w:rPr>
          <w:rFonts w:ascii="Arial" w:hAnsi="Arial" w:cs="Arial"/>
          <w:sz w:val="24"/>
        </w:rPr>
        <w:t>. A given User has the ability to convert any User Melody created by any User into a Loop. Furthermore, the User triggering the AddUserLoop API will be the owner of the Loop, even though the User that owns the Loop may not own the User Melody or Melodies that make up the Loop.</w:t>
      </w:r>
    </w:p>
    <w:p w14:paraId="0E9A94B2" w14:textId="044F064A" w:rsidR="006F187D" w:rsidRDefault="006F187D" w:rsidP="00A67F39">
      <w:pPr>
        <w:spacing w:after="120"/>
        <w:jc w:val="both"/>
        <w:rPr>
          <w:rFonts w:ascii="Arial" w:hAnsi="Arial" w:cs="Arial"/>
          <w:sz w:val="24"/>
        </w:rPr>
      </w:pPr>
      <w:r>
        <w:rPr>
          <w:rFonts w:ascii="Arial" w:hAnsi="Arial" w:cs="Arial"/>
          <w:sz w:val="24"/>
        </w:rPr>
        <w:t xml:space="preserve">This API will require a </w:t>
      </w:r>
      <w:r w:rsidRPr="006F187D">
        <w:rPr>
          <w:rFonts w:ascii="Arial" w:hAnsi="Arial" w:cs="Arial"/>
          <w:i/>
          <w:sz w:val="24"/>
        </w:rPr>
        <w:t>Token</w:t>
      </w:r>
      <w:r>
        <w:rPr>
          <w:rFonts w:ascii="Arial" w:hAnsi="Arial" w:cs="Arial"/>
          <w:sz w:val="24"/>
        </w:rPr>
        <w:t xml:space="preserve"> property and a </w:t>
      </w:r>
      <w:r w:rsidRPr="006F187D">
        <w:rPr>
          <w:rFonts w:ascii="Arial" w:hAnsi="Arial" w:cs="Arial"/>
          <w:i/>
          <w:sz w:val="24"/>
        </w:rPr>
        <w:t>Loop</w:t>
      </w:r>
      <w:r>
        <w:rPr>
          <w:rFonts w:ascii="Arial" w:hAnsi="Arial" w:cs="Arial"/>
          <w:sz w:val="24"/>
        </w:rPr>
        <w:t xml:space="preserve"> object. A </w:t>
      </w:r>
      <w:r w:rsidRPr="006F187D">
        <w:rPr>
          <w:rFonts w:ascii="Arial" w:hAnsi="Arial" w:cs="Arial"/>
          <w:i/>
          <w:sz w:val="24"/>
        </w:rPr>
        <w:t>Loop</w:t>
      </w:r>
      <w:r>
        <w:rPr>
          <w:rFonts w:ascii="Arial" w:hAnsi="Arial" w:cs="Arial"/>
          <w:sz w:val="24"/>
        </w:rPr>
        <w:t xml:space="preserve"> object consists of a required </w:t>
      </w:r>
      <w:r w:rsidRPr="006F187D">
        <w:rPr>
          <w:rFonts w:ascii="Arial" w:hAnsi="Arial" w:cs="Arial"/>
          <w:i/>
          <w:sz w:val="24"/>
        </w:rPr>
        <w:t>Name</w:t>
      </w:r>
      <w:r>
        <w:rPr>
          <w:rFonts w:ascii="Arial" w:hAnsi="Arial" w:cs="Arial"/>
          <w:sz w:val="24"/>
        </w:rPr>
        <w:t xml:space="preserve"> property and an array of </w:t>
      </w:r>
      <w:r w:rsidRPr="006F187D">
        <w:rPr>
          <w:rFonts w:ascii="Arial" w:hAnsi="Arial" w:cs="Arial"/>
          <w:i/>
          <w:sz w:val="24"/>
        </w:rPr>
        <w:t>Part</w:t>
      </w:r>
      <w:r>
        <w:rPr>
          <w:rFonts w:ascii="Arial" w:hAnsi="Arial" w:cs="Arial"/>
          <w:i/>
          <w:sz w:val="24"/>
        </w:rPr>
        <w:t>s</w:t>
      </w:r>
      <w:r>
        <w:rPr>
          <w:rFonts w:ascii="Arial" w:hAnsi="Arial" w:cs="Arial"/>
          <w:sz w:val="24"/>
        </w:rPr>
        <w:t xml:space="preserve"> objects. Each </w:t>
      </w:r>
      <w:r w:rsidRPr="006F187D">
        <w:rPr>
          <w:rFonts w:ascii="Arial" w:hAnsi="Arial" w:cs="Arial"/>
          <w:i/>
          <w:sz w:val="24"/>
        </w:rPr>
        <w:t>Part</w:t>
      </w:r>
      <w:r>
        <w:rPr>
          <w:rFonts w:ascii="Arial" w:hAnsi="Arial" w:cs="Arial"/>
          <w:sz w:val="24"/>
        </w:rPr>
        <w:t xml:space="preserve"> object contains the following properties:</w:t>
      </w:r>
    </w:p>
    <w:p w14:paraId="639D9B23" w14:textId="1194A26F" w:rsidR="000C419E" w:rsidRPr="000C419E" w:rsidRDefault="000C419E" w:rsidP="00A67F39">
      <w:pPr>
        <w:pStyle w:val="ListParagraph"/>
        <w:numPr>
          <w:ilvl w:val="0"/>
          <w:numId w:val="25"/>
        </w:numPr>
        <w:spacing w:after="120"/>
        <w:jc w:val="both"/>
        <w:rPr>
          <w:rFonts w:ascii="Arial" w:hAnsi="Arial" w:cs="Arial"/>
          <w:sz w:val="24"/>
        </w:rPr>
      </w:pPr>
      <w:r>
        <w:rPr>
          <w:rFonts w:ascii="Arial" w:hAnsi="Arial" w:cs="Arial"/>
          <w:b/>
          <w:i/>
          <w:sz w:val="24"/>
        </w:rPr>
        <w:t xml:space="preserve">UserMelody </w:t>
      </w:r>
      <w:r>
        <w:rPr>
          <w:rFonts w:ascii="Arial" w:hAnsi="Arial" w:cs="Arial"/>
          <w:sz w:val="24"/>
        </w:rPr>
        <w:t xml:space="preserve">(required) – this is a required object that will let the API know which </w:t>
      </w:r>
      <w:r>
        <w:rPr>
          <w:rFonts w:ascii="Arial" w:hAnsi="Arial" w:cs="Arial"/>
          <w:sz w:val="24"/>
        </w:rPr>
        <w:lastRenderedPageBreak/>
        <w:t xml:space="preserve">UserMelody will be used for a given Loop Part. If the client wishes to use an existing UserMelody, they must provide only the </w:t>
      </w:r>
      <w:r>
        <w:rPr>
          <w:rFonts w:ascii="Arial" w:hAnsi="Arial" w:cs="Arial"/>
          <w:i/>
          <w:sz w:val="24"/>
        </w:rPr>
        <w:t>Id</w:t>
      </w:r>
      <w:r>
        <w:rPr>
          <w:rFonts w:ascii="Arial" w:hAnsi="Arial" w:cs="Arial"/>
          <w:sz w:val="24"/>
        </w:rPr>
        <w:t xml:space="preserve"> property within the </w:t>
      </w:r>
      <w:r w:rsidRPr="000C419E">
        <w:rPr>
          <w:rFonts w:ascii="Arial" w:hAnsi="Arial" w:cs="Arial"/>
          <w:i/>
          <w:sz w:val="24"/>
        </w:rPr>
        <w:t>UserMelody</w:t>
      </w:r>
      <w:r>
        <w:rPr>
          <w:rFonts w:ascii="Arial" w:hAnsi="Arial" w:cs="Arial"/>
          <w:sz w:val="24"/>
        </w:rPr>
        <w:t xml:space="preserve"> object. If the client is creating a new UserMelody, please refer to the data structure outlined in section 3.5.3 AddUserMelody for details on a </w:t>
      </w:r>
      <w:r w:rsidRPr="000C419E">
        <w:rPr>
          <w:rFonts w:ascii="Arial" w:hAnsi="Arial" w:cs="Arial"/>
          <w:i/>
          <w:sz w:val="24"/>
        </w:rPr>
        <w:t>UserMelody</w:t>
      </w:r>
      <w:r>
        <w:rPr>
          <w:rFonts w:ascii="Arial" w:hAnsi="Arial" w:cs="Arial"/>
          <w:sz w:val="24"/>
        </w:rPr>
        <w:t xml:space="preserve"> object (Note: the AddUserMelody API call does </w:t>
      </w:r>
      <w:r w:rsidRPr="000C419E">
        <w:rPr>
          <w:rFonts w:ascii="Arial" w:hAnsi="Arial" w:cs="Arial"/>
          <w:b/>
          <w:sz w:val="24"/>
        </w:rPr>
        <w:t>not</w:t>
      </w:r>
      <w:r>
        <w:rPr>
          <w:rFonts w:ascii="Arial" w:hAnsi="Arial" w:cs="Arial"/>
          <w:sz w:val="24"/>
        </w:rPr>
        <w:t xml:space="preserve"> need to be called prior to calling the AddUserLoop API. Only refer to the data structure for the </w:t>
      </w:r>
      <w:r w:rsidRPr="000C419E">
        <w:rPr>
          <w:rFonts w:ascii="Arial" w:hAnsi="Arial" w:cs="Arial"/>
          <w:i/>
          <w:sz w:val="24"/>
        </w:rPr>
        <w:t>UserMelody</w:t>
      </w:r>
      <w:r>
        <w:rPr>
          <w:rFonts w:ascii="Arial" w:hAnsi="Arial" w:cs="Arial"/>
          <w:sz w:val="24"/>
        </w:rPr>
        <w:t xml:space="preserve"> object).</w:t>
      </w:r>
    </w:p>
    <w:p w14:paraId="66B0EB78" w14:textId="3D6DBDD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StartTime</w:t>
      </w:r>
      <w:r>
        <w:rPr>
          <w:rFonts w:ascii="Arial" w:hAnsi="Arial" w:cs="Arial"/>
          <w:sz w:val="24"/>
        </w:rPr>
        <w:t xml:space="preserv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 in the following format: “{HH:MM:SS}”, so one second would be represented as “00:00:01”. If milliseconds are required, it can be represented as “00:00:01.0010000”. This property will hold the data to let the client know when this track needs to start playing. If no value is defined, it will default to “00:00:00” when saved in the database.</w:t>
      </w:r>
    </w:p>
    <w:p w14:paraId="2339F05E" w14:textId="0DA6F755"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string</w:t>
      </w:r>
      <w:r w:rsidR="000C419E">
        <w:rPr>
          <w:rFonts w:ascii="Arial" w:hAnsi="Arial" w:cs="Arial"/>
          <w:sz w:val="24"/>
        </w:rPr>
        <w:t xml:space="preserve"> and will hold data to let the client know what type of audio effect needs to occur for this Part. Valid values currently are “FadeIn”, “FadeOut”, and “CrossFade”. If no value is provided, it will default to 0, which will represent an undefined value.</w:t>
      </w:r>
    </w:p>
    <w:p w14:paraId="45829420" w14:textId="157D2EA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StartEffectDuration </w:t>
      </w:r>
      <w:r w:rsidR="00A37C93">
        <w:rPr>
          <w:rFonts w:ascii="Arial" w:hAnsi="Arial" w:cs="Arial"/>
          <w:sz w:val="24"/>
        </w:rPr>
        <w:t xml:space="preserve">(optional) </w:t>
      </w:r>
      <w:r>
        <w:rPr>
          <w:rFonts w:ascii="Arial" w:hAnsi="Arial" w:cs="Arial"/>
          <w:sz w:val="24"/>
        </w:rPr>
        <w:t>–</w:t>
      </w:r>
      <w:r w:rsidR="00FE269C" w:rsidRPr="00FE269C">
        <w:rPr>
          <w:rFonts w:ascii="Arial" w:hAnsi="Arial" w:cs="Arial"/>
          <w:sz w:val="24"/>
        </w:rPr>
        <w:t xml:space="preserve"> </w:t>
      </w:r>
      <w:r w:rsidR="00FE269C">
        <w:rPr>
          <w:rFonts w:ascii="Arial" w:hAnsi="Arial" w:cs="Arial"/>
          <w:sz w:val="24"/>
        </w:rPr>
        <w:t xml:space="preserve">this property is represented as a time span formatted as a string. It will hold data to let the client know how long the duration of the </w:t>
      </w:r>
      <w:r w:rsidR="00FE269C" w:rsidRPr="00FE269C">
        <w:rPr>
          <w:rFonts w:ascii="Arial" w:hAnsi="Arial" w:cs="Arial"/>
          <w:i/>
          <w:sz w:val="24"/>
        </w:rPr>
        <w:t>StartEffect</w:t>
      </w:r>
      <w:r w:rsidR="00FE269C">
        <w:rPr>
          <w:rFonts w:ascii="Arial" w:hAnsi="Arial" w:cs="Arial"/>
          <w:sz w:val="24"/>
        </w:rPr>
        <w:t xml:space="preserve"> will be for this Part.</w:t>
      </w:r>
    </w:p>
    <w:p w14:paraId="0C4761F5" w14:textId="10989B8E"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EndTime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This property will hold the data to let the client know when this track needs to stop playing. If no value is defined, it will default to “00:00:00” when saved in the database. If this value is defaulted client should then assume to let the entire audio file play before starting the next Part.</w:t>
      </w:r>
    </w:p>
    <w:p w14:paraId="05D33E3E" w14:textId="1250AB8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 </w:t>
      </w:r>
      <w:r w:rsidR="00A37C93">
        <w:rPr>
          <w:rFonts w:ascii="Arial" w:hAnsi="Arial" w:cs="Arial"/>
          <w:sz w:val="24"/>
        </w:rPr>
        <w:t xml:space="preserve">(optional) </w:t>
      </w:r>
      <w:r>
        <w:rPr>
          <w:rFonts w:ascii="Arial" w:hAnsi="Arial" w:cs="Arial"/>
          <w:sz w:val="24"/>
        </w:rPr>
        <w:t xml:space="preserve">– </w:t>
      </w:r>
      <w:r w:rsidR="000C419E">
        <w:rPr>
          <w:rFonts w:ascii="Arial" w:hAnsi="Arial" w:cs="Arial"/>
          <w:sz w:val="24"/>
        </w:rPr>
        <w:t>this property is represented as a string and will hold data to let the client know what type of audio effect needs to occur for this Part. Valid values currently are “FadeIn”, “FadeOut”, and “CrossFade”. If no value is provided, it will default to 0, which will represent an undefined value.</w:t>
      </w:r>
    </w:p>
    <w:p w14:paraId="106BAA9E" w14:textId="3FD2FC6F"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EndEffectDuration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 xml:space="preserve">It will hold data to let the client know how long the duration of the </w:t>
      </w:r>
      <w:r w:rsidR="00FE269C">
        <w:rPr>
          <w:rFonts w:ascii="Arial" w:hAnsi="Arial" w:cs="Arial"/>
          <w:i/>
          <w:sz w:val="24"/>
        </w:rPr>
        <w:t>EndEffect</w:t>
      </w:r>
      <w:r w:rsidR="00FE269C">
        <w:rPr>
          <w:rFonts w:ascii="Arial" w:hAnsi="Arial" w:cs="Arial"/>
          <w:sz w:val="24"/>
        </w:rPr>
        <w:t xml:space="preserve"> will be for this Part.</w:t>
      </w:r>
    </w:p>
    <w:p w14:paraId="2A3D3171" w14:textId="4A8A6EA5" w:rsidR="00241F9A" w:rsidRDefault="00E166C5" w:rsidP="00A67F39">
      <w:pPr>
        <w:spacing w:after="120"/>
        <w:jc w:val="both"/>
        <w:rPr>
          <w:rFonts w:ascii="Arial" w:hAnsi="Arial" w:cs="Arial"/>
          <w:sz w:val="24"/>
        </w:rPr>
      </w:pPr>
      <w:r>
        <w:rPr>
          <w:rFonts w:ascii="Arial" w:hAnsi="Arial" w:cs="Arial"/>
          <w:sz w:val="24"/>
        </w:rPr>
        <w:t xml:space="preserve">Once the API has serialized the request it will pass the data to the BLL. The BLL will first check for a valid session using the </w:t>
      </w:r>
      <w:r>
        <w:rPr>
          <w:rFonts w:ascii="Arial" w:hAnsi="Arial" w:cs="Arial"/>
          <w:i/>
          <w:sz w:val="24"/>
        </w:rPr>
        <w:t>Token</w:t>
      </w:r>
      <w:r>
        <w:rPr>
          <w:rFonts w:ascii="Arial" w:hAnsi="Arial" w:cs="Arial"/>
          <w:sz w:val="24"/>
        </w:rPr>
        <w:t xml:space="preserve">. If a valid session is found, the BLL will check to make sure the </w:t>
      </w:r>
      <w:r>
        <w:rPr>
          <w:rFonts w:ascii="Arial" w:hAnsi="Arial" w:cs="Arial"/>
          <w:i/>
          <w:sz w:val="24"/>
        </w:rPr>
        <w:t>Name</w:t>
      </w:r>
      <w:r>
        <w:rPr>
          <w:rFonts w:ascii="Arial" w:hAnsi="Arial" w:cs="Arial"/>
          <w:sz w:val="24"/>
        </w:rPr>
        <w:t xml:space="preserve"> property is set within the </w:t>
      </w:r>
      <w:r>
        <w:rPr>
          <w:rFonts w:ascii="Arial" w:hAnsi="Arial" w:cs="Arial"/>
          <w:i/>
          <w:sz w:val="24"/>
        </w:rPr>
        <w:t>Loop</w:t>
      </w:r>
      <w:r>
        <w:rPr>
          <w:rFonts w:ascii="Arial" w:hAnsi="Arial" w:cs="Arial"/>
          <w:sz w:val="24"/>
        </w:rPr>
        <w:t xml:space="preserve"> object. Next, the BLL will send a request to the DAL to make sure that the requesting User has not already created a </w:t>
      </w:r>
      <w:r w:rsidRPr="00E166C5">
        <w:rPr>
          <w:rFonts w:ascii="Arial" w:hAnsi="Arial" w:cs="Arial"/>
          <w:i/>
          <w:sz w:val="24"/>
        </w:rPr>
        <w:t>Loop</w:t>
      </w:r>
      <w:r>
        <w:rPr>
          <w:rFonts w:ascii="Arial" w:hAnsi="Arial" w:cs="Arial"/>
          <w:sz w:val="24"/>
        </w:rPr>
        <w:t xml:space="preserve"> with the same </w:t>
      </w:r>
      <w:r>
        <w:rPr>
          <w:rFonts w:ascii="Arial" w:hAnsi="Arial" w:cs="Arial"/>
          <w:i/>
          <w:sz w:val="24"/>
        </w:rPr>
        <w:t>Name</w:t>
      </w:r>
      <w:r>
        <w:rPr>
          <w:rFonts w:ascii="Arial" w:hAnsi="Arial" w:cs="Arial"/>
          <w:sz w:val="24"/>
        </w:rPr>
        <w:t xml:space="preserve">. If these conditions pass, the BLL will send a request to the DAL to create a new Loop in the database. </w:t>
      </w:r>
    </w:p>
    <w:p w14:paraId="3BC392EC" w14:textId="56C48D13" w:rsidR="00E166C5" w:rsidRDefault="00E166C5" w:rsidP="00A67F39">
      <w:pPr>
        <w:spacing w:after="120"/>
        <w:jc w:val="both"/>
        <w:rPr>
          <w:rFonts w:ascii="Arial" w:hAnsi="Arial" w:cs="Arial"/>
          <w:sz w:val="24"/>
        </w:rPr>
      </w:pPr>
      <w:r>
        <w:rPr>
          <w:rFonts w:ascii="Arial" w:hAnsi="Arial" w:cs="Arial"/>
          <w:sz w:val="24"/>
        </w:rPr>
        <w:t xml:space="preserve">Once a Loop has been created in the database, the BLL will then begin to create or add each Part of the loop. It will check each Part and determine if the UserMelody within the 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 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 The BLL will repeat this process for each defined Loop Part.</w:t>
      </w:r>
    </w:p>
    <w:p w14:paraId="3B12AEB1" w14:textId="5A89B272" w:rsidR="00E166C5" w:rsidRDefault="00E166C5" w:rsidP="00A67F39">
      <w:pPr>
        <w:spacing w:after="120"/>
        <w:jc w:val="both"/>
        <w:rPr>
          <w:rFonts w:ascii="Arial" w:hAnsi="Arial" w:cs="Arial"/>
          <w:sz w:val="24"/>
        </w:rPr>
      </w:pPr>
      <w:r>
        <w:rPr>
          <w:rFonts w:ascii="Arial" w:hAnsi="Arial" w:cs="Arial"/>
          <w:sz w:val="24"/>
        </w:rPr>
        <w:t xml:space="preserve">If the Loop Part creation fails at any point due to improperly formatted or missing data, the BLL will send requests to the DAL to delete every Loop Part that has been successfully created, and then delete the Loop record. It will then send an error message to the API, which will be </w:t>
      </w:r>
      <w:r>
        <w:rPr>
          <w:rFonts w:ascii="Arial" w:hAnsi="Arial" w:cs="Arial"/>
          <w:sz w:val="24"/>
        </w:rPr>
        <w:lastRenderedPageBreak/>
        <w:t>passed to the client in the form of an HTTP 400 response.</w:t>
      </w:r>
    </w:p>
    <w:p w14:paraId="62EDDED0" w14:textId="03F706D8" w:rsidR="00E166C5" w:rsidRPr="00E166C5" w:rsidRDefault="00E166C5" w:rsidP="00A67F39">
      <w:pPr>
        <w:spacing w:after="120"/>
        <w:jc w:val="both"/>
        <w:rPr>
          <w:rFonts w:ascii="Arial" w:hAnsi="Arial" w:cs="Arial"/>
          <w:sz w:val="24"/>
        </w:rPr>
      </w:pPr>
      <w:r>
        <w:rPr>
          <w:rFonts w:ascii="Arial" w:hAnsi="Arial" w:cs="Arial"/>
          <w:sz w:val="24"/>
        </w:rPr>
        <w:t>If the Loop Part creation succeeds, all information will be serialized by the BLL and sent to the API, where the created data will be passed back to the client via an HTTP 200 re</w:t>
      </w:r>
      <w:r w:rsidR="0017607A">
        <w:rPr>
          <w:rFonts w:ascii="Arial" w:hAnsi="Arial" w:cs="Arial"/>
          <w:sz w:val="24"/>
        </w:rPr>
        <w:t>s</w:t>
      </w:r>
      <w:r>
        <w:rPr>
          <w:rFonts w:ascii="Arial" w:hAnsi="Arial" w:cs="Arial"/>
          <w:sz w:val="24"/>
        </w:rPr>
        <w:t>ponse.</w:t>
      </w:r>
    </w:p>
    <w:p w14:paraId="57FDBAE7" w14:textId="77777777" w:rsidR="00E166C5" w:rsidRDefault="00E166C5" w:rsidP="00A67F39">
      <w:pPr>
        <w:spacing w:after="120"/>
        <w:jc w:val="both"/>
        <w:rPr>
          <w:rFonts w:ascii="Arial" w:hAnsi="Arial" w:cs="Arial"/>
          <w:sz w:val="24"/>
        </w:rPr>
      </w:pPr>
    </w:p>
    <w:p w14:paraId="3AA0E852" w14:textId="2369BB25"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1621CA89" w14:textId="77777777" w:rsidR="00C32D8C" w:rsidRPr="00C32D8C" w:rsidRDefault="00C32D8C" w:rsidP="00C32D8C">
      <w:pPr>
        <w:pStyle w:val="BodyText"/>
      </w:pPr>
    </w:p>
    <w:p w14:paraId="6F489E13" w14:textId="03CEB68D" w:rsidR="00C32D8C" w:rsidRDefault="00C32D8C" w:rsidP="00C32D8C">
      <w:pPr>
        <w:pStyle w:val="Heading3"/>
      </w:pPr>
      <w:bookmarkStart w:id="109" w:name="_Toc300218994"/>
      <w:r w:rsidRPr="00C32D8C">
        <w:t>3.5.7 AttachToUserLoop</w:t>
      </w:r>
      <w:bookmarkEnd w:id="109"/>
    </w:p>
    <w:p w14:paraId="260B47CC" w14:textId="4BDC9B95" w:rsidR="00711EA6" w:rsidRDefault="00711EA6"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AttatchToUserLoop API will allow a client to attach a new or existing UserMelody to an existing Loop. This API uses an HTTP POST request and requires a valid </w:t>
      </w:r>
      <w:r>
        <w:rPr>
          <w:rFonts w:ascii="Arial" w:hAnsi="Arial" w:cs="Arial"/>
          <w:i/>
          <w:sz w:val="24"/>
        </w:rPr>
        <w:t>Token</w:t>
      </w:r>
      <w:r>
        <w:rPr>
          <w:rFonts w:ascii="Arial" w:hAnsi="Arial" w:cs="Arial"/>
          <w:sz w:val="24"/>
        </w:rPr>
        <w:t xml:space="preserve"> property, a </w:t>
      </w:r>
      <w:r w:rsidRPr="00711EA6">
        <w:rPr>
          <w:rFonts w:ascii="Arial" w:hAnsi="Arial" w:cs="Arial"/>
          <w:i/>
          <w:sz w:val="24"/>
        </w:rPr>
        <w:t>Loop</w:t>
      </w:r>
      <w:r>
        <w:rPr>
          <w:rFonts w:ascii="Arial" w:hAnsi="Arial" w:cs="Arial"/>
          <w:sz w:val="24"/>
        </w:rPr>
        <w:t xml:space="preserve"> object property, and a </w:t>
      </w:r>
      <w:r>
        <w:rPr>
          <w:rFonts w:ascii="Arial" w:hAnsi="Arial" w:cs="Arial"/>
          <w:i/>
          <w:sz w:val="24"/>
        </w:rPr>
        <w:t>LoopPart</w:t>
      </w:r>
      <w:r>
        <w:rPr>
          <w:rFonts w:ascii="Arial" w:hAnsi="Arial" w:cs="Arial"/>
          <w:sz w:val="24"/>
        </w:rPr>
        <w:t xml:space="preserve"> object property. The </w:t>
      </w:r>
      <w:r>
        <w:rPr>
          <w:rFonts w:ascii="Arial" w:hAnsi="Arial" w:cs="Arial"/>
          <w:i/>
          <w:sz w:val="24"/>
        </w:rPr>
        <w:t>Loop</w:t>
      </w:r>
      <w:r>
        <w:rPr>
          <w:rFonts w:ascii="Arial" w:hAnsi="Arial" w:cs="Arial"/>
          <w:sz w:val="24"/>
        </w:rPr>
        <w:t xml:space="preserve"> object property requires either an </w:t>
      </w:r>
      <w:r>
        <w:rPr>
          <w:rFonts w:ascii="Arial" w:hAnsi="Arial" w:cs="Arial"/>
          <w:i/>
          <w:sz w:val="24"/>
        </w:rPr>
        <w:t xml:space="preserve">Id </w:t>
      </w:r>
      <w:r>
        <w:rPr>
          <w:rFonts w:ascii="Arial" w:hAnsi="Arial" w:cs="Arial"/>
          <w:sz w:val="24"/>
        </w:rPr>
        <w:t xml:space="preserve">property, or the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properties to find the existing Loop.</w:t>
      </w:r>
      <w:r w:rsidR="0017607A">
        <w:rPr>
          <w:rFonts w:ascii="Arial" w:hAnsi="Arial" w:cs="Arial"/>
          <w:sz w:val="24"/>
        </w:rPr>
        <w:t xml:space="preserve"> For the required properties contained inside the </w:t>
      </w:r>
      <w:r w:rsidR="0017607A">
        <w:rPr>
          <w:rFonts w:ascii="Arial" w:hAnsi="Arial" w:cs="Arial"/>
          <w:i/>
          <w:sz w:val="24"/>
        </w:rPr>
        <w:t>LoopPart</w:t>
      </w:r>
      <w:r w:rsidR="0017607A">
        <w:rPr>
          <w:rFonts w:ascii="Arial" w:hAnsi="Arial" w:cs="Arial"/>
          <w:sz w:val="24"/>
        </w:rPr>
        <w:t xml:space="preserve"> object, please refer to the properties outlined in section 3.5.6 CreateUserLoop.</w:t>
      </w:r>
    </w:p>
    <w:p w14:paraId="69498030" w14:textId="2DBE5701" w:rsidR="0017607A" w:rsidRDefault="0017607A" w:rsidP="00A67F39">
      <w:pPr>
        <w:spacing w:after="120"/>
        <w:jc w:val="both"/>
        <w:rPr>
          <w:rFonts w:ascii="Arial" w:hAnsi="Arial" w:cs="Arial"/>
          <w:sz w:val="24"/>
        </w:rPr>
      </w:pPr>
      <w:r>
        <w:rPr>
          <w:rFonts w:ascii="Arial" w:hAnsi="Arial" w:cs="Arial"/>
          <w:sz w:val="24"/>
        </w:rPr>
        <w:t xml:space="preserve">Once the API has serialized the request it will pass the serialized data to the BLL where it will be validated and processed. The BLL will first check for a valid session using the </w:t>
      </w:r>
      <w:r>
        <w:rPr>
          <w:rFonts w:ascii="Arial" w:hAnsi="Arial" w:cs="Arial"/>
          <w:i/>
          <w:sz w:val="24"/>
        </w:rPr>
        <w:t>Token</w:t>
      </w:r>
      <w:r>
        <w:rPr>
          <w:rFonts w:ascii="Arial" w:hAnsi="Arial" w:cs="Arial"/>
          <w:sz w:val="24"/>
        </w:rPr>
        <w:t xml:space="preserve">. If a valid session is found, the BLL will send a request to the DAL to retrieve the existing loop by either the Loop </w:t>
      </w:r>
      <w:r w:rsidRPr="0017607A">
        <w:rPr>
          <w:rFonts w:ascii="Arial" w:hAnsi="Arial" w:cs="Arial"/>
          <w:i/>
          <w:sz w:val="24"/>
        </w:rPr>
        <w:t>Id</w:t>
      </w:r>
      <w:r>
        <w:rPr>
          <w:rFonts w:ascii="Arial" w:hAnsi="Arial" w:cs="Arial"/>
          <w:sz w:val="24"/>
        </w:rPr>
        <w:t xml:space="preserve">, or the Loop </w:t>
      </w:r>
      <w:r w:rsidRPr="0017607A">
        <w:rPr>
          <w:rFonts w:ascii="Arial" w:hAnsi="Arial" w:cs="Arial"/>
          <w:i/>
          <w:sz w:val="24"/>
        </w:rPr>
        <w:t>Name</w:t>
      </w:r>
      <w:r>
        <w:rPr>
          <w:rFonts w:ascii="Arial" w:hAnsi="Arial" w:cs="Arial"/>
          <w:sz w:val="24"/>
        </w:rPr>
        <w:t xml:space="preserve"> and </w:t>
      </w:r>
      <w:r w:rsidRPr="0017607A">
        <w:rPr>
          <w:rFonts w:ascii="Arial" w:hAnsi="Arial" w:cs="Arial"/>
          <w:i/>
          <w:sz w:val="24"/>
        </w:rPr>
        <w:t>UserId</w:t>
      </w:r>
      <w:r>
        <w:rPr>
          <w:rFonts w:ascii="Arial" w:hAnsi="Arial" w:cs="Arial"/>
          <w:i/>
          <w:sz w:val="24"/>
        </w:rPr>
        <w:t xml:space="preserve"> </w:t>
      </w:r>
      <w:r>
        <w:rPr>
          <w:rFonts w:ascii="Arial" w:hAnsi="Arial" w:cs="Arial"/>
          <w:sz w:val="24"/>
        </w:rPr>
        <w:t xml:space="preserve">depending on the properties supplied in the HTTP request. Once the Loop is found the BLL will process the LoopPart object. The BLL will first check the LoopPart and determine if the UserMelody within the LoopPart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w:t>
      </w:r>
    </w:p>
    <w:p w14:paraId="68165583" w14:textId="72E82CF9" w:rsidR="0017607A" w:rsidRDefault="0017607A" w:rsidP="0017607A">
      <w:pPr>
        <w:spacing w:after="120"/>
        <w:jc w:val="both"/>
        <w:rPr>
          <w:rFonts w:ascii="Arial" w:hAnsi="Arial" w:cs="Arial"/>
          <w:sz w:val="24"/>
        </w:rPr>
      </w:pPr>
      <w:r>
        <w:rPr>
          <w:rFonts w:ascii="Arial" w:hAnsi="Arial" w:cs="Arial"/>
          <w:sz w:val="24"/>
        </w:rPr>
        <w:t>If the Loop Part creation fails at any point due to improperly formatted or missing data, the BLL will stop processing the request and send an error message to the API, which will be passed to the client in the form of an HTTP 400 response.</w:t>
      </w:r>
    </w:p>
    <w:p w14:paraId="1C363EDD" w14:textId="0B84E2A2" w:rsidR="0017607A" w:rsidRPr="0017607A" w:rsidRDefault="0017607A" w:rsidP="0017607A">
      <w:pPr>
        <w:spacing w:after="120"/>
        <w:jc w:val="both"/>
        <w:rPr>
          <w:rFonts w:ascii="Arial" w:hAnsi="Arial" w:cs="Arial"/>
          <w:sz w:val="24"/>
        </w:rPr>
      </w:pPr>
      <w:r>
        <w:rPr>
          <w:rFonts w:ascii="Arial" w:hAnsi="Arial" w:cs="Arial"/>
          <w:sz w:val="24"/>
        </w:rPr>
        <w:t>If the Loop Part creation succeeds, all data for the Loop will be retrieved from the DAL and sent to the API, where the created data will be passed back to the client via an HTTP 200 response.</w:t>
      </w:r>
    </w:p>
    <w:p w14:paraId="134AA60D" w14:textId="77777777" w:rsidR="00711EA6" w:rsidRDefault="00711EA6" w:rsidP="00A67F39">
      <w:pPr>
        <w:spacing w:after="120"/>
        <w:jc w:val="both"/>
        <w:rPr>
          <w:rFonts w:ascii="Arial" w:hAnsi="Arial" w:cs="Arial"/>
          <w:sz w:val="24"/>
        </w:rPr>
      </w:pPr>
    </w:p>
    <w:p w14:paraId="18818366" w14:textId="19CE1D6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29639AD9" w14:textId="77777777" w:rsidR="00C32D8C" w:rsidRPr="00C32D8C" w:rsidRDefault="00C32D8C" w:rsidP="00C32D8C">
      <w:pPr>
        <w:pStyle w:val="BodyText"/>
      </w:pPr>
    </w:p>
    <w:p w14:paraId="62CCB7E2" w14:textId="2CBFDEA9" w:rsidR="00713007" w:rsidRDefault="00C32D8C" w:rsidP="00C32D8C">
      <w:pPr>
        <w:pStyle w:val="Heading3"/>
      </w:pPr>
      <w:bookmarkStart w:id="110" w:name="_Toc300218995"/>
      <w:r w:rsidRPr="00C32D8C">
        <w:t>3.5.8 DeleteUserLoop</w:t>
      </w:r>
      <w:bookmarkEnd w:id="110"/>
    </w:p>
    <w:p w14:paraId="48064F82" w14:textId="68AF886D" w:rsidR="00423BD1" w:rsidRDefault="00E166C5"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DeleteUserLoop API will allow a client to </w:t>
      </w:r>
      <w:r w:rsidR="0058370B">
        <w:rPr>
          <w:rFonts w:ascii="Arial" w:hAnsi="Arial" w:cs="Arial"/>
          <w:sz w:val="24"/>
        </w:rPr>
        <w:t>delete</w:t>
      </w:r>
      <w:r>
        <w:rPr>
          <w:rFonts w:ascii="Arial" w:hAnsi="Arial" w:cs="Arial"/>
          <w:sz w:val="24"/>
        </w:rPr>
        <w:t xml:space="preserve"> an existing Loop. This API uses an HTTP POST request</w:t>
      </w:r>
      <w:r w:rsidR="00423BD1">
        <w:rPr>
          <w:rFonts w:ascii="Arial" w:hAnsi="Arial" w:cs="Arial"/>
          <w:sz w:val="24"/>
        </w:rPr>
        <w:t xml:space="preserve"> and requires a valid </w:t>
      </w:r>
      <w:r w:rsidR="00423BD1">
        <w:rPr>
          <w:rFonts w:ascii="Arial" w:hAnsi="Arial" w:cs="Arial"/>
          <w:i/>
          <w:sz w:val="24"/>
        </w:rPr>
        <w:t>Token</w:t>
      </w:r>
      <w:r w:rsidR="00423BD1">
        <w:rPr>
          <w:rFonts w:ascii="Arial" w:hAnsi="Arial" w:cs="Arial"/>
          <w:sz w:val="24"/>
        </w:rPr>
        <w:t xml:space="preserve"> property. Depending on the other properties supplied in the POST request, this API can perform 2 different functions – deleting a Loop, or deleting a Part from a Loop. To delete a Loop, a </w:t>
      </w:r>
      <w:r w:rsidR="00423BD1" w:rsidRPr="00423BD1">
        <w:rPr>
          <w:rFonts w:ascii="Arial" w:hAnsi="Arial" w:cs="Arial"/>
          <w:i/>
          <w:sz w:val="24"/>
        </w:rPr>
        <w:t>Loop</w:t>
      </w:r>
      <w:r w:rsidR="00423BD1">
        <w:rPr>
          <w:rFonts w:ascii="Arial" w:hAnsi="Arial" w:cs="Arial"/>
          <w:sz w:val="24"/>
        </w:rPr>
        <w:t xml:space="preserve"> object must be supplied in the HTTP POST request containing the </w:t>
      </w:r>
      <w:r w:rsidR="00423BD1" w:rsidRPr="00423BD1">
        <w:rPr>
          <w:rFonts w:ascii="Arial" w:hAnsi="Arial" w:cs="Arial"/>
          <w:i/>
          <w:sz w:val="24"/>
        </w:rPr>
        <w:t>Id</w:t>
      </w:r>
      <w:r w:rsidR="00423BD1">
        <w:rPr>
          <w:rFonts w:ascii="Arial" w:hAnsi="Arial" w:cs="Arial"/>
          <w:sz w:val="24"/>
        </w:rPr>
        <w:t xml:space="preserve"> of the Loop. To delete a Part from a Loop, a </w:t>
      </w:r>
      <w:r w:rsidR="00423BD1" w:rsidRPr="00423BD1">
        <w:rPr>
          <w:rFonts w:ascii="Arial" w:hAnsi="Arial" w:cs="Arial"/>
          <w:i/>
          <w:sz w:val="24"/>
        </w:rPr>
        <w:t>UserMelody</w:t>
      </w:r>
      <w:r w:rsidR="00423BD1">
        <w:rPr>
          <w:rFonts w:ascii="Arial" w:hAnsi="Arial" w:cs="Arial"/>
          <w:sz w:val="24"/>
        </w:rPr>
        <w:t xml:space="preserve"> object with the </w:t>
      </w:r>
      <w:r w:rsidR="00423BD1" w:rsidRPr="00423BD1">
        <w:rPr>
          <w:rFonts w:ascii="Arial" w:hAnsi="Arial" w:cs="Arial"/>
          <w:i/>
          <w:sz w:val="24"/>
        </w:rPr>
        <w:t>Id</w:t>
      </w:r>
      <w:r w:rsidR="00423BD1">
        <w:rPr>
          <w:rFonts w:ascii="Arial" w:hAnsi="Arial" w:cs="Arial"/>
          <w:sz w:val="24"/>
        </w:rPr>
        <w:t xml:space="preserve"> of the UserMelody must be supplied in addition to the </w:t>
      </w:r>
      <w:r w:rsidR="00423BD1" w:rsidRPr="00423BD1">
        <w:rPr>
          <w:rFonts w:ascii="Arial" w:hAnsi="Arial" w:cs="Arial"/>
          <w:i/>
          <w:sz w:val="24"/>
        </w:rPr>
        <w:t>Loop</w:t>
      </w:r>
      <w:r w:rsidR="00423BD1">
        <w:rPr>
          <w:rFonts w:ascii="Arial" w:hAnsi="Arial" w:cs="Arial"/>
          <w:sz w:val="24"/>
        </w:rPr>
        <w:t xml:space="preserve"> object containing the </w:t>
      </w:r>
      <w:r w:rsidR="00423BD1" w:rsidRPr="00423BD1">
        <w:rPr>
          <w:rFonts w:ascii="Arial" w:hAnsi="Arial" w:cs="Arial"/>
          <w:i/>
          <w:sz w:val="24"/>
        </w:rPr>
        <w:t>Id</w:t>
      </w:r>
      <w:r w:rsidR="00423BD1">
        <w:rPr>
          <w:rFonts w:ascii="Arial" w:hAnsi="Arial" w:cs="Arial"/>
          <w:sz w:val="24"/>
        </w:rPr>
        <w:t xml:space="preserve"> of the Loop. The API will serialize all of the data supplied in the HTTP POST request </w:t>
      </w:r>
      <w:r w:rsidR="00423BD1">
        <w:rPr>
          <w:rFonts w:ascii="Arial" w:hAnsi="Arial" w:cs="Arial"/>
          <w:sz w:val="24"/>
        </w:rPr>
        <w:lastRenderedPageBreak/>
        <w:t>and send it to the BLL where it will be validated.</w:t>
      </w:r>
    </w:p>
    <w:p w14:paraId="5CAC72B8" w14:textId="77777777" w:rsidR="00A53701" w:rsidRDefault="00423BD1" w:rsidP="00423BD1">
      <w:pPr>
        <w:spacing w:after="120"/>
        <w:jc w:val="both"/>
        <w:rPr>
          <w:rFonts w:ascii="Arial" w:hAnsi="Arial" w:cs="Arial"/>
          <w:sz w:val="24"/>
        </w:rPr>
      </w:pPr>
      <w:r>
        <w:rPr>
          <w:rFonts w:ascii="Arial" w:hAnsi="Arial" w:cs="Arial"/>
          <w:sz w:val="24"/>
        </w:rPr>
        <w:t xml:space="preserve">Once the BLL receives data from the API it will first validate the </w:t>
      </w:r>
      <w:r w:rsidRPr="00423BD1">
        <w:rPr>
          <w:rFonts w:ascii="Arial" w:hAnsi="Arial" w:cs="Arial"/>
          <w:i/>
          <w:sz w:val="24"/>
        </w:rPr>
        <w:t>Token</w:t>
      </w:r>
      <w:r>
        <w:rPr>
          <w:rFonts w:ascii="Arial" w:hAnsi="Arial" w:cs="Arial"/>
          <w:sz w:val="24"/>
        </w:rPr>
        <w:t xml:space="preserve"> as a valid session and will retrieve the User associated with the session via the DAL. The BLL will then send a request to the DAL to retrieve the Loop record via the supplied </w:t>
      </w:r>
      <w:r w:rsidRPr="00423BD1">
        <w:rPr>
          <w:rFonts w:ascii="Arial" w:hAnsi="Arial" w:cs="Arial"/>
          <w:i/>
          <w:sz w:val="24"/>
        </w:rPr>
        <w:t>Id</w:t>
      </w:r>
      <w:r>
        <w:rPr>
          <w:rFonts w:ascii="Arial" w:hAnsi="Arial" w:cs="Arial"/>
          <w:sz w:val="24"/>
        </w:rPr>
        <w:t xml:space="preserve"> property. If a </w:t>
      </w:r>
      <w:r w:rsidRPr="00423BD1">
        <w:rPr>
          <w:rFonts w:ascii="Arial" w:hAnsi="Arial" w:cs="Arial"/>
          <w:i/>
          <w:sz w:val="24"/>
        </w:rPr>
        <w:t>UserMelody</w:t>
      </w:r>
      <w:r>
        <w:rPr>
          <w:rFonts w:ascii="Arial" w:hAnsi="Arial" w:cs="Arial"/>
          <w:sz w:val="24"/>
        </w:rPr>
        <w:t xml:space="preserve"> object was also supplied in the request, the BLL will then attempt to find the UserMelody by its supplied </w:t>
      </w:r>
      <w:r w:rsidRPr="00423BD1">
        <w:rPr>
          <w:rFonts w:ascii="Arial" w:hAnsi="Arial" w:cs="Arial"/>
          <w:i/>
          <w:sz w:val="24"/>
        </w:rPr>
        <w:t>Id</w:t>
      </w:r>
      <w:r>
        <w:rPr>
          <w:rFonts w:ascii="Arial" w:hAnsi="Arial" w:cs="Arial"/>
          <w:sz w:val="24"/>
        </w:rPr>
        <w:t xml:space="preserve"> property. </w:t>
      </w:r>
    </w:p>
    <w:p w14:paraId="3B058056" w14:textId="071964B1" w:rsidR="00423BD1" w:rsidRDefault="00423BD1" w:rsidP="00423BD1">
      <w:pPr>
        <w:spacing w:after="120"/>
        <w:jc w:val="both"/>
        <w:rPr>
          <w:rFonts w:ascii="Arial" w:hAnsi="Arial" w:cs="Arial"/>
          <w:sz w:val="24"/>
        </w:rPr>
      </w:pPr>
      <w:r>
        <w:rPr>
          <w:rFonts w:ascii="Arial" w:hAnsi="Arial" w:cs="Arial"/>
          <w:sz w:val="24"/>
        </w:rPr>
        <w:t xml:space="preserve">If a UserMelody record is found, the BLL will </w:t>
      </w:r>
      <w:r w:rsidR="00A53701">
        <w:rPr>
          <w:rFonts w:ascii="Arial" w:hAnsi="Arial" w:cs="Arial"/>
          <w:sz w:val="24"/>
        </w:rPr>
        <w:t>verify</w:t>
      </w:r>
      <w:r>
        <w:rPr>
          <w:rFonts w:ascii="Arial" w:hAnsi="Arial" w:cs="Arial"/>
          <w:sz w:val="24"/>
        </w:rPr>
        <w:t xml:space="preserve"> that the requesting User owns either the UserMelody or the Loop, and will send a request to the DAL to delete the UserMelody Part from the Loop. </w:t>
      </w:r>
      <w:r w:rsidR="00A53701">
        <w:rPr>
          <w:rFonts w:ascii="Arial" w:hAnsi="Arial" w:cs="Arial"/>
          <w:sz w:val="24"/>
        </w:rPr>
        <w:t>If a UserMelody record is not found, the BLL will verify that the requesting User owns the Loop, and will send a request to the DAL to delete the Loop and all Parts associated with the Loop. As with any type of API delete request, the</w:t>
      </w:r>
      <w:r w:rsidR="00A53701" w:rsidRPr="008A5BF9">
        <w:rPr>
          <w:rFonts w:ascii="Arial" w:hAnsi="Arial" w:cs="Arial"/>
          <w:sz w:val="24"/>
        </w:rPr>
        <w:t xml:space="preserve"> </w:t>
      </w:r>
      <w:r w:rsidR="00A53701">
        <w:rPr>
          <w:rFonts w:ascii="Arial" w:hAnsi="Arial" w:cs="Arial"/>
          <w:sz w:val="24"/>
        </w:rPr>
        <w:t xml:space="preserve">data is never actually deleted from the database, but rather the </w:t>
      </w:r>
      <w:r w:rsidR="00A53701" w:rsidRPr="00743497">
        <w:rPr>
          <w:rFonts w:ascii="Arial" w:hAnsi="Arial" w:cs="Arial"/>
          <w:i/>
          <w:sz w:val="24"/>
        </w:rPr>
        <w:t>IsDeleted</w:t>
      </w:r>
      <w:r w:rsidR="00A53701">
        <w:rPr>
          <w:rFonts w:ascii="Arial" w:hAnsi="Arial" w:cs="Arial"/>
          <w:sz w:val="24"/>
        </w:rPr>
        <w:t xml:space="preserve"> flag will be set in the database, which will prevent the DAL from retrieving this data from being used by any other API calls. Once the record(s) have been deleted, the BLL will send a response back to the API, which will tr</w:t>
      </w:r>
      <w:r w:rsidR="001F1AB3">
        <w:rPr>
          <w:rFonts w:ascii="Arial" w:hAnsi="Arial" w:cs="Arial"/>
          <w:sz w:val="24"/>
        </w:rPr>
        <w:t>igger the API to return an HTTP response to the client – an HTTP 202 Accepted response in the case of the entire Loop being deleted, or an HTTP 200 response containing the remaining Loop data in the case of a Loop Part being deleted.</w:t>
      </w:r>
    </w:p>
    <w:p w14:paraId="2701BE2D" w14:textId="69641759" w:rsidR="00A53701" w:rsidRPr="00423BD1" w:rsidRDefault="00A53701" w:rsidP="00423BD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23F9DCA" w14:textId="77777777" w:rsidR="00E166C5" w:rsidRDefault="00E166C5" w:rsidP="00A67F39">
      <w:pPr>
        <w:spacing w:after="120"/>
        <w:jc w:val="both"/>
        <w:rPr>
          <w:rFonts w:ascii="Arial" w:hAnsi="Arial" w:cs="Arial"/>
          <w:sz w:val="24"/>
        </w:rPr>
      </w:pPr>
    </w:p>
    <w:p w14:paraId="34E0F128" w14:textId="73872266"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69F0C75C" w14:textId="77777777" w:rsidR="0093767C" w:rsidRDefault="0093767C" w:rsidP="00A53701">
      <w:pPr>
        <w:pStyle w:val="Heading2"/>
        <w:numPr>
          <w:ilvl w:val="0"/>
          <w:numId w:val="0"/>
        </w:numPr>
      </w:pPr>
    </w:p>
    <w:p w14:paraId="37C4F4AB" w14:textId="46B92131" w:rsidR="00395A63" w:rsidRDefault="00374484" w:rsidP="00395A63">
      <w:pPr>
        <w:pStyle w:val="Heading2"/>
      </w:pPr>
      <w:r>
        <w:br w:type="column"/>
      </w:r>
      <w:bookmarkStart w:id="111" w:name="_Toc300218996"/>
      <w:r w:rsidR="00395A63">
        <w:lastRenderedPageBreak/>
        <w:t>3.6 Stations API</w:t>
      </w:r>
      <w:bookmarkEnd w:id="111"/>
    </w:p>
    <w:p w14:paraId="5BDB15F4" w14:textId="77777777" w:rsidR="00145B8C" w:rsidRDefault="0093767C" w:rsidP="0093767C">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Stations</w:t>
      </w:r>
      <w:r w:rsidRPr="00EC7593">
        <w:rPr>
          <w:rFonts w:ascii="Arial" w:hAnsi="Arial" w:cs="Arial"/>
          <w:sz w:val="24"/>
        </w:rPr>
        <w:t xml:space="preserve"> API </w:t>
      </w:r>
      <w:r>
        <w:rPr>
          <w:rFonts w:ascii="Arial" w:hAnsi="Arial" w:cs="Arial"/>
          <w:sz w:val="24"/>
        </w:rPr>
        <w:t xml:space="preserve">allow the client to interact with every aspect of a Station. </w:t>
      </w:r>
    </w:p>
    <w:p w14:paraId="3B424426" w14:textId="7EE61AE9" w:rsidR="0093767C" w:rsidRDefault="00145B8C" w:rsidP="0093767C">
      <w:pPr>
        <w:spacing w:after="120"/>
        <w:jc w:val="both"/>
        <w:rPr>
          <w:rFonts w:ascii="Arial" w:hAnsi="Arial" w:cs="Arial"/>
          <w:sz w:val="24"/>
        </w:rPr>
      </w:pPr>
      <w:r>
        <w:rPr>
          <w:rFonts w:ascii="Arial" w:hAnsi="Arial" w:cs="Arial"/>
          <w:sz w:val="24"/>
        </w:rPr>
        <w:t>Users create stations</w:t>
      </w:r>
      <w:r w:rsidR="0093767C">
        <w:rPr>
          <w:rFonts w:ascii="Arial" w:hAnsi="Arial" w:cs="Arial"/>
          <w:sz w:val="24"/>
        </w:rPr>
        <w:t xml:space="preserve"> provide a public forum for Posts (StationMessages) and User-created Melodies to be viewed by other Users. Users can follow existing Stations, as well as Like and Comment on Posts </w:t>
      </w:r>
      <w:r>
        <w:rPr>
          <w:rFonts w:ascii="Arial" w:hAnsi="Arial" w:cs="Arial"/>
          <w:sz w:val="24"/>
        </w:rPr>
        <w:t>created by the Station owner. Station Posts that contain a UserMelody can be transformed into a Melody Loop by any of the Followers of that Station, allowing collaboration between multiple individuals.</w:t>
      </w:r>
    </w:p>
    <w:p w14:paraId="783D432A" w14:textId="77777777" w:rsidR="0093767C" w:rsidRDefault="0093767C" w:rsidP="0093767C">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1468889" w14:textId="375E49CF" w:rsidR="0093767C" w:rsidRDefault="0093767C" w:rsidP="0093767C">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r w:rsidR="0017607A" w:rsidRPr="0017607A">
        <w:rPr>
          <w:rFonts w:ascii="Arial" w:hAnsi="Arial" w:cs="Arial"/>
          <w:sz w:val="24"/>
        </w:rPr>
        <w:t xml:space="preserve"> </w:t>
      </w:r>
    </w:p>
    <w:p w14:paraId="5253593D" w14:textId="77777777" w:rsidR="00395A63" w:rsidRPr="00395A63" w:rsidRDefault="00395A63" w:rsidP="00395A63">
      <w:pPr>
        <w:pStyle w:val="BodyText"/>
      </w:pPr>
    </w:p>
    <w:p w14:paraId="19EB0623" w14:textId="282360ED" w:rsidR="00395A63" w:rsidRDefault="00395A63" w:rsidP="00395A63">
      <w:pPr>
        <w:pStyle w:val="Heading3"/>
      </w:pPr>
      <w:bookmarkStart w:id="112" w:name="_Toc300218997"/>
      <w:r>
        <w:t>3.6.1 CreateStation</w:t>
      </w:r>
      <w:bookmarkEnd w:id="112"/>
    </w:p>
    <w:p w14:paraId="4FC53788" w14:textId="1BBAF980" w:rsidR="0058370B" w:rsidRDefault="0058370B" w:rsidP="00FB0FB4">
      <w:pPr>
        <w:spacing w:after="120"/>
        <w:jc w:val="both"/>
        <w:rPr>
          <w:rFonts w:ascii="Arial" w:hAnsi="Arial" w:cs="Arial"/>
          <w:sz w:val="24"/>
        </w:rPr>
      </w:pPr>
      <w:r w:rsidRPr="00EC7593">
        <w:rPr>
          <w:rFonts w:ascii="Arial" w:hAnsi="Arial" w:cs="Arial"/>
          <w:sz w:val="24"/>
        </w:rPr>
        <w:t xml:space="preserve">The </w:t>
      </w:r>
      <w:r w:rsidR="005A6298">
        <w:rPr>
          <w:rFonts w:ascii="Arial" w:hAnsi="Arial" w:cs="Arial"/>
          <w:sz w:val="24"/>
        </w:rPr>
        <w:t>CreateStation</w:t>
      </w:r>
      <w:r>
        <w:rPr>
          <w:rFonts w:ascii="Arial" w:hAnsi="Arial" w:cs="Arial"/>
          <w:sz w:val="24"/>
        </w:rPr>
        <w:t xml:space="preserve"> API </w:t>
      </w:r>
      <w:r w:rsidR="005A6298">
        <w:rPr>
          <w:rFonts w:ascii="Arial" w:hAnsi="Arial" w:cs="Arial"/>
          <w:sz w:val="24"/>
        </w:rPr>
        <w:t>will allow a client to create a</w:t>
      </w:r>
      <w:r>
        <w:rPr>
          <w:rFonts w:ascii="Arial" w:hAnsi="Arial" w:cs="Arial"/>
          <w:sz w:val="24"/>
        </w:rPr>
        <w:t xml:space="preserve"> </w:t>
      </w:r>
      <w:r w:rsidR="005A6298">
        <w:rPr>
          <w:rFonts w:ascii="Arial" w:hAnsi="Arial" w:cs="Arial"/>
          <w:sz w:val="24"/>
        </w:rPr>
        <w:t>new</w:t>
      </w:r>
      <w:r>
        <w:rPr>
          <w:rFonts w:ascii="Arial" w:hAnsi="Arial" w:cs="Arial"/>
          <w:sz w:val="24"/>
        </w:rPr>
        <w:t xml:space="preserve"> </w:t>
      </w:r>
      <w:r w:rsidR="005A6298">
        <w:rPr>
          <w:rFonts w:ascii="Arial" w:hAnsi="Arial" w:cs="Arial"/>
          <w:sz w:val="24"/>
        </w:rPr>
        <w:t xml:space="preserve">Station for a User. Users currently have no limit to the amount of Stations they can create. This API uses an HTTP PUT or POST request and requires, at minimum, a </w:t>
      </w:r>
      <w:r w:rsidR="005A6298" w:rsidRPr="005A6298">
        <w:rPr>
          <w:rFonts w:ascii="Arial" w:hAnsi="Arial" w:cs="Arial"/>
          <w:i/>
          <w:sz w:val="24"/>
        </w:rPr>
        <w:t>Token</w:t>
      </w:r>
      <w:r w:rsidR="005A6298">
        <w:rPr>
          <w:rFonts w:ascii="Arial" w:hAnsi="Arial" w:cs="Arial"/>
          <w:sz w:val="24"/>
        </w:rPr>
        <w:t xml:space="preserve"> property and a </w:t>
      </w:r>
      <w:r w:rsidR="005A6298" w:rsidRPr="005A6298">
        <w:rPr>
          <w:rFonts w:ascii="Arial" w:hAnsi="Arial" w:cs="Arial"/>
          <w:i/>
          <w:sz w:val="24"/>
        </w:rPr>
        <w:t>Station</w:t>
      </w:r>
      <w:r w:rsidR="005A6298">
        <w:rPr>
          <w:rFonts w:ascii="Arial" w:hAnsi="Arial" w:cs="Arial"/>
          <w:sz w:val="24"/>
        </w:rPr>
        <w:t xml:space="preserve"> object property containing a </w:t>
      </w:r>
      <w:r w:rsidR="005A6298" w:rsidRPr="005A6298">
        <w:rPr>
          <w:rFonts w:ascii="Arial" w:hAnsi="Arial" w:cs="Arial"/>
          <w:i/>
          <w:sz w:val="24"/>
        </w:rPr>
        <w:t>Name</w:t>
      </w:r>
      <w:r w:rsidR="005A6298">
        <w:rPr>
          <w:rFonts w:ascii="Arial" w:hAnsi="Arial" w:cs="Arial"/>
          <w:sz w:val="24"/>
        </w:rPr>
        <w:t xml:space="preserve"> property. Additionally, the HTTP request can contain an </w:t>
      </w:r>
      <w:r w:rsidR="005A6298" w:rsidRPr="005A6298">
        <w:rPr>
          <w:rFonts w:ascii="Arial" w:hAnsi="Arial" w:cs="Arial"/>
          <w:i/>
          <w:sz w:val="24"/>
        </w:rPr>
        <w:t>Image</w:t>
      </w:r>
      <w:r w:rsidR="005A6298">
        <w:rPr>
          <w:rFonts w:ascii="Arial" w:hAnsi="Arial" w:cs="Arial"/>
          <w:sz w:val="24"/>
        </w:rPr>
        <w:t xml:space="preserve"> object property containing a </w:t>
      </w:r>
      <w:r w:rsidR="005A6298" w:rsidRPr="005A6298">
        <w:rPr>
          <w:rFonts w:ascii="Arial" w:hAnsi="Arial" w:cs="Arial"/>
          <w:i/>
          <w:sz w:val="24"/>
        </w:rPr>
        <w:t>FileName</w:t>
      </w:r>
      <w:r w:rsidR="005A6298">
        <w:rPr>
          <w:rFonts w:ascii="Arial" w:hAnsi="Arial" w:cs="Arial"/>
          <w:sz w:val="24"/>
        </w:rPr>
        <w:t xml:space="preserve"> property, and a </w:t>
      </w:r>
      <w:r w:rsidR="005A6298" w:rsidRPr="005A6298">
        <w:rPr>
          <w:rFonts w:ascii="Arial" w:hAnsi="Arial" w:cs="Arial"/>
          <w:i/>
          <w:sz w:val="24"/>
        </w:rPr>
        <w:t>Categories</w:t>
      </w:r>
      <w:r w:rsidR="005A6298">
        <w:rPr>
          <w:rFonts w:ascii="Arial" w:hAnsi="Arial" w:cs="Arial"/>
          <w:sz w:val="24"/>
        </w:rPr>
        <w:t xml:space="preserve"> property which will contain an array of </w:t>
      </w:r>
      <w:r w:rsidR="005A6298" w:rsidRPr="005A6298">
        <w:rPr>
          <w:rFonts w:ascii="Arial" w:hAnsi="Arial" w:cs="Arial"/>
          <w:i/>
          <w:sz w:val="24"/>
        </w:rPr>
        <w:t>Category</w:t>
      </w:r>
      <w:r w:rsidR="005A6298">
        <w:rPr>
          <w:rFonts w:ascii="Arial" w:hAnsi="Arial" w:cs="Arial"/>
          <w:sz w:val="24"/>
        </w:rPr>
        <w:t xml:space="preserve"> objects. Each </w:t>
      </w:r>
      <w:r w:rsidR="005A6298" w:rsidRPr="005A6298">
        <w:rPr>
          <w:rFonts w:ascii="Arial" w:hAnsi="Arial" w:cs="Arial"/>
          <w:sz w:val="24"/>
        </w:rPr>
        <w:t>Category</w:t>
      </w:r>
      <w:r w:rsidR="005A6298">
        <w:rPr>
          <w:rFonts w:ascii="Arial" w:hAnsi="Arial" w:cs="Arial"/>
          <w:sz w:val="24"/>
        </w:rPr>
        <w:t xml:space="preserve"> object must have either an </w:t>
      </w:r>
      <w:r w:rsidR="005A6298" w:rsidRPr="006F35B0">
        <w:rPr>
          <w:rFonts w:ascii="Arial" w:hAnsi="Arial" w:cs="Arial"/>
          <w:i/>
          <w:sz w:val="24"/>
        </w:rPr>
        <w:t>Id</w:t>
      </w:r>
      <w:r w:rsidR="005A6298">
        <w:rPr>
          <w:rFonts w:ascii="Arial" w:hAnsi="Arial" w:cs="Arial"/>
          <w:sz w:val="24"/>
        </w:rPr>
        <w:t xml:space="preserve"> property or a </w:t>
      </w:r>
      <w:r w:rsidR="005A6298" w:rsidRPr="005A6298">
        <w:rPr>
          <w:rFonts w:ascii="Arial" w:hAnsi="Arial" w:cs="Arial"/>
          <w:i/>
          <w:sz w:val="24"/>
        </w:rPr>
        <w:t>Name</w:t>
      </w:r>
      <w:r w:rsidR="005A6298">
        <w:rPr>
          <w:rFonts w:ascii="Arial" w:hAnsi="Arial" w:cs="Arial"/>
          <w:sz w:val="24"/>
        </w:rPr>
        <w:t xml:space="preserve"> and </w:t>
      </w:r>
      <w:r w:rsidR="005A6298" w:rsidRPr="005A6298">
        <w:rPr>
          <w:rFonts w:ascii="Arial" w:hAnsi="Arial" w:cs="Arial"/>
          <w:i/>
          <w:sz w:val="24"/>
        </w:rPr>
        <w:t>ParentId</w:t>
      </w:r>
      <w:r w:rsidR="005A6298">
        <w:rPr>
          <w:rFonts w:ascii="Arial" w:hAnsi="Arial" w:cs="Arial"/>
          <w:sz w:val="24"/>
        </w:rPr>
        <w:t xml:space="preserve"> property defined. This information will be serialized by the API and sent to the BLL for validation.</w:t>
      </w:r>
    </w:p>
    <w:p w14:paraId="36DEC867" w14:textId="3FA1D082" w:rsidR="005A6298" w:rsidRDefault="005A6298"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sidRPr="005A6298">
        <w:rPr>
          <w:rFonts w:ascii="Arial" w:hAnsi="Arial" w:cs="Arial"/>
          <w:i/>
          <w:sz w:val="24"/>
        </w:rPr>
        <w:t>Name</w:t>
      </w:r>
      <w:r>
        <w:rPr>
          <w:rFonts w:ascii="Arial" w:hAnsi="Arial" w:cs="Arial"/>
          <w:sz w:val="24"/>
        </w:rPr>
        <w:t xml:space="preserve"> within the Station object and make sure that a Station has not already been created by the requesting User with the same name. The BLL will then send a request to the DAL to save the Station data.</w:t>
      </w:r>
    </w:p>
    <w:p w14:paraId="1C81EE5B" w14:textId="2BD8DD06" w:rsidR="005A6298" w:rsidRDefault="005A6298" w:rsidP="00FB0FB4">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The BLL will then create a FileUploadToken to be passed back to the client to allow the client to upload the file to the server.</w:t>
      </w:r>
    </w:p>
    <w:p w14:paraId="5BAA35A5" w14:textId="6FB4E0C4" w:rsidR="005A6298" w:rsidRDefault="005A6298" w:rsidP="00FB0FB4">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353C91DF" w14:textId="1E64141E" w:rsidR="005A6298" w:rsidRDefault="005A6298" w:rsidP="00FB0FB4">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712CFD90" w14:textId="77777777" w:rsidR="005A6298" w:rsidRPr="00423BD1" w:rsidRDefault="005A6298" w:rsidP="005A629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1FA75B" w14:textId="77777777" w:rsidR="005A6298" w:rsidRDefault="005A6298" w:rsidP="00FB0FB4">
      <w:pPr>
        <w:spacing w:after="120"/>
        <w:jc w:val="both"/>
        <w:rPr>
          <w:rFonts w:ascii="Arial" w:hAnsi="Arial" w:cs="Arial"/>
          <w:sz w:val="24"/>
        </w:rPr>
      </w:pPr>
    </w:p>
    <w:p w14:paraId="2C158143" w14:textId="77777777" w:rsidR="0058370B" w:rsidRDefault="0058370B" w:rsidP="00FB0FB4">
      <w:pPr>
        <w:spacing w:after="120"/>
        <w:jc w:val="both"/>
        <w:rPr>
          <w:rFonts w:ascii="Arial" w:hAnsi="Arial" w:cs="Arial"/>
          <w:sz w:val="24"/>
        </w:rPr>
      </w:pPr>
    </w:p>
    <w:p w14:paraId="2640E2F0" w14:textId="500CC0E1"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FAFE51B" w14:textId="77777777" w:rsidR="00FB0FB4" w:rsidRDefault="00FB0FB4" w:rsidP="00FB0FB4">
      <w:pPr>
        <w:spacing w:after="120"/>
        <w:jc w:val="both"/>
        <w:rPr>
          <w:rFonts w:ascii="Arial" w:hAnsi="Arial" w:cs="Arial"/>
          <w:sz w:val="24"/>
        </w:rPr>
      </w:pPr>
    </w:p>
    <w:p w14:paraId="71A027CA" w14:textId="4DB4F815" w:rsidR="00395A63" w:rsidRDefault="00395A63" w:rsidP="00395A63">
      <w:pPr>
        <w:pStyle w:val="Heading3"/>
      </w:pPr>
      <w:bookmarkStart w:id="113" w:name="_Toc300218998"/>
      <w:r>
        <w:t>3.6.2 UpdateStation</w:t>
      </w:r>
      <w:bookmarkEnd w:id="113"/>
    </w:p>
    <w:p w14:paraId="13226725" w14:textId="57232A44" w:rsidR="006F35B0" w:rsidRPr="006F35B0" w:rsidRDefault="006F35B0" w:rsidP="006F35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UpdateStation API will allow a client to update an existing Station for a User. This API uses an HTTP POST request and requires, at minimum, a </w:t>
      </w:r>
      <w:r w:rsidRPr="005A6298">
        <w:rPr>
          <w:rFonts w:ascii="Arial" w:hAnsi="Arial" w:cs="Arial"/>
          <w:i/>
          <w:sz w:val="24"/>
        </w:rPr>
        <w:t>Token</w:t>
      </w:r>
      <w:r>
        <w:rPr>
          <w:rFonts w:ascii="Arial" w:hAnsi="Arial" w:cs="Arial"/>
          <w:sz w:val="24"/>
        </w:rPr>
        <w:t xml:space="preserve"> property and a </w:t>
      </w:r>
      <w:r w:rsidRPr="005A6298">
        <w:rPr>
          <w:rFonts w:ascii="Arial" w:hAnsi="Arial" w:cs="Arial"/>
          <w:i/>
          <w:sz w:val="24"/>
        </w:rPr>
        <w:t>Station</w:t>
      </w:r>
      <w:r>
        <w:rPr>
          <w:rFonts w:ascii="Arial" w:hAnsi="Arial" w:cs="Arial"/>
          <w:sz w:val="24"/>
        </w:rPr>
        <w:t xml:space="preserve"> object property containing an </w:t>
      </w:r>
      <w:r>
        <w:rPr>
          <w:rFonts w:ascii="Arial" w:hAnsi="Arial" w:cs="Arial"/>
          <w:i/>
          <w:sz w:val="24"/>
        </w:rPr>
        <w:t xml:space="preserve">Id </w:t>
      </w:r>
      <w:r>
        <w:rPr>
          <w:rFonts w:ascii="Arial" w:hAnsi="Arial" w:cs="Arial"/>
          <w:sz w:val="24"/>
        </w:rPr>
        <w:t>property. The</w:t>
      </w:r>
      <w:r>
        <w:rPr>
          <w:rFonts w:ascii="Arial" w:hAnsi="Arial" w:cs="Arial"/>
          <w:i/>
          <w:sz w:val="24"/>
        </w:rPr>
        <w:t xml:space="preserve"> Station</w:t>
      </w:r>
      <w:r>
        <w:rPr>
          <w:rFonts w:ascii="Arial" w:hAnsi="Arial" w:cs="Arial"/>
          <w:sz w:val="24"/>
        </w:rPr>
        <w:t xml:space="preserve"> object can also contain an optional </w:t>
      </w:r>
      <w:r>
        <w:rPr>
          <w:rFonts w:ascii="Arial" w:hAnsi="Arial" w:cs="Arial"/>
          <w:i/>
          <w:sz w:val="24"/>
        </w:rPr>
        <w:t>Name</w:t>
      </w:r>
      <w:r>
        <w:rPr>
          <w:rFonts w:ascii="Arial" w:hAnsi="Arial" w:cs="Arial"/>
          <w:sz w:val="24"/>
        </w:rPr>
        <w:t xml:space="preserve"> property. Optionally, the HTTP request can contain an </w:t>
      </w:r>
      <w:r w:rsidRPr="005A6298">
        <w:rPr>
          <w:rFonts w:ascii="Arial" w:hAnsi="Arial" w:cs="Arial"/>
          <w:i/>
          <w:sz w:val="24"/>
        </w:rPr>
        <w:t>Image</w:t>
      </w:r>
      <w:r>
        <w:rPr>
          <w:rFonts w:ascii="Arial" w:hAnsi="Arial" w:cs="Arial"/>
          <w:sz w:val="24"/>
        </w:rPr>
        <w:t xml:space="preserve"> object property containing a </w:t>
      </w:r>
      <w:r w:rsidRPr="005A6298">
        <w:rPr>
          <w:rFonts w:ascii="Arial" w:hAnsi="Arial" w:cs="Arial"/>
          <w:i/>
          <w:sz w:val="24"/>
        </w:rPr>
        <w:t>FileName</w:t>
      </w:r>
      <w:r>
        <w:rPr>
          <w:rFonts w:ascii="Arial" w:hAnsi="Arial" w:cs="Arial"/>
          <w:sz w:val="24"/>
        </w:rPr>
        <w:t xml:space="preserve"> property, and a </w:t>
      </w:r>
      <w:r w:rsidRPr="005A6298">
        <w:rPr>
          <w:rFonts w:ascii="Arial" w:hAnsi="Arial" w:cs="Arial"/>
          <w:i/>
          <w:sz w:val="24"/>
        </w:rPr>
        <w:t>Categories</w:t>
      </w:r>
      <w:r>
        <w:rPr>
          <w:rFonts w:ascii="Arial" w:hAnsi="Arial" w:cs="Arial"/>
          <w:sz w:val="24"/>
        </w:rPr>
        <w:t xml:space="preserve"> property which will contain an array of </w:t>
      </w:r>
      <w:r w:rsidRPr="005A6298">
        <w:rPr>
          <w:rFonts w:ascii="Arial" w:hAnsi="Arial" w:cs="Arial"/>
          <w:i/>
          <w:sz w:val="24"/>
        </w:rPr>
        <w:t>Category</w:t>
      </w:r>
      <w:r>
        <w:rPr>
          <w:rFonts w:ascii="Arial" w:hAnsi="Arial" w:cs="Arial"/>
          <w:sz w:val="24"/>
        </w:rPr>
        <w:t xml:space="preserve"> objects. Each </w:t>
      </w:r>
      <w:r w:rsidRPr="005A6298">
        <w:rPr>
          <w:rFonts w:ascii="Arial" w:hAnsi="Arial" w:cs="Arial"/>
          <w:sz w:val="24"/>
        </w:rPr>
        <w:t>Category</w:t>
      </w:r>
      <w:r>
        <w:rPr>
          <w:rFonts w:ascii="Arial" w:hAnsi="Arial" w:cs="Arial"/>
          <w:sz w:val="24"/>
        </w:rPr>
        <w:t xml:space="preserve"> object must have either an </w:t>
      </w:r>
      <w:r w:rsidRPr="006F35B0">
        <w:rPr>
          <w:rFonts w:ascii="Arial" w:hAnsi="Arial" w:cs="Arial"/>
          <w:i/>
          <w:sz w:val="24"/>
        </w:rPr>
        <w:t>Id</w:t>
      </w:r>
      <w:r>
        <w:rPr>
          <w:rFonts w:ascii="Arial" w:hAnsi="Arial" w:cs="Arial"/>
          <w:sz w:val="24"/>
        </w:rPr>
        <w:t xml:space="preserve"> property or a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property defined. This information will be serialized by the API and sent to the BLL for validation.</w:t>
      </w:r>
    </w:p>
    <w:p w14:paraId="29DBC4BE" w14:textId="3A68BD3C" w:rsidR="006F35B0" w:rsidRDefault="006F35B0" w:rsidP="006F35B0">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Pr>
          <w:rFonts w:ascii="Arial" w:hAnsi="Arial" w:cs="Arial"/>
          <w:i/>
          <w:sz w:val="24"/>
        </w:rPr>
        <w:t>Id</w:t>
      </w:r>
      <w:r>
        <w:rPr>
          <w:rFonts w:ascii="Arial" w:hAnsi="Arial" w:cs="Arial"/>
          <w:sz w:val="24"/>
        </w:rPr>
        <w:t xml:space="preserve"> within the Station object and make sure that the User owns the Station matching the provided </w:t>
      </w:r>
      <w:r>
        <w:rPr>
          <w:rFonts w:ascii="Arial" w:hAnsi="Arial" w:cs="Arial"/>
          <w:i/>
          <w:sz w:val="24"/>
        </w:rPr>
        <w:t>Id</w:t>
      </w:r>
      <w:r>
        <w:rPr>
          <w:rFonts w:ascii="Arial" w:hAnsi="Arial" w:cs="Arial"/>
          <w:sz w:val="24"/>
        </w:rPr>
        <w:t xml:space="preserve">. If a </w:t>
      </w:r>
      <w:r>
        <w:rPr>
          <w:rFonts w:ascii="Arial" w:hAnsi="Arial" w:cs="Arial"/>
          <w:i/>
          <w:sz w:val="24"/>
        </w:rPr>
        <w:t>Name</w:t>
      </w:r>
      <w:r>
        <w:rPr>
          <w:rFonts w:ascii="Arial" w:hAnsi="Arial" w:cs="Arial"/>
          <w:sz w:val="24"/>
        </w:rPr>
        <w:t xml:space="preserve"> property exists within the Station object, the </w:t>
      </w:r>
      <w:r>
        <w:rPr>
          <w:rFonts w:ascii="Arial" w:hAnsi="Arial" w:cs="Arial"/>
          <w:i/>
          <w:sz w:val="24"/>
        </w:rPr>
        <w:t>Name</w:t>
      </w:r>
      <w:r>
        <w:rPr>
          <w:rFonts w:ascii="Arial" w:hAnsi="Arial" w:cs="Arial"/>
          <w:sz w:val="24"/>
        </w:rPr>
        <w:t xml:space="preserve"> will be validated to assure that a Station has not already been created by User with the same name.</w:t>
      </w:r>
    </w:p>
    <w:p w14:paraId="6F177FBE" w14:textId="7058E5DD" w:rsidR="006F35B0" w:rsidRDefault="006F35B0" w:rsidP="006F35B0">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Next, the BLL will send a request to the DAL to delete the existing Station image(if any). The BLL will then create a FileUploadToken to be passed back to the client to allow the client to upload the new Image file to the server.</w:t>
      </w:r>
    </w:p>
    <w:p w14:paraId="738C8A3D" w14:textId="77777777" w:rsidR="006F35B0" w:rsidRDefault="006F35B0" w:rsidP="006F35B0">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2858CE3E" w14:textId="1D773FFB" w:rsidR="006F35B0" w:rsidRDefault="006F35B0" w:rsidP="006F35B0">
      <w:pPr>
        <w:spacing w:after="120"/>
        <w:jc w:val="both"/>
        <w:rPr>
          <w:rFonts w:ascii="Arial" w:hAnsi="Arial" w:cs="Arial"/>
          <w:sz w:val="24"/>
        </w:rPr>
      </w:pPr>
      <w:r>
        <w:rPr>
          <w:rFonts w:ascii="Arial" w:hAnsi="Arial" w:cs="Arial"/>
          <w:sz w:val="24"/>
        </w:rPr>
        <w:t>Finally, the BLL will then send a request to the DAL to update any modified Station data.</w:t>
      </w:r>
    </w:p>
    <w:p w14:paraId="71A04DDA" w14:textId="77777777" w:rsidR="006F35B0" w:rsidRDefault="006F35B0" w:rsidP="006F35B0">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2DD7A29A" w14:textId="77777777" w:rsidR="006F35B0" w:rsidRPr="00423BD1" w:rsidRDefault="006F35B0" w:rsidP="006F35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4CB37A4" w14:textId="77777777" w:rsidR="006F35B0" w:rsidRDefault="006F35B0" w:rsidP="00FB0FB4">
      <w:pPr>
        <w:spacing w:after="120"/>
        <w:jc w:val="both"/>
        <w:rPr>
          <w:rFonts w:ascii="Arial" w:hAnsi="Arial" w:cs="Arial"/>
          <w:sz w:val="24"/>
          <w:highlight w:val="yellow"/>
        </w:rPr>
      </w:pPr>
    </w:p>
    <w:p w14:paraId="3FBC23A2"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2935818" w14:textId="77777777" w:rsidR="00395A63" w:rsidRPr="00395A63" w:rsidRDefault="00395A63" w:rsidP="00395A63">
      <w:pPr>
        <w:pStyle w:val="BodyText"/>
      </w:pPr>
    </w:p>
    <w:p w14:paraId="6A39FD3D" w14:textId="771F3AF1" w:rsidR="00395A63" w:rsidRDefault="00395A63" w:rsidP="00395A63">
      <w:pPr>
        <w:pStyle w:val="Heading3"/>
      </w:pPr>
      <w:bookmarkStart w:id="114" w:name="_Toc300218999"/>
      <w:r>
        <w:t>3.6.3 DeleteStation</w:t>
      </w:r>
      <w:bookmarkEnd w:id="114"/>
    </w:p>
    <w:p w14:paraId="7947596F" w14:textId="74BF3457" w:rsidR="00E71DA9" w:rsidRPr="00EC7593" w:rsidRDefault="00E71DA9" w:rsidP="00E71DA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w:t>
      </w:r>
      <w:r w:rsidRPr="00EC7593">
        <w:rPr>
          <w:rFonts w:ascii="Arial" w:hAnsi="Arial" w:cs="Arial"/>
          <w:sz w:val="24"/>
        </w:rPr>
        <w:t xml:space="preserve"> API</w:t>
      </w:r>
      <w:r>
        <w:rPr>
          <w:rFonts w:ascii="Arial" w:hAnsi="Arial" w:cs="Arial"/>
          <w:sz w:val="24"/>
        </w:rPr>
        <w:t xml:space="preserve"> allows the client to delete User-created Station. For security purposes, only the requesting User can delete a Station in which they have created. This API will use an </w:t>
      </w:r>
      <w:r>
        <w:rPr>
          <w:rFonts w:ascii="Arial" w:hAnsi="Arial" w:cs="Arial"/>
          <w:sz w:val="24"/>
        </w:rPr>
        <w:lastRenderedPageBreak/>
        <w:t xml:space="preserve">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The API layer will serialize the send that data to the BLL for validation.</w:t>
      </w:r>
    </w:p>
    <w:p w14:paraId="7FBF1FDD" w14:textId="0A615F61" w:rsidR="00E71DA9" w:rsidRPr="00E71DA9" w:rsidRDefault="00E71DA9" w:rsidP="00E71DA9">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w:t>
      </w:r>
    </w:p>
    <w:p w14:paraId="241B90DD" w14:textId="7FA83B82" w:rsidR="00E71DA9" w:rsidRPr="00EC7593" w:rsidRDefault="00E71DA9" w:rsidP="00E71DA9">
      <w:pPr>
        <w:spacing w:after="120"/>
        <w:jc w:val="both"/>
        <w:rPr>
          <w:rFonts w:ascii="Arial" w:hAnsi="Arial" w:cs="Arial"/>
          <w:sz w:val="24"/>
        </w:rPr>
      </w:pPr>
      <w:r>
        <w:rPr>
          <w:rFonts w:ascii="Arial" w:hAnsi="Arial" w:cs="Arial"/>
          <w:sz w:val="24"/>
        </w:rPr>
        <w:t>If all data is validated in the BLL, the BLL will send a delete request to the DAL to delete the Station, along with the Image(if any) associated with the Station, and finally, remove the Station from any associated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50913145" w14:textId="77777777" w:rsidR="00E71DA9" w:rsidRDefault="00E71DA9" w:rsidP="00E71DA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C887041" w14:textId="77777777" w:rsidR="00E71DA9" w:rsidRDefault="00E71DA9" w:rsidP="00FB0FB4">
      <w:pPr>
        <w:spacing w:after="120"/>
        <w:jc w:val="both"/>
        <w:rPr>
          <w:rFonts w:ascii="Arial" w:hAnsi="Arial" w:cs="Arial"/>
          <w:sz w:val="24"/>
          <w:highlight w:val="yellow"/>
        </w:rPr>
      </w:pPr>
    </w:p>
    <w:p w14:paraId="166D9E47"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49A76FE1" w14:textId="77777777" w:rsidR="00395A63" w:rsidRPr="00395A63" w:rsidRDefault="00395A63" w:rsidP="00395A63">
      <w:pPr>
        <w:pStyle w:val="BodyText"/>
      </w:pPr>
    </w:p>
    <w:p w14:paraId="329E1F30" w14:textId="248D66AD" w:rsidR="00395A63" w:rsidRDefault="00395A63" w:rsidP="00395A63">
      <w:pPr>
        <w:pStyle w:val="Heading3"/>
      </w:pPr>
      <w:bookmarkStart w:id="115" w:name="_Toc300219000"/>
      <w:r>
        <w:t>3.6.4 DeleteStationCategories</w:t>
      </w:r>
      <w:bookmarkEnd w:id="115"/>
    </w:p>
    <w:p w14:paraId="2F683156" w14:textId="2EFD2DAE" w:rsidR="006039AC" w:rsidRPr="00EC7593" w:rsidRDefault="006039AC" w:rsidP="006039AC">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DeleteStationCategories</w:t>
      </w:r>
      <w:r w:rsidRPr="00EC7593">
        <w:rPr>
          <w:rFonts w:ascii="Arial" w:hAnsi="Arial" w:cs="Arial"/>
          <w:sz w:val="24"/>
        </w:rPr>
        <w:t xml:space="preserve"> API</w:t>
      </w:r>
      <w:r>
        <w:rPr>
          <w:rFonts w:ascii="Arial" w:hAnsi="Arial" w:cs="Arial"/>
          <w:sz w:val="24"/>
        </w:rPr>
        <w:t xml:space="preserve"> allows the client to remove a User-created Station from specified Categories. For security purposes, only the requesting User can remove a Station in which they have created from any Categories.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as well as a </w:t>
      </w:r>
      <w:r>
        <w:rPr>
          <w:rFonts w:ascii="Arial" w:hAnsi="Arial" w:cs="Arial"/>
          <w:i/>
          <w:sz w:val="24"/>
        </w:rPr>
        <w:t>Categories</w:t>
      </w:r>
      <w:r>
        <w:rPr>
          <w:rFonts w:ascii="Arial" w:hAnsi="Arial" w:cs="Arial"/>
          <w:sz w:val="24"/>
        </w:rPr>
        <w:t xml:space="preserve"> property that will contain an array of </w:t>
      </w:r>
      <w:r>
        <w:rPr>
          <w:rFonts w:ascii="Arial" w:hAnsi="Arial" w:cs="Arial"/>
          <w:i/>
          <w:sz w:val="24"/>
        </w:rPr>
        <w:t>Category</w:t>
      </w:r>
      <w:r>
        <w:rPr>
          <w:rFonts w:ascii="Arial" w:hAnsi="Arial" w:cs="Arial"/>
          <w:sz w:val="24"/>
        </w:rPr>
        <w:t xml:space="preserve"> objects.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Each Category object within the </w:t>
      </w:r>
      <w:r w:rsidRPr="006039AC">
        <w:rPr>
          <w:rFonts w:ascii="Arial" w:hAnsi="Arial" w:cs="Arial"/>
          <w:i/>
          <w:sz w:val="24"/>
        </w:rPr>
        <w:t>Categories</w:t>
      </w:r>
      <w:r>
        <w:rPr>
          <w:rFonts w:ascii="Arial" w:hAnsi="Arial" w:cs="Arial"/>
          <w:sz w:val="24"/>
        </w:rPr>
        <w:t xml:space="preserve"> property will require either the </w:t>
      </w:r>
      <w:r>
        <w:rPr>
          <w:rFonts w:ascii="Arial" w:hAnsi="Arial" w:cs="Arial"/>
          <w:i/>
          <w:sz w:val="24"/>
        </w:rPr>
        <w:t>Id</w:t>
      </w:r>
      <w:r>
        <w:rPr>
          <w:rFonts w:ascii="Arial" w:hAnsi="Arial" w:cs="Arial"/>
          <w:sz w:val="24"/>
        </w:rPr>
        <w:t xml:space="preserve"> property,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properties. The API layer will serialize the send that data to the BLL for validation.</w:t>
      </w:r>
    </w:p>
    <w:p w14:paraId="4B398583" w14:textId="16B5EB88" w:rsidR="006039AC" w:rsidRPr="006039AC" w:rsidRDefault="006039AC" w:rsidP="006039AC">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 The BLL will send a request to the DAL to retrieve each Category using either the </w:t>
      </w:r>
      <w:r>
        <w:rPr>
          <w:rFonts w:ascii="Arial" w:hAnsi="Arial" w:cs="Arial"/>
          <w:i/>
          <w:sz w:val="24"/>
        </w:rPr>
        <w:t>Id</w:t>
      </w:r>
      <w:r>
        <w:rPr>
          <w:rFonts w:ascii="Arial" w:hAnsi="Arial" w:cs="Arial"/>
          <w:sz w:val="24"/>
        </w:rPr>
        <w:t xml:space="preserve"> of the Category,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of the Category.</w:t>
      </w:r>
    </w:p>
    <w:p w14:paraId="78C3CCB0" w14:textId="15CCBD4A" w:rsidR="006039AC" w:rsidRPr="00EC7593" w:rsidRDefault="006039AC" w:rsidP="006039AC">
      <w:pPr>
        <w:spacing w:after="120"/>
        <w:jc w:val="both"/>
        <w:rPr>
          <w:rFonts w:ascii="Arial" w:hAnsi="Arial" w:cs="Arial"/>
          <w:sz w:val="24"/>
        </w:rPr>
      </w:pPr>
      <w:r>
        <w:rPr>
          <w:rFonts w:ascii="Arial" w:hAnsi="Arial" w:cs="Arial"/>
          <w:sz w:val="24"/>
        </w:rPr>
        <w:t>If all data is validated in the BLL, the BLL will send a delete request to the DAL to delete the Station from all requested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0A907939" w14:textId="77777777" w:rsidR="006039AC" w:rsidRDefault="006039AC" w:rsidP="006039A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16F8C5B" w14:textId="77777777" w:rsidR="006039AC" w:rsidRDefault="006039AC" w:rsidP="00FB0FB4">
      <w:pPr>
        <w:spacing w:after="120"/>
        <w:jc w:val="both"/>
        <w:rPr>
          <w:rFonts w:ascii="Arial" w:hAnsi="Arial" w:cs="Arial"/>
          <w:sz w:val="24"/>
          <w:highlight w:val="yellow"/>
        </w:rPr>
      </w:pPr>
    </w:p>
    <w:p w14:paraId="57C23440"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lastRenderedPageBreak/>
        <w:t>ADD DATA FLOW DIAGRAM HERE</w:t>
      </w:r>
    </w:p>
    <w:p w14:paraId="377BD871" w14:textId="77777777" w:rsidR="00395A63" w:rsidRPr="00395A63" w:rsidRDefault="00395A63" w:rsidP="00395A63">
      <w:pPr>
        <w:pStyle w:val="BodyText"/>
      </w:pPr>
    </w:p>
    <w:p w14:paraId="2135B5D5" w14:textId="7174B554" w:rsidR="00395A63" w:rsidRDefault="00395A63" w:rsidP="00395A63">
      <w:pPr>
        <w:pStyle w:val="Heading3"/>
      </w:pPr>
      <w:bookmarkStart w:id="116" w:name="_Toc300219001"/>
      <w:r>
        <w:t>3.6.5 GetStations</w:t>
      </w:r>
      <w:bookmarkEnd w:id="116"/>
    </w:p>
    <w:p w14:paraId="326199D5" w14:textId="77777777" w:rsidR="00B33F38" w:rsidRDefault="00B33F38" w:rsidP="00FB0FB4">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at minimum, a </w:t>
      </w:r>
      <w:r>
        <w:rPr>
          <w:rFonts w:ascii="Arial" w:hAnsi="Arial" w:cs="Arial"/>
          <w:i/>
          <w:sz w:val="24"/>
        </w:rPr>
        <w:t xml:space="preserve">token </w:t>
      </w:r>
      <w:r>
        <w:rPr>
          <w:rFonts w:ascii="Arial" w:hAnsi="Arial" w:cs="Arial"/>
          <w:sz w:val="24"/>
        </w:rPr>
        <w:t>URL parameter. This API can also accept the following URL parameters:</w:t>
      </w:r>
    </w:p>
    <w:p w14:paraId="5FFC8CBE" w14:textId="1AC9103D"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stationId – </w:t>
      </w:r>
      <w:r w:rsidR="008D2255">
        <w:rPr>
          <w:rFonts w:ascii="Arial" w:hAnsi="Arial" w:cs="Arial"/>
          <w:sz w:val="24"/>
        </w:rPr>
        <w:t>the Id of the Station</w:t>
      </w:r>
    </w:p>
    <w:p w14:paraId="1E95991B" w14:textId="1ACB317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name – </w:t>
      </w:r>
      <w:r w:rsidR="008D2255">
        <w:rPr>
          <w:rFonts w:ascii="Arial" w:hAnsi="Arial" w:cs="Arial"/>
          <w:sz w:val="24"/>
        </w:rPr>
        <w:t>the Name of the Station</w:t>
      </w:r>
    </w:p>
    <w:p w14:paraId="50D3A8C4" w14:textId="0058101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userId –</w:t>
      </w:r>
      <w:r w:rsidR="00B17D1D">
        <w:rPr>
          <w:rFonts w:ascii="Arial" w:hAnsi="Arial" w:cs="Arial"/>
          <w:b/>
          <w:i/>
          <w:sz w:val="24"/>
        </w:rPr>
        <w:t xml:space="preserve"> </w:t>
      </w:r>
      <w:r w:rsidR="008D2255">
        <w:rPr>
          <w:rFonts w:ascii="Arial" w:hAnsi="Arial" w:cs="Arial"/>
          <w:sz w:val="24"/>
        </w:rPr>
        <w:t>the UserId of the Station</w:t>
      </w:r>
    </w:p>
    <w:p w14:paraId="49D12435" w14:textId="1AC022D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displayName – </w:t>
      </w:r>
      <w:r w:rsidR="008D2255">
        <w:rPr>
          <w:rFonts w:ascii="Arial" w:hAnsi="Arial" w:cs="Arial"/>
          <w:sz w:val="24"/>
        </w:rPr>
        <w:t>the DisplayName of the User</w:t>
      </w:r>
    </w:p>
    <w:p w14:paraId="767875D9" w14:textId="3FC62AC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email – </w:t>
      </w:r>
      <w:r w:rsidR="008D2255">
        <w:rPr>
          <w:rFonts w:ascii="Arial" w:hAnsi="Arial" w:cs="Arial"/>
          <w:sz w:val="24"/>
        </w:rPr>
        <w:t>the EmailAddress of the User</w:t>
      </w:r>
    </w:p>
    <w:p w14:paraId="74213EB9" w14:textId="23BF5A70"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categoryId – </w:t>
      </w:r>
      <w:r w:rsidR="008D2255">
        <w:rPr>
          <w:rFonts w:ascii="Arial" w:hAnsi="Arial" w:cs="Arial"/>
          <w:sz w:val="24"/>
        </w:rPr>
        <w:t>the Id of the Category</w:t>
      </w:r>
    </w:p>
    <w:p w14:paraId="0CD2FBF3" w14:textId="576FB2E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 – </w:t>
      </w:r>
      <w:r w:rsidR="008D2255">
        <w:rPr>
          <w:rFonts w:ascii="Arial" w:hAnsi="Arial" w:cs="Arial"/>
          <w:sz w:val="24"/>
        </w:rPr>
        <w:t>the Name of the Category</w:t>
      </w:r>
    </w:p>
    <w:p w14:paraId="03B91C19" w14:textId="025FE6A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categoryParentId – </w:t>
      </w:r>
      <w:r w:rsidR="008D2255">
        <w:rPr>
          <w:rFonts w:ascii="Arial" w:hAnsi="Arial" w:cs="Arial"/>
          <w:sz w:val="24"/>
        </w:rPr>
        <w:t>the ParentId of the Category</w:t>
      </w:r>
    </w:p>
    <w:p w14:paraId="0EE5D97B" w14:textId="77777777" w:rsidR="008D2255" w:rsidRDefault="008D2255" w:rsidP="00FB0FB4">
      <w:pPr>
        <w:spacing w:after="120"/>
        <w:jc w:val="both"/>
        <w:rPr>
          <w:rFonts w:ascii="Arial" w:hAnsi="Arial" w:cs="Arial"/>
          <w:sz w:val="24"/>
        </w:rPr>
      </w:pPr>
      <w:r>
        <w:rPr>
          <w:rFonts w:ascii="Arial" w:hAnsi="Arial" w:cs="Arial"/>
          <w:sz w:val="24"/>
        </w:rPr>
        <w:t xml:space="preserve">First, the API will attempt to find a valid </w:t>
      </w:r>
      <w:r>
        <w:rPr>
          <w:rFonts w:ascii="Arial" w:hAnsi="Arial" w:cs="Arial"/>
          <w:i/>
          <w:sz w:val="24"/>
        </w:rPr>
        <w:t xml:space="preserve">stationId </w:t>
      </w:r>
      <w:r>
        <w:rPr>
          <w:rFonts w:ascii="Arial" w:hAnsi="Arial" w:cs="Arial"/>
          <w:sz w:val="24"/>
        </w:rPr>
        <w:t xml:space="preserve">URL parameter and send a request to the BLL to find a specified Station with the provided </w:t>
      </w:r>
      <w:r>
        <w:rPr>
          <w:rFonts w:ascii="Arial" w:hAnsi="Arial" w:cs="Arial"/>
          <w:i/>
          <w:sz w:val="24"/>
        </w:rPr>
        <w:t xml:space="preserve">stationId. </w:t>
      </w:r>
      <w:r>
        <w:rPr>
          <w:rFonts w:ascii="Arial" w:hAnsi="Arial" w:cs="Arial"/>
          <w:sz w:val="24"/>
        </w:rPr>
        <w:t xml:space="preserve">If the </w:t>
      </w:r>
      <w:r>
        <w:rPr>
          <w:rFonts w:ascii="Arial" w:hAnsi="Arial" w:cs="Arial"/>
          <w:i/>
          <w:sz w:val="24"/>
        </w:rPr>
        <w:t>stationId</w:t>
      </w:r>
      <w:r>
        <w:rPr>
          <w:rFonts w:ascii="Arial" w:hAnsi="Arial" w:cs="Arial"/>
          <w:sz w:val="24"/>
        </w:rPr>
        <w:t xml:space="preserve"> is not provided the API will attempt to find the </w:t>
      </w:r>
      <w:r>
        <w:rPr>
          <w:rFonts w:ascii="Arial" w:hAnsi="Arial" w:cs="Arial"/>
          <w:i/>
          <w:sz w:val="24"/>
        </w:rPr>
        <w:t xml:space="preserve">name </w:t>
      </w:r>
      <w:r>
        <w:rPr>
          <w:rFonts w:ascii="Arial" w:hAnsi="Arial" w:cs="Arial"/>
          <w:sz w:val="24"/>
        </w:rPr>
        <w:t xml:space="preserve">and </w:t>
      </w:r>
      <w:r>
        <w:rPr>
          <w:rFonts w:ascii="Arial" w:hAnsi="Arial" w:cs="Arial"/>
          <w:i/>
          <w:sz w:val="24"/>
        </w:rPr>
        <w:t>userId</w:t>
      </w:r>
      <w:r>
        <w:rPr>
          <w:rFonts w:ascii="Arial" w:hAnsi="Arial" w:cs="Arial"/>
          <w:sz w:val="24"/>
        </w:rPr>
        <w:t xml:space="preserve"> URL parameters and send a request to the BLL to find a specified Station by the Name of the Station and the UserId of the Station owner. </w:t>
      </w:r>
    </w:p>
    <w:p w14:paraId="605CE332" w14:textId="77777777" w:rsidR="008D2255" w:rsidRDefault="008D2255" w:rsidP="00FB0FB4">
      <w:pPr>
        <w:spacing w:after="120"/>
        <w:jc w:val="both"/>
        <w:rPr>
          <w:rFonts w:ascii="Arial" w:hAnsi="Arial" w:cs="Arial"/>
          <w:sz w:val="24"/>
        </w:rPr>
      </w:pPr>
      <w:r>
        <w:rPr>
          <w:rFonts w:ascii="Arial" w:hAnsi="Arial" w:cs="Arial"/>
          <w:sz w:val="24"/>
        </w:rPr>
        <w:t xml:space="preserve">If the </w:t>
      </w:r>
      <w:r>
        <w:rPr>
          <w:rFonts w:ascii="Arial" w:hAnsi="Arial" w:cs="Arial"/>
          <w:i/>
          <w:sz w:val="24"/>
        </w:rPr>
        <w:t xml:space="preserve">stationId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are not defined, the API will then attempt to send a request to the BLL to retrieve all stations by a specified User using the </w:t>
      </w:r>
      <w:r>
        <w:rPr>
          <w:rFonts w:ascii="Arial" w:hAnsi="Arial" w:cs="Arial"/>
          <w:i/>
          <w:sz w:val="24"/>
        </w:rPr>
        <w:t>userId</w:t>
      </w:r>
      <w:r>
        <w:rPr>
          <w:rFonts w:ascii="Arial" w:hAnsi="Arial" w:cs="Arial"/>
          <w:sz w:val="24"/>
        </w:rPr>
        <w:t xml:space="preserve"> URL parameter. If the </w:t>
      </w:r>
      <w:r>
        <w:rPr>
          <w:rFonts w:ascii="Arial" w:hAnsi="Arial" w:cs="Arial"/>
          <w:i/>
          <w:sz w:val="24"/>
        </w:rPr>
        <w:t xml:space="preserve">userId </w:t>
      </w:r>
      <w:r>
        <w:rPr>
          <w:rFonts w:ascii="Arial" w:hAnsi="Arial" w:cs="Arial"/>
          <w:sz w:val="24"/>
        </w:rPr>
        <w:t xml:space="preserve">URL parameter is not defined, the API will then attempt to send a request to the BLL to find all stations by a specified User using the </w:t>
      </w:r>
      <w:r>
        <w:rPr>
          <w:rFonts w:ascii="Arial" w:hAnsi="Arial" w:cs="Arial"/>
          <w:i/>
          <w:sz w:val="24"/>
        </w:rPr>
        <w:t xml:space="preserve">displayName </w:t>
      </w:r>
      <w:r>
        <w:rPr>
          <w:rFonts w:ascii="Arial" w:hAnsi="Arial" w:cs="Arial"/>
          <w:sz w:val="24"/>
        </w:rPr>
        <w:t xml:space="preserve">or </w:t>
      </w:r>
      <w:r>
        <w:rPr>
          <w:rFonts w:ascii="Arial" w:hAnsi="Arial" w:cs="Arial"/>
          <w:i/>
          <w:sz w:val="24"/>
        </w:rPr>
        <w:t xml:space="preserve">email </w:t>
      </w:r>
      <w:r>
        <w:rPr>
          <w:rFonts w:ascii="Arial" w:hAnsi="Arial" w:cs="Arial"/>
          <w:sz w:val="24"/>
        </w:rPr>
        <w:t xml:space="preserve">URL parameters. </w:t>
      </w:r>
    </w:p>
    <w:p w14:paraId="0D60D2B7" w14:textId="77777777" w:rsidR="008D2255" w:rsidRDefault="008D2255" w:rsidP="00FB0FB4">
      <w:pPr>
        <w:spacing w:after="120"/>
        <w:jc w:val="both"/>
        <w:rPr>
          <w:rFonts w:ascii="Arial" w:hAnsi="Arial" w:cs="Arial"/>
          <w:sz w:val="24"/>
        </w:rPr>
      </w:pPr>
      <w:r>
        <w:rPr>
          <w:rFonts w:ascii="Arial" w:hAnsi="Arial" w:cs="Arial"/>
          <w:sz w:val="24"/>
        </w:rPr>
        <w:t xml:space="preserve">If those URL parameters are not defined, the API will attempt to send a request to the BLL retrieve all Stations that are categorized in a specified Category using the </w:t>
      </w:r>
      <w:r>
        <w:rPr>
          <w:rFonts w:ascii="Arial" w:hAnsi="Arial" w:cs="Arial"/>
          <w:i/>
          <w:sz w:val="24"/>
        </w:rPr>
        <w:t>categoryId</w:t>
      </w:r>
      <w:r>
        <w:rPr>
          <w:rFonts w:ascii="Arial" w:hAnsi="Arial" w:cs="Arial"/>
          <w:sz w:val="24"/>
        </w:rPr>
        <w:t xml:space="preserve"> URL parameter. If the </w:t>
      </w:r>
      <w:r>
        <w:rPr>
          <w:rFonts w:ascii="Arial" w:hAnsi="Arial" w:cs="Arial"/>
          <w:i/>
          <w:sz w:val="24"/>
        </w:rPr>
        <w:t>categoryId</w:t>
      </w:r>
      <w:r>
        <w:rPr>
          <w:rFonts w:ascii="Arial" w:hAnsi="Arial" w:cs="Arial"/>
          <w:sz w:val="24"/>
        </w:rPr>
        <w:t xml:space="preserve"> URL parameter is not defined, the API will then attempt to send a request to the BLL to retrieve all Stations that are categorized in a specified Category using the </w:t>
      </w:r>
      <w:r>
        <w:rPr>
          <w:rFonts w:ascii="Arial" w:hAnsi="Arial" w:cs="Arial"/>
          <w:i/>
          <w:sz w:val="24"/>
        </w:rPr>
        <w:t>category</w:t>
      </w:r>
      <w:r>
        <w:rPr>
          <w:rFonts w:ascii="Arial" w:hAnsi="Arial" w:cs="Arial"/>
          <w:sz w:val="24"/>
        </w:rPr>
        <w:t xml:space="preserve"> and </w:t>
      </w:r>
      <w:r>
        <w:rPr>
          <w:rFonts w:ascii="Arial" w:hAnsi="Arial" w:cs="Arial"/>
          <w:i/>
          <w:sz w:val="24"/>
        </w:rPr>
        <w:t>categoryParentId</w:t>
      </w:r>
      <w:r>
        <w:rPr>
          <w:rFonts w:ascii="Arial" w:hAnsi="Arial" w:cs="Arial"/>
          <w:sz w:val="24"/>
        </w:rPr>
        <w:t xml:space="preserve"> URL parameters. </w:t>
      </w:r>
    </w:p>
    <w:p w14:paraId="136CE549" w14:textId="56807532" w:rsidR="008D2255" w:rsidRPr="008D2255" w:rsidRDefault="008D2255" w:rsidP="00FB0FB4">
      <w:pPr>
        <w:spacing w:after="120"/>
        <w:jc w:val="both"/>
        <w:rPr>
          <w:rFonts w:ascii="Arial" w:hAnsi="Arial" w:cs="Arial"/>
          <w:i/>
          <w:sz w:val="24"/>
        </w:rPr>
      </w:pPr>
      <w:r>
        <w:rPr>
          <w:rFonts w:ascii="Arial" w:hAnsi="Arial" w:cs="Arial"/>
          <w:sz w:val="24"/>
        </w:rPr>
        <w:t xml:space="preserve">Finally, if no URL parameters are defined, the API will send a request to the BLL to retrieve all Stations that belong to the requesting User using the required </w:t>
      </w:r>
      <w:r>
        <w:rPr>
          <w:rFonts w:ascii="Arial" w:hAnsi="Arial" w:cs="Arial"/>
          <w:i/>
          <w:sz w:val="24"/>
        </w:rPr>
        <w:t xml:space="preserve">token </w:t>
      </w:r>
      <w:r>
        <w:rPr>
          <w:rFonts w:ascii="Arial" w:hAnsi="Arial" w:cs="Arial"/>
          <w:sz w:val="24"/>
        </w:rPr>
        <w:t>URL parameter</w:t>
      </w:r>
      <w:r>
        <w:rPr>
          <w:rFonts w:ascii="Arial" w:hAnsi="Arial" w:cs="Arial"/>
          <w:i/>
          <w:sz w:val="24"/>
        </w:rPr>
        <w:t>.</w:t>
      </w:r>
    </w:p>
    <w:p w14:paraId="505B681F" w14:textId="044EA847" w:rsidR="00FB0FB4" w:rsidRDefault="008D2255" w:rsidP="00FB0FB4">
      <w:pPr>
        <w:spacing w:after="120"/>
        <w:jc w:val="both"/>
        <w:rPr>
          <w:rFonts w:ascii="Arial" w:hAnsi="Arial" w:cs="Arial"/>
          <w:sz w:val="24"/>
        </w:rPr>
      </w:pPr>
      <w:r>
        <w:rPr>
          <w:rFonts w:ascii="Arial" w:hAnsi="Arial" w:cs="Arial"/>
          <w:sz w:val="24"/>
        </w:rPr>
        <w:t>If the BLL finds 1 or more Stations in any of the above scenarios, the BLL will send requests to the DAL to retrieve the Image and Category data for each Station</w:t>
      </w:r>
      <w:r w:rsidR="00B33F38">
        <w:rPr>
          <w:rFonts w:ascii="Arial" w:hAnsi="Arial" w:cs="Arial"/>
          <w:sz w:val="24"/>
        </w:rPr>
        <w:t>.</w:t>
      </w:r>
      <w:r>
        <w:rPr>
          <w:rFonts w:ascii="Arial" w:hAnsi="Arial" w:cs="Arial"/>
          <w:sz w:val="24"/>
        </w:rPr>
        <w:t xml:space="preserve"> The BLL will send all of this data back to the API layer, where the data will be serialized and sent back to the client in the form of an HTTP 200 response.</w:t>
      </w:r>
    </w:p>
    <w:p w14:paraId="19B389E5" w14:textId="697AF96F" w:rsidR="008D2255" w:rsidRDefault="008D2255"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054B338" w14:textId="77777777" w:rsidR="00B33F38" w:rsidRPr="00FB0FB4" w:rsidRDefault="00B33F38" w:rsidP="00FB0FB4">
      <w:pPr>
        <w:spacing w:after="120"/>
        <w:jc w:val="both"/>
        <w:rPr>
          <w:rFonts w:ascii="Arial" w:hAnsi="Arial" w:cs="Arial"/>
          <w:sz w:val="24"/>
        </w:rPr>
      </w:pPr>
    </w:p>
    <w:p w14:paraId="5DB6442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52B2864" w14:textId="77777777" w:rsidR="00395A63" w:rsidRPr="00395A63" w:rsidRDefault="00395A63" w:rsidP="00395A63">
      <w:pPr>
        <w:pStyle w:val="BodyText"/>
      </w:pPr>
    </w:p>
    <w:p w14:paraId="670622DF" w14:textId="04D64F64" w:rsidR="00395A63" w:rsidRDefault="00395A63" w:rsidP="00395A63">
      <w:pPr>
        <w:pStyle w:val="Heading3"/>
      </w:pPr>
      <w:bookmarkStart w:id="117" w:name="_Toc300219002"/>
      <w:r>
        <w:lastRenderedPageBreak/>
        <w:t>3.6.6 GetAllStations</w:t>
      </w:r>
      <w:bookmarkEnd w:id="117"/>
    </w:p>
    <w:p w14:paraId="7916F5C6" w14:textId="1ABAD701" w:rsidR="00FC7483" w:rsidRPr="00EC7593" w:rsidRDefault="00FC7483" w:rsidP="00FC7483">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 </w:t>
      </w:r>
      <w:r>
        <w:rPr>
          <w:rFonts w:ascii="Arial" w:hAnsi="Arial" w:cs="Arial"/>
          <w:i/>
          <w:sz w:val="24"/>
        </w:rPr>
        <w:t xml:space="preserve">token </w:t>
      </w:r>
      <w:r>
        <w:rPr>
          <w:rFonts w:ascii="Arial" w:hAnsi="Arial" w:cs="Arial"/>
          <w:sz w:val="24"/>
        </w:rPr>
        <w:t>URL parameter. The API layer will serialize the send that data to the BLL for validation.</w:t>
      </w:r>
    </w:p>
    <w:p w14:paraId="459EF9AB" w14:textId="39519445" w:rsidR="00FC7483" w:rsidRPr="00EC7593" w:rsidRDefault="00FC7483" w:rsidP="00FC7483">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all active Stations. Once the BLL has retrieved the Stations, it will collect the Image and Category data associated to each Station. Finally, the BLL will return all data to the API, where it will be serialized and sent to the client in an HTTP 200 response.</w:t>
      </w:r>
    </w:p>
    <w:p w14:paraId="34626729" w14:textId="68C1C0E2" w:rsidR="00FB0FB4" w:rsidRDefault="00FC7483" w:rsidP="00FC748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B1DD28" w14:textId="77777777" w:rsidR="00FC7483" w:rsidRPr="00FB0FB4" w:rsidRDefault="00FC7483" w:rsidP="00FC7483">
      <w:pPr>
        <w:spacing w:after="120"/>
        <w:jc w:val="both"/>
        <w:rPr>
          <w:rFonts w:ascii="Arial" w:hAnsi="Arial" w:cs="Arial"/>
          <w:sz w:val="24"/>
        </w:rPr>
      </w:pPr>
    </w:p>
    <w:p w14:paraId="03B946CB" w14:textId="077E02F4" w:rsidR="00395A63" w:rsidRDefault="00FB0FB4" w:rsidP="00FC7483">
      <w:pPr>
        <w:spacing w:after="120"/>
        <w:jc w:val="both"/>
        <w:rPr>
          <w:rFonts w:ascii="Arial" w:hAnsi="Arial" w:cs="Arial"/>
          <w:sz w:val="24"/>
        </w:rPr>
      </w:pPr>
      <w:r w:rsidRPr="00EC7593">
        <w:rPr>
          <w:rFonts w:ascii="Arial" w:hAnsi="Arial" w:cs="Arial"/>
          <w:sz w:val="24"/>
          <w:highlight w:val="yellow"/>
        </w:rPr>
        <w:t>ADD DATA FLOW DIAGRAM HERE</w:t>
      </w:r>
    </w:p>
    <w:p w14:paraId="0843FFB2" w14:textId="77777777" w:rsidR="00FC7483" w:rsidRPr="00FC7483" w:rsidRDefault="00FC7483" w:rsidP="00FC7483">
      <w:pPr>
        <w:spacing w:after="120"/>
        <w:jc w:val="both"/>
        <w:rPr>
          <w:rFonts w:ascii="Arial" w:hAnsi="Arial" w:cs="Arial"/>
          <w:sz w:val="24"/>
        </w:rPr>
      </w:pPr>
    </w:p>
    <w:p w14:paraId="255D3C12" w14:textId="3B96252A" w:rsidR="00395A63" w:rsidRDefault="00395A63" w:rsidP="00395A63">
      <w:pPr>
        <w:pStyle w:val="Heading3"/>
      </w:pPr>
      <w:bookmarkStart w:id="118" w:name="_Toc300219003"/>
      <w:r>
        <w:t>3.6.7 GetStationFollowers</w:t>
      </w:r>
      <w:bookmarkEnd w:id="118"/>
    </w:p>
    <w:p w14:paraId="0FD42306" w14:textId="3FEA0388" w:rsidR="00C81EE7" w:rsidRPr="00EC7593" w:rsidRDefault="00C81EE7" w:rsidP="00C81EE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GetStationFollowers</w:t>
      </w:r>
      <w:r w:rsidRPr="00EC7593">
        <w:rPr>
          <w:rFonts w:ascii="Arial" w:hAnsi="Arial" w:cs="Arial"/>
          <w:sz w:val="24"/>
        </w:rPr>
        <w:t xml:space="preserve"> API</w:t>
      </w:r>
      <w:r>
        <w:rPr>
          <w:rFonts w:ascii="Arial" w:hAnsi="Arial" w:cs="Arial"/>
          <w:sz w:val="24"/>
        </w:rPr>
        <w:t xml:space="preserve"> allows the client to retrieve a list of followers for a specified Station. This API will use an HTTP GET request, and will require a </w:t>
      </w:r>
      <w:r>
        <w:rPr>
          <w:rFonts w:ascii="Arial" w:hAnsi="Arial" w:cs="Arial"/>
          <w:i/>
          <w:sz w:val="24"/>
        </w:rPr>
        <w:t xml:space="preserve">token </w:t>
      </w:r>
      <w:r>
        <w:rPr>
          <w:rFonts w:ascii="Arial" w:hAnsi="Arial" w:cs="Arial"/>
          <w:sz w:val="24"/>
        </w:rPr>
        <w:t xml:space="preserve">URL parameter and an </w:t>
      </w:r>
      <w:r>
        <w:rPr>
          <w:rFonts w:ascii="Arial" w:hAnsi="Arial" w:cs="Arial"/>
          <w:i/>
          <w:sz w:val="24"/>
        </w:rPr>
        <w:t>id</w:t>
      </w:r>
      <w:r>
        <w:rPr>
          <w:rFonts w:ascii="Arial" w:hAnsi="Arial" w:cs="Arial"/>
          <w:sz w:val="24"/>
        </w:rPr>
        <w:t xml:space="preserve"> URL parameter that will contain the Id of the Station. The API layer will serialize the send that data to the BLL for validation.</w:t>
      </w:r>
    </w:p>
    <w:p w14:paraId="58505573" w14:textId="26482CF7" w:rsidR="00C81EE7" w:rsidRPr="00EC7593" w:rsidRDefault="00C81EE7" w:rsidP="00C81EE7">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retrieve an array of User records that follow the Station. For security reasons, any sensitive User information will be removed from every User in the result set. Finally, the BLL will return all data to the API, where it will be serialized and sent to the client in an HTTP 200 response.</w:t>
      </w:r>
    </w:p>
    <w:p w14:paraId="7F6261C7" w14:textId="77777777" w:rsidR="00C81EE7" w:rsidRDefault="00C81EE7" w:rsidP="00C81EE7">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B8F9778" w14:textId="77777777" w:rsidR="00C81EE7" w:rsidRDefault="00C81EE7" w:rsidP="00C81EE7">
      <w:pPr>
        <w:spacing w:after="120"/>
        <w:jc w:val="both"/>
        <w:rPr>
          <w:rFonts w:ascii="Arial" w:hAnsi="Arial" w:cs="Arial"/>
          <w:sz w:val="24"/>
        </w:rPr>
      </w:pPr>
    </w:p>
    <w:p w14:paraId="567F0188" w14:textId="7C4E1BDB" w:rsidR="00FB0FB4" w:rsidRDefault="00FB0FB4" w:rsidP="00C81EE7">
      <w:pPr>
        <w:spacing w:after="120"/>
        <w:jc w:val="both"/>
        <w:rPr>
          <w:rFonts w:ascii="Arial" w:hAnsi="Arial" w:cs="Arial"/>
          <w:sz w:val="24"/>
        </w:rPr>
      </w:pPr>
      <w:r w:rsidRPr="00EC7593">
        <w:rPr>
          <w:rFonts w:ascii="Arial" w:hAnsi="Arial" w:cs="Arial"/>
          <w:sz w:val="24"/>
          <w:highlight w:val="yellow"/>
        </w:rPr>
        <w:t>ADD DATA FLOW DIAGRAM HERE</w:t>
      </w:r>
    </w:p>
    <w:p w14:paraId="75DD91A4" w14:textId="77777777" w:rsidR="00395A63" w:rsidRPr="00395A63" w:rsidRDefault="00395A63" w:rsidP="00395A63">
      <w:pPr>
        <w:pStyle w:val="BodyText"/>
      </w:pPr>
    </w:p>
    <w:p w14:paraId="05BCEB29" w14:textId="03B1A609" w:rsidR="00395A63" w:rsidRDefault="00395A63" w:rsidP="00395A63">
      <w:pPr>
        <w:pStyle w:val="Heading3"/>
      </w:pPr>
      <w:bookmarkStart w:id="119" w:name="_Toc300219004"/>
      <w:r>
        <w:t>3.6.8 FollowStation</w:t>
      </w:r>
      <w:bookmarkEnd w:id="119"/>
    </w:p>
    <w:p w14:paraId="2BD49F16" w14:textId="16E7E397" w:rsidR="00F46EA9" w:rsidRPr="00EC7593" w:rsidRDefault="00F46EA9" w:rsidP="00F46EA9">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FollowStation API will let the client send a request for a User to follow a Station. This API will use an HTTP POST request, and will require the </w:t>
      </w:r>
      <w:r w:rsidRPr="00F46EA9">
        <w:rPr>
          <w:rFonts w:ascii="Arial" w:hAnsi="Arial" w:cs="Arial"/>
          <w:i/>
          <w:sz w:val="24"/>
        </w:rPr>
        <w:t>Token</w:t>
      </w:r>
      <w:r>
        <w:rPr>
          <w:rFonts w:ascii="Arial" w:hAnsi="Arial" w:cs="Arial"/>
          <w:sz w:val="24"/>
        </w:rPr>
        <w:t xml:space="preserve"> property and a </w:t>
      </w:r>
      <w:r w:rsidRPr="00F46EA9">
        <w:rPr>
          <w:rFonts w:ascii="Arial" w:hAnsi="Arial" w:cs="Arial"/>
          <w:i/>
          <w:sz w:val="24"/>
        </w:rPr>
        <w:t>Station</w:t>
      </w:r>
      <w:r>
        <w:rPr>
          <w:rFonts w:ascii="Arial" w:hAnsi="Arial" w:cs="Arial"/>
          <w:sz w:val="24"/>
        </w:rPr>
        <w:t xml:space="preserve"> object property, with the </w:t>
      </w:r>
      <w:r w:rsidRPr="00F46EA9">
        <w:rPr>
          <w:rFonts w:ascii="Arial" w:hAnsi="Arial" w:cs="Arial"/>
          <w:i/>
          <w:sz w:val="24"/>
        </w:rPr>
        <w:t>Station</w:t>
      </w:r>
      <w:r>
        <w:rPr>
          <w:rFonts w:ascii="Arial" w:hAnsi="Arial" w:cs="Arial"/>
          <w:sz w:val="24"/>
        </w:rPr>
        <w:t xml:space="preserve"> object containing either an </w:t>
      </w:r>
      <w:r w:rsidRPr="00F46EA9">
        <w:rPr>
          <w:rFonts w:ascii="Arial" w:hAnsi="Arial" w:cs="Arial"/>
          <w:i/>
          <w:sz w:val="24"/>
        </w:rPr>
        <w:t>Id</w:t>
      </w:r>
      <w:r>
        <w:rPr>
          <w:rFonts w:ascii="Arial" w:hAnsi="Arial" w:cs="Arial"/>
          <w:sz w:val="24"/>
        </w:rPr>
        <w:t xml:space="preserve"> property, or the </w:t>
      </w:r>
      <w:r w:rsidRPr="00F46EA9">
        <w:rPr>
          <w:rFonts w:ascii="Arial" w:hAnsi="Arial" w:cs="Arial"/>
          <w:i/>
          <w:sz w:val="24"/>
        </w:rPr>
        <w:t>Name</w:t>
      </w:r>
      <w:r>
        <w:rPr>
          <w:rFonts w:ascii="Arial" w:hAnsi="Arial" w:cs="Arial"/>
          <w:sz w:val="24"/>
        </w:rPr>
        <w:t xml:space="preserve"> and </w:t>
      </w:r>
      <w:r w:rsidRPr="00F46EA9">
        <w:rPr>
          <w:rFonts w:ascii="Arial" w:hAnsi="Arial" w:cs="Arial"/>
          <w:i/>
          <w:sz w:val="24"/>
        </w:rPr>
        <w:t>UserId</w:t>
      </w:r>
      <w:r>
        <w:rPr>
          <w:rFonts w:ascii="Arial" w:hAnsi="Arial" w:cs="Arial"/>
          <w:sz w:val="24"/>
        </w:rPr>
        <w:t xml:space="preserve"> properties.</w:t>
      </w:r>
      <w:r w:rsidRPr="00F46EA9">
        <w:rPr>
          <w:rFonts w:ascii="Arial" w:hAnsi="Arial" w:cs="Arial"/>
          <w:sz w:val="24"/>
        </w:rPr>
        <w:t xml:space="preserve"> </w:t>
      </w:r>
      <w:r>
        <w:rPr>
          <w:rFonts w:ascii="Arial" w:hAnsi="Arial" w:cs="Arial"/>
          <w:sz w:val="24"/>
        </w:rPr>
        <w:t>The API layer will serialize the send that data to the BLL for validation.</w:t>
      </w:r>
    </w:p>
    <w:p w14:paraId="616AAEB9" w14:textId="19004472" w:rsidR="00FB0FB4" w:rsidRDefault="00D960A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w:t>
      </w:r>
      <w:r>
        <w:rPr>
          <w:rFonts w:ascii="Arial" w:hAnsi="Arial" w:cs="Arial"/>
          <w:sz w:val="24"/>
        </w:rPr>
        <w:lastRenderedPageBreak/>
        <w:t xml:space="preserve">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add the requesting User as a Station follower. Finally, the BLL will retrieve the Station Image and Station Categories (if any) and return this information to the API. The API will serialize this information and send it back to the client in an HTTP 200 response.</w:t>
      </w:r>
    </w:p>
    <w:p w14:paraId="1A6C0411"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C6E522A" w14:textId="77777777" w:rsidR="00F46EA9" w:rsidRPr="00FB0FB4" w:rsidRDefault="00F46EA9" w:rsidP="00FB0FB4">
      <w:pPr>
        <w:spacing w:after="120"/>
        <w:jc w:val="both"/>
        <w:rPr>
          <w:rFonts w:ascii="Arial" w:hAnsi="Arial" w:cs="Arial"/>
          <w:sz w:val="24"/>
        </w:rPr>
      </w:pPr>
    </w:p>
    <w:p w14:paraId="54BDD3C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0292DBF" w14:textId="77777777" w:rsidR="00395A63" w:rsidRPr="00395A63" w:rsidRDefault="00395A63" w:rsidP="00395A63">
      <w:pPr>
        <w:pStyle w:val="BodyText"/>
      </w:pPr>
    </w:p>
    <w:p w14:paraId="0A1C889D" w14:textId="6EF24D97" w:rsidR="00395A63" w:rsidRDefault="00395A63" w:rsidP="00395A63">
      <w:pPr>
        <w:pStyle w:val="Heading3"/>
      </w:pPr>
      <w:bookmarkStart w:id="120" w:name="_Toc300219005"/>
      <w:r>
        <w:t>3.6.9 UnfollowStation</w:t>
      </w:r>
      <w:bookmarkEnd w:id="120"/>
    </w:p>
    <w:p w14:paraId="1171B08A" w14:textId="653AFB77" w:rsidR="00FB0FB4" w:rsidRDefault="00D960A4"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UnfollowStation API will let the client send a request for a User to unfollow a Station. This API will use an HTTP POST request, and follows the same data structure and data flow as the FollowStation API (section 3.6.8).</w:t>
      </w:r>
    </w:p>
    <w:p w14:paraId="142186BF" w14:textId="22CDF945" w:rsidR="00D960A4" w:rsidRDefault="00D960A4" w:rsidP="00FB0FB4">
      <w:pPr>
        <w:spacing w:after="120"/>
        <w:jc w:val="both"/>
        <w:rPr>
          <w:rFonts w:ascii="Arial" w:hAnsi="Arial" w:cs="Arial"/>
          <w:sz w:val="24"/>
        </w:rPr>
      </w:pPr>
      <w:r>
        <w:rPr>
          <w:rFonts w:ascii="Arial" w:hAnsi="Arial" w:cs="Arial"/>
          <w:sz w:val="24"/>
        </w:rPr>
        <w:t>The only difference in these two calls is that after the UnfollowStation request has been validated at the BLL, the BLL will send a request to the DAL to remove the User as a Follower of the requested station. The BLL will then return a response to the API layer, and the API will send an HTTP 202 Accepted response back to the client.</w:t>
      </w:r>
    </w:p>
    <w:p w14:paraId="40113C57"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7BC5B8E" w14:textId="77777777" w:rsidR="00D960A4" w:rsidRPr="00FB0FB4" w:rsidRDefault="00D960A4" w:rsidP="00FB0FB4">
      <w:pPr>
        <w:spacing w:after="120"/>
        <w:jc w:val="both"/>
        <w:rPr>
          <w:rFonts w:ascii="Arial" w:hAnsi="Arial" w:cs="Arial"/>
          <w:sz w:val="24"/>
        </w:rPr>
      </w:pPr>
    </w:p>
    <w:p w14:paraId="518E69A9"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6CCEB40" w14:textId="77777777" w:rsidR="00395A63" w:rsidRPr="00395A63" w:rsidRDefault="00395A63" w:rsidP="00395A63">
      <w:pPr>
        <w:pStyle w:val="BodyText"/>
      </w:pPr>
    </w:p>
    <w:p w14:paraId="609779B0" w14:textId="7E1A88AD" w:rsidR="00395A63" w:rsidRDefault="00395A63" w:rsidP="00395A63">
      <w:pPr>
        <w:pStyle w:val="Heading3"/>
      </w:pPr>
      <w:bookmarkStart w:id="121" w:name="_Toc300219006"/>
      <w:r>
        <w:t>3.6.10 CreateStationPost</w:t>
      </w:r>
      <w:bookmarkEnd w:id="121"/>
    </w:p>
    <w:p w14:paraId="0E536361" w14:textId="60C3E1FE" w:rsidR="00FB0FB4" w:rsidRDefault="006E5B5C"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CreateStationPost API will allow the client send a public Message to a Station. This API will use an HTTP PUT or POST request, and will require a </w:t>
      </w:r>
      <w:r w:rsidRPr="006E5B5C">
        <w:rPr>
          <w:rFonts w:ascii="Arial" w:hAnsi="Arial" w:cs="Arial"/>
          <w:i/>
          <w:sz w:val="24"/>
        </w:rPr>
        <w:t>Token</w:t>
      </w:r>
      <w:r>
        <w:rPr>
          <w:rFonts w:ascii="Arial" w:hAnsi="Arial" w:cs="Arial"/>
          <w:sz w:val="24"/>
        </w:rPr>
        <w:t xml:space="preserve"> property, a </w:t>
      </w:r>
      <w:r w:rsidRPr="006E5B5C">
        <w:rPr>
          <w:rFonts w:ascii="Arial" w:hAnsi="Arial" w:cs="Arial"/>
          <w:i/>
          <w:sz w:val="24"/>
        </w:rPr>
        <w:t>Station</w:t>
      </w:r>
      <w:r>
        <w:rPr>
          <w:rFonts w:ascii="Arial" w:hAnsi="Arial" w:cs="Arial"/>
          <w:sz w:val="24"/>
        </w:rPr>
        <w:t xml:space="preserve"> object property, and a </w:t>
      </w:r>
      <w:r w:rsidRPr="006E5B5C">
        <w:rPr>
          <w:rFonts w:ascii="Arial" w:hAnsi="Arial" w:cs="Arial"/>
          <w:i/>
          <w:sz w:val="24"/>
        </w:rPr>
        <w:t>Message</w:t>
      </w:r>
      <w:r>
        <w:rPr>
          <w:rFonts w:ascii="Arial" w:hAnsi="Arial" w:cs="Arial"/>
          <w:sz w:val="24"/>
        </w:rPr>
        <w:t xml:space="preserve"> object property. The Station object property will require either an </w:t>
      </w:r>
      <w:r w:rsidRPr="006E5B5C">
        <w:rPr>
          <w:rFonts w:ascii="Arial" w:hAnsi="Arial" w:cs="Arial"/>
          <w:i/>
          <w:sz w:val="24"/>
        </w:rPr>
        <w:t>Id</w:t>
      </w:r>
      <w:r>
        <w:rPr>
          <w:rFonts w:ascii="Arial" w:hAnsi="Arial" w:cs="Arial"/>
          <w:sz w:val="24"/>
        </w:rPr>
        <w:t xml:space="preserve"> property or the </w:t>
      </w:r>
      <w:r w:rsidRPr="006E5B5C">
        <w:rPr>
          <w:rFonts w:ascii="Arial" w:hAnsi="Arial" w:cs="Arial"/>
          <w:i/>
          <w:sz w:val="24"/>
        </w:rPr>
        <w:t>Name</w:t>
      </w:r>
      <w:r>
        <w:rPr>
          <w:rFonts w:ascii="Arial" w:hAnsi="Arial" w:cs="Arial"/>
          <w:sz w:val="24"/>
        </w:rPr>
        <w:t xml:space="preserve"> and </w:t>
      </w:r>
      <w:r w:rsidRPr="006E5B5C">
        <w:rPr>
          <w:rFonts w:ascii="Arial" w:hAnsi="Arial" w:cs="Arial"/>
          <w:i/>
          <w:sz w:val="24"/>
        </w:rPr>
        <w:t>UserId</w:t>
      </w:r>
      <w:r>
        <w:rPr>
          <w:rFonts w:ascii="Arial" w:hAnsi="Arial" w:cs="Arial"/>
          <w:sz w:val="24"/>
        </w:rPr>
        <w:t xml:space="preserve"> properties. 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78D8F5FD" w14:textId="6BF40626" w:rsidR="006C7A9B" w:rsidRDefault="006E5B5C"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xml:space="preserve">. Next, the BLL will send a request to the DAL to retrieve the requested Station. </w:t>
      </w:r>
      <w:r w:rsidR="00B4636E">
        <w:rPr>
          <w:rFonts w:ascii="Arial" w:hAnsi="Arial" w:cs="Arial"/>
          <w:sz w:val="24"/>
        </w:rPr>
        <w:t xml:space="preserve">After the BLL has retrieved the Station record, it will validate that the requesting User is a follower of the requested Station. </w:t>
      </w:r>
      <w:r>
        <w:rPr>
          <w:rFonts w:ascii="Arial" w:hAnsi="Arial" w:cs="Arial"/>
          <w:sz w:val="24"/>
        </w:rPr>
        <w:t>Next, the BLL will send a request to the DAL to create a new Message record. If the Message record contains Image, Video, or UserMelody metadata, those records will be added to the database, and the BLL will create a FileUploadToken that will be returned to the client. Finally, t</w:t>
      </w:r>
      <w:r w:rsidR="006C7A9B">
        <w:rPr>
          <w:rFonts w:ascii="Arial" w:hAnsi="Arial" w:cs="Arial"/>
          <w:sz w:val="24"/>
        </w:rPr>
        <w:t xml:space="preserve">he BLL will associate the newly created Message to the Station, and will send a new </w:t>
      </w:r>
      <w:r w:rsidR="006C7A9B">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sidR="006C7A9B">
        <w:rPr>
          <w:rFonts w:ascii="Arial" w:hAnsi="Arial" w:cs="Arial"/>
          <w:sz w:val="24"/>
        </w:rPr>
        <w:t>.</w:t>
      </w:r>
    </w:p>
    <w:p w14:paraId="358E1FD2" w14:textId="27BCF114" w:rsidR="006C7A9B" w:rsidRDefault="006C7A9B"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FE4BDE3" w14:textId="77777777" w:rsidR="006E5B5C" w:rsidRPr="00FB0FB4" w:rsidRDefault="006E5B5C" w:rsidP="00FB0FB4">
      <w:pPr>
        <w:spacing w:after="120"/>
        <w:jc w:val="both"/>
        <w:rPr>
          <w:rFonts w:ascii="Arial" w:hAnsi="Arial" w:cs="Arial"/>
          <w:sz w:val="24"/>
        </w:rPr>
      </w:pPr>
    </w:p>
    <w:p w14:paraId="0E69E18D" w14:textId="6B645AF0"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040191F1" w14:textId="77777777" w:rsidR="00B4636E" w:rsidRPr="00B4636E" w:rsidRDefault="00B4636E" w:rsidP="00B4636E">
      <w:pPr>
        <w:spacing w:after="120"/>
        <w:jc w:val="both"/>
        <w:rPr>
          <w:rFonts w:ascii="Arial" w:hAnsi="Arial" w:cs="Arial"/>
          <w:sz w:val="24"/>
        </w:rPr>
      </w:pPr>
    </w:p>
    <w:p w14:paraId="0055FEBF" w14:textId="4E0B7165" w:rsidR="00395A63" w:rsidRDefault="00395A63" w:rsidP="00395A63">
      <w:pPr>
        <w:pStyle w:val="Heading3"/>
      </w:pPr>
      <w:bookmarkStart w:id="122" w:name="_Toc300219007"/>
      <w:r>
        <w:t>3.6.11 CreateStationMessage</w:t>
      </w:r>
      <w:bookmarkEnd w:id="122"/>
    </w:p>
    <w:p w14:paraId="70DCB6B6" w14:textId="5E20CE03" w:rsidR="00B4636E" w:rsidRDefault="0077551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 API will allow the client to send a private Message to a Station. This API will use an HTTP PUT o</w:t>
      </w:r>
      <w:r w:rsidR="00572650">
        <w:rPr>
          <w:rFonts w:ascii="Arial" w:hAnsi="Arial" w:cs="Arial"/>
          <w:sz w:val="24"/>
        </w:rPr>
        <w:t>r PO</w:t>
      </w:r>
      <w:r>
        <w:rPr>
          <w:rFonts w:ascii="Arial" w:hAnsi="Arial" w:cs="Arial"/>
          <w:sz w:val="24"/>
        </w:rPr>
        <w:t xml:space="preserve">ST request, and follows the same data structure and data flow as the CreateStationPost API (see section 3.6.10). </w:t>
      </w:r>
    </w:p>
    <w:p w14:paraId="5BDBE295" w14:textId="77777777" w:rsidR="00B4636E" w:rsidRDefault="00775513" w:rsidP="00FB0FB4">
      <w:pPr>
        <w:spacing w:after="120"/>
        <w:jc w:val="both"/>
        <w:rPr>
          <w:rFonts w:ascii="Arial" w:hAnsi="Arial" w:cs="Arial"/>
          <w:sz w:val="24"/>
        </w:rPr>
      </w:pPr>
      <w:r>
        <w:rPr>
          <w:rFonts w:ascii="Arial" w:hAnsi="Arial" w:cs="Arial"/>
          <w:sz w:val="24"/>
        </w:rPr>
        <w:t>The</w:t>
      </w:r>
      <w:r w:rsidR="00B4636E">
        <w:rPr>
          <w:rFonts w:ascii="Arial" w:hAnsi="Arial" w:cs="Arial"/>
          <w:sz w:val="24"/>
        </w:rPr>
        <w:t>re</w:t>
      </w:r>
      <w:r>
        <w:rPr>
          <w:rFonts w:ascii="Arial" w:hAnsi="Arial" w:cs="Arial"/>
          <w:sz w:val="24"/>
        </w:rPr>
        <w:t xml:space="preserve"> </w:t>
      </w:r>
      <w:r w:rsidR="00B4636E">
        <w:rPr>
          <w:rFonts w:ascii="Arial" w:hAnsi="Arial" w:cs="Arial"/>
          <w:sz w:val="24"/>
        </w:rPr>
        <w:t>are two</w:t>
      </w:r>
      <w:r>
        <w:rPr>
          <w:rFonts w:ascii="Arial" w:hAnsi="Arial" w:cs="Arial"/>
          <w:sz w:val="24"/>
        </w:rPr>
        <w:t xml:space="preserve"> difference</w:t>
      </w:r>
      <w:r w:rsidR="00B4636E">
        <w:rPr>
          <w:rFonts w:ascii="Arial" w:hAnsi="Arial" w:cs="Arial"/>
          <w:sz w:val="24"/>
        </w:rPr>
        <w:t>s</w:t>
      </w:r>
      <w:r>
        <w:rPr>
          <w:rFonts w:ascii="Arial" w:hAnsi="Arial" w:cs="Arial"/>
          <w:sz w:val="24"/>
        </w:rPr>
        <w:t xml:space="preserve"> between the CreateStationPost and CreateStationMessage APIs</w:t>
      </w:r>
      <w:r w:rsidR="00B4636E">
        <w:rPr>
          <w:rFonts w:ascii="Arial" w:hAnsi="Arial" w:cs="Arial"/>
          <w:sz w:val="24"/>
        </w:rPr>
        <w:t>:</w:t>
      </w:r>
    </w:p>
    <w:p w14:paraId="3121E42D" w14:textId="476EBD74" w:rsidR="00FB0FB4" w:rsidRDefault="00B4636E" w:rsidP="00B4636E">
      <w:pPr>
        <w:pStyle w:val="ListParagraph"/>
        <w:numPr>
          <w:ilvl w:val="0"/>
          <w:numId w:val="27"/>
        </w:numPr>
        <w:spacing w:after="120"/>
        <w:jc w:val="both"/>
        <w:rPr>
          <w:rFonts w:ascii="Arial" w:hAnsi="Arial" w:cs="Arial"/>
          <w:sz w:val="24"/>
        </w:rPr>
      </w:pPr>
      <w:r w:rsidRPr="00B4636E">
        <w:rPr>
          <w:rFonts w:ascii="Arial" w:hAnsi="Arial" w:cs="Arial"/>
          <w:sz w:val="24"/>
        </w:rPr>
        <w:t>The</w:t>
      </w:r>
      <w:r w:rsidR="00775513" w:rsidRPr="00B4636E">
        <w:rPr>
          <w:rFonts w:ascii="Arial" w:hAnsi="Arial" w:cs="Arial"/>
          <w:sz w:val="24"/>
        </w:rPr>
        <w:t xml:space="preserve"> CreateStationPost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false, while the CreateStationMessage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true.</w:t>
      </w:r>
    </w:p>
    <w:p w14:paraId="5A38C30F" w14:textId="4EA00172" w:rsidR="00B4636E" w:rsidRPr="00B4636E" w:rsidRDefault="00B4636E" w:rsidP="00B4636E">
      <w:pPr>
        <w:pStyle w:val="ListParagraph"/>
        <w:numPr>
          <w:ilvl w:val="0"/>
          <w:numId w:val="27"/>
        </w:numPr>
        <w:spacing w:after="120"/>
        <w:jc w:val="both"/>
        <w:rPr>
          <w:rFonts w:ascii="Arial" w:hAnsi="Arial" w:cs="Arial"/>
          <w:sz w:val="24"/>
        </w:rPr>
      </w:pPr>
      <w:r>
        <w:rPr>
          <w:rFonts w:ascii="Arial" w:hAnsi="Arial" w:cs="Arial"/>
          <w:sz w:val="24"/>
        </w:rPr>
        <w:t>The CreateStationPost API validates at the BLL that the requesting User is a follower of the requested Station, while the CreateStationMessage API does not.</w:t>
      </w:r>
    </w:p>
    <w:p w14:paraId="7631B497" w14:textId="77777777" w:rsidR="00775513" w:rsidRDefault="00775513" w:rsidP="0077551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12A850C" w14:textId="77777777" w:rsidR="00775513" w:rsidRPr="00FB0FB4" w:rsidRDefault="00775513" w:rsidP="00FB0FB4">
      <w:pPr>
        <w:spacing w:after="120"/>
        <w:jc w:val="both"/>
        <w:rPr>
          <w:rFonts w:ascii="Arial" w:hAnsi="Arial" w:cs="Arial"/>
          <w:sz w:val="24"/>
        </w:rPr>
      </w:pPr>
    </w:p>
    <w:p w14:paraId="0EFE95E6" w14:textId="4B487BA1"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36BBA85B" w14:textId="77777777" w:rsidR="00B4636E" w:rsidRPr="00B4636E" w:rsidRDefault="00B4636E" w:rsidP="00B4636E">
      <w:pPr>
        <w:spacing w:after="120"/>
        <w:jc w:val="both"/>
        <w:rPr>
          <w:rFonts w:ascii="Arial" w:hAnsi="Arial" w:cs="Arial"/>
          <w:sz w:val="24"/>
        </w:rPr>
      </w:pPr>
    </w:p>
    <w:p w14:paraId="5AFA43E4" w14:textId="4BF302DC" w:rsidR="00395A63" w:rsidRDefault="00395A63" w:rsidP="00395A63">
      <w:pPr>
        <w:pStyle w:val="Heading3"/>
      </w:pPr>
      <w:bookmarkStart w:id="123" w:name="_Toc300219008"/>
      <w:r>
        <w:t>3.6.12 CreateStation</w:t>
      </w:r>
      <w:r w:rsidR="001A65CE">
        <w:t>Post</w:t>
      </w:r>
      <w:r>
        <w:t>Reply</w:t>
      </w:r>
      <w:bookmarkEnd w:id="123"/>
    </w:p>
    <w:p w14:paraId="4C4CA9BE" w14:textId="64534F42" w:rsidR="00FB0FB4" w:rsidRPr="00572650" w:rsidRDefault="005726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CreateStationMessageReply API will allow a client to reply to a received Station Message. This API will use an HTTP POST request, and requires a </w:t>
      </w:r>
      <w:r w:rsidRPr="00572650">
        <w:rPr>
          <w:rFonts w:ascii="Arial" w:hAnsi="Arial" w:cs="Arial"/>
          <w:i/>
          <w:sz w:val="24"/>
        </w:rPr>
        <w:t>Token</w:t>
      </w:r>
      <w:r>
        <w:rPr>
          <w:rFonts w:ascii="Arial" w:hAnsi="Arial" w:cs="Arial"/>
          <w:sz w:val="24"/>
        </w:rPr>
        <w:t xml:space="preserve"> property, a </w:t>
      </w:r>
      <w:r w:rsidRPr="00572650">
        <w:rPr>
          <w:rFonts w:ascii="Arial" w:hAnsi="Arial" w:cs="Arial"/>
          <w:i/>
          <w:sz w:val="24"/>
        </w:rPr>
        <w:t>StationMessage</w:t>
      </w:r>
      <w:r>
        <w:rPr>
          <w:rFonts w:ascii="Arial" w:hAnsi="Arial" w:cs="Arial"/>
          <w:sz w:val="24"/>
        </w:rPr>
        <w:t xml:space="preserve"> object property, and a </w:t>
      </w:r>
      <w:r w:rsidRPr="00572650">
        <w:rPr>
          <w:rFonts w:ascii="Arial" w:hAnsi="Arial" w:cs="Arial"/>
          <w:i/>
          <w:sz w:val="24"/>
        </w:rPr>
        <w:t>Message</w:t>
      </w:r>
      <w:r>
        <w:rPr>
          <w:rFonts w:ascii="Arial" w:hAnsi="Arial" w:cs="Arial"/>
          <w:sz w:val="24"/>
        </w:rPr>
        <w:t xml:space="preserve"> object property. The </w:t>
      </w:r>
      <w:r>
        <w:rPr>
          <w:rFonts w:ascii="Arial" w:hAnsi="Arial" w:cs="Arial"/>
          <w:i/>
          <w:sz w:val="24"/>
        </w:rPr>
        <w:t>StationMessage</w:t>
      </w:r>
      <w:r>
        <w:rPr>
          <w:rFonts w:ascii="Arial" w:hAnsi="Arial" w:cs="Arial"/>
          <w:sz w:val="24"/>
        </w:rPr>
        <w:t xml:space="preserve"> object property only requires an </w:t>
      </w:r>
      <w:r>
        <w:rPr>
          <w:rFonts w:ascii="Arial" w:hAnsi="Arial" w:cs="Arial"/>
          <w:i/>
          <w:sz w:val="24"/>
        </w:rPr>
        <w:t>Id</w:t>
      </w:r>
      <w:r>
        <w:rPr>
          <w:rFonts w:ascii="Arial" w:hAnsi="Arial" w:cs="Arial"/>
          <w:sz w:val="24"/>
        </w:rPr>
        <w:t xml:space="preserve"> property.</w:t>
      </w:r>
      <w:r w:rsidRPr="00572650">
        <w:rPr>
          <w:rFonts w:ascii="Arial" w:hAnsi="Arial" w:cs="Arial"/>
          <w:sz w:val="24"/>
        </w:rPr>
        <w:t xml:space="preserve"> </w:t>
      </w:r>
      <w:r>
        <w:rPr>
          <w:rFonts w:ascii="Arial" w:hAnsi="Arial" w:cs="Arial"/>
          <w:sz w:val="24"/>
        </w:rPr>
        <w:t xml:space="preserve">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099AF54A" w14:textId="1AA94CCD" w:rsidR="00572650" w:rsidRDefault="001F2C99"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08AFC9C0" w14:textId="1F33BF08" w:rsidR="001F2C99" w:rsidRDefault="001F2C99" w:rsidP="001F2C99">
      <w:pPr>
        <w:spacing w:after="120"/>
        <w:jc w:val="both"/>
        <w:rPr>
          <w:rFonts w:ascii="Arial" w:hAnsi="Arial" w:cs="Arial"/>
          <w:sz w:val="24"/>
        </w:rPr>
      </w:pPr>
      <w:r>
        <w:rPr>
          <w:rFonts w:ascii="Arial" w:hAnsi="Arial" w:cs="Arial"/>
          <w:sz w:val="24"/>
        </w:rPr>
        <w:t xml:space="preserve">Finally, the BLL will send a request to the DAL to create a new Message record. If the Message record contains Image, Video, or UserMelody metadata, those records will be added to the database, and the BLL will create a FileUploadToken that will be returned to the client. Finally, the BLL will associate the newly created Message to the Station, and will send a new </w:t>
      </w:r>
      <w:r>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Pr>
          <w:rFonts w:ascii="Arial" w:hAnsi="Arial" w:cs="Arial"/>
          <w:sz w:val="24"/>
        </w:rPr>
        <w:t>.</w:t>
      </w:r>
    </w:p>
    <w:p w14:paraId="5ADB75D5" w14:textId="77777777" w:rsidR="001F2C99" w:rsidRDefault="001F2C99" w:rsidP="001F2C9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750E3B" w14:textId="77777777" w:rsidR="001F2C99" w:rsidRPr="00FB0FB4" w:rsidRDefault="001F2C99" w:rsidP="00FB0FB4">
      <w:pPr>
        <w:spacing w:after="120"/>
        <w:jc w:val="both"/>
        <w:rPr>
          <w:rFonts w:ascii="Arial" w:hAnsi="Arial" w:cs="Arial"/>
          <w:sz w:val="24"/>
        </w:rPr>
      </w:pPr>
    </w:p>
    <w:p w14:paraId="3418A94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7C94A75" w14:textId="77777777" w:rsidR="00395A63" w:rsidRPr="00395A63" w:rsidRDefault="00395A63" w:rsidP="00395A63">
      <w:pPr>
        <w:pStyle w:val="BodyText"/>
      </w:pPr>
    </w:p>
    <w:p w14:paraId="26C5B96E" w14:textId="56C298BC" w:rsidR="00395A63" w:rsidRDefault="00395A63" w:rsidP="00395A63">
      <w:pPr>
        <w:pStyle w:val="Heading3"/>
      </w:pPr>
      <w:bookmarkStart w:id="124" w:name="_Toc300219009"/>
      <w:r>
        <w:t>3.6.13 GetStationPosts</w:t>
      </w:r>
      <w:bookmarkEnd w:id="124"/>
    </w:p>
    <w:p w14:paraId="616DEB2B" w14:textId="4E8D6DE2" w:rsidR="002E2A50" w:rsidRDefault="002E2A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GetStationPosts API will allow the client to retrieve an array of StationPosts for a specified Station. This API will use an HTTP </w:t>
      </w:r>
      <w:r w:rsidR="00502994">
        <w:rPr>
          <w:rFonts w:ascii="Arial" w:hAnsi="Arial" w:cs="Arial"/>
          <w:sz w:val="24"/>
        </w:rPr>
        <w:t>GET</w:t>
      </w:r>
      <w:r>
        <w:rPr>
          <w:rFonts w:ascii="Arial" w:hAnsi="Arial" w:cs="Arial"/>
          <w:sz w:val="24"/>
        </w:rPr>
        <w:t xml:space="preserve">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postId</w:t>
      </w:r>
      <w:r>
        <w:rPr>
          <w:rFonts w:ascii="Arial" w:hAnsi="Arial" w:cs="Arial"/>
          <w:sz w:val="24"/>
        </w:rPr>
        <w:t xml:space="preserve"> URL parameter. The API layer will serialize the send that data to the BLL for validation.</w:t>
      </w:r>
    </w:p>
    <w:p w14:paraId="6F1A3402" w14:textId="495DBC77" w:rsidR="002E2A50" w:rsidRDefault="002E2A50"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postId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w:t>
      </w:r>
      <w:r w:rsidR="004B4384">
        <w:rPr>
          <w:rFonts w:ascii="Arial" w:hAnsi="Arial" w:cs="Arial"/>
          <w:sz w:val="24"/>
        </w:rPr>
        <w:t xml:space="preserve"> in the API call</w:t>
      </w:r>
      <w:r>
        <w:rPr>
          <w:rFonts w:ascii="Arial" w:hAnsi="Arial" w:cs="Arial"/>
          <w:sz w:val="24"/>
        </w:rPr>
        <w:t xml:space="preserve">, the BLL will send a request to the DAL to retrieve a specific post using the supplied </w:t>
      </w:r>
      <w:r>
        <w:rPr>
          <w:rFonts w:ascii="Arial" w:hAnsi="Arial" w:cs="Arial"/>
          <w:i/>
          <w:sz w:val="24"/>
        </w:rPr>
        <w:t>postId</w:t>
      </w:r>
      <w:r>
        <w:rPr>
          <w:rFonts w:ascii="Arial" w:hAnsi="Arial" w:cs="Arial"/>
          <w:sz w:val="24"/>
        </w:rPr>
        <w:t xml:space="preserve">. If the </w:t>
      </w:r>
      <w:r>
        <w:rPr>
          <w:rFonts w:ascii="Arial" w:hAnsi="Arial" w:cs="Arial"/>
          <w:i/>
          <w:sz w:val="24"/>
        </w:rPr>
        <w: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 the </w:t>
      </w:r>
      <w:r w:rsidR="004B4384">
        <w:rPr>
          <w:rFonts w:ascii="Arial" w:hAnsi="Arial" w:cs="Arial"/>
          <w:sz w:val="24"/>
        </w:rPr>
        <w:t>BLL</w:t>
      </w:r>
      <w:r>
        <w:rPr>
          <w:rFonts w:ascii="Arial" w:hAnsi="Arial" w:cs="Arial"/>
          <w:sz w:val="24"/>
        </w:rPr>
        <w:t xml:space="preserve"> will send a request to </w:t>
      </w:r>
      <w:r w:rsidR="004B4384">
        <w:rPr>
          <w:rFonts w:ascii="Arial" w:hAnsi="Arial" w:cs="Arial"/>
          <w:sz w:val="24"/>
        </w:rPr>
        <w:t xml:space="preserve">the DAL to </w:t>
      </w:r>
      <w:r>
        <w:rPr>
          <w:rFonts w:ascii="Arial" w:hAnsi="Arial" w:cs="Arial"/>
          <w:sz w:val="24"/>
        </w:rPr>
        <w:t xml:space="preserve">retrieve all Posts for the Station that has the supplied </w:t>
      </w:r>
      <w:r>
        <w:rPr>
          <w:rFonts w:ascii="Arial" w:hAnsi="Arial" w:cs="Arial"/>
          <w:i/>
          <w:sz w:val="24"/>
        </w:rPr>
        <w:t>id</w:t>
      </w:r>
      <w:r>
        <w:rPr>
          <w:rFonts w:ascii="Arial" w:hAnsi="Arial" w:cs="Arial"/>
          <w:sz w:val="24"/>
        </w:rPr>
        <w:t>.</w:t>
      </w:r>
      <w:r w:rsidR="004B4384">
        <w:rPr>
          <w:rFonts w:ascii="Arial" w:hAnsi="Arial" w:cs="Arial"/>
          <w:sz w:val="24"/>
        </w:rPr>
        <w:t xml:space="preserve"> The BLL will then send this data back to the API, where the API will serialize this data and send it back to the client in the form of an HTTP 200 response.</w:t>
      </w:r>
    </w:p>
    <w:p w14:paraId="52E3D172" w14:textId="5529DEBD" w:rsidR="002E2A50" w:rsidRDefault="002E2A50"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252DC51" w14:textId="77777777" w:rsidR="00502994" w:rsidRPr="002E2A50" w:rsidRDefault="00502994" w:rsidP="00FB0FB4">
      <w:pPr>
        <w:spacing w:after="120"/>
        <w:jc w:val="both"/>
        <w:rPr>
          <w:rFonts w:ascii="Arial" w:hAnsi="Arial" w:cs="Arial"/>
          <w:sz w:val="24"/>
        </w:rPr>
      </w:pPr>
    </w:p>
    <w:p w14:paraId="603A434B" w14:textId="7FDAF03B"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0D3EFB5A" w14:textId="77777777" w:rsidR="00502994" w:rsidRPr="00502994" w:rsidRDefault="00502994" w:rsidP="00502994">
      <w:pPr>
        <w:spacing w:after="120"/>
        <w:jc w:val="both"/>
        <w:rPr>
          <w:rFonts w:ascii="Arial" w:hAnsi="Arial" w:cs="Arial"/>
          <w:sz w:val="24"/>
        </w:rPr>
      </w:pPr>
    </w:p>
    <w:p w14:paraId="3243312F" w14:textId="45370456" w:rsidR="00395A63" w:rsidRDefault="00395A63" w:rsidP="00395A63">
      <w:pPr>
        <w:pStyle w:val="Heading3"/>
      </w:pPr>
      <w:bookmarkStart w:id="125" w:name="_Toc300219010"/>
      <w:r>
        <w:t>3.6.14 GetStationMessages</w:t>
      </w:r>
      <w:bookmarkEnd w:id="125"/>
    </w:p>
    <w:p w14:paraId="443D5F2C" w14:textId="56AB5EA2" w:rsidR="00502994" w:rsidRDefault="00502994" w:rsidP="0050299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w:t>
      </w:r>
      <w:r>
        <w:rPr>
          <w:rFonts w:ascii="Arial" w:hAnsi="Arial" w:cs="Arial"/>
          <w:sz w:val="24"/>
        </w:rPr>
        <w:t>Messages</w:t>
      </w:r>
      <w:r>
        <w:rPr>
          <w:rFonts w:ascii="Arial" w:hAnsi="Arial" w:cs="Arial"/>
          <w:sz w:val="24"/>
        </w:rPr>
        <w:t xml:space="preserve"> API will allow the client to retrieve an array of StationPosts for a specified Station. This API will use an HTTP </w:t>
      </w:r>
      <w:r>
        <w:rPr>
          <w:rFonts w:ascii="Arial" w:hAnsi="Arial" w:cs="Arial"/>
          <w:sz w:val="24"/>
        </w:rPr>
        <w:t>GET</w:t>
      </w:r>
      <w:r>
        <w:rPr>
          <w:rFonts w:ascii="Arial" w:hAnsi="Arial" w:cs="Arial"/>
          <w:sz w:val="24"/>
        </w:rPr>
        <w:t xml:space="preserve">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messageId</w:t>
      </w:r>
      <w:r>
        <w:rPr>
          <w:rFonts w:ascii="Arial" w:hAnsi="Arial" w:cs="Arial"/>
          <w:sz w:val="24"/>
        </w:rPr>
        <w:t xml:space="preserve"> URL parameter. The API layer will serialize the send that data to the BLL for validation.</w:t>
      </w:r>
    </w:p>
    <w:p w14:paraId="0E21C601" w14:textId="1A6401E6" w:rsidR="00502994" w:rsidRDefault="00502994" w:rsidP="0050299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messageId</w:t>
      </w:r>
      <w:r>
        <w:rPr>
          <w:rFonts w:ascii="Arial" w:hAnsi="Arial" w:cs="Arial"/>
          <w:sz w:val="24"/>
        </w:rPr>
        <w:t xml:space="preserve"> URL parameter was defined in the API call, the BLL will send a request to the DAL to retrieve a specific </w:t>
      </w:r>
      <w:r>
        <w:rPr>
          <w:rFonts w:ascii="Arial" w:hAnsi="Arial" w:cs="Arial"/>
          <w:sz w:val="24"/>
        </w:rPr>
        <w:t>StationMessage</w:t>
      </w:r>
      <w:r>
        <w:rPr>
          <w:rFonts w:ascii="Arial" w:hAnsi="Arial" w:cs="Arial"/>
          <w:sz w:val="24"/>
        </w:rPr>
        <w:t xml:space="preserve"> using the supplied </w:t>
      </w:r>
      <w:r>
        <w:rPr>
          <w:rFonts w:ascii="Arial" w:hAnsi="Arial" w:cs="Arial"/>
          <w:i/>
          <w:sz w:val="24"/>
        </w:rPr>
        <w:t>messageId</w:t>
      </w:r>
      <w:r>
        <w:rPr>
          <w:rFonts w:ascii="Arial" w:hAnsi="Arial" w:cs="Arial"/>
          <w:sz w:val="24"/>
        </w:rPr>
        <w:t xml:space="preserve">. </w:t>
      </w:r>
      <w:r>
        <w:rPr>
          <w:rFonts w:ascii="Arial" w:hAnsi="Arial" w:cs="Arial"/>
          <w:sz w:val="24"/>
        </w:rPr>
        <w:t>The BLL will verify that the requesting User is either the User who sent the requested StationMessage, or the User is the owner of the Station to which the requested StationMessage belongs.</w:t>
      </w:r>
    </w:p>
    <w:p w14:paraId="236FB22E" w14:textId="09A993B9" w:rsidR="00502994" w:rsidRDefault="00502994" w:rsidP="00502994">
      <w:pPr>
        <w:spacing w:after="120"/>
        <w:jc w:val="both"/>
        <w:rPr>
          <w:rFonts w:ascii="Arial" w:hAnsi="Arial" w:cs="Arial"/>
          <w:sz w:val="24"/>
        </w:rPr>
      </w:pPr>
      <w:r>
        <w:rPr>
          <w:rFonts w:ascii="Arial" w:hAnsi="Arial" w:cs="Arial"/>
          <w:sz w:val="24"/>
        </w:rPr>
        <w:t xml:space="preserve">If the </w:t>
      </w:r>
      <w:r>
        <w:rPr>
          <w:rFonts w:ascii="Arial" w:hAnsi="Arial" w:cs="Arial"/>
          <w:i/>
          <w:sz w:val="24"/>
        </w:rPr>
        <w:t>id</w:t>
      </w:r>
      <w:r>
        <w:rPr>
          <w:rFonts w:ascii="Arial" w:hAnsi="Arial" w:cs="Arial"/>
          <w:sz w:val="24"/>
        </w:rPr>
        <w:t xml:space="preserve"> URL parameter was defined, the BLL will send a request to the DAL to retrieve all </w:t>
      </w:r>
      <w:r>
        <w:rPr>
          <w:rFonts w:ascii="Arial" w:hAnsi="Arial" w:cs="Arial"/>
          <w:sz w:val="24"/>
        </w:rPr>
        <w:t>StationMessages</w:t>
      </w:r>
      <w:r>
        <w:rPr>
          <w:rFonts w:ascii="Arial" w:hAnsi="Arial" w:cs="Arial"/>
          <w:sz w:val="24"/>
        </w:rPr>
        <w:t xml:space="preserve"> for the Station that has the supplied </w:t>
      </w:r>
      <w:r>
        <w:rPr>
          <w:rFonts w:ascii="Arial" w:hAnsi="Arial" w:cs="Arial"/>
          <w:i/>
          <w:sz w:val="24"/>
        </w:rPr>
        <w:t>id</w:t>
      </w:r>
      <w:r>
        <w:rPr>
          <w:rFonts w:ascii="Arial" w:hAnsi="Arial" w:cs="Arial"/>
          <w:sz w:val="24"/>
        </w:rPr>
        <w:t xml:space="preserve">. </w:t>
      </w:r>
      <w:r>
        <w:rPr>
          <w:rFonts w:ascii="Arial" w:hAnsi="Arial" w:cs="Arial"/>
          <w:sz w:val="24"/>
        </w:rPr>
        <w:t>The BLL will then verify that the requesting User is the owner of the Station to which the requested StationMessages belong.</w:t>
      </w:r>
    </w:p>
    <w:p w14:paraId="0178ECA9" w14:textId="6DA6981B" w:rsidR="00502994" w:rsidRDefault="00502994" w:rsidP="00502994">
      <w:pPr>
        <w:spacing w:after="120"/>
        <w:jc w:val="both"/>
        <w:rPr>
          <w:rFonts w:ascii="Arial" w:hAnsi="Arial" w:cs="Arial"/>
          <w:sz w:val="24"/>
        </w:rPr>
      </w:pPr>
      <w:r>
        <w:rPr>
          <w:rFonts w:ascii="Arial" w:hAnsi="Arial" w:cs="Arial"/>
          <w:sz w:val="24"/>
        </w:rPr>
        <w:lastRenderedPageBreak/>
        <w:t xml:space="preserve">Once the </w:t>
      </w:r>
      <w:r>
        <w:rPr>
          <w:rFonts w:ascii="Arial" w:hAnsi="Arial" w:cs="Arial"/>
          <w:sz w:val="24"/>
        </w:rPr>
        <w:t xml:space="preserve">BLL </w:t>
      </w:r>
      <w:r>
        <w:rPr>
          <w:rFonts w:ascii="Arial" w:hAnsi="Arial" w:cs="Arial"/>
          <w:sz w:val="24"/>
        </w:rPr>
        <w:t xml:space="preserve">has retrieved the requested Message(s), it </w:t>
      </w:r>
      <w:r>
        <w:rPr>
          <w:rFonts w:ascii="Arial" w:hAnsi="Arial" w:cs="Arial"/>
          <w:sz w:val="24"/>
        </w:rPr>
        <w:t>will then send this data back to the API, where the API will serialize this data and send it back to the client in the form of an HTTP 200 response.</w:t>
      </w:r>
    </w:p>
    <w:p w14:paraId="543991C2" w14:textId="3F99A741" w:rsidR="00502994" w:rsidRDefault="00502994" w:rsidP="0050299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EFE7777" w14:textId="77777777" w:rsidR="00502994" w:rsidRDefault="00502994" w:rsidP="00FB0FB4">
      <w:pPr>
        <w:spacing w:after="120"/>
        <w:jc w:val="both"/>
        <w:rPr>
          <w:rFonts w:ascii="Arial" w:hAnsi="Arial" w:cs="Arial"/>
          <w:sz w:val="24"/>
          <w:highlight w:val="yellow"/>
        </w:rPr>
      </w:pPr>
    </w:p>
    <w:p w14:paraId="36347774" w14:textId="2339C120"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79B29CE2" w14:textId="77777777" w:rsidR="00502994" w:rsidRPr="00502994" w:rsidRDefault="00502994" w:rsidP="00502994">
      <w:pPr>
        <w:spacing w:after="120"/>
        <w:jc w:val="both"/>
        <w:rPr>
          <w:rFonts w:ascii="Arial" w:hAnsi="Arial" w:cs="Arial"/>
          <w:sz w:val="24"/>
        </w:rPr>
      </w:pPr>
    </w:p>
    <w:p w14:paraId="026A5B23" w14:textId="5C756EC7" w:rsidR="00395A63" w:rsidRDefault="00395A63" w:rsidP="00395A63">
      <w:pPr>
        <w:pStyle w:val="Heading3"/>
      </w:pPr>
      <w:bookmarkStart w:id="126" w:name="_Toc300219011"/>
      <w:r>
        <w:t>3.6.15 LikeStation</w:t>
      </w:r>
      <w:r w:rsidR="001A65CE">
        <w:t>Post</w:t>
      </w:r>
      <w:bookmarkEnd w:id="126"/>
    </w:p>
    <w:p w14:paraId="3E4DF765" w14:textId="7130BCD7" w:rsidR="00FB0FB4" w:rsidRDefault="007B7258"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LikeStationPost API will allow the client to send a request to like or favorite a StationPost. This API will use an HTTP POST request, and will require a </w:t>
      </w:r>
      <w:r w:rsidRPr="007B7258">
        <w:rPr>
          <w:rFonts w:ascii="Arial" w:hAnsi="Arial" w:cs="Arial"/>
          <w:i/>
          <w:sz w:val="24"/>
        </w:rPr>
        <w:t>Token</w:t>
      </w:r>
      <w:r>
        <w:rPr>
          <w:rFonts w:ascii="Arial" w:hAnsi="Arial" w:cs="Arial"/>
          <w:sz w:val="24"/>
        </w:rPr>
        <w:t xml:space="preserve"> property and a </w:t>
      </w:r>
      <w:r w:rsidRPr="007B7258">
        <w:rPr>
          <w:rFonts w:ascii="Arial" w:hAnsi="Arial" w:cs="Arial"/>
          <w:i/>
          <w:sz w:val="24"/>
        </w:rPr>
        <w:t>StationMessage</w:t>
      </w:r>
      <w:r>
        <w:rPr>
          <w:rFonts w:ascii="Arial" w:hAnsi="Arial" w:cs="Arial"/>
          <w:sz w:val="24"/>
        </w:rPr>
        <w:t xml:space="preserve"> object property containing an </w:t>
      </w:r>
      <w:r w:rsidRPr="007B7258">
        <w:rPr>
          <w:rFonts w:ascii="Arial" w:hAnsi="Arial" w:cs="Arial"/>
          <w:i/>
          <w:sz w:val="24"/>
        </w:rPr>
        <w:t>Id</w:t>
      </w:r>
      <w:r>
        <w:rPr>
          <w:rFonts w:ascii="Arial" w:hAnsi="Arial" w:cs="Arial"/>
          <w:sz w:val="24"/>
        </w:rPr>
        <w:t xml:space="preserve"> property. The API layer will serialize the send that data to the BLL for validation.</w:t>
      </w:r>
    </w:p>
    <w:p w14:paraId="75C98AE6" w14:textId="1665AA0D" w:rsidR="007B7258" w:rsidRDefault="00DA373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1B8EC959" w14:textId="59FB78E1" w:rsidR="008F2C35" w:rsidRDefault="008F2C35" w:rsidP="00FB0FB4">
      <w:pPr>
        <w:spacing w:after="120"/>
        <w:jc w:val="both"/>
        <w:rPr>
          <w:rFonts w:ascii="Arial" w:hAnsi="Arial" w:cs="Arial"/>
          <w:sz w:val="24"/>
        </w:rPr>
      </w:pPr>
      <w:r>
        <w:rPr>
          <w:rFonts w:ascii="Arial" w:hAnsi="Arial" w:cs="Arial"/>
          <w:sz w:val="24"/>
        </w:rPr>
        <w:t>Finally, the BLL will send a request to the DAL to store a Like for the requested StationMessage. The BLL will then retrieve all StationMessage data, including any Likes or Reply messages, and return that data to the API. The API will then serialize the retrieved data and send it back to the client in the form of an HTTP 200 response.</w:t>
      </w:r>
    </w:p>
    <w:p w14:paraId="082C8F1C" w14:textId="77777777" w:rsidR="008F2C35" w:rsidRDefault="008F2C35" w:rsidP="008F2C3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CF2CEE" w14:textId="77777777" w:rsidR="008F2C35" w:rsidRPr="00FB0FB4" w:rsidRDefault="008F2C35" w:rsidP="00FB0FB4">
      <w:pPr>
        <w:spacing w:after="120"/>
        <w:jc w:val="both"/>
        <w:rPr>
          <w:rFonts w:ascii="Arial" w:hAnsi="Arial" w:cs="Arial"/>
          <w:sz w:val="24"/>
        </w:rPr>
      </w:pPr>
    </w:p>
    <w:p w14:paraId="5018B20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15D76380" w14:textId="77777777" w:rsidR="00395A63" w:rsidRPr="00395A63" w:rsidRDefault="00395A63" w:rsidP="00395A63">
      <w:pPr>
        <w:pStyle w:val="BodyText"/>
      </w:pPr>
    </w:p>
    <w:p w14:paraId="3A021FC2" w14:textId="2B97E31F" w:rsidR="00395A63" w:rsidRDefault="00395A63" w:rsidP="00395A63">
      <w:pPr>
        <w:pStyle w:val="Heading3"/>
      </w:pPr>
      <w:bookmarkStart w:id="127" w:name="_Toc300219012"/>
      <w:r>
        <w:t>3.6.16 UnlikeStation</w:t>
      </w:r>
      <w:r w:rsidR="001A65CE">
        <w:t>Post</w:t>
      </w:r>
      <w:bookmarkEnd w:id="127"/>
    </w:p>
    <w:p w14:paraId="53FB44BC" w14:textId="4907096C" w:rsidR="00FB0FB4" w:rsidRDefault="009178C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UnlikeStationPost API will allow the client to send a request to un-like or un-favorite a liked StationPost. This API will use an HTTP POST request, and will follow the same data structure and data flow as the LikeStationPost API (see section 3.6.15). </w:t>
      </w:r>
    </w:p>
    <w:p w14:paraId="2E0152DF" w14:textId="1C4659CC" w:rsidR="009178C3" w:rsidRDefault="009178C3" w:rsidP="00FB0FB4">
      <w:pPr>
        <w:spacing w:after="120"/>
        <w:jc w:val="both"/>
        <w:rPr>
          <w:rFonts w:ascii="Arial" w:hAnsi="Arial" w:cs="Arial"/>
          <w:sz w:val="24"/>
        </w:rPr>
      </w:pPr>
      <w:r>
        <w:rPr>
          <w:rFonts w:ascii="Arial" w:hAnsi="Arial" w:cs="Arial"/>
          <w:sz w:val="24"/>
        </w:rPr>
        <w:t>There are two differences between the LikeStationPost API and the UnlikeStationPost API:</w:t>
      </w:r>
    </w:p>
    <w:p w14:paraId="71C061FA" w14:textId="77777777" w:rsid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UnlikeStationPost API does not validate that the requesting User is a Follower of the requested Station, while the LikeStationPost API does.</w:t>
      </w:r>
    </w:p>
    <w:p w14:paraId="168276E8" w14:textId="4B953489" w:rsidR="009178C3" w:rsidRP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LikeStationPost API creates a Like record in the database for the requested StationMessage, while the UnlikeStationPost API sets the IsDeleted property of the Like record in the database to true.</w:t>
      </w:r>
    </w:p>
    <w:p w14:paraId="77E0B389" w14:textId="77777777" w:rsidR="009178C3" w:rsidRDefault="009178C3" w:rsidP="009178C3">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54D7726" w14:textId="77777777" w:rsidR="009178C3" w:rsidRPr="009178C3" w:rsidRDefault="009178C3" w:rsidP="009178C3">
      <w:pPr>
        <w:spacing w:after="120"/>
        <w:jc w:val="both"/>
        <w:rPr>
          <w:rFonts w:ascii="Arial" w:hAnsi="Arial" w:cs="Arial"/>
          <w:sz w:val="24"/>
        </w:rPr>
      </w:pPr>
    </w:p>
    <w:p w14:paraId="077E8DF4" w14:textId="360D4FCD" w:rsidR="00395A63" w:rsidRDefault="00FB0FB4" w:rsidP="009178C3">
      <w:pPr>
        <w:spacing w:after="120"/>
        <w:jc w:val="both"/>
        <w:rPr>
          <w:rFonts w:ascii="Arial" w:hAnsi="Arial" w:cs="Arial"/>
          <w:sz w:val="24"/>
        </w:rPr>
      </w:pPr>
      <w:r w:rsidRPr="00EC7593">
        <w:rPr>
          <w:rFonts w:ascii="Arial" w:hAnsi="Arial" w:cs="Arial"/>
          <w:sz w:val="24"/>
          <w:highlight w:val="yellow"/>
        </w:rPr>
        <w:t>ADD DATA FLOW DIAGRAM HERE</w:t>
      </w:r>
    </w:p>
    <w:p w14:paraId="37BB31C2" w14:textId="77777777" w:rsidR="009178C3" w:rsidRPr="009178C3" w:rsidRDefault="009178C3" w:rsidP="009178C3">
      <w:pPr>
        <w:spacing w:after="120"/>
        <w:jc w:val="both"/>
        <w:rPr>
          <w:rFonts w:ascii="Arial" w:hAnsi="Arial" w:cs="Arial"/>
          <w:sz w:val="24"/>
        </w:rPr>
      </w:pPr>
    </w:p>
    <w:p w14:paraId="6F2B50A1" w14:textId="1588E06C" w:rsidR="00395A63" w:rsidRDefault="00395A63" w:rsidP="00395A63">
      <w:pPr>
        <w:pStyle w:val="Heading3"/>
      </w:pPr>
      <w:bookmarkStart w:id="128" w:name="_Toc300219013"/>
      <w:r>
        <w:t>3.6.17 DeleteStationMessage</w:t>
      </w:r>
      <w:bookmarkEnd w:id="128"/>
    </w:p>
    <w:p w14:paraId="5F7855D4" w14:textId="34884182" w:rsidR="00FB0FB4" w:rsidRDefault="00BF0BD5"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DeleteStationMessage API will allow the client to send a request to delete a Station Message or a Station Post. This API will use an HTTP POST request, and will require a </w:t>
      </w:r>
      <w:r>
        <w:rPr>
          <w:rFonts w:ascii="Arial" w:hAnsi="Arial" w:cs="Arial"/>
          <w:i/>
          <w:sz w:val="24"/>
        </w:rPr>
        <w:t>Token</w:t>
      </w:r>
      <w:r>
        <w:rPr>
          <w:rFonts w:ascii="Arial" w:hAnsi="Arial" w:cs="Arial"/>
          <w:sz w:val="24"/>
        </w:rPr>
        <w:t xml:space="preserve"> property and a </w:t>
      </w:r>
      <w:r>
        <w:rPr>
          <w:rFonts w:ascii="Arial" w:hAnsi="Arial" w:cs="Arial"/>
          <w:i/>
          <w:sz w:val="24"/>
        </w:rPr>
        <w:t>StationMessage</w:t>
      </w:r>
      <w:r>
        <w:rPr>
          <w:rFonts w:ascii="Arial" w:hAnsi="Arial" w:cs="Arial"/>
          <w:sz w:val="24"/>
        </w:rPr>
        <w:t xml:space="preserve"> object property containing an </w:t>
      </w:r>
      <w:r>
        <w:rPr>
          <w:rFonts w:ascii="Arial" w:hAnsi="Arial" w:cs="Arial"/>
          <w:i/>
          <w:sz w:val="24"/>
        </w:rPr>
        <w:t>Id</w:t>
      </w:r>
      <w:r>
        <w:rPr>
          <w:rFonts w:ascii="Arial" w:hAnsi="Arial" w:cs="Arial"/>
          <w:sz w:val="24"/>
        </w:rPr>
        <w:t xml:space="preserve"> property. The API layer will serialize the send that data to the BLL for validation.</w:t>
      </w:r>
    </w:p>
    <w:p w14:paraId="1FAC5F5F" w14:textId="553984D2" w:rsidR="002472ED" w:rsidRDefault="00BF0BD5"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w:t>
      </w:r>
      <w:r w:rsidR="002472ED">
        <w:rPr>
          <w:rFonts w:ascii="Arial" w:hAnsi="Arial" w:cs="Arial"/>
          <w:sz w:val="24"/>
        </w:rPr>
        <w:t xml:space="preserve"> </w:t>
      </w:r>
    </w:p>
    <w:p w14:paraId="6A45F283" w14:textId="7821142A" w:rsidR="00BF0BD5" w:rsidRPr="002472ED" w:rsidRDefault="002472ED" w:rsidP="00FB0FB4">
      <w:pPr>
        <w:spacing w:after="120"/>
        <w:jc w:val="both"/>
        <w:rPr>
          <w:rFonts w:ascii="Arial" w:hAnsi="Arial" w:cs="Arial"/>
          <w:sz w:val="24"/>
        </w:rPr>
      </w:pPr>
      <w:r>
        <w:rPr>
          <w:rFonts w:ascii="Arial" w:hAnsi="Arial" w:cs="Arial"/>
          <w:sz w:val="24"/>
        </w:rPr>
        <w:t xml:space="preserve">The BLL will then check to see if the retrieved StationMessage has the </w:t>
      </w:r>
      <w:r>
        <w:rPr>
          <w:rFonts w:ascii="Arial" w:hAnsi="Arial" w:cs="Arial"/>
          <w:i/>
          <w:sz w:val="24"/>
        </w:rPr>
        <w:t>IsPrivate</w:t>
      </w:r>
      <w:r>
        <w:rPr>
          <w:rFonts w:ascii="Arial" w:hAnsi="Arial" w:cs="Arial"/>
          <w:sz w:val="24"/>
        </w:rPr>
        <w:t xml:space="preserve"> property set to true. If so, the BLL will validate that the requesting User is the owner of the Station to which the retrieved StationMessage belongs before sending a request to the DAL to delete the StationMessage. If the </w:t>
      </w:r>
      <w:r>
        <w:rPr>
          <w:rFonts w:ascii="Arial" w:hAnsi="Arial" w:cs="Arial"/>
          <w:i/>
          <w:sz w:val="24"/>
        </w:rPr>
        <w:t>IsPrivate</w:t>
      </w:r>
      <w:r>
        <w:rPr>
          <w:rFonts w:ascii="Arial" w:hAnsi="Arial" w:cs="Arial"/>
          <w:sz w:val="24"/>
        </w:rPr>
        <w:t xml:space="preserve"> </w:t>
      </w:r>
      <w:r w:rsidR="00AA31D0">
        <w:rPr>
          <w:rFonts w:ascii="Arial" w:hAnsi="Arial" w:cs="Arial"/>
          <w:sz w:val="24"/>
        </w:rPr>
        <w:t>property</w:t>
      </w:r>
      <w:r>
        <w:rPr>
          <w:rFonts w:ascii="Arial" w:hAnsi="Arial" w:cs="Arial"/>
          <w:sz w:val="24"/>
        </w:rPr>
        <w:t xml:space="preserve"> is set to false, the BLL will validate that </w:t>
      </w:r>
      <w:r w:rsidR="007B154E">
        <w:rPr>
          <w:rFonts w:ascii="Arial" w:hAnsi="Arial" w:cs="Arial"/>
          <w:sz w:val="24"/>
        </w:rPr>
        <w:t>the requesting User is either the owner of the Station to which the retrieved Station message belongs, or if the requesting User is the sender of the retrieved StationMessage before</w:t>
      </w:r>
      <w:r w:rsidR="007B154E" w:rsidRPr="007B154E">
        <w:rPr>
          <w:rFonts w:ascii="Arial" w:hAnsi="Arial" w:cs="Arial"/>
          <w:sz w:val="24"/>
        </w:rPr>
        <w:t xml:space="preserve"> </w:t>
      </w:r>
      <w:r w:rsidR="007B154E">
        <w:rPr>
          <w:rFonts w:ascii="Arial" w:hAnsi="Arial" w:cs="Arial"/>
          <w:sz w:val="24"/>
        </w:rPr>
        <w:t>sending a request to the DAL to delete the StationMessage.</w:t>
      </w:r>
      <w:r w:rsidR="007B154E" w:rsidRPr="007B154E">
        <w:rPr>
          <w:rFonts w:ascii="Arial" w:hAnsi="Arial" w:cs="Arial"/>
          <w:sz w:val="24"/>
        </w:rPr>
        <w:t xml:space="preserve"> </w:t>
      </w:r>
      <w:r w:rsidR="007B154E">
        <w:rPr>
          <w:rFonts w:ascii="Arial" w:hAnsi="Arial" w:cs="Arial"/>
          <w:sz w:val="24"/>
        </w:rPr>
        <w:t>As with any type of API delete request, the</w:t>
      </w:r>
      <w:r w:rsidR="007B154E" w:rsidRPr="008A5BF9">
        <w:rPr>
          <w:rFonts w:ascii="Arial" w:hAnsi="Arial" w:cs="Arial"/>
          <w:sz w:val="24"/>
        </w:rPr>
        <w:t xml:space="preserve"> </w:t>
      </w:r>
      <w:r w:rsidR="007B154E">
        <w:rPr>
          <w:rFonts w:ascii="Arial" w:hAnsi="Arial" w:cs="Arial"/>
          <w:sz w:val="24"/>
        </w:rPr>
        <w:t xml:space="preserve">data is never actually deleted from the database, but rather the </w:t>
      </w:r>
      <w:r w:rsidR="007B154E" w:rsidRPr="00743497">
        <w:rPr>
          <w:rFonts w:ascii="Arial" w:hAnsi="Arial" w:cs="Arial"/>
          <w:i/>
          <w:sz w:val="24"/>
        </w:rPr>
        <w:t>IsDeleted</w:t>
      </w:r>
      <w:r w:rsidR="007B154E">
        <w:rPr>
          <w:rFonts w:ascii="Arial" w:hAnsi="Arial" w:cs="Arial"/>
          <w:sz w:val="24"/>
        </w:rPr>
        <w:t xml:space="preserve"> flag will be set in the database, which will prevent the DAL from retrieving this data from being used by any other API calls.</w:t>
      </w:r>
    </w:p>
    <w:p w14:paraId="201D5FA3" w14:textId="77777777" w:rsidR="00BF0BD5" w:rsidRDefault="00BF0BD5" w:rsidP="00BF0BD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238D1F2" w14:textId="77777777" w:rsidR="00BF0BD5" w:rsidRPr="00BF0BD5" w:rsidRDefault="00BF0BD5" w:rsidP="00FB0FB4">
      <w:pPr>
        <w:spacing w:after="120"/>
        <w:jc w:val="both"/>
        <w:rPr>
          <w:rFonts w:ascii="Arial" w:hAnsi="Arial" w:cs="Arial"/>
          <w:sz w:val="24"/>
        </w:rPr>
      </w:pPr>
    </w:p>
    <w:p w14:paraId="2681934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E9078FD" w14:textId="77777777" w:rsidR="00395A63" w:rsidRPr="00395A63" w:rsidRDefault="00395A63" w:rsidP="00395A63">
      <w:pPr>
        <w:pStyle w:val="BodyText"/>
      </w:pPr>
    </w:p>
    <w:p w14:paraId="672B985A" w14:textId="473B41AC" w:rsidR="00561C20" w:rsidRPr="00EC7593" w:rsidRDefault="00374484" w:rsidP="00561C20">
      <w:pPr>
        <w:pStyle w:val="Heading2"/>
        <w:rPr>
          <w:rFonts w:cs="Arial"/>
        </w:rPr>
      </w:pPr>
      <w:r>
        <w:rPr>
          <w:rFonts w:cs="Arial"/>
        </w:rPr>
        <w:br w:type="column"/>
      </w:r>
      <w:bookmarkStart w:id="129" w:name="_Toc300219014"/>
      <w:r w:rsidR="00395A63">
        <w:rPr>
          <w:rFonts w:cs="Arial"/>
        </w:rPr>
        <w:lastRenderedPageBreak/>
        <w:t>3.7</w:t>
      </w:r>
      <w:r w:rsidR="00561C20" w:rsidRPr="00EC7593">
        <w:rPr>
          <w:rFonts w:cs="Arial"/>
        </w:rPr>
        <w:t xml:space="preserve"> </w:t>
      </w:r>
      <w:r w:rsidR="00561C20">
        <w:rPr>
          <w:rFonts w:cs="Arial"/>
        </w:rPr>
        <w:t>Uploads</w:t>
      </w:r>
      <w:r w:rsidR="00561C20" w:rsidRPr="00EC7593">
        <w:rPr>
          <w:rFonts w:cs="Arial"/>
        </w:rPr>
        <w:t xml:space="preserve"> API</w:t>
      </w:r>
      <w:bookmarkEnd w:id="129"/>
    </w:p>
    <w:p w14:paraId="75F4F65A" w14:textId="77777777" w:rsidR="00EC6519" w:rsidRDefault="006D3950" w:rsidP="00561C20">
      <w:pPr>
        <w:pStyle w:val="BodyText"/>
        <w:jc w:val="both"/>
        <w:rPr>
          <w:rFonts w:ascii="Arial" w:hAnsi="Arial" w:cs="Arial"/>
          <w:sz w:val="24"/>
        </w:rPr>
      </w:pPr>
      <w:r w:rsidRPr="006D3950">
        <w:rPr>
          <w:rFonts w:ascii="Arial" w:hAnsi="Arial" w:cs="Arial"/>
          <w:sz w:val="24"/>
        </w:rPr>
        <w:t xml:space="preserve">The function calls exposed by the Uploads API </w:t>
      </w:r>
      <w:r w:rsidR="00EC6519">
        <w:rPr>
          <w:rFonts w:ascii="Arial" w:hAnsi="Arial" w:cs="Arial"/>
          <w:sz w:val="24"/>
        </w:rPr>
        <w:t>will allow Image, Audio, and Video files to be uploaded and saved to the server, which can then be retrieved through exposed API calls, outlined above.</w:t>
      </w:r>
    </w:p>
    <w:p w14:paraId="0E809DC0" w14:textId="368C71FF" w:rsidR="00561C20" w:rsidRDefault="00EC6519" w:rsidP="00561C20">
      <w:pPr>
        <w:pStyle w:val="BodyText"/>
        <w:jc w:val="both"/>
        <w:rPr>
          <w:rFonts w:ascii="Arial" w:hAnsi="Arial" w:cs="Arial"/>
          <w:sz w:val="24"/>
        </w:rPr>
      </w:pPr>
      <w:r>
        <w:rPr>
          <w:rFonts w:ascii="Arial" w:hAnsi="Arial" w:cs="Arial"/>
          <w:sz w:val="24"/>
        </w:rPr>
        <w:t>All function calls within the Uploads API will require two tokens - the first of which is a valid session token which is required in most other API calls, and the second is a FileUploadToken, which is returned from several other API functions (outlined in sections above). In order for any file upload to be accepted and saved on the server, both tokens must be provided and validated with every API call to upload a file. Failing to provide either a valid session token or file upload token will result in an error.</w:t>
      </w:r>
    </w:p>
    <w:p w14:paraId="4DE8E7BD" w14:textId="7B0F2B21" w:rsidR="00EC6519" w:rsidRDefault="00EC6519" w:rsidP="00561C2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605ADEEE" w14:textId="77777777" w:rsidR="00A939BE" w:rsidRPr="00EC7593" w:rsidRDefault="00A939BE" w:rsidP="00561C20">
      <w:pPr>
        <w:pStyle w:val="BodyText"/>
        <w:jc w:val="both"/>
        <w:rPr>
          <w:rFonts w:ascii="Arial" w:hAnsi="Arial" w:cs="Arial"/>
          <w:sz w:val="24"/>
        </w:rPr>
      </w:pPr>
    </w:p>
    <w:p w14:paraId="7730752F" w14:textId="769483A4" w:rsidR="00561C20" w:rsidRDefault="00561C20" w:rsidP="00561C20">
      <w:pPr>
        <w:pStyle w:val="Heading3"/>
        <w:rPr>
          <w:rFonts w:cs="Arial"/>
        </w:rPr>
      </w:pPr>
      <w:bookmarkStart w:id="130" w:name="_Toc300219015"/>
      <w:r>
        <w:rPr>
          <w:rFonts w:cs="Arial"/>
        </w:rPr>
        <w:t>3.</w:t>
      </w:r>
      <w:r w:rsidR="00395A63">
        <w:rPr>
          <w:rFonts w:cs="Arial"/>
        </w:rPr>
        <w:t>7</w:t>
      </w:r>
      <w:r w:rsidRPr="00EC7593">
        <w:rPr>
          <w:rFonts w:cs="Arial"/>
        </w:rPr>
        <w:t xml:space="preserve">.1 </w:t>
      </w:r>
      <w:r>
        <w:rPr>
          <w:rFonts w:cs="Arial"/>
        </w:rPr>
        <w:t>UploadFile</w:t>
      </w:r>
      <w:bookmarkEnd w:id="130"/>
    </w:p>
    <w:p w14:paraId="0A70C91C" w14:textId="7358587E" w:rsidR="009C7021" w:rsidRDefault="009C7021" w:rsidP="009C7021">
      <w:pPr>
        <w:pStyle w:val="BodyText"/>
        <w:rPr>
          <w:rFonts w:ascii="Arial" w:hAnsi="Arial" w:cs="Arial"/>
          <w:sz w:val="24"/>
        </w:rPr>
      </w:pPr>
      <w:r w:rsidRPr="00EC7593">
        <w:rPr>
          <w:rFonts w:ascii="Arial" w:hAnsi="Arial" w:cs="Arial"/>
          <w:sz w:val="24"/>
        </w:rPr>
        <w:t xml:space="preserve">The </w:t>
      </w:r>
      <w:r>
        <w:rPr>
          <w:rFonts w:ascii="Arial" w:hAnsi="Arial" w:cs="Arial"/>
          <w:sz w:val="24"/>
        </w:rPr>
        <w:t>UploadFile</w:t>
      </w:r>
      <w:r w:rsidRPr="00EC7593">
        <w:rPr>
          <w:rFonts w:ascii="Arial" w:hAnsi="Arial" w:cs="Arial"/>
          <w:sz w:val="24"/>
        </w:rPr>
        <w:t xml:space="preserve"> API</w:t>
      </w:r>
      <w:r>
        <w:rPr>
          <w:rFonts w:ascii="Arial" w:hAnsi="Arial" w:cs="Arial"/>
          <w:sz w:val="24"/>
        </w:rPr>
        <w:t xml:space="preserve"> will allow a User upload a Video, Image, or Audio file to the server. This function </w:t>
      </w:r>
      <w:r w:rsidRPr="00EC7593">
        <w:rPr>
          <w:rFonts w:ascii="Arial" w:hAnsi="Arial" w:cs="Arial"/>
          <w:sz w:val="24"/>
        </w:rPr>
        <w:t xml:space="preserve">will </w:t>
      </w:r>
      <w:r>
        <w:rPr>
          <w:rFonts w:ascii="Arial" w:hAnsi="Arial" w:cs="Arial"/>
          <w:sz w:val="24"/>
        </w:rPr>
        <w:t xml:space="preserve">be called in the form of an HTTP POST request, with the body of the request only containing the multi-part/form-data content of the file to be uploaded. In the URL of the request, the uploading User’s Session </w:t>
      </w:r>
      <w:r w:rsidRPr="009C7021">
        <w:rPr>
          <w:rFonts w:ascii="Arial" w:hAnsi="Arial" w:cs="Arial"/>
          <w:i/>
          <w:sz w:val="24"/>
        </w:rPr>
        <w:t>Token</w:t>
      </w:r>
      <w:r>
        <w:rPr>
          <w:rFonts w:ascii="Arial" w:hAnsi="Arial" w:cs="Arial"/>
          <w:sz w:val="24"/>
        </w:rPr>
        <w:t xml:space="preserve"> and the </w:t>
      </w:r>
      <w:r w:rsidRPr="009C7021">
        <w:rPr>
          <w:rFonts w:ascii="Arial" w:hAnsi="Arial" w:cs="Arial"/>
          <w:i/>
          <w:sz w:val="24"/>
        </w:rPr>
        <w:t>FileUploadToken</w:t>
      </w:r>
      <w:r>
        <w:rPr>
          <w:rFonts w:ascii="Arial" w:hAnsi="Arial" w:cs="Arial"/>
          <w:sz w:val="24"/>
        </w:rPr>
        <w:t xml:space="preserve"> must be included.</w:t>
      </w:r>
    </w:p>
    <w:p w14:paraId="69AED618" w14:textId="45B19522" w:rsidR="009C7021" w:rsidRDefault="009C7021" w:rsidP="009C7021">
      <w:pPr>
        <w:rPr>
          <w:rFonts w:ascii="Arial" w:hAnsi="Arial" w:cs="Arial"/>
          <w:sz w:val="24"/>
        </w:rPr>
      </w:pPr>
      <w:r>
        <w:rPr>
          <w:rFonts w:ascii="Arial" w:hAnsi="Arial" w:cs="Arial"/>
          <w:sz w:val="24"/>
        </w:rPr>
        <w:t xml:space="preserve">Ex: </w:t>
      </w:r>
      <w:r w:rsidRPr="009C7021">
        <w:rPr>
          <w:rFonts w:ascii="Arial" w:hAnsi="Arial" w:cs="Arial"/>
          <w:sz w:val="24"/>
        </w:rPr>
        <w:t>/v0.1/Upload/{Session Token}/{File Upload Token}</w:t>
      </w:r>
    </w:p>
    <w:p w14:paraId="7A118AB9" w14:textId="77777777" w:rsidR="009C7021" w:rsidRDefault="009C7021" w:rsidP="009C7021">
      <w:pPr>
        <w:rPr>
          <w:rFonts w:ascii="Arial" w:hAnsi="Arial" w:cs="Arial"/>
          <w:sz w:val="24"/>
        </w:rPr>
      </w:pPr>
    </w:p>
    <w:p w14:paraId="23DFE105" w14:textId="4EEB15F1" w:rsidR="009C7021" w:rsidRDefault="009C7021" w:rsidP="009C7021">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requested </w:t>
      </w:r>
      <w:r w:rsidRPr="009C7021">
        <w:rPr>
          <w:rFonts w:ascii="Arial" w:hAnsi="Arial" w:cs="Arial"/>
          <w:i/>
          <w:sz w:val="24"/>
        </w:rPr>
        <w:t>FileUploadToken</w:t>
      </w:r>
      <w:r>
        <w:rPr>
          <w:rFonts w:ascii="Arial" w:hAnsi="Arial" w:cs="Arial"/>
          <w:sz w:val="24"/>
        </w:rPr>
        <w:t xml:space="preserve">. The BLL will verify that the </w:t>
      </w:r>
      <w:r w:rsidRPr="009C7021">
        <w:rPr>
          <w:rFonts w:ascii="Arial" w:hAnsi="Arial" w:cs="Arial"/>
          <w:i/>
          <w:sz w:val="24"/>
        </w:rPr>
        <w:t>FileUploadToken</w:t>
      </w:r>
      <w:r>
        <w:rPr>
          <w:rFonts w:ascii="Arial" w:hAnsi="Arial" w:cs="Arial"/>
          <w:sz w:val="24"/>
        </w:rPr>
        <w:t xml:space="preserve"> belongs to the requesting User, and that the </w:t>
      </w:r>
      <w:r w:rsidRPr="009C7021">
        <w:rPr>
          <w:rFonts w:ascii="Arial" w:hAnsi="Arial" w:cs="Arial"/>
          <w:i/>
          <w:sz w:val="24"/>
        </w:rPr>
        <w:t>FileUploadToken</w:t>
      </w:r>
      <w:r>
        <w:rPr>
          <w:rFonts w:ascii="Arial" w:hAnsi="Arial" w:cs="Arial"/>
          <w:sz w:val="24"/>
        </w:rPr>
        <w:t xml:space="preserve"> has not expired.  Once the User and </w:t>
      </w:r>
      <w:r w:rsidRPr="009C7021">
        <w:rPr>
          <w:rFonts w:ascii="Arial" w:hAnsi="Arial" w:cs="Arial"/>
          <w:i/>
          <w:sz w:val="24"/>
        </w:rPr>
        <w:t>FileUploadToken</w:t>
      </w:r>
      <w:r>
        <w:rPr>
          <w:rFonts w:ascii="Arial" w:hAnsi="Arial" w:cs="Arial"/>
          <w:sz w:val="24"/>
        </w:rPr>
        <w:t xml:space="preserve"> </w:t>
      </w:r>
      <w:r w:rsidR="000D4109">
        <w:rPr>
          <w:rFonts w:ascii="Arial" w:hAnsi="Arial" w:cs="Arial"/>
          <w:sz w:val="24"/>
        </w:rPr>
        <w:t>have</w:t>
      </w:r>
      <w:r>
        <w:rPr>
          <w:rFonts w:ascii="Arial" w:hAnsi="Arial" w:cs="Arial"/>
          <w:sz w:val="24"/>
        </w:rPr>
        <w:t xml:space="preserve"> been validated, </w:t>
      </w:r>
      <w:r w:rsidR="000D4109">
        <w:rPr>
          <w:rFonts w:ascii="Arial" w:hAnsi="Arial" w:cs="Arial"/>
          <w:sz w:val="24"/>
        </w:rPr>
        <w:t>the body of the UploadFile API request will begin to be processed.</w:t>
      </w:r>
    </w:p>
    <w:p w14:paraId="498064F2" w14:textId="66CE877C" w:rsidR="000D4109" w:rsidRDefault="000D4109" w:rsidP="009C7021">
      <w:pPr>
        <w:pStyle w:val="BodyText"/>
        <w:rPr>
          <w:rFonts w:ascii="Arial" w:hAnsi="Arial" w:cs="Arial"/>
          <w:sz w:val="24"/>
        </w:rPr>
      </w:pPr>
      <w:r>
        <w:rPr>
          <w:rFonts w:ascii="Arial" w:hAnsi="Arial" w:cs="Arial"/>
          <w:sz w:val="24"/>
        </w:rPr>
        <w:t>While processing the body of the FileUpload API request, there is a series of checks that the form data must pass before the file is accepted. The checks are as follows:</w:t>
      </w:r>
    </w:p>
    <w:p w14:paraId="61006278" w14:textId="6CD4D3C8" w:rsidR="000D4109" w:rsidRDefault="000D4109" w:rsidP="000D4109">
      <w:pPr>
        <w:pStyle w:val="BodyText"/>
        <w:numPr>
          <w:ilvl w:val="0"/>
          <w:numId w:val="21"/>
        </w:numPr>
        <w:rPr>
          <w:rFonts w:ascii="Arial" w:hAnsi="Arial" w:cs="Arial"/>
          <w:sz w:val="24"/>
        </w:rPr>
      </w:pPr>
      <w:r>
        <w:rPr>
          <w:rFonts w:ascii="Arial" w:hAnsi="Arial" w:cs="Arial"/>
          <w:sz w:val="24"/>
        </w:rPr>
        <w:t>The body of the request is processed using a technique called “Mime Sniffing”, where the data of the requested file is checked to verify that the body of the request matches the mime-type that is defined in the header of the request. This is put in place as a security measure to ensure that viruses and other malware aren’t uploaded to the server.</w:t>
      </w:r>
    </w:p>
    <w:p w14:paraId="256D4AA1" w14:textId="5AF0674A" w:rsidR="000D4109" w:rsidRDefault="000D4109" w:rsidP="000D4109">
      <w:pPr>
        <w:pStyle w:val="BodyText"/>
        <w:numPr>
          <w:ilvl w:val="0"/>
          <w:numId w:val="21"/>
        </w:numPr>
        <w:rPr>
          <w:rFonts w:ascii="Arial" w:hAnsi="Arial" w:cs="Arial"/>
          <w:sz w:val="24"/>
        </w:rPr>
      </w:pPr>
      <w:r>
        <w:rPr>
          <w:rFonts w:ascii="Arial" w:hAnsi="Arial" w:cs="Arial"/>
          <w:sz w:val="24"/>
        </w:rPr>
        <w:t xml:space="preserve">The file name of the uploaded file is checked against the </w:t>
      </w:r>
      <w:r w:rsidRPr="000D4109">
        <w:rPr>
          <w:rFonts w:ascii="Arial" w:hAnsi="Arial" w:cs="Arial"/>
          <w:i/>
          <w:sz w:val="24"/>
        </w:rPr>
        <w:t>FileName</w:t>
      </w:r>
      <w:r>
        <w:rPr>
          <w:rFonts w:ascii="Arial" w:hAnsi="Arial" w:cs="Arial"/>
          <w:sz w:val="24"/>
        </w:rPr>
        <w:t xml:space="preserve"> of the </w:t>
      </w:r>
      <w:r w:rsidRPr="000D4109">
        <w:rPr>
          <w:rFonts w:ascii="Arial" w:hAnsi="Arial" w:cs="Arial"/>
          <w:i/>
          <w:sz w:val="24"/>
        </w:rPr>
        <w:t>FileUploadToken</w:t>
      </w:r>
      <w:r>
        <w:rPr>
          <w:rFonts w:ascii="Arial" w:hAnsi="Arial" w:cs="Arial"/>
          <w:sz w:val="24"/>
        </w:rPr>
        <w:t xml:space="preserve"> that is stored in the database. If the file name in the header of the HTTP request does not match the filename stored in the database, the upload will fail.</w:t>
      </w:r>
    </w:p>
    <w:p w14:paraId="47C7D370" w14:textId="28692B10" w:rsidR="00B63FA1" w:rsidRDefault="00B63FA1" w:rsidP="00B63FA1">
      <w:pPr>
        <w:pStyle w:val="BodyText"/>
        <w:rPr>
          <w:rFonts w:ascii="Arial" w:hAnsi="Arial" w:cs="Arial"/>
          <w:sz w:val="24"/>
        </w:rPr>
      </w:pPr>
      <w:r>
        <w:rPr>
          <w:rFonts w:ascii="Arial" w:hAnsi="Arial" w:cs="Arial"/>
          <w:sz w:val="24"/>
        </w:rPr>
        <w:t>If the above checks pass, the file is then uploaded to the server, and the file path and metadata for the uploaded file are retrieved and sent back to the API. The API will then format the uploaded file data into an HTTP 200 message and send the file data back to the client.</w:t>
      </w:r>
    </w:p>
    <w:p w14:paraId="58073AD7" w14:textId="42EAB0CB" w:rsidR="00B63FA1" w:rsidRDefault="00B63FA1" w:rsidP="00B63FA1">
      <w:pPr>
        <w:pStyle w:val="BodyText"/>
        <w:rPr>
          <w:rFonts w:ascii="Arial" w:hAnsi="Arial" w:cs="Arial"/>
          <w:sz w:val="24"/>
        </w:rPr>
      </w:pPr>
      <w:r>
        <w:rPr>
          <w:rFonts w:ascii="Arial" w:hAnsi="Arial" w:cs="Arial"/>
          <w:sz w:val="24"/>
        </w:rPr>
        <w:t xml:space="preserve">Regardless of whether or not the FileUpload API passes or fails, the </w:t>
      </w:r>
      <w:r w:rsidRPr="00B63FA1">
        <w:rPr>
          <w:rFonts w:ascii="Arial" w:hAnsi="Arial" w:cs="Arial"/>
          <w:i/>
          <w:sz w:val="24"/>
        </w:rPr>
        <w:t>FileUploadToken</w:t>
      </w:r>
      <w:r>
        <w:rPr>
          <w:rFonts w:ascii="Arial" w:hAnsi="Arial" w:cs="Arial"/>
          <w:sz w:val="24"/>
        </w:rPr>
        <w:t xml:space="preserve"> used in the API request will be deleted.</w:t>
      </w:r>
      <w:r w:rsidR="00BE0F05">
        <w:rPr>
          <w:rFonts w:ascii="Arial" w:hAnsi="Arial" w:cs="Arial"/>
          <w:sz w:val="24"/>
        </w:rPr>
        <w:t xml:space="preserve"> This is yet another security measure</w:t>
      </w:r>
      <w:r w:rsidR="00B76A5D">
        <w:rPr>
          <w:rFonts w:ascii="Arial" w:hAnsi="Arial" w:cs="Arial"/>
          <w:sz w:val="24"/>
        </w:rPr>
        <w:t xml:space="preserve"> put in place</w:t>
      </w:r>
      <w:r w:rsidR="00BE0F05">
        <w:rPr>
          <w:rFonts w:ascii="Arial" w:hAnsi="Arial" w:cs="Arial"/>
          <w:sz w:val="24"/>
        </w:rPr>
        <w:t xml:space="preserve"> to ensure that </w:t>
      </w:r>
      <w:r w:rsidR="00BE0F05">
        <w:rPr>
          <w:rFonts w:ascii="Arial" w:hAnsi="Arial" w:cs="Arial"/>
          <w:sz w:val="24"/>
        </w:rPr>
        <w:lastRenderedPageBreak/>
        <w:t>files cannot attempt to be uploaded multiple times with successive failures.</w:t>
      </w:r>
    </w:p>
    <w:p w14:paraId="197A3BDE" w14:textId="46623042" w:rsidR="009C7021" w:rsidRDefault="009C7021" w:rsidP="009C702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E23ED3" w14:textId="77777777" w:rsidR="009C7021" w:rsidRPr="009C7021" w:rsidRDefault="009C7021" w:rsidP="009C7021">
      <w:pPr>
        <w:spacing w:after="120"/>
        <w:jc w:val="both"/>
        <w:rPr>
          <w:rFonts w:ascii="Arial" w:hAnsi="Arial" w:cs="Arial"/>
          <w:sz w:val="24"/>
        </w:rPr>
      </w:pPr>
    </w:p>
    <w:p w14:paraId="350D04D1" w14:textId="65200C06" w:rsidR="00561C20" w:rsidRPr="009C7021" w:rsidRDefault="00561C20" w:rsidP="009C7021">
      <w:pPr>
        <w:spacing w:after="120"/>
        <w:jc w:val="both"/>
        <w:rPr>
          <w:rFonts w:ascii="Arial" w:hAnsi="Arial" w:cs="Arial"/>
          <w:sz w:val="24"/>
        </w:rPr>
      </w:pPr>
      <w:r w:rsidRPr="00EC7593">
        <w:rPr>
          <w:rFonts w:ascii="Arial" w:hAnsi="Arial" w:cs="Arial"/>
          <w:sz w:val="24"/>
          <w:highlight w:val="yellow"/>
        </w:rPr>
        <w:t>ADD DATA FLOW DIAGRAM HERE</w:t>
      </w:r>
    </w:p>
    <w:sectPr w:rsidR="00561C20" w:rsidRPr="009C7021"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2E2A50" w:rsidRDefault="002E2A50">
      <w:r>
        <w:separator/>
      </w:r>
    </w:p>
  </w:endnote>
  <w:endnote w:type="continuationSeparator" w:id="0">
    <w:p w14:paraId="2B845075" w14:textId="77777777" w:rsidR="002E2A50" w:rsidRDefault="002E2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7158E428" w14:textId="77777777" w:rsidTr="00A17191">
      <w:tc>
        <w:tcPr>
          <w:tcW w:w="4688" w:type="pct"/>
          <w:tcBorders>
            <w:bottom w:val="nil"/>
            <w:right w:val="single" w:sz="4" w:space="0" w:color="BFBFBF"/>
          </w:tcBorders>
        </w:tcPr>
        <w:p w14:paraId="62B53417" w14:textId="05ED7BFC" w:rsidR="002E2A50" w:rsidRPr="007B7F10" w:rsidRDefault="002E2A50"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rPr>
                <w:t>Draft version 0.6 | 3 Aug 2015</w:t>
              </w:r>
            </w:sdtContent>
          </w:sdt>
        </w:p>
      </w:tc>
      <w:tc>
        <w:tcPr>
          <w:tcW w:w="312" w:type="pct"/>
          <w:tcBorders>
            <w:left w:val="single" w:sz="4" w:space="0" w:color="BFBFBF"/>
            <w:bottom w:val="nil"/>
          </w:tcBorders>
        </w:tcPr>
        <w:p w14:paraId="5C9C403A" w14:textId="77777777" w:rsidR="002E2A50" w:rsidRPr="0025191F" w:rsidRDefault="002E2A50"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2E2A50" w:rsidRDefault="002E2A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5DA23B7D" w14:textId="77777777" w:rsidTr="00A761A2">
      <w:tc>
        <w:tcPr>
          <w:tcW w:w="4688" w:type="pct"/>
          <w:tcBorders>
            <w:bottom w:val="nil"/>
            <w:right w:val="single" w:sz="4" w:space="0" w:color="BFBFBF"/>
          </w:tcBorders>
          <w:vAlign w:val="bottom"/>
        </w:tcPr>
        <w:p w14:paraId="09DA7085" w14:textId="31E47DF8" w:rsidR="002E2A50" w:rsidRPr="007B7F10" w:rsidRDefault="002E2A50" w:rsidP="00FC1935">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rPr>
                <w:t>Draft version 0.6 | 3 Aug 2015</w:t>
              </w:r>
            </w:sdtContent>
          </w:sdt>
        </w:p>
      </w:tc>
      <w:tc>
        <w:tcPr>
          <w:tcW w:w="312" w:type="pct"/>
          <w:tcBorders>
            <w:left w:val="single" w:sz="4" w:space="0" w:color="BFBFBF"/>
            <w:bottom w:val="nil"/>
          </w:tcBorders>
        </w:tcPr>
        <w:p w14:paraId="1C1B47E7" w14:textId="77777777" w:rsidR="002E2A50" w:rsidRPr="0025191F" w:rsidRDefault="002E2A50"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AA31D0">
            <w:rPr>
              <w:rFonts w:ascii="Calibri" w:hAnsi="Calibri"/>
              <w:b/>
              <w:noProof/>
              <w:color w:val="595959" w:themeColor="text1" w:themeTint="A6"/>
              <w:sz w:val="24"/>
            </w:rPr>
            <w:t>27</w:t>
          </w:r>
          <w:r w:rsidRPr="007B7F10">
            <w:rPr>
              <w:rFonts w:ascii="Calibri" w:hAnsi="Calibri"/>
              <w:b/>
              <w:color w:val="595959" w:themeColor="text1" w:themeTint="A6"/>
              <w:sz w:val="24"/>
            </w:rPr>
            <w:fldChar w:fldCharType="end"/>
          </w:r>
        </w:p>
      </w:tc>
    </w:tr>
  </w:tbl>
  <w:p w14:paraId="5DD3AD76" w14:textId="621CE718" w:rsidR="002E2A50" w:rsidRDefault="002E2A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2E2A50" w:rsidRDefault="002E2A50">
      <w:r>
        <w:separator/>
      </w:r>
    </w:p>
  </w:footnote>
  <w:footnote w:type="continuationSeparator" w:id="0">
    <w:p w14:paraId="2973BA29" w14:textId="77777777" w:rsidR="002E2A50" w:rsidRDefault="002E2A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2E2A50" w:rsidRDefault="002E2A50">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2E2A50" w:rsidRPr="00DB5A1B" w:rsidRDefault="002E2A50"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2E2A50" w:rsidRDefault="002E2A50">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0D285F71"/>
    <w:multiLevelType w:val="hybridMultilevel"/>
    <w:tmpl w:val="5982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00B4A"/>
    <w:multiLevelType w:val="hybridMultilevel"/>
    <w:tmpl w:val="9CE2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C451F78"/>
    <w:multiLevelType w:val="hybridMultilevel"/>
    <w:tmpl w:val="CC6E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6E5E1A"/>
    <w:multiLevelType w:val="hybridMultilevel"/>
    <w:tmpl w:val="8694651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782379"/>
    <w:multiLevelType w:val="hybridMultilevel"/>
    <w:tmpl w:val="15DE5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EF71E3"/>
    <w:multiLevelType w:val="hybridMultilevel"/>
    <w:tmpl w:val="CEC26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C4B28"/>
    <w:multiLevelType w:val="hybridMultilevel"/>
    <w:tmpl w:val="C068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AF62DB"/>
    <w:multiLevelType w:val="hybridMultilevel"/>
    <w:tmpl w:val="9502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721FEE"/>
    <w:multiLevelType w:val="hybridMultilevel"/>
    <w:tmpl w:val="2834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654D25"/>
    <w:multiLevelType w:val="hybridMultilevel"/>
    <w:tmpl w:val="93A0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37"/>
  </w:num>
  <w:num w:numId="5">
    <w:abstractNumId w:val="29"/>
  </w:num>
  <w:num w:numId="6">
    <w:abstractNumId w:val="21"/>
  </w:num>
  <w:num w:numId="7">
    <w:abstractNumId w:val="28"/>
  </w:num>
  <w:num w:numId="8">
    <w:abstractNumId w:val="38"/>
  </w:num>
  <w:num w:numId="9">
    <w:abstractNumId w:val="18"/>
  </w:num>
  <w:num w:numId="10">
    <w:abstractNumId w:val="32"/>
  </w:num>
  <w:num w:numId="11">
    <w:abstractNumId w:val="22"/>
  </w:num>
  <w:num w:numId="12">
    <w:abstractNumId w:val="36"/>
  </w:num>
  <w:num w:numId="13">
    <w:abstractNumId w:val="16"/>
  </w:num>
  <w:num w:numId="14">
    <w:abstractNumId w:val="24"/>
  </w:num>
  <w:num w:numId="15">
    <w:abstractNumId w:val="31"/>
  </w:num>
  <w:num w:numId="16">
    <w:abstractNumId w:val="19"/>
  </w:num>
  <w:num w:numId="17">
    <w:abstractNumId w:val="33"/>
  </w:num>
  <w:num w:numId="18">
    <w:abstractNumId w:val="26"/>
  </w:num>
  <w:num w:numId="19">
    <w:abstractNumId w:val="27"/>
  </w:num>
  <w:num w:numId="20">
    <w:abstractNumId w:val="30"/>
  </w:num>
  <w:num w:numId="21">
    <w:abstractNumId w:val="20"/>
  </w:num>
  <w:num w:numId="22">
    <w:abstractNumId w:val="40"/>
  </w:num>
  <w:num w:numId="23">
    <w:abstractNumId w:val="34"/>
  </w:num>
  <w:num w:numId="24">
    <w:abstractNumId w:val="17"/>
  </w:num>
  <w:num w:numId="25">
    <w:abstractNumId w:val="23"/>
  </w:num>
  <w:num w:numId="26">
    <w:abstractNumId w:val="39"/>
  </w:num>
  <w:num w:numId="27">
    <w:abstractNumId w:val="41"/>
  </w:num>
  <w:num w:numId="28">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06CE8"/>
    <w:rsid w:val="00010C90"/>
    <w:rsid w:val="00015B46"/>
    <w:rsid w:val="000165FC"/>
    <w:rsid w:val="00017E8C"/>
    <w:rsid w:val="000268FD"/>
    <w:rsid w:val="00030DFD"/>
    <w:rsid w:val="000318DA"/>
    <w:rsid w:val="0003194D"/>
    <w:rsid w:val="0003450A"/>
    <w:rsid w:val="00040DAD"/>
    <w:rsid w:val="000415FB"/>
    <w:rsid w:val="00062177"/>
    <w:rsid w:val="0006217B"/>
    <w:rsid w:val="000653B5"/>
    <w:rsid w:val="00066E0E"/>
    <w:rsid w:val="00070920"/>
    <w:rsid w:val="00076F0D"/>
    <w:rsid w:val="00093130"/>
    <w:rsid w:val="000936D0"/>
    <w:rsid w:val="0009385E"/>
    <w:rsid w:val="00093DAA"/>
    <w:rsid w:val="00096A1A"/>
    <w:rsid w:val="000C0DCF"/>
    <w:rsid w:val="000C419E"/>
    <w:rsid w:val="000C5343"/>
    <w:rsid w:val="000D0B2C"/>
    <w:rsid w:val="000D3E69"/>
    <w:rsid w:val="000D4109"/>
    <w:rsid w:val="000D6CAA"/>
    <w:rsid w:val="000E5AC8"/>
    <w:rsid w:val="001129E5"/>
    <w:rsid w:val="001167EB"/>
    <w:rsid w:val="0012548E"/>
    <w:rsid w:val="00125E52"/>
    <w:rsid w:val="00135190"/>
    <w:rsid w:val="00137612"/>
    <w:rsid w:val="0014162C"/>
    <w:rsid w:val="0014221F"/>
    <w:rsid w:val="00145B8C"/>
    <w:rsid w:val="00150F57"/>
    <w:rsid w:val="00157C6C"/>
    <w:rsid w:val="0017067A"/>
    <w:rsid w:val="0017607A"/>
    <w:rsid w:val="00176E2D"/>
    <w:rsid w:val="00190101"/>
    <w:rsid w:val="0019064C"/>
    <w:rsid w:val="001951E8"/>
    <w:rsid w:val="001A2F05"/>
    <w:rsid w:val="001A2FC4"/>
    <w:rsid w:val="001A5C3F"/>
    <w:rsid w:val="001A6308"/>
    <w:rsid w:val="001A65CE"/>
    <w:rsid w:val="001A78A5"/>
    <w:rsid w:val="001B1D2B"/>
    <w:rsid w:val="001B439F"/>
    <w:rsid w:val="001C1F23"/>
    <w:rsid w:val="001D5895"/>
    <w:rsid w:val="001E218B"/>
    <w:rsid w:val="001E3896"/>
    <w:rsid w:val="001E5D70"/>
    <w:rsid w:val="001F1AB3"/>
    <w:rsid w:val="001F2C99"/>
    <w:rsid w:val="002014FB"/>
    <w:rsid w:val="00202139"/>
    <w:rsid w:val="00204E2A"/>
    <w:rsid w:val="002078F4"/>
    <w:rsid w:val="00211E47"/>
    <w:rsid w:val="00212B84"/>
    <w:rsid w:val="00213118"/>
    <w:rsid w:val="002145C7"/>
    <w:rsid w:val="00220BBD"/>
    <w:rsid w:val="00221C40"/>
    <w:rsid w:val="00230784"/>
    <w:rsid w:val="00231750"/>
    <w:rsid w:val="00232304"/>
    <w:rsid w:val="00237CEC"/>
    <w:rsid w:val="00241D4C"/>
    <w:rsid w:val="00241F9A"/>
    <w:rsid w:val="002472ED"/>
    <w:rsid w:val="00250299"/>
    <w:rsid w:val="00257D02"/>
    <w:rsid w:val="00261461"/>
    <w:rsid w:val="00262751"/>
    <w:rsid w:val="002658D1"/>
    <w:rsid w:val="0026643C"/>
    <w:rsid w:val="002700AA"/>
    <w:rsid w:val="00270EE6"/>
    <w:rsid w:val="00271D2D"/>
    <w:rsid w:val="002856EB"/>
    <w:rsid w:val="0029751A"/>
    <w:rsid w:val="002A0F22"/>
    <w:rsid w:val="002A39C9"/>
    <w:rsid w:val="002A51CA"/>
    <w:rsid w:val="002A7AC1"/>
    <w:rsid w:val="002B0575"/>
    <w:rsid w:val="002B081F"/>
    <w:rsid w:val="002B0E46"/>
    <w:rsid w:val="002B2DBC"/>
    <w:rsid w:val="002C56EE"/>
    <w:rsid w:val="002D3FB3"/>
    <w:rsid w:val="002D7D00"/>
    <w:rsid w:val="002E02C2"/>
    <w:rsid w:val="002E109F"/>
    <w:rsid w:val="002E2A50"/>
    <w:rsid w:val="002E3E63"/>
    <w:rsid w:val="002E5EB7"/>
    <w:rsid w:val="002E7589"/>
    <w:rsid w:val="002F5EA9"/>
    <w:rsid w:val="002F5FAD"/>
    <w:rsid w:val="002F6434"/>
    <w:rsid w:val="003043DE"/>
    <w:rsid w:val="00304B9E"/>
    <w:rsid w:val="0031657F"/>
    <w:rsid w:val="0032058B"/>
    <w:rsid w:val="003219C5"/>
    <w:rsid w:val="00322D2C"/>
    <w:rsid w:val="00324B8E"/>
    <w:rsid w:val="00333153"/>
    <w:rsid w:val="003334C3"/>
    <w:rsid w:val="00336137"/>
    <w:rsid w:val="003445AE"/>
    <w:rsid w:val="00347A11"/>
    <w:rsid w:val="00356C54"/>
    <w:rsid w:val="0036061D"/>
    <w:rsid w:val="00360F2A"/>
    <w:rsid w:val="003635A7"/>
    <w:rsid w:val="00363B1A"/>
    <w:rsid w:val="0036413B"/>
    <w:rsid w:val="00374484"/>
    <w:rsid w:val="00380831"/>
    <w:rsid w:val="00385723"/>
    <w:rsid w:val="003859FF"/>
    <w:rsid w:val="00390A55"/>
    <w:rsid w:val="00391524"/>
    <w:rsid w:val="003933EA"/>
    <w:rsid w:val="00394228"/>
    <w:rsid w:val="00395A63"/>
    <w:rsid w:val="003A331A"/>
    <w:rsid w:val="003A6682"/>
    <w:rsid w:val="003A7554"/>
    <w:rsid w:val="003B0ACB"/>
    <w:rsid w:val="003B2A31"/>
    <w:rsid w:val="003B63FE"/>
    <w:rsid w:val="003C5E25"/>
    <w:rsid w:val="003F0593"/>
    <w:rsid w:val="003F27DF"/>
    <w:rsid w:val="003F79E4"/>
    <w:rsid w:val="00403BB4"/>
    <w:rsid w:val="004047C9"/>
    <w:rsid w:val="0041439B"/>
    <w:rsid w:val="00420C94"/>
    <w:rsid w:val="00421ED7"/>
    <w:rsid w:val="00423114"/>
    <w:rsid w:val="00423BD1"/>
    <w:rsid w:val="004243C8"/>
    <w:rsid w:val="0042445D"/>
    <w:rsid w:val="00441549"/>
    <w:rsid w:val="00444214"/>
    <w:rsid w:val="00446442"/>
    <w:rsid w:val="00447CAC"/>
    <w:rsid w:val="0045155C"/>
    <w:rsid w:val="00457FB2"/>
    <w:rsid w:val="0046753B"/>
    <w:rsid w:val="00472015"/>
    <w:rsid w:val="0047757E"/>
    <w:rsid w:val="00480867"/>
    <w:rsid w:val="00480A65"/>
    <w:rsid w:val="004828BB"/>
    <w:rsid w:val="00484AF6"/>
    <w:rsid w:val="00496E96"/>
    <w:rsid w:val="004976D3"/>
    <w:rsid w:val="004A1024"/>
    <w:rsid w:val="004A6171"/>
    <w:rsid w:val="004B0F71"/>
    <w:rsid w:val="004B0F73"/>
    <w:rsid w:val="004B10B9"/>
    <w:rsid w:val="004B4384"/>
    <w:rsid w:val="004B5606"/>
    <w:rsid w:val="004C09A6"/>
    <w:rsid w:val="004D5503"/>
    <w:rsid w:val="004D7A76"/>
    <w:rsid w:val="004E0210"/>
    <w:rsid w:val="004E0C4B"/>
    <w:rsid w:val="004E108D"/>
    <w:rsid w:val="004E1571"/>
    <w:rsid w:val="004E338A"/>
    <w:rsid w:val="004E3B9F"/>
    <w:rsid w:val="004E7A4D"/>
    <w:rsid w:val="004F7EA0"/>
    <w:rsid w:val="00502994"/>
    <w:rsid w:val="00503B01"/>
    <w:rsid w:val="00503DFD"/>
    <w:rsid w:val="00504528"/>
    <w:rsid w:val="00505C76"/>
    <w:rsid w:val="00512FD2"/>
    <w:rsid w:val="00520A1F"/>
    <w:rsid w:val="00522DF7"/>
    <w:rsid w:val="005236B3"/>
    <w:rsid w:val="00530D3F"/>
    <w:rsid w:val="005317FD"/>
    <w:rsid w:val="00532A84"/>
    <w:rsid w:val="00533250"/>
    <w:rsid w:val="00541A94"/>
    <w:rsid w:val="00544049"/>
    <w:rsid w:val="005450E9"/>
    <w:rsid w:val="005477DD"/>
    <w:rsid w:val="00550B36"/>
    <w:rsid w:val="00553604"/>
    <w:rsid w:val="005615A5"/>
    <w:rsid w:val="00561961"/>
    <w:rsid w:val="00561C20"/>
    <w:rsid w:val="00566C84"/>
    <w:rsid w:val="00572650"/>
    <w:rsid w:val="0057518A"/>
    <w:rsid w:val="0058370B"/>
    <w:rsid w:val="00584B61"/>
    <w:rsid w:val="00585B5A"/>
    <w:rsid w:val="005934DC"/>
    <w:rsid w:val="00593C4F"/>
    <w:rsid w:val="00594BCA"/>
    <w:rsid w:val="0059688B"/>
    <w:rsid w:val="005A1105"/>
    <w:rsid w:val="005A14C4"/>
    <w:rsid w:val="005A3350"/>
    <w:rsid w:val="005A6298"/>
    <w:rsid w:val="005A75D4"/>
    <w:rsid w:val="005B0D29"/>
    <w:rsid w:val="005B6F11"/>
    <w:rsid w:val="005B7862"/>
    <w:rsid w:val="005C47E6"/>
    <w:rsid w:val="005C68E5"/>
    <w:rsid w:val="005E5CFA"/>
    <w:rsid w:val="005F24D4"/>
    <w:rsid w:val="006039AC"/>
    <w:rsid w:val="00604E32"/>
    <w:rsid w:val="00605AA8"/>
    <w:rsid w:val="00607968"/>
    <w:rsid w:val="0061373E"/>
    <w:rsid w:val="00617289"/>
    <w:rsid w:val="0062451D"/>
    <w:rsid w:val="00624D4E"/>
    <w:rsid w:val="00632EE0"/>
    <w:rsid w:val="00633E93"/>
    <w:rsid w:val="00634BD8"/>
    <w:rsid w:val="00635C61"/>
    <w:rsid w:val="0064279F"/>
    <w:rsid w:val="00645979"/>
    <w:rsid w:val="006464F5"/>
    <w:rsid w:val="0064798C"/>
    <w:rsid w:val="0065704D"/>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A9B"/>
    <w:rsid w:val="006C7D65"/>
    <w:rsid w:val="006D3950"/>
    <w:rsid w:val="006D5C79"/>
    <w:rsid w:val="006D654D"/>
    <w:rsid w:val="006D6CA1"/>
    <w:rsid w:val="006E5B5C"/>
    <w:rsid w:val="006F187D"/>
    <w:rsid w:val="006F35B0"/>
    <w:rsid w:val="0070153A"/>
    <w:rsid w:val="0070276A"/>
    <w:rsid w:val="00703B23"/>
    <w:rsid w:val="00705BFE"/>
    <w:rsid w:val="00711EA6"/>
    <w:rsid w:val="00713007"/>
    <w:rsid w:val="00720001"/>
    <w:rsid w:val="007228B7"/>
    <w:rsid w:val="00726469"/>
    <w:rsid w:val="00727C4A"/>
    <w:rsid w:val="00731EA9"/>
    <w:rsid w:val="00732523"/>
    <w:rsid w:val="00734727"/>
    <w:rsid w:val="00740247"/>
    <w:rsid w:val="00742B1F"/>
    <w:rsid w:val="00743497"/>
    <w:rsid w:val="00745407"/>
    <w:rsid w:val="00746F64"/>
    <w:rsid w:val="00750608"/>
    <w:rsid w:val="00754E69"/>
    <w:rsid w:val="00754FC7"/>
    <w:rsid w:val="007551F9"/>
    <w:rsid w:val="0075602C"/>
    <w:rsid w:val="007616D6"/>
    <w:rsid w:val="00766BCD"/>
    <w:rsid w:val="007729D2"/>
    <w:rsid w:val="00775513"/>
    <w:rsid w:val="00776227"/>
    <w:rsid w:val="007768CA"/>
    <w:rsid w:val="00777095"/>
    <w:rsid w:val="00777FFE"/>
    <w:rsid w:val="00785C56"/>
    <w:rsid w:val="00790795"/>
    <w:rsid w:val="00790858"/>
    <w:rsid w:val="00790DCF"/>
    <w:rsid w:val="00792067"/>
    <w:rsid w:val="007B154E"/>
    <w:rsid w:val="007B2300"/>
    <w:rsid w:val="007B318B"/>
    <w:rsid w:val="007B623E"/>
    <w:rsid w:val="007B7258"/>
    <w:rsid w:val="007C34DF"/>
    <w:rsid w:val="007C3E55"/>
    <w:rsid w:val="007C5854"/>
    <w:rsid w:val="007D1920"/>
    <w:rsid w:val="007D1E8A"/>
    <w:rsid w:val="007D316A"/>
    <w:rsid w:val="007D3D13"/>
    <w:rsid w:val="007D5F0F"/>
    <w:rsid w:val="007E3C00"/>
    <w:rsid w:val="007F17AD"/>
    <w:rsid w:val="007F50E4"/>
    <w:rsid w:val="00802661"/>
    <w:rsid w:val="00805AB4"/>
    <w:rsid w:val="0082423F"/>
    <w:rsid w:val="0082576E"/>
    <w:rsid w:val="0083545B"/>
    <w:rsid w:val="008403D8"/>
    <w:rsid w:val="008473D9"/>
    <w:rsid w:val="0085391E"/>
    <w:rsid w:val="00861016"/>
    <w:rsid w:val="00865743"/>
    <w:rsid w:val="008661D7"/>
    <w:rsid w:val="008711B2"/>
    <w:rsid w:val="00874386"/>
    <w:rsid w:val="0088031E"/>
    <w:rsid w:val="008805FD"/>
    <w:rsid w:val="008849C2"/>
    <w:rsid w:val="00886B68"/>
    <w:rsid w:val="00887C13"/>
    <w:rsid w:val="00890916"/>
    <w:rsid w:val="00890E7A"/>
    <w:rsid w:val="00892300"/>
    <w:rsid w:val="008A5BF9"/>
    <w:rsid w:val="008A715E"/>
    <w:rsid w:val="008B1082"/>
    <w:rsid w:val="008B2A29"/>
    <w:rsid w:val="008B529E"/>
    <w:rsid w:val="008C3DAE"/>
    <w:rsid w:val="008D11FA"/>
    <w:rsid w:val="008D2255"/>
    <w:rsid w:val="008D5C05"/>
    <w:rsid w:val="008D76C2"/>
    <w:rsid w:val="008E591E"/>
    <w:rsid w:val="008E5D10"/>
    <w:rsid w:val="008F2C35"/>
    <w:rsid w:val="008F6ACB"/>
    <w:rsid w:val="009009DB"/>
    <w:rsid w:val="00901AA0"/>
    <w:rsid w:val="009035DB"/>
    <w:rsid w:val="00906291"/>
    <w:rsid w:val="00916CFF"/>
    <w:rsid w:val="009178C3"/>
    <w:rsid w:val="0092095A"/>
    <w:rsid w:val="00923BB6"/>
    <w:rsid w:val="00924582"/>
    <w:rsid w:val="009245B4"/>
    <w:rsid w:val="00925914"/>
    <w:rsid w:val="00927A80"/>
    <w:rsid w:val="0093047A"/>
    <w:rsid w:val="00934CEE"/>
    <w:rsid w:val="0093767C"/>
    <w:rsid w:val="00951F3C"/>
    <w:rsid w:val="00961C26"/>
    <w:rsid w:val="00961FEC"/>
    <w:rsid w:val="0096717B"/>
    <w:rsid w:val="00970B1F"/>
    <w:rsid w:val="009734E2"/>
    <w:rsid w:val="00977875"/>
    <w:rsid w:val="009874A8"/>
    <w:rsid w:val="009924F6"/>
    <w:rsid w:val="00997782"/>
    <w:rsid w:val="009B56FF"/>
    <w:rsid w:val="009C284B"/>
    <w:rsid w:val="009C41E4"/>
    <w:rsid w:val="009C52CA"/>
    <w:rsid w:val="009C5DA4"/>
    <w:rsid w:val="009C7021"/>
    <w:rsid w:val="009C7BA3"/>
    <w:rsid w:val="009D02B8"/>
    <w:rsid w:val="009D15A9"/>
    <w:rsid w:val="009E7179"/>
    <w:rsid w:val="009F2AA4"/>
    <w:rsid w:val="009F3396"/>
    <w:rsid w:val="009F38BD"/>
    <w:rsid w:val="00A04011"/>
    <w:rsid w:val="00A05DED"/>
    <w:rsid w:val="00A07856"/>
    <w:rsid w:val="00A10C1B"/>
    <w:rsid w:val="00A12385"/>
    <w:rsid w:val="00A14A38"/>
    <w:rsid w:val="00A1666A"/>
    <w:rsid w:val="00A17191"/>
    <w:rsid w:val="00A208A6"/>
    <w:rsid w:val="00A21644"/>
    <w:rsid w:val="00A253F7"/>
    <w:rsid w:val="00A26A7F"/>
    <w:rsid w:val="00A27A76"/>
    <w:rsid w:val="00A37C88"/>
    <w:rsid w:val="00A37C93"/>
    <w:rsid w:val="00A53701"/>
    <w:rsid w:val="00A55355"/>
    <w:rsid w:val="00A611B8"/>
    <w:rsid w:val="00A63E9B"/>
    <w:rsid w:val="00A6453B"/>
    <w:rsid w:val="00A655DB"/>
    <w:rsid w:val="00A67F39"/>
    <w:rsid w:val="00A75E5C"/>
    <w:rsid w:val="00A761A2"/>
    <w:rsid w:val="00A76225"/>
    <w:rsid w:val="00A774CC"/>
    <w:rsid w:val="00A77B01"/>
    <w:rsid w:val="00A928B2"/>
    <w:rsid w:val="00A929AC"/>
    <w:rsid w:val="00A939BE"/>
    <w:rsid w:val="00AA31D0"/>
    <w:rsid w:val="00AA6552"/>
    <w:rsid w:val="00AB02E9"/>
    <w:rsid w:val="00AB3E01"/>
    <w:rsid w:val="00AB4446"/>
    <w:rsid w:val="00AB4AF6"/>
    <w:rsid w:val="00AB74F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17D1D"/>
    <w:rsid w:val="00B22CE7"/>
    <w:rsid w:val="00B26819"/>
    <w:rsid w:val="00B33A11"/>
    <w:rsid w:val="00B33F38"/>
    <w:rsid w:val="00B40439"/>
    <w:rsid w:val="00B404A2"/>
    <w:rsid w:val="00B4636E"/>
    <w:rsid w:val="00B51D9B"/>
    <w:rsid w:val="00B51F0E"/>
    <w:rsid w:val="00B52A7E"/>
    <w:rsid w:val="00B535F1"/>
    <w:rsid w:val="00B6298A"/>
    <w:rsid w:val="00B63FA1"/>
    <w:rsid w:val="00B64464"/>
    <w:rsid w:val="00B65FE2"/>
    <w:rsid w:val="00B66521"/>
    <w:rsid w:val="00B673DC"/>
    <w:rsid w:val="00B70C90"/>
    <w:rsid w:val="00B72FDF"/>
    <w:rsid w:val="00B76A5D"/>
    <w:rsid w:val="00B800FF"/>
    <w:rsid w:val="00B8073A"/>
    <w:rsid w:val="00B83583"/>
    <w:rsid w:val="00B9365B"/>
    <w:rsid w:val="00BA06A4"/>
    <w:rsid w:val="00BA25B2"/>
    <w:rsid w:val="00BA25F0"/>
    <w:rsid w:val="00BA3CA3"/>
    <w:rsid w:val="00BA4290"/>
    <w:rsid w:val="00BA7E9E"/>
    <w:rsid w:val="00BB411F"/>
    <w:rsid w:val="00BB4507"/>
    <w:rsid w:val="00BB4B5F"/>
    <w:rsid w:val="00BC460F"/>
    <w:rsid w:val="00BC6DCB"/>
    <w:rsid w:val="00BD0C45"/>
    <w:rsid w:val="00BD36B7"/>
    <w:rsid w:val="00BE0F05"/>
    <w:rsid w:val="00BE37A0"/>
    <w:rsid w:val="00BF0A21"/>
    <w:rsid w:val="00BF0BD5"/>
    <w:rsid w:val="00BF300D"/>
    <w:rsid w:val="00BF45B5"/>
    <w:rsid w:val="00BF53D9"/>
    <w:rsid w:val="00C001E7"/>
    <w:rsid w:val="00C00207"/>
    <w:rsid w:val="00C009E0"/>
    <w:rsid w:val="00C00BD4"/>
    <w:rsid w:val="00C058FF"/>
    <w:rsid w:val="00C11E4F"/>
    <w:rsid w:val="00C17627"/>
    <w:rsid w:val="00C178E3"/>
    <w:rsid w:val="00C179F5"/>
    <w:rsid w:val="00C17BA8"/>
    <w:rsid w:val="00C21AD4"/>
    <w:rsid w:val="00C2602F"/>
    <w:rsid w:val="00C31A69"/>
    <w:rsid w:val="00C32584"/>
    <w:rsid w:val="00C32D8C"/>
    <w:rsid w:val="00C6460D"/>
    <w:rsid w:val="00C66DC2"/>
    <w:rsid w:val="00C71518"/>
    <w:rsid w:val="00C74E61"/>
    <w:rsid w:val="00C753B9"/>
    <w:rsid w:val="00C81EE7"/>
    <w:rsid w:val="00C86C7F"/>
    <w:rsid w:val="00C92FE9"/>
    <w:rsid w:val="00C930B8"/>
    <w:rsid w:val="00C9596D"/>
    <w:rsid w:val="00C96C63"/>
    <w:rsid w:val="00CA3EB5"/>
    <w:rsid w:val="00CB0516"/>
    <w:rsid w:val="00CB3A57"/>
    <w:rsid w:val="00CB68C9"/>
    <w:rsid w:val="00CD03F4"/>
    <w:rsid w:val="00CD36D7"/>
    <w:rsid w:val="00CD70B4"/>
    <w:rsid w:val="00CD70EB"/>
    <w:rsid w:val="00CE4663"/>
    <w:rsid w:val="00CE60F8"/>
    <w:rsid w:val="00CF002D"/>
    <w:rsid w:val="00CF6808"/>
    <w:rsid w:val="00CF6E54"/>
    <w:rsid w:val="00D04728"/>
    <w:rsid w:val="00D12DB8"/>
    <w:rsid w:val="00D33C8C"/>
    <w:rsid w:val="00D4338E"/>
    <w:rsid w:val="00D461A3"/>
    <w:rsid w:val="00D5130D"/>
    <w:rsid w:val="00D60A88"/>
    <w:rsid w:val="00D61F1B"/>
    <w:rsid w:val="00D63395"/>
    <w:rsid w:val="00D65360"/>
    <w:rsid w:val="00D672A8"/>
    <w:rsid w:val="00D724E6"/>
    <w:rsid w:val="00D73028"/>
    <w:rsid w:val="00D74964"/>
    <w:rsid w:val="00D755DC"/>
    <w:rsid w:val="00D760C2"/>
    <w:rsid w:val="00D768AA"/>
    <w:rsid w:val="00D76EAE"/>
    <w:rsid w:val="00D77713"/>
    <w:rsid w:val="00D85266"/>
    <w:rsid w:val="00D87166"/>
    <w:rsid w:val="00D87912"/>
    <w:rsid w:val="00D93586"/>
    <w:rsid w:val="00D945CB"/>
    <w:rsid w:val="00D958B4"/>
    <w:rsid w:val="00D960A4"/>
    <w:rsid w:val="00DA3734"/>
    <w:rsid w:val="00DA3A68"/>
    <w:rsid w:val="00DB0436"/>
    <w:rsid w:val="00DB3E1F"/>
    <w:rsid w:val="00DB4B77"/>
    <w:rsid w:val="00DB5A1B"/>
    <w:rsid w:val="00DB73B0"/>
    <w:rsid w:val="00DC03FD"/>
    <w:rsid w:val="00DC7C27"/>
    <w:rsid w:val="00DD3EF1"/>
    <w:rsid w:val="00DD4394"/>
    <w:rsid w:val="00DE014C"/>
    <w:rsid w:val="00DE089A"/>
    <w:rsid w:val="00DE08F3"/>
    <w:rsid w:val="00DE2F2B"/>
    <w:rsid w:val="00DE3FCC"/>
    <w:rsid w:val="00DE40EF"/>
    <w:rsid w:val="00DE7345"/>
    <w:rsid w:val="00DF73C8"/>
    <w:rsid w:val="00E077DF"/>
    <w:rsid w:val="00E133DA"/>
    <w:rsid w:val="00E15CDC"/>
    <w:rsid w:val="00E15FE2"/>
    <w:rsid w:val="00E166C5"/>
    <w:rsid w:val="00E1716B"/>
    <w:rsid w:val="00E26254"/>
    <w:rsid w:val="00E274E6"/>
    <w:rsid w:val="00E3215D"/>
    <w:rsid w:val="00E35B6F"/>
    <w:rsid w:val="00E41718"/>
    <w:rsid w:val="00E43AD6"/>
    <w:rsid w:val="00E45035"/>
    <w:rsid w:val="00E45D0C"/>
    <w:rsid w:val="00E521F4"/>
    <w:rsid w:val="00E54E07"/>
    <w:rsid w:val="00E56122"/>
    <w:rsid w:val="00E56F24"/>
    <w:rsid w:val="00E61CF3"/>
    <w:rsid w:val="00E64638"/>
    <w:rsid w:val="00E65258"/>
    <w:rsid w:val="00E71DA9"/>
    <w:rsid w:val="00E76DF5"/>
    <w:rsid w:val="00E80E00"/>
    <w:rsid w:val="00E83B2C"/>
    <w:rsid w:val="00E92577"/>
    <w:rsid w:val="00E95EEA"/>
    <w:rsid w:val="00EA2ECF"/>
    <w:rsid w:val="00EB34BD"/>
    <w:rsid w:val="00EC6246"/>
    <w:rsid w:val="00EC6519"/>
    <w:rsid w:val="00EC7593"/>
    <w:rsid w:val="00ED27F0"/>
    <w:rsid w:val="00ED6A80"/>
    <w:rsid w:val="00EE4440"/>
    <w:rsid w:val="00EE4CA6"/>
    <w:rsid w:val="00EE73B4"/>
    <w:rsid w:val="00EF00A1"/>
    <w:rsid w:val="00EF627F"/>
    <w:rsid w:val="00EF71C4"/>
    <w:rsid w:val="00EF7E7B"/>
    <w:rsid w:val="00F06AE8"/>
    <w:rsid w:val="00F12F70"/>
    <w:rsid w:val="00F13428"/>
    <w:rsid w:val="00F150B5"/>
    <w:rsid w:val="00F24812"/>
    <w:rsid w:val="00F30EB8"/>
    <w:rsid w:val="00F33547"/>
    <w:rsid w:val="00F36973"/>
    <w:rsid w:val="00F37DB5"/>
    <w:rsid w:val="00F4289C"/>
    <w:rsid w:val="00F4691A"/>
    <w:rsid w:val="00F46EA9"/>
    <w:rsid w:val="00F56423"/>
    <w:rsid w:val="00F57B39"/>
    <w:rsid w:val="00F60CEB"/>
    <w:rsid w:val="00F67281"/>
    <w:rsid w:val="00F71344"/>
    <w:rsid w:val="00F7304F"/>
    <w:rsid w:val="00F75EEB"/>
    <w:rsid w:val="00F803B5"/>
    <w:rsid w:val="00F82CAD"/>
    <w:rsid w:val="00F846F2"/>
    <w:rsid w:val="00F857AC"/>
    <w:rsid w:val="00F90669"/>
    <w:rsid w:val="00F92224"/>
    <w:rsid w:val="00FA0219"/>
    <w:rsid w:val="00FA03E2"/>
    <w:rsid w:val="00FA3FB8"/>
    <w:rsid w:val="00FB0FB4"/>
    <w:rsid w:val="00FB4B5E"/>
    <w:rsid w:val="00FC1935"/>
    <w:rsid w:val="00FC4453"/>
    <w:rsid w:val="00FC7483"/>
    <w:rsid w:val="00FD4B03"/>
    <w:rsid w:val="00FE269C"/>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1845B7"/>
    <w:rsid w:val="0021523E"/>
    <w:rsid w:val="00324D41"/>
    <w:rsid w:val="005B2918"/>
    <w:rsid w:val="0061650B"/>
    <w:rsid w:val="006E75B7"/>
    <w:rsid w:val="007320F0"/>
    <w:rsid w:val="00776EEE"/>
    <w:rsid w:val="00891AD0"/>
    <w:rsid w:val="008B7335"/>
    <w:rsid w:val="00953BED"/>
    <w:rsid w:val="009E7DA3"/>
    <w:rsid w:val="009F2E10"/>
    <w:rsid w:val="00AD74D7"/>
    <w:rsid w:val="00AE0E96"/>
    <w:rsid w:val="00B61334"/>
    <w:rsid w:val="00BD71BF"/>
    <w:rsid w:val="00C262B6"/>
    <w:rsid w:val="00C815BE"/>
    <w:rsid w:val="00DF6DE6"/>
    <w:rsid w:val="00E02DCB"/>
    <w:rsid w:val="00EF3B5E"/>
    <w:rsid w:val="00F4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9C012-BBC6-2540-9DC2-1AD00FB59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53</Pages>
  <Words>14068</Words>
  <Characters>80192</Characters>
  <Application>Microsoft Macintosh Word</Application>
  <DocSecurity>0</DocSecurity>
  <Lines>668</Lines>
  <Paragraphs>188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94072</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0.6 | 3 Aug 2015</dc:title>
  <dc:creator>dfernandez</dc:creator>
  <cp:lastModifiedBy>Jeff Dennis</cp:lastModifiedBy>
  <cp:revision>26</cp:revision>
  <cp:lastPrinted>2015-01-05T18:09:00Z</cp:lastPrinted>
  <dcterms:created xsi:type="dcterms:W3CDTF">2015-08-03T15:21:00Z</dcterms:created>
  <dcterms:modified xsi:type="dcterms:W3CDTF">2015-08-03T18:14:00Z</dcterms:modified>
</cp:coreProperties>
</file>